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2681"/>
        <w:gridCol w:w="6889"/>
      </w:tblGrid>
      <w:tr w:rsidR="002510CC" w:rsidRPr="00930C26" w14:paraId="334EFA75" w14:textId="77777777" w:rsidTr="00BB5438">
        <w:tc>
          <w:tcPr>
            <w:tcW w:w="2681" w:type="dxa"/>
            <w:shd w:val="clear" w:color="auto" w:fill="auto"/>
          </w:tcPr>
          <w:p w14:paraId="7B23A642" w14:textId="77777777" w:rsidR="002510CC" w:rsidRPr="00930C26" w:rsidRDefault="002510CC" w:rsidP="00BB5438">
            <w:pPr>
              <w:spacing w:after="0" w:line="240" w:lineRule="auto"/>
              <w:jc w:val="both"/>
              <w:rPr>
                <w:rFonts w:ascii="Times New Roman" w:hAnsi="Times New Roman" w:cs="Times New Roman"/>
                <w:sz w:val="24"/>
                <w:szCs w:val="24"/>
              </w:rPr>
            </w:pPr>
            <w:r w:rsidRPr="00930C26">
              <w:rPr>
                <w:rFonts w:ascii="Times New Roman" w:hAnsi="Times New Roman" w:cs="Times New Roman"/>
                <w:sz w:val="24"/>
                <w:szCs w:val="24"/>
              </w:rPr>
              <w:t>Институт (факультет)</w:t>
            </w:r>
          </w:p>
        </w:tc>
        <w:tc>
          <w:tcPr>
            <w:tcW w:w="6889" w:type="dxa"/>
            <w:tcBorders>
              <w:bottom w:val="single" w:sz="4" w:space="0" w:color="000000"/>
            </w:tcBorders>
            <w:shd w:val="clear" w:color="auto" w:fill="auto"/>
          </w:tcPr>
          <w:p w14:paraId="21AE35B4" w14:textId="77777777" w:rsidR="002510CC" w:rsidRPr="00F422F6" w:rsidRDefault="002510CC" w:rsidP="00BB5438">
            <w:pPr>
              <w:spacing w:after="0" w:line="240" w:lineRule="auto"/>
              <w:jc w:val="center"/>
              <w:rPr>
                <w:rFonts w:ascii="Times New Roman" w:hAnsi="Times New Roman" w:cs="Times New Roman"/>
                <w:sz w:val="28"/>
                <w:szCs w:val="28"/>
              </w:rPr>
            </w:pPr>
            <w:r w:rsidRPr="00F422F6">
              <w:rPr>
                <w:rFonts w:ascii="Times New Roman" w:hAnsi="Times New Roman" w:cs="Times New Roman"/>
                <w:sz w:val="28"/>
                <w:szCs w:val="28"/>
              </w:rPr>
              <w:t>Институт Информационных Технологий</w:t>
            </w:r>
          </w:p>
        </w:tc>
      </w:tr>
      <w:tr w:rsidR="002510CC" w:rsidRPr="00930C26" w14:paraId="209BF314" w14:textId="77777777" w:rsidTr="00BB5438">
        <w:tc>
          <w:tcPr>
            <w:tcW w:w="2681" w:type="dxa"/>
            <w:shd w:val="clear" w:color="auto" w:fill="auto"/>
          </w:tcPr>
          <w:p w14:paraId="77EB1997" w14:textId="77777777" w:rsidR="002510CC" w:rsidRPr="00930C26" w:rsidRDefault="002510CC" w:rsidP="00BB5438">
            <w:pPr>
              <w:spacing w:after="0" w:line="240" w:lineRule="auto"/>
              <w:jc w:val="both"/>
              <w:rPr>
                <w:rFonts w:ascii="Times New Roman" w:hAnsi="Times New Roman" w:cs="Times New Roman"/>
                <w:sz w:val="24"/>
                <w:szCs w:val="24"/>
              </w:rPr>
            </w:pPr>
            <w:r w:rsidRPr="00930C26">
              <w:rPr>
                <w:rFonts w:ascii="Times New Roman" w:hAnsi="Times New Roman" w:cs="Times New Roman"/>
                <w:sz w:val="24"/>
                <w:szCs w:val="24"/>
              </w:rPr>
              <w:t>Кафедра</w:t>
            </w:r>
          </w:p>
        </w:tc>
        <w:tc>
          <w:tcPr>
            <w:tcW w:w="6889" w:type="dxa"/>
            <w:tcBorders>
              <w:top w:val="single" w:sz="4" w:space="0" w:color="000000"/>
              <w:bottom w:val="single" w:sz="4" w:space="0" w:color="000000"/>
            </w:tcBorders>
            <w:shd w:val="clear" w:color="auto" w:fill="auto"/>
          </w:tcPr>
          <w:p w14:paraId="1141B3D0" w14:textId="77777777" w:rsidR="002510CC" w:rsidRPr="00930C26" w:rsidRDefault="002510CC" w:rsidP="00BB5438">
            <w:pPr>
              <w:spacing w:after="0" w:line="240" w:lineRule="auto"/>
              <w:jc w:val="center"/>
              <w:rPr>
                <w:rFonts w:ascii="Times New Roman" w:hAnsi="Times New Roman" w:cs="Times New Roman"/>
                <w:sz w:val="24"/>
                <w:szCs w:val="24"/>
              </w:rPr>
            </w:pPr>
            <w:r w:rsidRPr="00930C26">
              <w:rPr>
                <w:rFonts w:ascii="Times New Roman" w:hAnsi="Times New Roman" w:cs="Times New Roman"/>
                <w:sz w:val="24"/>
                <w:szCs w:val="24"/>
              </w:rPr>
              <w:t xml:space="preserve">Математического и </w:t>
            </w:r>
            <w:r w:rsidRPr="00F36FAE">
              <w:rPr>
                <w:rFonts w:ascii="Times New Roman" w:hAnsi="Times New Roman" w:cs="Times New Roman"/>
                <w:sz w:val="24"/>
                <w:szCs w:val="24"/>
              </w:rPr>
              <w:t xml:space="preserve">программного обеспечения </w:t>
            </w:r>
            <w:r w:rsidRPr="00930C26">
              <w:rPr>
                <w:rFonts w:ascii="Times New Roman" w:hAnsi="Times New Roman" w:cs="Times New Roman"/>
                <w:sz w:val="24"/>
                <w:szCs w:val="24"/>
              </w:rPr>
              <w:t>ЭВМ</w:t>
            </w:r>
          </w:p>
        </w:tc>
      </w:tr>
    </w:tbl>
    <w:p w14:paraId="19C908CE" w14:textId="77777777" w:rsidR="002510CC" w:rsidRPr="00930C26" w:rsidRDefault="002510CC" w:rsidP="002510CC">
      <w:pPr>
        <w:keepNext/>
        <w:numPr>
          <w:ilvl w:val="0"/>
          <w:numId w:val="1"/>
        </w:numPr>
        <w:spacing w:after="0" w:line="240" w:lineRule="auto"/>
        <w:jc w:val="center"/>
        <w:rPr>
          <w:rFonts w:ascii="Times New Roman" w:hAnsi="Times New Roman" w:cs="Times New Roman"/>
          <w:b/>
          <w:bCs/>
          <w:kern w:val="1"/>
          <w:sz w:val="24"/>
          <w:szCs w:val="24"/>
        </w:rPr>
      </w:pPr>
    </w:p>
    <w:p w14:paraId="506385B3" w14:textId="77777777" w:rsidR="002510CC" w:rsidRPr="00930C26" w:rsidRDefault="002510CC" w:rsidP="002510CC">
      <w:pPr>
        <w:spacing w:line="240" w:lineRule="auto"/>
        <w:jc w:val="center"/>
        <w:rPr>
          <w:rFonts w:ascii="Times New Roman" w:hAnsi="Times New Roman" w:cs="Times New Roman"/>
          <w:sz w:val="24"/>
          <w:szCs w:val="24"/>
        </w:rPr>
      </w:pPr>
    </w:p>
    <w:p w14:paraId="150D0D14" w14:textId="77777777" w:rsidR="002510CC" w:rsidRPr="00930C26" w:rsidRDefault="002510CC" w:rsidP="002510CC">
      <w:pPr>
        <w:spacing w:line="240" w:lineRule="auto"/>
        <w:rPr>
          <w:rFonts w:ascii="Times New Roman" w:hAnsi="Times New Roman" w:cs="Times New Roman"/>
          <w:sz w:val="24"/>
          <w:szCs w:val="24"/>
        </w:rPr>
      </w:pPr>
    </w:p>
    <w:p w14:paraId="30BB8512" w14:textId="77777777" w:rsidR="002510CC" w:rsidRPr="00930C26" w:rsidRDefault="002510CC" w:rsidP="002510CC">
      <w:pPr>
        <w:spacing w:line="240" w:lineRule="auto"/>
        <w:rPr>
          <w:rFonts w:ascii="Times New Roman" w:hAnsi="Times New Roman" w:cs="Times New Roman"/>
          <w:sz w:val="24"/>
          <w:szCs w:val="24"/>
        </w:rPr>
      </w:pPr>
    </w:p>
    <w:p w14:paraId="24ECBDFC" w14:textId="77777777" w:rsidR="002510CC" w:rsidRPr="00930C26" w:rsidRDefault="002510CC" w:rsidP="002510CC">
      <w:pPr>
        <w:spacing w:line="240" w:lineRule="auto"/>
        <w:jc w:val="center"/>
        <w:rPr>
          <w:rFonts w:ascii="Times New Roman" w:hAnsi="Times New Roman" w:cs="Times New Roman"/>
          <w:sz w:val="24"/>
          <w:szCs w:val="24"/>
        </w:rPr>
      </w:pPr>
    </w:p>
    <w:p w14:paraId="29413A19" w14:textId="77777777" w:rsidR="002510CC" w:rsidRPr="00930C26" w:rsidRDefault="002510CC" w:rsidP="002510CC">
      <w:pPr>
        <w:spacing w:line="240" w:lineRule="auto"/>
        <w:jc w:val="center"/>
        <w:rPr>
          <w:rFonts w:ascii="Times New Roman" w:hAnsi="Times New Roman" w:cs="Times New Roman"/>
          <w:sz w:val="24"/>
          <w:szCs w:val="24"/>
        </w:rPr>
      </w:pPr>
    </w:p>
    <w:p w14:paraId="61697E1E" w14:textId="162E49E6" w:rsidR="002510CC" w:rsidRPr="00F93F63" w:rsidRDefault="002510CC" w:rsidP="002510CC">
      <w:pPr>
        <w:spacing w:after="0" w:line="240" w:lineRule="auto"/>
        <w:jc w:val="center"/>
        <w:rPr>
          <w:rFonts w:ascii="Times New Roman" w:hAnsi="Times New Roman" w:cs="Times New Roman"/>
          <w:b/>
          <w:sz w:val="28"/>
          <w:szCs w:val="28"/>
        </w:rPr>
      </w:pPr>
      <w:r w:rsidRPr="005D5A4E">
        <w:rPr>
          <w:rFonts w:ascii="Times New Roman" w:hAnsi="Times New Roman" w:cs="Times New Roman"/>
          <w:b/>
          <w:kern w:val="1"/>
          <w:sz w:val="28"/>
          <w:szCs w:val="28"/>
        </w:rPr>
        <w:t>КУРСОВ</w:t>
      </w:r>
      <w:r w:rsidR="00F93F63">
        <w:rPr>
          <w:rFonts w:ascii="Times New Roman" w:hAnsi="Times New Roman" w:cs="Times New Roman"/>
          <w:b/>
          <w:kern w:val="1"/>
          <w:sz w:val="28"/>
          <w:szCs w:val="28"/>
        </w:rPr>
        <w:t>ОЙ</w:t>
      </w:r>
      <w:r w:rsidRPr="005D5A4E">
        <w:rPr>
          <w:rFonts w:ascii="Times New Roman" w:hAnsi="Times New Roman" w:cs="Times New Roman"/>
          <w:b/>
          <w:kern w:val="1"/>
          <w:sz w:val="28"/>
          <w:szCs w:val="28"/>
        </w:rPr>
        <w:t xml:space="preserve"> </w:t>
      </w:r>
      <w:r w:rsidR="00F93F63">
        <w:rPr>
          <w:rFonts w:ascii="Times New Roman" w:hAnsi="Times New Roman" w:cs="Times New Roman"/>
          <w:b/>
          <w:kern w:val="1"/>
          <w:sz w:val="28"/>
          <w:szCs w:val="28"/>
        </w:rPr>
        <w:t>ПРОЕКТ</w:t>
      </w:r>
    </w:p>
    <w:p w14:paraId="27182DF3" w14:textId="77777777" w:rsidR="002510CC" w:rsidRPr="00930C26" w:rsidRDefault="002510CC" w:rsidP="002510CC">
      <w:pPr>
        <w:spacing w:after="0" w:line="240" w:lineRule="auto"/>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9825"/>
      </w:tblGrid>
      <w:tr w:rsidR="00B819EB" w:rsidRPr="00B819EB" w14:paraId="684F3012" w14:textId="77777777" w:rsidTr="00BB5438">
        <w:trPr>
          <w:trHeight w:val="332"/>
        </w:trPr>
        <w:tc>
          <w:tcPr>
            <w:tcW w:w="9825" w:type="dxa"/>
            <w:tcBorders>
              <w:bottom w:val="single" w:sz="4" w:space="0" w:color="000000"/>
            </w:tcBorders>
            <w:shd w:val="clear" w:color="auto" w:fill="auto"/>
          </w:tcPr>
          <w:p w14:paraId="65A79014" w14:textId="72EEC4B7" w:rsidR="002510CC" w:rsidRPr="000315A3" w:rsidRDefault="000315A3" w:rsidP="00BB5438">
            <w:pPr>
              <w:spacing w:after="0" w:line="240" w:lineRule="auto"/>
              <w:jc w:val="both"/>
              <w:rPr>
                <w:rFonts w:ascii="Times New Roman" w:hAnsi="Times New Roman" w:cs="Times New Roman"/>
                <w:color w:val="FF0000"/>
                <w:sz w:val="28"/>
                <w:szCs w:val="28"/>
              </w:rPr>
            </w:pPr>
            <w:r w:rsidRPr="000315A3">
              <w:rPr>
                <w:rFonts w:ascii="Times New Roman" w:hAnsi="Times New Roman" w:cs="Times New Roman"/>
                <w:sz w:val="28"/>
                <w:szCs w:val="28"/>
              </w:rPr>
              <w:t>По модулю</w:t>
            </w:r>
            <w:r w:rsidR="002510CC" w:rsidRPr="000315A3">
              <w:rPr>
                <w:rFonts w:ascii="Times New Roman" w:hAnsi="Times New Roman" w:cs="Times New Roman"/>
                <w:sz w:val="28"/>
                <w:szCs w:val="28"/>
              </w:rPr>
              <w:t xml:space="preserve">        </w:t>
            </w:r>
            <w:r w:rsidR="00E72BDC" w:rsidRPr="000315A3">
              <w:rPr>
                <w:rFonts w:ascii="Times New Roman" w:hAnsi="Times New Roman" w:cs="Times New Roman"/>
                <w:sz w:val="28"/>
                <w:szCs w:val="28"/>
              </w:rPr>
              <w:t xml:space="preserve">          </w:t>
            </w:r>
            <w:r w:rsidRPr="000315A3">
              <w:rPr>
                <w:rFonts w:ascii="Times New Roman" w:hAnsi="Times New Roman" w:cs="Times New Roman"/>
                <w:sz w:val="28"/>
                <w:szCs w:val="28"/>
              </w:rPr>
              <w:t>Проектирование систем управления данными</w:t>
            </w:r>
          </w:p>
        </w:tc>
      </w:tr>
    </w:tbl>
    <w:p w14:paraId="40F41674" w14:textId="77777777" w:rsidR="002510CC" w:rsidRPr="00930C26" w:rsidRDefault="002510CC" w:rsidP="002510CC">
      <w:pPr>
        <w:spacing w:after="0" w:line="240" w:lineRule="auto"/>
        <w:jc w:val="center"/>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1242"/>
        <w:gridCol w:w="8328"/>
      </w:tblGrid>
      <w:tr w:rsidR="002510CC" w:rsidRPr="00930C26" w14:paraId="43CCF822" w14:textId="77777777" w:rsidTr="00BB5438">
        <w:tc>
          <w:tcPr>
            <w:tcW w:w="1242" w:type="dxa"/>
            <w:tcBorders>
              <w:bottom w:val="single" w:sz="4" w:space="0" w:color="auto"/>
            </w:tcBorders>
            <w:shd w:val="clear" w:color="auto" w:fill="auto"/>
          </w:tcPr>
          <w:p w14:paraId="6F0E39E7" w14:textId="77777777" w:rsidR="002510CC" w:rsidRPr="00930C26" w:rsidRDefault="002510CC" w:rsidP="00BB5438">
            <w:pPr>
              <w:spacing w:after="0" w:line="240" w:lineRule="auto"/>
              <w:rPr>
                <w:rFonts w:ascii="Times New Roman" w:hAnsi="Times New Roman" w:cs="Times New Roman"/>
                <w:sz w:val="24"/>
                <w:szCs w:val="24"/>
              </w:rPr>
            </w:pPr>
            <w:r w:rsidRPr="000315A3">
              <w:rPr>
                <w:rFonts w:ascii="Times New Roman" w:hAnsi="Times New Roman" w:cs="Times New Roman"/>
                <w:sz w:val="28"/>
                <w:szCs w:val="28"/>
              </w:rPr>
              <w:t>на тему</w:t>
            </w:r>
          </w:p>
        </w:tc>
        <w:tc>
          <w:tcPr>
            <w:tcW w:w="8328" w:type="dxa"/>
            <w:tcBorders>
              <w:bottom w:val="single" w:sz="4" w:space="0" w:color="000000"/>
            </w:tcBorders>
            <w:shd w:val="clear" w:color="auto" w:fill="auto"/>
          </w:tcPr>
          <w:p w14:paraId="13C2CA9C" w14:textId="304D53C4" w:rsidR="00E72BDC" w:rsidRPr="000315A3" w:rsidRDefault="002510CC" w:rsidP="00E72BDC">
            <w:pPr>
              <w:spacing w:after="0" w:line="240" w:lineRule="auto"/>
              <w:jc w:val="center"/>
              <w:rPr>
                <w:rFonts w:ascii="Times New Roman" w:hAnsi="Times New Roman" w:cs="Times New Roman"/>
                <w:sz w:val="28"/>
                <w:szCs w:val="28"/>
              </w:rPr>
            </w:pPr>
            <w:r w:rsidRPr="000315A3">
              <w:rPr>
                <w:rFonts w:ascii="Times New Roman" w:hAnsi="Times New Roman" w:cs="Times New Roman"/>
                <w:sz w:val="28"/>
                <w:szCs w:val="28"/>
              </w:rPr>
              <w:t>Проектирование</w:t>
            </w:r>
            <w:r w:rsidR="00B819EB" w:rsidRPr="000315A3">
              <w:rPr>
                <w:rFonts w:ascii="Times New Roman" w:hAnsi="Times New Roman" w:cs="Times New Roman"/>
                <w:sz w:val="28"/>
                <w:szCs w:val="28"/>
              </w:rPr>
              <w:t xml:space="preserve"> </w:t>
            </w:r>
            <w:r w:rsidR="000315A3" w:rsidRPr="000315A3">
              <w:rPr>
                <w:rFonts w:ascii="Times New Roman" w:hAnsi="Times New Roman" w:cs="Times New Roman"/>
                <w:sz w:val="28"/>
                <w:szCs w:val="28"/>
              </w:rPr>
              <w:t>информационной системы</w:t>
            </w:r>
            <w:r w:rsidR="00E72BDC" w:rsidRPr="000315A3">
              <w:rPr>
                <w:rFonts w:ascii="Times New Roman" w:hAnsi="Times New Roman" w:cs="Times New Roman"/>
                <w:sz w:val="28"/>
                <w:szCs w:val="28"/>
              </w:rPr>
              <w:t xml:space="preserve"> «Стипендии ЧГУ»:</w:t>
            </w:r>
          </w:p>
          <w:p w14:paraId="0FD043FD" w14:textId="5AE4BA0F" w:rsidR="002510CC" w:rsidRPr="000A7ED4" w:rsidRDefault="00E72BDC" w:rsidP="00E72BDC">
            <w:pPr>
              <w:spacing w:after="0" w:line="240" w:lineRule="auto"/>
              <w:jc w:val="center"/>
              <w:rPr>
                <w:rFonts w:ascii="Times New Roman" w:hAnsi="Times New Roman" w:cs="Times New Roman"/>
                <w:color w:val="000000"/>
                <w:sz w:val="24"/>
                <w:szCs w:val="27"/>
              </w:rPr>
            </w:pPr>
            <w:r w:rsidRPr="000315A3">
              <w:rPr>
                <w:rFonts w:ascii="Times New Roman" w:hAnsi="Times New Roman" w:cs="Times New Roman"/>
                <w:sz w:val="28"/>
                <w:szCs w:val="28"/>
              </w:rPr>
              <w:t xml:space="preserve"> серверная часть</w:t>
            </w:r>
          </w:p>
        </w:tc>
      </w:tr>
    </w:tbl>
    <w:p w14:paraId="2958052C" w14:textId="77777777" w:rsidR="002510CC" w:rsidRPr="00930C26" w:rsidRDefault="002510CC" w:rsidP="002510CC">
      <w:pPr>
        <w:spacing w:after="0" w:line="240" w:lineRule="auto"/>
        <w:rPr>
          <w:rFonts w:ascii="Times New Roman" w:hAnsi="Times New Roman" w:cs="Times New Roman"/>
          <w:sz w:val="24"/>
          <w:szCs w:val="24"/>
        </w:rPr>
      </w:pPr>
    </w:p>
    <w:tbl>
      <w:tblPr>
        <w:tblW w:w="5319" w:type="dxa"/>
        <w:tblInd w:w="4428" w:type="dxa"/>
        <w:tblLook w:val="04A0" w:firstRow="1" w:lastRow="0" w:firstColumn="1" w:lastColumn="0" w:noHBand="0" w:noVBand="1"/>
      </w:tblPr>
      <w:tblGrid>
        <w:gridCol w:w="5319"/>
      </w:tblGrid>
      <w:tr w:rsidR="002510CC" w:rsidRPr="00E72D6D" w14:paraId="7E9C03AB" w14:textId="77777777" w:rsidTr="00BB5438">
        <w:trPr>
          <w:cantSplit/>
        </w:trPr>
        <w:tc>
          <w:tcPr>
            <w:tcW w:w="5319" w:type="dxa"/>
            <w:tcBorders>
              <w:bottom w:val="single" w:sz="4" w:space="0" w:color="808080"/>
            </w:tcBorders>
            <w:shd w:val="clear" w:color="auto" w:fill="auto"/>
            <w:vAlign w:val="center"/>
          </w:tcPr>
          <w:p w14:paraId="30CB3424"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Calibri" w:hAnsi="Times New Roman" w:cs="Tahoma"/>
                <w:noProof/>
                <w:kern w:val="2"/>
                <w:sz w:val="24"/>
                <w:szCs w:val="24"/>
                <w:lang w:bidi="en-US"/>
              </w:rPr>
              <w:t xml:space="preserve">Выполнил студент группы </w:t>
            </w:r>
            <w:r w:rsidRPr="00F422F6">
              <w:rPr>
                <w:rFonts w:ascii="Times New Roman" w:eastAsia="Calibri" w:hAnsi="Times New Roman" w:cs="Tahoma"/>
                <w:noProof/>
                <w:kern w:val="2"/>
                <w:sz w:val="28"/>
                <w:szCs w:val="28"/>
                <w:lang w:bidi="en-US"/>
              </w:rPr>
              <w:t>1ПИб-01-2оп-21</w:t>
            </w:r>
          </w:p>
        </w:tc>
      </w:tr>
      <w:tr w:rsidR="002510CC" w:rsidRPr="00E72D6D" w14:paraId="07D5FA0F" w14:textId="77777777" w:rsidTr="00BB5438">
        <w:trPr>
          <w:cantSplit/>
        </w:trPr>
        <w:tc>
          <w:tcPr>
            <w:tcW w:w="5319" w:type="dxa"/>
            <w:tcBorders>
              <w:bottom w:val="single" w:sz="4" w:space="0" w:color="808080"/>
            </w:tcBorders>
            <w:shd w:val="clear" w:color="auto" w:fill="auto"/>
            <w:vAlign w:val="center"/>
          </w:tcPr>
          <w:p w14:paraId="4245B8F9" w14:textId="77777777" w:rsidR="002510CC" w:rsidRPr="00E72D6D" w:rsidRDefault="002510CC" w:rsidP="00BB5438">
            <w:pPr>
              <w:widowControl w:val="0"/>
              <w:spacing w:after="0" w:line="240" w:lineRule="auto"/>
              <w:jc w:val="center"/>
              <w:rPr>
                <w:rFonts w:ascii="Times New Roman" w:eastAsia="Andale Sans U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группа</w:t>
            </w:r>
          </w:p>
        </w:tc>
      </w:tr>
      <w:tr w:rsidR="002510CC" w:rsidRPr="00E72D6D" w14:paraId="4D00F693" w14:textId="77777777" w:rsidTr="00BB5438">
        <w:trPr>
          <w:cantSplit/>
        </w:trPr>
        <w:tc>
          <w:tcPr>
            <w:tcW w:w="5319" w:type="dxa"/>
            <w:tcBorders>
              <w:bottom w:val="single" w:sz="4" w:space="0" w:color="808080"/>
            </w:tcBorders>
            <w:shd w:val="clear" w:color="auto" w:fill="auto"/>
            <w:vAlign w:val="center"/>
          </w:tcPr>
          <w:p w14:paraId="36E6BD82" w14:textId="77777777" w:rsidR="002510CC" w:rsidRPr="00E72D6D" w:rsidRDefault="002510CC" w:rsidP="00BB5438">
            <w:pPr>
              <w:widowControl w:val="0"/>
              <w:spacing w:after="0" w:line="240" w:lineRule="auto"/>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направление подготовки (специальности)</w:t>
            </w:r>
          </w:p>
        </w:tc>
      </w:tr>
      <w:tr w:rsidR="002510CC" w:rsidRPr="00E72D6D" w14:paraId="575C3827" w14:textId="77777777" w:rsidTr="00BB5438">
        <w:trPr>
          <w:cantSplit/>
        </w:trPr>
        <w:tc>
          <w:tcPr>
            <w:tcW w:w="5319" w:type="dxa"/>
            <w:tcBorders>
              <w:bottom w:val="single" w:sz="4" w:space="0" w:color="00000A"/>
            </w:tcBorders>
            <w:shd w:val="clear" w:color="auto" w:fill="auto"/>
            <w:vAlign w:val="center"/>
          </w:tcPr>
          <w:p w14:paraId="390030C8" w14:textId="77777777" w:rsidR="002510CC" w:rsidRPr="00E72D6D" w:rsidRDefault="002510CC" w:rsidP="00BB5438">
            <w:pPr>
              <w:widowControl w:val="0"/>
              <w:spacing w:after="0" w:line="240" w:lineRule="auto"/>
              <w:jc w:val="center"/>
              <w:rPr>
                <w:rFonts w:ascii="Times New Roman" w:eastAsia="Andale Sans UI" w:hAnsi="Times New Roman" w:cs="Tahoma"/>
                <w:noProof/>
                <w:kern w:val="2"/>
                <w:sz w:val="24"/>
                <w:szCs w:val="24"/>
                <w:lang w:bidi="en-US"/>
              </w:rPr>
            </w:pPr>
            <w:r w:rsidRPr="00E72D6D">
              <w:rPr>
                <w:rFonts w:ascii="Times New Roman" w:eastAsia="Calibri" w:hAnsi="Times New Roman" w:cs="Tahoma"/>
                <w:noProof/>
                <w:kern w:val="2"/>
                <w:sz w:val="24"/>
                <w:szCs w:val="24"/>
                <w:lang w:bidi="en-US"/>
              </w:rPr>
              <w:t>09.03.04., Программная инженерия</w:t>
            </w:r>
          </w:p>
        </w:tc>
      </w:tr>
      <w:tr w:rsidR="002510CC" w:rsidRPr="00E72D6D" w14:paraId="302870AE" w14:textId="77777777" w:rsidTr="00BB5438">
        <w:trPr>
          <w:cantSplit/>
        </w:trPr>
        <w:tc>
          <w:tcPr>
            <w:tcW w:w="5319" w:type="dxa"/>
            <w:tcBorders>
              <w:top w:val="single" w:sz="4" w:space="0" w:color="00000A"/>
            </w:tcBorders>
            <w:shd w:val="clear" w:color="auto" w:fill="auto"/>
            <w:vAlign w:val="center"/>
          </w:tcPr>
          <w:p w14:paraId="07E325A9"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шифр, наименование</w:t>
            </w:r>
          </w:p>
        </w:tc>
      </w:tr>
      <w:tr w:rsidR="002510CC" w:rsidRPr="00E72D6D" w14:paraId="76139875" w14:textId="77777777" w:rsidTr="00BB5438">
        <w:trPr>
          <w:cantSplit/>
        </w:trPr>
        <w:tc>
          <w:tcPr>
            <w:tcW w:w="5319" w:type="dxa"/>
            <w:tcBorders>
              <w:bottom w:val="single" w:sz="4" w:space="0" w:color="00000A"/>
            </w:tcBorders>
            <w:shd w:val="clear" w:color="auto" w:fill="auto"/>
            <w:vAlign w:val="center"/>
          </w:tcPr>
          <w:p w14:paraId="1A77841A" w14:textId="5E360E5B" w:rsidR="002510CC" w:rsidRPr="00E72D6D" w:rsidRDefault="008F6DC1" w:rsidP="00BB5438">
            <w:pPr>
              <w:widowControl w:val="0"/>
              <w:spacing w:after="0" w:line="240" w:lineRule="auto"/>
              <w:jc w:val="center"/>
              <w:rPr>
                <w:rFonts w:ascii="Times New Roman" w:eastAsia="Calibri" w:hAnsi="Times New Roman" w:cs="Tahoma"/>
                <w:noProof/>
                <w:kern w:val="2"/>
                <w:sz w:val="24"/>
                <w:szCs w:val="24"/>
                <w:lang w:bidi="en-US"/>
              </w:rPr>
            </w:pPr>
            <w:r>
              <w:rPr>
                <w:rFonts w:ascii="Times New Roman" w:eastAsia="Calibri" w:hAnsi="Times New Roman" w:cs="Tahoma"/>
                <w:noProof/>
                <w:kern w:val="2"/>
                <w:sz w:val="24"/>
                <w:szCs w:val="24"/>
                <w:lang w:bidi="en-US"/>
              </w:rPr>
              <w:t>Ульянов Александр Сергеевич</w:t>
            </w:r>
          </w:p>
        </w:tc>
      </w:tr>
      <w:tr w:rsidR="002510CC" w:rsidRPr="00E72D6D" w14:paraId="10A82156" w14:textId="77777777" w:rsidTr="00BB5438">
        <w:trPr>
          <w:cantSplit/>
        </w:trPr>
        <w:tc>
          <w:tcPr>
            <w:tcW w:w="5319" w:type="dxa"/>
            <w:tcBorders>
              <w:top w:val="single" w:sz="4" w:space="0" w:color="00000A"/>
            </w:tcBorders>
            <w:shd w:val="clear" w:color="auto" w:fill="auto"/>
          </w:tcPr>
          <w:p w14:paraId="68CCB77D"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0"/>
                <w:szCs w:val="20"/>
                <w:lang w:bidi="en-US"/>
              </w:rPr>
            </w:pPr>
            <w:r w:rsidRPr="00E72D6D">
              <w:rPr>
                <w:rFonts w:ascii="Times New Roman" w:eastAsia="Calibri" w:hAnsi="Times New Roman" w:cs="Tahoma"/>
                <w:noProof/>
                <w:kern w:val="2"/>
                <w:sz w:val="20"/>
                <w:szCs w:val="20"/>
                <w:lang w:bidi="en-US"/>
              </w:rPr>
              <w:t>фамилия, имя, отчество</w:t>
            </w:r>
          </w:p>
        </w:tc>
      </w:tr>
    </w:tbl>
    <w:p w14:paraId="1D139B70" w14:textId="77777777" w:rsidR="002510CC" w:rsidRPr="00E72D6D" w:rsidRDefault="002510CC" w:rsidP="002510CC">
      <w:pPr>
        <w:widowControl w:val="0"/>
        <w:spacing w:after="0" w:line="240" w:lineRule="auto"/>
        <w:jc w:val="center"/>
        <w:rPr>
          <w:rFonts w:ascii="Times New Roman" w:eastAsia="Calibri" w:hAnsi="Times New Roman" w:cs="Tahoma"/>
          <w:noProof/>
          <w:kern w:val="2"/>
          <w:sz w:val="28"/>
          <w:szCs w:val="28"/>
          <w:lang w:bidi="en-US"/>
        </w:rPr>
      </w:pPr>
      <w:r w:rsidRPr="00E72D6D">
        <w:rPr>
          <w:rFonts w:ascii="Times New Roman" w:eastAsia="Calibri" w:hAnsi="Times New Roman" w:cs="Tahoma"/>
          <w:noProof/>
          <w:kern w:val="2"/>
          <w:sz w:val="28"/>
          <w:szCs w:val="28"/>
          <w:lang w:bidi="en-US"/>
        </w:rPr>
        <w:t xml:space="preserve">                                                                  </w:t>
      </w:r>
    </w:p>
    <w:tbl>
      <w:tblPr>
        <w:tblW w:w="5319" w:type="dxa"/>
        <w:tblInd w:w="4428" w:type="dxa"/>
        <w:tblLook w:val="04A0" w:firstRow="1" w:lastRow="0" w:firstColumn="1" w:lastColumn="0" w:noHBand="0" w:noVBand="1"/>
      </w:tblPr>
      <w:tblGrid>
        <w:gridCol w:w="534"/>
        <w:gridCol w:w="4785"/>
      </w:tblGrid>
      <w:tr w:rsidR="002510CC" w:rsidRPr="00E72D6D" w14:paraId="4ADEFB15" w14:textId="77777777" w:rsidTr="00BB5438">
        <w:trPr>
          <w:cantSplit/>
        </w:trPr>
        <w:tc>
          <w:tcPr>
            <w:tcW w:w="5319" w:type="dxa"/>
            <w:gridSpan w:val="2"/>
            <w:shd w:val="clear" w:color="auto" w:fill="auto"/>
            <w:vAlign w:val="center"/>
          </w:tcPr>
          <w:p w14:paraId="143EDE33" w14:textId="77777777" w:rsidR="002510CC" w:rsidRPr="00E72D6D" w:rsidRDefault="002510CC" w:rsidP="00BB5438">
            <w:pPr>
              <w:widowControl w:val="0"/>
              <w:spacing w:after="0" w:line="240" w:lineRule="auto"/>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Руководитель</w:t>
            </w:r>
          </w:p>
        </w:tc>
      </w:tr>
      <w:tr w:rsidR="002510CC" w:rsidRPr="00E72D6D" w14:paraId="7B7596EB" w14:textId="77777777" w:rsidTr="00BB5438">
        <w:trPr>
          <w:cantSplit/>
        </w:trPr>
        <w:tc>
          <w:tcPr>
            <w:tcW w:w="5319" w:type="dxa"/>
            <w:gridSpan w:val="2"/>
            <w:tcBorders>
              <w:bottom w:val="single" w:sz="4" w:space="0" w:color="808080"/>
            </w:tcBorders>
            <w:shd w:val="clear" w:color="auto" w:fill="auto"/>
            <w:vAlign w:val="center"/>
          </w:tcPr>
          <w:p w14:paraId="67532314"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Селяничев Олег Леонидович</w:t>
            </w:r>
          </w:p>
        </w:tc>
      </w:tr>
      <w:tr w:rsidR="002510CC" w:rsidRPr="00E72D6D" w14:paraId="4EB34533" w14:textId="77777777" w:rsidTr="00BB5438">
        <w:trPr>
          <w:cantSplit/>
        </w:trPr>
        <w:tc>
          <w:tcPr>
            <w:tcW w:w="5319" w:type="dxa"/>
            <w:gridSpan w:val="2"/>
            <w:tcBorders>
              <w:bottom w:val="single" w:sz="4" w:space="0" w:color="808080"/>
            </w:tcBorders>
            <w:shd w:val="clear" w:color="auto" w:fill="auto"/>
            <w:vAlign w:val="center"/>
          </w:tcPr>
          <w:p w14:paraId="692BC1B6"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фамилия, имя, отчество</w:t>
            </w:r>
          </w:p>
        </w:tc>
      </w:tr>
      <w:tr w:rsidR="002510CC" w:rsidRPr="00E72D6D" w14:paraId="1A9CCA36" w14:textId="77777777" w:rsidTr="00BB5438">
        <w:trPr>
          <w:cantSplit/>
        </w:trPr>
        <w:tc>
          <w:tcPr>
            <w:tcW w:w="5319" w:type="dxa"/>
            <w:gridSpan w:val="2"/>
            <w:tcBorders>
              <w:bottom w:val="single" w:sz="4" w:space="0" w:color="808080"/>
            </w:tcBorders>
            <w:shd w:val="clear" w:color="auto" w:fill="auto"/>
            <w:vAlign w:val="center"/>
          </w:tcPr>
          <w:p w14:paraId="4E728673"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Доцент, кандидат технических наук</w:t>
            </w:r>
          </w:p>
        </w:tc>
      </w:tr>
      <w:tr w:rsidR="002510CC" w:rsidRPr="00E72D6D" w14:paraId="19860F88" w14:textId="77777777" w:rsidTr="00BB5438">
        <w:trPr>
          <w:cantSplit/>
        </w:trPr>
        <w:tc>
          <w:tcPr>
            <w:tcW w:w="5319" w:type="dxa"/>
            <w:gridSpan w:val="2"/>
            <w:tcBorders>
              <w:top w:val="single" w:sz="4" w:space="0" w:color="808080"/>
            </w:tcBorders>
            <w:shd w:val="clear" w:color="auto" w:fill="auto"/>
          </w:tcPr>
          <w:p w14:paraId="0C064AB1"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noProof/>
                <w:kern w:val="2"/>
                <w:sz w:val="20"/>
                <w:szCs w:val="20"/>
                <w:lang w:bidi="en-US"/>
              </w:rPr>
              <w:t xml:space="preserve"> </w:t>
            </w:r>
            <w:r w:rsidRPr="00E72D6D">
              <w:rPr>
                <w:rFonts w:ascii="Times New Roman" w:eastAsia="Calibri" w:hAnsi="Times New Roman" w:cs="Tahoma"/>
                <w:i/>
                <w:noProof/>
                <w:kern w:val="2"/>
                <w:sz w:val="20"/>
                <w:szCs w:val="20"/>
                <w:lang w:bidi="en-US"/>
              </w:rPr>
              <w:t>должность</w:t>
            </w:r>
          </w:p>
          <w:p w14:paraId="686C304E"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p>
        </w:tc>
      </w:tr>
      <w:tr w:rsidR="002510CC" w:rsidRPr="00E72D6D" w14:paraId="16B0160C" w14:textId="77777777" w:rsidTr="00BB5438">
        <w:tblPrEx>
          <w:tblLook w:val="00A0" w:firstRow="1" w:lastRow="0" w:firstColumn="1" w:lastColumn="0" w:noHBand="0" w:noVBand="0"/>
        </w:tblPrEx>
        <w:trPr>
          <w:gridBefore w:val="1"/>
          <w:wBefore w:w="534" w:type="dxa"/>
          <w:cantSplit/>
        </w:trPr>
        <w:tc>
          <w:tcPr>
            <w:tcW w:w="4783" w:type="dxa"/>
            <w:vAlign w:val="center"/>
          </w:tcPr>
          <w:p w14:paraId="470E9D29" w14:textId="77777777" w:rsidR="002510CC" w:rsidRPr="00E72D6D" w:rsidRDefault="002510CC" w:rsidP="00BB5438">
            <w:pPr>
              <w:widowControl w:val="0"/>
              <w:shd w:val="clear" w:color="auto" w:fill="FFFFFF"/>
              <w:spacing w:after="0" w:line="240" w:lineRule="auto"/>
              <w:rPr>
                <w:rFonts w:ascii="Times New Roman" w:eastAsia="Andale Sans UI" w:hAnsi="Times New Roman" w:cs="Tahoma"/>
                <w:b/>
                <w:noProof/>
                <w:kern w:val="2"/>
                <w:sz w:val="24"/>
                <w:szCs w:val="24"/>
                <w:lang w:bidi="en-US"/>
              </w:rPr>
            </w:pPr>
            <w:r w:rsidRPr="00E72D6D">
              <w:rPr>
                <w:rFonts w:ascii="Times New Roman" w:eastAsia="Andale Sans UI" w:hAnsi="Times New Roman" w:cs="Tahoma"/>
                <w:noProof/>
                <w:kern w:val="2"/>
                <w:sz w:val="24"/>
                <w:szCs w:val="24"/>
                <w:lang w:bidi="en-US"/>
              </w:rPr>
              <w:t xml:space="preserve">Дата представления работы </w:t>
            </w:r>
          </w:p>
        </w:tc>
      </w:tr>
      <w:tr w:rsidR="002510CC" w:rsidRPr="00E72D6D" w14:paraId="538D6C99" w14:textId="77777777" w:rsidTr="00BB5438">
        <w:tblPrEx>
          <w:tblLook w:val="00A0" w:firstRow="1" w:lastRow="0" w:firstColumn="1" w:lastColumn="0" w:noHBand="0" w:noVBand="0"/>
        </w:tblPrEx>
        <w:trPr>
          <w:gridBefore w:val="1"/>
          <w:wBefore w:w="534" w:type="dxa"/>
          <w:cantSplit/>
        </w:trPr>
        <w:tc>
          <w:tcPr>
            <w:tcW w:w="4783" w:type="dxa"/>
          </w:tcPr>
          <w:p w14:paraId="7C4A9044" w14:textId="54A20C4B" w:rsidR="002510CC" w:rsidRPr="00E72D6D" w:rsidRDefault="002510CC" w:rsidP="00BB5438">
            <w:pPr>
              <w:widowControl w:val="0"/>
              <w:spacing w:after="0" w:line="240" w:lineRule="auto"/>
              <w:rPr>
                <w:rFonts w:ascii="Times New Roman" w:eastAsia="Andale Sans UI" w:hAnsi="Times New Roman" w:cs="Tahoma"/>
                <w:noProof/>
                <w:kern w:val="2"/>
                <w:sz w:val="20"/>
                <w:szCs w:val="20"/>
                <w:lang w:bidi="en-US"/>
              </w:rPr>
            </w:pPr>
            <w:r w:rsidRPr="00E72D6D">
              <w:rPr>
                <w:rFonts w:ascii="Times New Roman" w:eastAsia="Andale Sans UI" w:hAnsi="Times New Roman" w:cs="Tahoma"/>
                <w:noProof/>
                <w:kern w:val="2"/>
                <w:sz w:val="24"/>
                <w:szCs w:val="24"/>
                <w:lang w:bidi="en-US"/>
              </w:rPr>
              <w:t>«______»__________________20</w:t>
            </w:r>
            <w:r w:rsidR="000315A3">
              <w:rPr>
                <w:rFonts w:ascii="Times New Roman" w:eastAsia="Andale Sans UI" w:hAnsi="Times New Roman" w:cs="Tahoma"/>
                <w:noProof/>
                <w:kern w:val="2"/>
                <w:sz w:val="24"/>
                <w:szCs w:val="24"/>
                <w:lang w:bidi="en-US"/>
              </w:rPr>
              <w:t>25</w:t>
            </w:r>
            <w:r w:rsidRPr="00E72D6D">
              <w:rPr>
                <w:rFonts w:ascii="Times New Roman" w:eastAsia="Andale Sans UI" w:hAnsi="Times New Roman" w:cs="Tahoma"/>
                <w:noProof/>
                <w:kern w:val="2"/>
                <w:sz w:val="24"/>
                <w:szCs w:val="24"/>
                <w:lang w:bidi="en-US"/>
              </w:rPr>
              <w:t xml:space="preserve"> г.</w:t>
            </w:r>
          </w:p>
        </w:tc>
      </w:tr>
      <w:tr w:rsidR="002510CC" w:rsidRPr="00E72D6D" w14:paraId="60A7F2A9" w14:textId="77777777" w:rsidTr="00BB5438">
        <w:tblPrEx>
          <w:tblLook w:val="00A0" w:firstRow="1" w:lastRow="0" w:firstColumn="1" w:lastColumn="0" w:noHBand="0" w:noVBand="0"/>
        </w:tblPrEx>
        <w:trPr>
          <w:gridBefore w:val="1"/>
          <w:wBefore w:w="534" w:type="dxa"/>
          <w:cantSplit/>
        </w:trPr>
        <w:tc>
          <w:tcPr>
            <w:tcW w:w="4783" w:type="dxa"/>
          </w:tcPr>
          <w:p w14:paraId="738C18FF"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1279A6DA" w14:textId="77777777" w:rsidTr="00BB5438">
        <w:tblPrEx>
          <w:tblLook w:val="00A0" w:firstRow="1" w:lastRow="0" w:firstColumn="1" w:lastColumn="0" w:noHBand="0" w:noVBand="0"/>
        </w:tblPrEx>
        <w:trPr>
          <w:gridBefore w:val="1"/>
          <w:wBefore w:w="534" w:type="dxa"/>
          <w:cantSplit/>
        </w:trPr>
        <w:tc>
          <w:tcPr>
            <w:tcW w:w="4783" w:type="dxa"/>
          </w:tcPr>
          <w:p w14:paraId="26151955"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 xml:space="preserve">Заключение о допуске к защите </w:t>
            </w:r>
          </w:p>
        </w:tc>
      </w:tr>
      <w:tr w:rsidR="002510CC" w:rsidRPr="00E72D6D" w14:paraId="618A5573"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6002ABEC"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0DE9D8EF"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12FCF904"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6B8D832C"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5F34116E"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00D4AA5D" w14:textId="77777777" w:rsidTr="00BB5438">
        <w:tblPrEx>
          <w:tblLook w:val="00A0" w:firstRow="1" w:lastRow="0" w:firstColumn="1" w:lastColumn="0" w:noHBand="0" w:noVBand="0"/>
        </w:tblPrEx>
        <w:trPr>
          <w:gridBefore w:val="1"/>
          <w:wBefore w:w="534" w:type="dxa"/>
          <w:cantSplit/>
        </w:trPr>
        <w:tc>
          <w:tcPr>
            <w:tcW w:w="4783" w:type="dxa"/>
            <w:tcBorders>
              <w:top w:val="single" w:sz="4" w:space="0" w:color="auto"/>
            </w:tcBorders>
          </w:tcPr>
          <w:p w14:paraId="2EEE2380"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660731CC" w14:textId="77777777" w:rsidTr="00BB5438">
        <w:tblPrEx>
          <w:tblLook w:val="00A0" w:firstRow="1" w:lastRow="0" w:firstColumn="1" w:lastColumn="0" w:noHBand="0" w:noVBand="0"/>
        </w:tblPrEx>
        <w:trPr>
          <w:gridBefore w:val="1"/>
          <w:wBefore w:w="534" w:type="dxa"/>
          <w:cantSplit/>
        </w:trPr>
        <w:tc>
          <w:tcPr>
            <w:tcW w:w="4783" w:type="dxa"/>
          </w:tcPr>
          <w:p w14:paraId="7998627C"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Оценка _______________, _______________</w:t>
            </w:r>
          </w:p>
        </w:tc>
      </w:tr>
      <w:tr w:rsidR="002510CC" w:rsidRPr="00E72D6D" w14:paraId="6732825C" w14:textId="77777777" w:rsidTr="00BB5438">
        <w:tblPrEx>
          <w:tblLook w:val="00A0" w:firstRow="1" w:lastRow="0" w:firstColumn="1" w:lastColumn="0" w:noHBand="0" w:noVBand="0"/>
        </w:tblPrEx>
        <w:trPr>
          <w:gridBefore w:val="1"/>
          <w:wBefore w:w="534" w:type="dxa"/>
          <w:cantSplit/>
        </w:trPr>
        <w:tc>
          <w:tcPr>
            <w:tcW w:w="4783" w:type="dxa"/>
          </w:tcPr>
          <w:p w14:paraId="3D0E4324" w14:textId="77777777" w:rsidR="002510CC" w:rsidRPr="00E72D6D" w:rsidRDefault="002510CC" w:rsidP="00BB5438">
            <w:pPr>
              <w:widowControl w:val="0"/>
              <w:spacing w:after="0" w:line="240" w:lineRule="auto"/>
              <w:jc w:val="right"/>
              <w:rPr>
                <w:rFonts w:ascii="Times New Roman" w:eastAsia="Andale Sans UI" w:hAnsi="Times New Roman" w:cs="Tahoma"/>
                <w:noProof/>
                <w:kern w:val="2"/>
                <w:sz w:val="20"/>
                <w:szCs w:val="20"/>
                <w:lang w:bidi="en-US"/>
              </w:rPr>
            </w:pPr>
            <w:r w:rsidRPr="00E72D6D">
              <w:rPr>
                <w:rFonts w:ascii="Times New Roman" w:eastAsia="Andale Sans UI" w:hAnsi="Times New Roman" w:cs="Tahoma"/>
                <w:noProof/>
                <w:kern w:val="2"/>
                <w:sz w:val="20"/>
                <w:szCs w:val="20"/>
                <w:lang w:bidi="en-US"/>
              </w:rPr>
              <w:t>количество баллов</w:t>
            </w:r>
          </w:p>
        </w:tc>
      </w:tr>
      <w:tr w:rsidR="002510CC" w:rsidRPr="00E72D6D" w14:paraId="38C5CBEC" w14:textId="77777777" w:rsidTr="00BB5438">
        <w:tblPrEx>
          <w:tblLook w:val="00A0" w:firstRow="1" w:lastRow="0" w:firstColumn="1" w:lastColumn="0" w:noHBand="0" w:noVBand="0"/>
        </w:tblPrEx>
        <w:trPr>
          <w:gridBefore w:val="1"/>
          <w:wBefore w:w="534" w:type="dxa"/>
          <w:cantSplit/>
        </w:trPr>
        <w:tc>
          <w:tcPr>
            <w:tcW w:w="4783" w:type="dxa"/>
          </w:tcPr>
          <w:p w14:paraId="17BFEBCD"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Подпись преподавателя_________________</w:t>
            </w:r>
          </w:p>
        </w:tc>
      </w:tr>
    </w:tbl>
    <w:p w14:paraId="12FFA24E" w14:textId="172CFC45" w:rsidR="002510CC" w:rsidRDefault="002510CC" w:rsidP="002510CC">
      <w:pPr>
        <w:spacing w:line="240" w:lineRule="auto"/>
      </w:pPr>
    </w:p>
    <w:p w14:paraId="33D6AD3F" w14:textId="77777777" w:rsidR="002510CC" w:rsidRDefault="002510CC" w:rsidP="002510CC">
      <w:pPr>
        <w:spacing w:line="240" w:lineRule="auto"/>
      </w:pPr>
    </w:p>
    <w:p w14:paraId="49D9AE17" w14:textId="0E8ACBCE" w:rsidR="00A4470B" w:rsidRPr="009732DA" w:rsidRDefault="002510CC" w:rsidP="002510CC">
      <w:pPr>
        <w:tabs>
          <w:tab w:val="left" w:pos="5285"/>
        </w:tabs>
        <w:spacing w:line="240" w:lineRule="auto"/>
        <w:rPr>
          <w:lang w:val="en-US"/>
        </w:rPr>
      </w:pPr>
      <w:r>
        <w:lastRenderedPageBreak/>
        <w:tab/>
      </w:r>
    </w:p>
    <w:sdt>
      <w:sdtPr>
        <w:rPr>
          <w:rFonts w:asciiTheme="minorHAnsi" w:eastAsiaTheme="minorHAnsi" w:hAnsiTheme="minorHAnsi" w:cs="Times New Roman"/>
          <w:b/>
          <w:bCs w:val="0"/>
          <w:color w:val="auto"/>
          <w:sz w:val="22"/>
          <w:szCs w:val="22"/>
          <w:lang w:eastAsia="en-US"/>
        </w:rPr>
        <w:id w:val="921066231"/>
        <w:docPartObj>
          <w:docPartGallery w:val="Table of Contents"/>
          <w:docPartUnique/>
        </w:docPartObj>
      </w:sdtPr>
      <w:sdtEndPr>
        <w:rPr>
          <w:b w:val="0"/>
        </w:rPr>
      </w:sdtEndPr>
      <w:sdtContent>
        <w:p w14:paraId="1623D990" w14:textId="41D63C80" w:rsidR="002510CC" w:rsidRPr="000315A3" w:rsidRDefault="002510CC" w:rsidP="002510CC">
          <w:pPr>
            <w:pStyle w:val="a8"/>
            <w:spacing w:before="0" w:line="240" w:lineRule="auto"/>
            <w:jc w:val="center"/>
            <w:rPr>
              <w:rFonts w:cs="Times New Roman"/>
              <w:b/>
              <w:color w:val="auto"/>
            </w:rPr>
          </w:pPr>
          <w:r w:rsidRPr="000315A3">
            <w:rPr>
              <w:rFonts w:cs="Times New Roman"/>
              <w:color w:val="auto"/>
            </w:rPr>
            <w:t>Оглавление</w:t>
          </w:r>
          <w:r w:rsidR="00B819EB" w:rsidRPr="000315A3">
            <w:rPr>
              <w:rFonts w:cs="Times New Roman"/>
              <w:color w:val="auto"/>
            </w:rPr>
            <w:t xml:space="preserve"> 14</w:t>
          </w:r>
        </w:p>
        <w:p w14:paraId="23C08221" w14:textId="5A81DABA" w:rsidR="005352F8" w:rsidRPr="005352F8" w:rsidRDefault="002510CC" w:rsidP="000315A3">
          <w:pPr>
            <w:pStyle w:val="11"/>
            <w:spacing w:line="240" w:lineRule="auto"/>
            <w:rPr>
              <w:rFonts w:ascii="Times New Roman" w:eastAsiaTheme="minorEastAsia" w:hAnsi="Times New Roman" w:cs="Times New Roman"/>
              <w:kern w:val="2"/>
              <w:sz w:val="28"/>
              <w:szCs w:val="28"/>
              <w:lang w:eastAsia="ru-RU"/>
              <w14:ligatures w14:val="standardContextual"/>
            </w:rPr>
          </w:pPr>
          <w:r w:rsidRPr="005352F8">
            <w:rPr>
              <w:rFonts w:ascii="Times New Roman" w:hAnsi="Times New Roman" w:cs="Times New Roman"/>
              <w:sz w:val="28"/>
              <w:szCs w:val="28"/>
            </w:rPr>
            <w:fldChar w:fldCharType="begin"/>
          </w:r>
          <w:r w:rsidRPr="005352F8">
            <w:rPr>
              <w:rFonts w:ascii="Times New Roman" w:hAnsi="Times New Roman" w:cs="Times New Roman"/>
              <w:sz w:val="28"/>
              <w:szCs w:val="28"/>
            </w:rPr>
            <w:instrText xml:space="preserve"> TOC \o "1-3" \h \z \u </w:instrText>
          </w:r>
          <w:r w:rsidRPr="005352F8">
            <w:rPr>
              <w:rFonts w:ascii="Times New Roman" w:hAnsi="Times New Roman" w:cs="Times New Roman"/>
              <w:sz w:val="28"/>
              <w:szCs w:val="28"/>
            </w:rPr>
            <w:fldChar w:fldCharType="separate"/>
          </w:r>
          <w:hyperlink w:anchor="_Toc194944589" w:history="1">
            <w:r w:rsidR="005352F8" w:rsidRPr="005352F8">
              <w:rPr>
                <w:rStyle w:val="a9"/>
                <w:rFonts w:ascii="Times New Roman" w:hAnsi="Times New Roman" w:cs="Times New Roman"/>
                <w:sz w:val="28"/>
                <w:szCs w:val="28"/>
              </w:rPr>
              <w:t>Введение</w:t>
            </w:r>
            <w:r w:rsidR="005352F8" w:rsidRPr="005352F8">
              <w:rPr>
                <w:rFonts w:ascii="Times New Roman" w:hAnsi="Times New Roman" w:cs="Times New Roman"/>
                <w:webHidden/>
                <w:sz w:val="28"/>
                <w:szCs w:val="28"/>
              </w:rPr>
              <w:tab/>
            </w:r>
            <w:r w:rsidR="005352F8" w:rsidRPr="005352F8">
              <w:rPr>
                <w:rFonts w:ascii="Times New Roman" w:hAnsi="Times New Roman" w:cs="Times New Roman"/>
                <w:webHidden/>
                <w:sz w:val="28"/>
                <w:szCs w:val="28"/>
              </w:rPr>
              <w:fldChar w:fldCharType="begin"/>
            </w:r>
            <w:r w:rsidR="005352F8" w:rsidRPr="005352F8">
              <w:rPr>
                <w:rFonts w:ascii="Times New Roman" w:hAnsi="Times New Roman" w:cs="Times New Roman"/>
                <w:webHidden/>
                <w:sz w:val="28"/>
                <w:szCs w:val="28"/>
              </w:rPr>
              <w:instrText xml:space="preserve"> PAGEREF _Toc194944589 \h </w:instrText>
            </w:r>
            <w:r w:rsidR="005352F8" w:rsidRPr="005352F8">
              <w:rPr>
                <w:rFonts w:ascii="Times New Roman" w:hAnsi="Times New Roman" w:cs="Times New Roman"/>
                <w:webHidden/>
                <w:sz w:val="28"/>
                <w:szCs w:val="28"/>
              </w:rPr>
            </w:r>
            <w:r w:rsidR="005352F8" w:rsidRPr="005352F8">
              <w:rPr>
                <w:rFonts w:ascii="Times New Roman" w:hAnsi="Times New Roman" w:cs="Times New Roman"/>
                <w:webHidden/>
                <w:sz w:val="28"/>
                <w:szCs w:val="28"/>
              </w:rPr>
              <w:fldChar w:fldCharType="separate"/>
            </w:r>
            <w:r w:rsidR="005352F8" w:rsidRPr="005352F8">
              <w:rPr>
                <w:rFonts w:ascii="Times New Roman" w:hAnsi="Times New Roman" w:cs="Times New Roman"/>
                <w:webHidden/>
                <w:sz w:val="28"/>
                <w:szCs w:val="28"/>
              </w:rPr>
              <w:t>3</w:t>
            </w:r>
            <w:r w:rsidR="005352F8" w:rsidRPr="005352F8">
              <w:rPr>
                <w:rFonts w:ascii="Times New Roman" w:hAnsi="Times New Roman" w:cs="Times New Roman"/>
                <w:webHidden/>
                <w:sz w:val="28"/>
                <w:szCs w:val="28"/>
              </w:rPr>
              <w:fldChar w:fldCharType="end"/>
            </w:r>
          </w:hyperlink>
        </w:p>
        <w:p w14:paraId="2B4CE742" w14:textId="65B6C833" w:rsidR="005352F8" w:rsidRPr="005352F8" w:rsidRDefault="005352F8" w:rsidP="000315A3">
          <w:pPr>
            <w:pStyle w:val="11"/>
            <w:tabs>
              <w:tab w:val="left" w:pos="440"/>
            </w:tabs>
            <w:spacing w:line="240" w:lineRule="auto"/>
            <w:rPr>
              <w:rFonts w:ascii="Times New Roman" w:eastAsiaTheme="minorEastAsia" w:hAnsi="Times New Roman" w:cs="Times New Roman"/>
              <w:kern w:val="2"/>
              <w:sz w:val="28"/>
              <w:szCs w:val="28"/>
              <w:lang w:eastAsia="ru-RU"/>
              <w14:ligatures w14:val="standardContextual"/>
            </w:rPr>
          </w:pPr>
          <w:hyperlink w:anchor="_Toc194944590" w:history="1">
            <w:r w:rsidRPr="005352F8">
              <w:rPr>
                <w:rStyle w:val="a9"/>
                <w:rFonts w:ascii="Times New Roman" w:hAnsi="Times New Roman" w:cs="Times New Roman"/>
                <w:sz w:val="28"/>
                <w:szCs w:val="28"/>
              </w:rPr>
              <w:t>1.</w:t>
            </w:r>
            <w:r w:rsidRPr="005352F8">
              <w:rPr>
                <w:rFonts w:ascii="Times New Roman" w:eastAsiaTheme="minorEastAsia" w:hAnsi="Times New Roman" w:cs="Times New Roman"/>
                <w:kern w:val="2"/>
                <w:sz w:val="28"/>
                <w:szCs w:val="28"/>
                <w:lang w:eastAsia="ru-RU"/>
                <w14:ligatures w14:val="standardContextual"/>
              </w:rPr>
              <w:tab/>
            </w:r>
            <w:r w:rsidRPr="005352F8">
              <w:rPr>
                <w:rStyle w:val="a9"/>
                <w:rFonts w:ascii="Times New Roman" w:hAnsi="Times New Roman" w:cs="Times New Roman"/>
                <w:sz w:val="28"/>
                <w:szCs w:val="28"/>
              </w:rPr>
              <w:t>Описание предметной области</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_Toc194944590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5</w:t>
            </w:r>
            <w:r w:rsidRPr="005352F8">
              <w:rPr>
                <w:rFonts w:ascii="Times New Roman" w:hAnsi="Times New Roman" w:cs="Times New Roman"/>
                <w:webHidden/>
                <w:sz w:val="28"/>
                <w:szCs w:val="28"/>
              </w:rPr>
              <w:fldChar w:fldCharType="end"/>
            </w:r>
          </w:hyperlink>
        </w:p>
        <w:p w14:paraId="40509C74" w14:textId="6B5E61CD" w:rsidR="005352F8" w:rsidRPr="005352F8" w:rsidRDefault="005352F8" w:rsidP="000315A3">
          <w:pPr>
            <w:pStyle w:val="11"/>
            <w:tabs>
              <w:tab w:val="left" w:pos="440"/>
            </w:tabs>
            <w:spacing w:line="240" w:lineRule="auto"/>
            <w:rPr>
              <w:rFonts w:ascii="Times New Roman" w:eastAsiaTheme="minorEastAsia" w:hAnsi="Times New Roman" w:cs="Times New Roman"/>
              <w:kern w:val="2"/>
              <w:sz w:val="28"/>
              <w:szCs w:val="28"/>
              <w:lang w:eastAsia="ru-RU"/>
              <w14:ligatures w14:val="standardContextual"/>
            </w:rPr>
          </w:pPr>
          <w:hyperlink w:anchor="_Toc194944591" w:history="1">
            <w:r w:rsidRPr="005352F8">
              <w:rPr>
                <w:rStyle w:val="a9"/>
                <w:rFonts w:ascii="Times New Roman" w:hAnsi="Times New Roman" w:cs="Times New Roman"/>
                <w:sz w:val="28"/>
                <w:szCs w:val="28"/>
              </w:rPr>
              <w:t>2.</w:t>
            </w:r>
            <w:r w:rsidRPr="005352F8">
              <w:rPr>
                <w:rFonts w:ascii="Times New Roman" w:eastAsiaTheme="minorEastAsia" w:hAnsi="Times New Roman" w:cs="Times New Roman"/>
                <w:kern w:val="2"/>
                <w:sz w:val="28"/>
                <w:szCs w:val="28"/>
                <w:lang w:eastAsia="ru-RU"/>
                <w14:ligatures w14:val="standardContextual"/>
              </w:rPr>
              <w:tab/>
            </w:r>
            <w:r w:rsidRPr="005352F8">
              <w:rPr>
                <w:rStyle w:val="a9"/>
                <w:rFonts w:ascii="Times New Roman" w:hAnsi="Times New Roman" w:cs="Times New Roman"/>
                <w:sz w:val="28"/>
                <w:szCs w:val="28"/>
              </w:rPr>
              <w:t>Выбор жизненного цикла информационной системы</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_Toc194944591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6</w:t>
            </w:r>
            <w:r w:rsidRPr="005352F8">
              <w:rPr>
                <w:rFonts w:ascii="Times New Roman" w:hAnsi="Times New Roman" w:cs="Times New Roman"/>
                <w:webHidden/>
                <w:sz w:val="28"/>
                <w:szCs w:val="28"/>
              </w:rPr>
              <w:fldChar w:fldCharType="end"/>
            </w:r>
          </w:hyperlink>
        </w:p>
        <w:p w14:paraId="6F8EE0EF" w14:textId="5E06F172"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2" w:history="1">
            <w:r w:rsidRPr="005352F8">
              <w:rPr>
                <w:rStyle w:val="a9"/>
                <w:rFonts w:ascii="Times New Roman" w:hAnsi="Times New Roman" w:cs="Times New Roman"/>
                <w:noProof/>
                <w:sz w:val="28"/>
                <w:szCs w:val="28"/>
              </w:rPr>
              <w:t>2.1. Каскадная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_Toc194944592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6</w:t>
            </w:r>
            <w:r w:rsidRPr="005352F8">
              <w:rPr>
                <w:rFonts w:ascii="Times New Roman" w:hAnsi="Times New Roman" w:cs="Times New Roman"/>
                <w:noProof/>
                <w:webHidden/>
                <w:sz w:val="28"/>
                <w:szCs w:val="28"/>
              </w:rPr>
              <w:fldChar w:fldCharType="end"/>
            </w:r>
          </w:hyperlink>
        </w:p>
        <w:p w14:paraId="57582603" w14:textId="16A58194"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3" w:history="1">
            <w:r w:rsidRPr="005352F8">
              <w:rPr>
                <w:rStyle w:val="a9"/>
                <w:rFonts w:ascii="Times New Roman" w:hAnsi="Times New Roman" w:cs="Times New Roman"/>
                <w:noProof/>
                <w:sz w:val="28"/>
                <w:szCs w:val="28"/>
              </w:rPr>
              <w:t>2.2. Каскадная модель с возвратами.</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_Toc194944593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7</w:t>
            </w:r>
            <w:r w:rsidRPr="005352F8">
              <w:rPr>
                <w:rFonts w:ascii="Times New Roman" w:hAnsi="Times New Roman" w:cs="Times New Roman"/>
                <w:noProof/>
                <w:webHidden/>
                <w:sz w:val="28"/>
                <w:szCs w:val="28"/>
              </w:rPr>
              <w:fldChar w:fldCharType="end"/>
            </w:r>
          </w:hyperlink>
        </w:p>
        <w:p w14:paraId="6BB71E39" w14:textId="4E4F0FCA"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4" w:history="1">
            <w:r w:rsidRPr="005352F8">
              <w:rPr>
                <w:rStyle w:val="a9"/>
                <w:rFonts w:ascii="Times New Roman" w:hAnsi="Times New Roman" w:cs="Times New Roman"/>
                <w:noProof/>
                <w:sz w:val="28"/>
                <w:szCs w:val="28"/>
              </w:rPr>
              <w:t>2.3. Спиральная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_Toc194944594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8</w:t>
            </w:r>
            <w:r w:rsidRPr="005352F8">
              <w:rPr>
                <w:rFonts w:ascii="Times New Roman" w:hAnsi="Times New Roman" w:cs="Times New Roman"/>
                <w:noProof/>
                <w:webHidden/>
                <w:sz w:val="28"/>
                <w:szCs w:val="28"/>
              </w:rPr>
              <w:fldChar w:fldCharType="end"/>
            </w:r>
          </w:hyperlink>
        </w:p>
        <w:p w14:paraId="6B0F6871" w14:textId="388A2AC3"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5" w:history="1">
            <w:r w:rsidRPr="005352F8">
              <w:rPr>
                <w:rStyle w:val="a9"/>
                <w:rFonts w:ascii="Times New Roman" w:hAnsi="Times New Roman" w:cs="Times New Roman"/>
                <w:noProof/>
                <w:sz w:val="28"/>
                <w:szCs w:val="28"/>
              </w:rPr>
              <w:t xml:space="preserve">2.4. </w:t>
            </w:r>
            <w:r w:rsidRPr="005352F8">
              <w:rPr>
                <w:rStyle w:val="a9"/>
                <w:rFonts w:ascii="Times New Roman" w:hAnsi="Times New Roman" w:cs="Times New Roman"/>
                <w:noProof/>
                <w:sz w:val="28"/>
                <w:szCs w:val="28"/>
                <w:lang w:val="en-US"/>
              </w:rPr>
              <w:t>V</w:t>
            </w:r>
            <w:r w:rsidRPr="005352F8">
              <w:rPr>
                <w:rStyle w:val="a9"/>
                <w:rFonts w:ascii="Times New Roman" w:hAnsi="Times New Roman" w:cs="Times New Roman"/>
                <w:noProof/>
                <w:sz w:val="28"/>
                <w:szCs w:val="28"/>
              </w:rPr>
              <w:t>-модель.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_Toc194944595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9</w:t>
            </w:r>
            <w:r w:rsidRPr="005352F8">
              <w:rPr>
                <w:rFonts w:ascii="Times New Roman" w:hAnsi="Times New Roman" w:cs="Times New Roman"/>
                <w:noProof/>
                <w:webHidden/>
                <w:sz w:val="28"/>
                <w:szCs w:val="28"/>
              </w:rPr>
              <w:fldChar w:fldCharType="end"/>
            </w:r>
          </w:hyperlink>
        </w:p>
        <w:p w14:paraId="49269B14" w14:textId="0C06DEF5"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6" w:history="1">
            <w:r w:rsidRPr="005352F8">
              <w:rPr>
                <w:rStyle w:val="a9"/>
                <w:rFonts w:ascii="Times New Roman" w:hAnsi="Times New Roman" w:cs="Times New Roman"/>
                <w:noProof/>
                <w:sz w:val="28"/>
                <w:szCs w:val="28"/>
              </w:rPr>
              <w:t>2.5. Итеративная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_Toc194944596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10</w:t>
            </w:r>
            <w:r w:rsidRPr="005352F8">
              <w:rPr>
                <w:rFonts w:ascii="Times New Roman" w:hAnsi="Times New Roman" w:cs="Times New Roman"/>
                <w:noProof/>
                <w:webHidden/>
                <w:sz w:val="28"/>
                <w:szCs w:val="28"/>
              </w:rPr>
              <w:fldChar w:fldCharType="end"/>
            </w:r>
          </w:hyperlink>
        </w:p>
        <w:p w14:paraId="69183AFC" w14:textId="7A1506C8"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7" w:history="1">
            <w:r w:rsidRPr="005352F8">
              <w:rPr>
                <w:rStyle w:val="a9"/>
                <w:rFonts w:ascii="Times New Roman" w:hAnsi="Times New Roman" w:cs="Times New Roman"/>
                <w:noProof/>
                <w:sz w:val="28"/>
                <w:szCs w:val="28"/>
              </w:rPr>
              <w:t>2.6. Инкрементная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_Toc194944597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11</w:t>
            </w:r>
            <w:r w:rsidRPr="005352F8">
              <w:rPr>
                <w:rFonts w:ascii="Times New Roman" w:hAnsi="Times New Roman" w:cs="Times New Roman"/>
                <w:noProof/>
                <w:webHidden/>
                <w:sz w:val="28"/>
                <w:szCs w:val="28"/>
              </w:rPr>
              <w:fldChar w:fldCharType="end"/>
            </w:r>
          </w:hyperlink>
        </w:p>
        <w:p w14:paraId="619BC4E3" w14:textId="52D83AEA"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8" w:history="1">
            <w:r w:rsidRPr="005352F8">
              <w:rPr>
                <w:rStyle w:val="a9"/>
                <w:rFonts w:ascii="Times New Roman" w:hAnsi="Times New Roman" w:cs="Times New Roman"/>
                <w:noProof/>
                <w:sz w:val="28"/>
                <w:szCs w:val="28"/>
              </w:rPr>
              <w:t xml:space="preserve">2.7. </w:t>
            </w:r>
            <w:r w:rsidRPr="005352F8">
              <w:rPr>
                <w:rStyle w:val="a9"/>
                <w:rFonts w:ascii="Times New Roman" w:hAnsi="Times New Roman" w:cs="Times New Roman"/>
                <w:noProof/>
                <w:sz w:val="28"/>
                <w:szCs w:val="28"/>
                <w:lang w:val="en-US"/>
              </w:rPr>
              <w:t>Agile</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_Toc194944598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12</w:t>
            </w:r>
            <w:r w:rsidRPr="005352F8">
              <w:rPr>
                <w:rFonts w:ascii="Times New Roman" w:hAnsi="Times New Roman" w:cs="Times New Roman"/>
                <w:noProof/>
                <w:webHidden/>
                <w:sz w:val="28"/>
                <w:szCs w:val="28"/>
              </w:rPr>
              <w:fldChar w:fldCharType="end"/>
            </w:r>
          </w:hyperlink>
        </w:p>
        <w:p w14:paraId="2FDD3585" w14:textId="7ED29067"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599" w:history="1">
            <w:r w:rsidRPr="005352F8">
              <w:rPr>
                <w:rStyle w:val="a9"/>
                <w:rFonts w:ascii="Times New Roman" w:hAnsi="Times New Roman" w:cs="Times New Roman"/>
                <w:noProof/>
                <w:sz w:val="28"/>
                <w:szCs w:val="28"/>
              </w:rPr>
              <w:t xml:space="preserve">2.8. </w:t>
            </w:r>
            <w:r w:rsidRPr="005352F8">
              <w:rPr>
                <w:rStyle w:val="a9"/>
                <w:rFonts w:ascii="Times New Roman" w:hAnsi="Times New Roman" w:cs="Times New Roman"/>
                <w:noProof/>
                <w:sz w:val="28"/>
                <w:szCs w:val="28"/>
                <w:lang w:val="en-US"/>
              </w:rPr>
              <w:t>SCRUM</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_Toc194944599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13</w:t>
            </w:r>
            <w:r w:rsidRPr="005352F8">
              <w:rPr>
                <w:rFonts w:ascii="Times New Roman" w:hAnsi="Times New Roman" w:cs="Times New Roman"/>
                <w:noProof/>
                <w:webHidden/>
                <w:sz w:val="28"/>
                <w:szCs w:val="28"/>
              </w:rPr>
              <w:fldChar w:fldCharType="end"/>
            </w:r>
          </w:hyperlink>
        </w:p>
        <w:p w14:paraId="545B0F39" w14:textId="1AC33746"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0" w:history="1">
            <w:r w:rsidRPr="005352F8">
              <w:rPr>
                <w:rStyle w:val="a9"/>
                <w:rFonts w:ascii="Times New Roman" w:hAnsi="Times New Roman" w:cs="Times New Roman"/>
                <w:noProof/>
                <w:sz w:val="28"/>
                <w:szCs w:val="28"/>
              </w:rPr>
              <w:t xml:space="preserve">2.9. </w:t>
            </w:r>
            <w:r w:rsidRPr="005352F8">
              <w:rPr>
                <w:rStyle w:val="a9"/>
                <w:rFonts w:ascii="Times New Roman" w:hAnsi="Times New Roman" w:cs="Times New Roman"/>
                <w:noProof/>
                <w:sz w:val="28"/>
                <w:szCs w:val="28"/>
                <w:lang w:val="en-US"/>
              </w:rPr>
              <w:t>RAD</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_Toc194944600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15</w:t>
            </w:r>
            <w:r w:rsidRPr="005352F8">
              <w:rPr>
                <w:rFonts w:ascii="Times New Roman" w:hAnsi="Times New Roman" w:cs="Times New Roman"/>
                <w:noProof/>
                <w:webHidden/>
                <w:sz w:val="28"/>
                <w:szCs w:val="28"/>
              </w:rPr>
              <w:fldChar w:fldCharType="end"/>
            </w:r>
          </w:hyperlink>
        </w:p>
        <w:p w14:paraId="4463EABA" w14:textId="288DC386"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1" w:history="1">
            <w:r w:rsidRPr="005352F8">
              <w:rPr>
                <w:rStyle w:val="a9"/>
                <w:rFonts w:ascii="Times New Roman" w:hAnsi="Times New Roman" w:cs="Times New Roman"/>
                <w:noProof/>
                <w:sz w:val="28"/>
                <w:szCs w:val="28"/>
              </w:rPr>
              <w:t xml:space="preserve">2.10. </w:t>
            </w:r>
            <w:r w:rsidRPr="005352F8">
              <w:rPr>
                <w:rStyle w:val="a9"/>
                <w:rFonts w:ascii="Times New Roman" w:hAnsi="Times New Roman" w:cs="Times New Roman"/>
                <w:noProof/>
                <w:sz w:val="28"/>
                <w:szCs w:val="28"/>
                <w:lang w:val="en-US"/>
              </w:rPr>
              <w:t>DevOps</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_Toc194944601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15</w:t>
            </w:r>
            <w:r w:rsidRPr="005352F8">
              <w:rPr>
                <w:rFonts w:ascii="Times New Roman" w:hAnsi="Times New Roman" w:cs="Times New Roman"/>
                <w:noProof/>
                <w:webHidden/>
                <w:sz w:val="28"/>
                <w:szCs w:val="28"/>
              </w:rPr>
              <w:fldChar w:fldCharType="end"/>
            </w:r>
          </w:hyperlink>
        </w:p>
        <w:p w14:paraId="4830C66C" w14:textId="208071A9" w:rsidR="005352F8" w:rsidRPr="005352F8" w:rsidRDefault="005352F8" w:rsidP="000315A3">
          <w:pPr>
            <w:pStyle w:val="21"/>
            <w:tabs>
              <w:tab w:val="left" w:pos="960"/>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2" w:history="1">
            <w:r w:rsidRPr="005352F8">
              <w:rPr>
                <w:rStyle w:val="a9"/>
                <w:rFonts w:ascii="Times New Roman" w:hAnsi="Times New Roman" w:cs="Times New Roman"/>
                <w:noProof/>
                <w:sz w:val="28"/>
                <w:szCs w:val="28"/>
              </w:rPr>
              <w:t>2.11.</w:t>
            </w:r>
            <w:r w:rsidRPr="005352F8">
              <w:rPr>
                <w:rFonts w:ascii="Times New Roman" w:eastAsiaTheme="minorEastAsia" w:hAnsi="Times New Roman" w:cs="Times New Roman"/>
                <w:noProof/>
                <w:kern w:val="2"/>
                <w:sz w:val="28"/>
                <w:szCs w:val="28"/>
                <w:lang w:eastAsia="ru-RU"/>
                <w14:ligatures w14:val="standardContextual"/>
              </w:rPr>
              <w:tab/>
            </w:r>
            <w:r w:rsidRPr="005352F8">
              <w:rPr>
                <w:rStyle w:val="a9"/>
                <w:rFonts w:ascii="Times New Roman" w:hAnsi="Times New Roman" w:cs="Times New Roman"/>
                <w:noProof/>
                <w:sz w:val="28"/>
                <w:szCs w:val="28"/>
              </w:rPr>
              <w:t xml:space="preserve">Выбор методологии </w:t>
            </w:r>
            <w:r w:rsidRPr="005352F8">
              <w:rPr>
                <w:rStyle w:val="a9"/>
                <w:rFonts w:ascii="Times New Roman" w:hAnsi="Times New Roman" w:cs="Times New Roman"/>
                <w:noProof/>
                <w:sz w:val="28"/>
                <w:szCs w:val="28"/>
                <w:lang w:val="en-US"/>
              </w:rPr>
              <w:t>Agile</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_Toc194944602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16</w:t>
            </w:r>
            <w:r w:rsidRPr="005352F8">
              <w:rPr>
                <w:rFonts w:ascii="Times New Roman" w:hAnsi="Times New Roman" w:cs="Times New Roman"/>
                <w:noProof/>
                <w:webHidden/>
                <w:sz w:val="28"/>
                <w:szCs w:val="28"/>
              </w:rPr>
              <w:fldChar w:fldCharType="end"/>
            </w:r>
          </w:hyperlink>
        </w:p>
        <w:p w14:paraId="123909CF" w14:textId="1751ACE1"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03" w:history="1">
            <w:r w:rsidRPr="005352F8">
              <w:rPr>
                <w:rStyle w:val="a9"/>
                <w:rFonts w:ascii="Times New Roman" w:hAnsi="Times New Roman" w:cs="Times New Roman"/>
                <w:sz w:val="28"/>
                <w:szCs w:val="28"/>
              </w:rPr>
              <w:t>3. Этапы жизненного цикла информационной системы «Стипендии ЧГУ»: серверная часть.</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_Toc194944603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18</w:t>
            </w:r>
            <w:r w:rsidRPr="005352F8">
              <w:rPr>
                <w:rFonts w:ascii="Times New Roman" w:hAnsi="Times New Roman" w:cs="Times New Roman"/>
                <w:webHidden/>
                <w:sz w:val="28"/>
                <w:szCs w:val="28"/>
              </w:rPr>
              <w:fldChar w:fldCharType="end"/>
            </w:r>
          </w:hyperlink>
        </w:p>
        <w:p w14:paraId="313A053E" w14:textId="11ADEAFF"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4" w:history="1">
            <w:r w:rsidRPr="005352F8">
              <w:rPr>
                <w:rStyle w:val="a9"/>
                <w:rFonts w:ascii="Times New Roman" w:hAnsi="Times New Roman" w:cs="Times New Roman"/>
                <w:noProof/>
                <w:sz w:val="28"/>
                <w:szCs w:val="28"/>
                <w:lang w:eastAsia="ru-RU"/>
              </w:rPr>
              <w:t>3.1. Планирование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_Toc194944604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18</w:t>
            </w:r>
            <w:r w:rsidRPr="005352F8">
              <w:rPr>
                <w:rFonts w:ascii="Times New Roman" w:hAnsi="Times New Roman" w:cs="Times New Roman"/>
                <w:noProof/>
                <w:webHidden/>
                <w:sz w:val="28"/>
                <w:szCs w:val="28"/>
              </w:rPr>
              <w:fldChar w:fldCharType="end"/>
            </w:r>
          </w:hyperlink>
        </w:p>
        <w:p w14:paraId="19E7FA76" w14:textId="52980035"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5" w:history="1">
            <w:r w:rsidRPr="005352F8">
              <w:rPr>
                <w:rStyle w:val="a9"/>
                <w:rFonts w:ascii="Times New Roman" w:hAnsi="Times New Roman" w:cs="Times New Roman"/>
                <w:noProof/>
                <w:sz w:val="28"/>
                <w:szCs w:val="28"/>
                <w:lang w:eastAsia="ru-RU"/>
              </w:rPr>
              <w:t>3.2.</w:t>
            </w:r>
            <w:r w:rsidRPr="005352F8">
              <w:rPr>
                <w:rStyle w:val="a9"/>
                <w:rFonts w:ascii="Times New Roman" w:hAnsi="Times New Roman" w:cs="Times New Roman"/>
                <w:noProof/>
                <w:sz w:val="28"/>
                <w:szCs w:val="28"/>
              </w:rPr>
              <w:t xml:space="preserve"> Проектирование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_Toc194944605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19</w:t>
            </w:r>
            <w:r w:rsidRPr="005352F8">
              <w:rPr>
                <w:rFonts w:ascii="Times New Roman" w:hAnsi="Times New Roman" w:cs="Times New Roman"/>
                <w:noProof/>
                <w:webHidden/>
                <w:sz w:val="28"/>
                <w:szCs w:val="28"/>
              </w:rPr>
              <w:fldChar w:fldCharType="end"/>
            </w:r>
          </w:hyperlink>
        </w:p>
        <w:p w14:paraId="738039A9" w14:textId="27D6E37B"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6" w:history="1">
            <w:r w:rsidRPr="005352F8">
              <w:rPr>
                <w:rStyle w:val="a9"/>
                <w:rFonts w:ascii="Times New Roman" w:hAnsi="Times New Roman" w:cs="Times New Roman"/>
                <w:noProof/>
                <w:sz w:val="28"/>
                <w:szCs w:val="28"/>
                <w:lang w:eastAsia="ru-RU"/>
              </w:rPr>
              <w:t>3.3. Разработка</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_Toc194944606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22</w:t>
            </w:r>
            <w:r w:rsidRPr="005352F8">
              <w:rPr>
                <w:rFonts w:ascii="Times New Roman" w:hAnsi="Times New Roman" w:cs="Times New Roman"/>
                <w:noProof/>
                <w:webHidden/>
                <w:sz w:val="28"/>
                <w:szCs w:val="28"/>
              </w:rPr>
              <w:fldChar w:fldCharType="end"/>
            </w:r>
          </w:hyperlink>
        </w:p>
        <w:p w14:paraId="1930FC76" w14:textId="39FC51DB"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7" w:history="1">
            <w:r w:rsidRPr="005352F8">
              <w:rPr>
                <w:rStyle w:val="a9"/>
                <w:rFonts w:ascii="Times New Roman" w:hAnsi="Times New Roman" w:cs="Times New Roman"/>
                <w:noProof/>
                <w:sz w:val="28"/>
                <w:szCs w:val="28"/>
                <w:lang w:eastAsia="ru-RU"/>
              </w:rPr>
              <w:t>3.4. Тестирование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_Toc194944607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24</w:t>
            </w:r>
            <w:r w:rsidRPr="005352F8">
              <w:rPr>
                <w:rFonts w:ascii="Times New Roman" w:hAnsi="Times New Roman" w:cs="Times New Roman"/>
                <w:noProof/>
                <w:webHidden/>
                <w:sz w:val="28"/>
                <w:szCs w:val="28"/>
              </w:rPr>
              <w:fldChar w:fldCharType="end"/>
            </w:r>
          </w:hyperlink>
        </w:p>
        <w:p w14:paraId="0751FC49" w14:textId="400D8FD0" w:rsidR="005352F8" w:rsidRPr="005352F8" w:rsidRDefault="005352F8" w:rsidP="000315A3">
          <w:pPr>
            <w:pStyle w:val="21"/>
            <w:tabs>
              <w:tab w:val="right" w:leader="dot" w:pos="9344"/>
            </w:tabs>
            <w:spacing w:line="240" w:lineRule="auto"/>
            <w:rPr>
              <w:rFonts w:ascii="Times New Roman" w:eastAsiaTheme="minorEastAsia" w:hAnsi="Times New Roman" w:cs="Times New Roman"/>
              <w:noProof/>
              <w:kern w:val="2"/>
              <w:sz w:val="28"/>
              <w:szCs w:val="28"/>
              <w:lang w:eastAsia="ru-RU"/>
              <w14:ligatures w14:val="standardContextual"/>
            </w:rPr>
          </w:pPr>
          <w:hyperlink w:anchor="_Toc194944608" w:history="1">
            <w:r w:rsidRPr="005352F8">
              <w:rPr>
                <w:rStyle w:val="a9"/>
                <w:rFonts w:ascii="Times New Roman" w:hAnsi="Times New Roman" w:cs="Times New Roman"/>
                <w:noProof/>
                <w:sz w:val="28"/>
                <w:szCs w:val="28"/>
                <w:lang w:eastAsia="ru-RU"/>
              </w:rPr>
              <w:t>3.5. Демонстрация</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_Toc194944608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24</w:t>
            </w:r>
            <w:r w:rsidRPr="005352F8">
              <w:rPr>
                <w:rFonts w:ascii="Times New Roman" w:hAnsi="Times New Roman" w:cs="Times New Roman"/>
                <w:noProof/>
                <w:webHidden/>
                <w:sz w:val="28"/>
                <w:szCs w:val="28"/>
              </w:rPr>
              <w:fldChar w:fldCharType="end"/>
            </w:r>
          </w:hyperlink>
        </w:p>
        <w:p w14:paraId="6F481F95" w14:textId="1ACDD3FE"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09" w:history="1">
            <w:r w:rsidRPr="005352F8">
              <w:rPr>
                <w:rStyle w:val="a9"/>
                <w:rFonts w:ascii="Times New Roman" w:eastAsia="Times New Roman" w:hAnsi="Times New Roman" w:cs="Times New Roman"/>
                <w:bCs/>
                <w:sz w:val="28"/>
                <w:szCs w:val="28"/>
                <w:shd w:val="clear" w:color="auto" w:fill="FFFFFF"/>
              </w:rPr>
              <w:t>Заключение</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_Toc194944609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25</w:t>
            </w:r>
            <w:r w:rsidRPr="005352F8">
              <w:rPr>
                <w:rFonts w:ascii="Times New Roman" w:hAnsi="Times New Roman" w:cs="Times New Roman"/>
                <w:webHidden/>
                <w:sz w:val="28"/>
                <w:szCs w:val="28"/>
              </w:rPr>
              <w:fldChar w:fldCharType="end"/>
            </w:r>
          </w:hyperlink>
        </w:p>
        <w:p w14:paraId="3CF097A2" w14:textId="6491FAB7"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10" w:history="1">
            <w:r w:rsidRPr="005352F8">
              <w:rPr>
                <w:rStyle w:val="a9"/>
                <w:rFonts w:ascii="Times New Roman" w:hAnsi="Times New Roman" w:cs="Times New Roman"/>
                <w:sz w:val="28"/>
                <w:szCs w:val="28"/>
              </w:rPr>
              <w:t>Источники</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_Toc194944610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26</w:t>
            </w:r>
            <w:r w:rsidRPr="005352F8">
              <w:rPr>
                <w:rFonts w:ascii="Times New Roman" w:hAnsi="Times New Roman" w:cs="Times New Roman"/>
                <w:webHidden/>
                <w:sz w:val="28"/>
                <w:szCs w:val="28"/>
              </w:rPr>
              <w:fldChar w:fldCharType="end"/>
            </w:r>
          </w:hyperlink>
        </w:p>
        <w:p w14:paraId="74F5E91B" w14:textId="326D9595"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11" w:history="1">
            <w:r w:rsidRPr="005352F8">
              <w:rPr>
                <w:rStyle w:val="a9"/>
                <w:rFonts w:ascii="Times New Roman" w:eastAsia="Times New Roman" w:hAnsi="Times New Roman" w:cs="Times New Roman"/>
                <w:sz w:val="28"/>
                <w:szCs w:val="28"/>
                <w:lang w:eastAsia="ru-RU"/>
              </w:rPr>
              <w:t>Приложение 1. Техническое задание</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_Toc194944611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27</w:t>
            </w:r>
            <w:r w:rsidRPr="005352F8">
              <w:rPr>
                <w:rFonts w:ascii="Times New Roman" w:hAnsi="Times New Roman" w:cs="Times New Roman"/>
                <w:webHidden/>
                <w:sz w:val="28"/>
                <w:szCs w:val="28"/>
              </w:rPr>
              <w:fldChar w:fldCharType="end"/>
            </w:r>
          </w:hyperlink>
        </w:p>
        <w:p w14:paraId="18FCA70C" w14:textId="1D6F301B"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12" w:history="1">
            <w:r w:rsidRPr="005352F8">
              <w:rPr>
                <w:rStyle w:val="a9"/>
                <w:rFonts w:ascii="Times New Roman" w:hAnsi="Times New Roman" w:cs="Times New Roman"/>
                <w:sz w:val="28"/>
                <w:szCs w:val="28"/>
              </w:rPr>
              <w:t>Приложение 2. Руководство пользователя</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_Toc194944612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37</w:t>
            </w:r>
            <w:r w:rsidRPr="005352F8">
              <w:rPr>
                <w:rFonts w:ascii="Times New Roman" w:hAnsi="Times New Roman" w:cs="Times New Roman"/>
                <w:webHidden/>
                <w:sz w:val="28"/>
                <w:szCs w:val="28"/>
              </w:rPr>
              <w:fldChar w:fldCharType="end"/>
            </w:r>
          </w:hyperlink>
        </w:p>
        <w:p w14:paraId="2FA1431D" w14:textId="33B1B9BA" w:rsidR="005352F8" w:rsidRPr="005352F8" w:rsidRDefault="005352F8" w:rsidP="000315A3">
          <w:pPr>
            <w:pStyle w:val="11"/>
            <w:spacing w:line="240" w:lineRule="auto"/>
            <w:rPr>
              <w:rFonts w:ascii="Times New Roman" w:eastAsiaTheme="minorEastAsia" w:hAnsi="Times New Roman" w:cs="Times New Roman"/>
              <w:kern w:val="2"/>
              <w:sz w:val="28"/>
              <w:szCs w:val="28"/>
              <w:lang w:eastAsia="ru-RU"/>
              <w14:ligatures w14:val="standardContextual"/>
            </w:rPr>
          </w:pPr>
          <w:hyperlink w:anchor="_Toc194944613" w:history="1">
            <w:r w:rsidRPr="005352F8">
              <w:rPr>
                <w:rStyle w:val="a9"/>
                <w:rFonts w:ascii="Times New Roman" w:hAnsi="Times New Roman" w:cs="Times New Roman"/>
                <w:sz w:val="28"/>
                <w:szCs w:val="28"/>
              </w:rPr>
              <w:t>Приложение</w:t>
            </w:r>
            <w:r w:rsidRPr="005352F8">
              <w:rPr>
                <w:rStyle w:val="a9"/>
                <w:rFonts w:ascii="Times New Roman" w:hAnsi="Times New Roman" w:cs="Times New Roman"/>
                <w:sz w:val="28"/>
                <w:szCs w:val="28"/>
                <w:lang w:val="en-US"/>
              </w:rPr>
              <w:t xml:space="preserve"> 3. </w:t>
            </w:r>
            <w:r w:rsidRPr="005352F8">
              <w:rPr>
                <w:rStyle w:val="a9"/>
                <w:rFonts w:ascii="Times New Roman" w:hAnsi="Times New Roman" w:cs="Times New Roman"/>
                <w:sz w:val="28"/>
                <w:szCs w:val="28"/>
              </w:rPr>
              <w:t>Текст</w:t>
            </w:r>
            <w:r w:rsidRPr="005352F8">
              <w:rPr>
                <w:rStyle w:val="a9"/>
                <w:rFonts w:ascii="Times New Roman" w:hAnsi="Times New Roman" w:cs="Times New Roman"/>
                <w:sz w:val="28"/>
                <w:szCs w:val="28"/>
                <w:lang w:val="en-US"/>
              </w:rPr>
              <w:t xml:space="preserve"> </w:t>
            </w:r>
            <w:r w:rsidRPr="005352F8">
              <w:rPr>
                <w:rStyle w:val="a9"/>
                <w:rFonts w:ascii="Times New Roman" w:hAnsi="Times New Roman" w:cs="Times New Roman"/>
                <w:sz w:val="28"/>
                <w:szCs w:val="28"/>
              </w:rPr>
              <w:t>программы</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_Toc194944613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43</w:t>
            </w:r>
            <w:r w:rsidRPr="005352F8">
              <w:rPr>
                <w:rFonts w:ascii="Times New Roman" w:hAnsi="Times New Roman" w:cs="Times New Roman"/>
                <w:webHidden/>
                <w:sz w:val="28"/>
                <w:szCs w:val="28"/>
              </w:rPr>
              <w:fldChar w:fldCharType="end"/>
            </w:r>
          </w:hyperlink>
        </w:p>
        <w:p w14:paraId="37F05F9A" w14:textId="58987B83" w:rsidR="002510CC" w:rsidRPr="00E72BDC" w:rsidRDefault="002510CC" w:rsidP="002510CC">
          <w:pPr>
            <w:pStyle w:val="21"/>
            <w:tabs>
              <w:tab w:val="right" w:leader="dot" w:pos="9628"/>
            </w:tabs>
            <w:spacing w:line="240" w:lineRule="auto"/>
            <w:rPr>
              <w:rFonts w:ascii="Times New Roman" w:hAnsi="Times New Roman" w:cs="Times New Roman"/>
              <w:sz w:val="28"/>
              <w:szCs w:val="28"/>
            </w:rPr>
          </w:pPr>
          <w:r w:rsidRPr="005352F8">
            <w:rPr>
              <w:rFonts w:ascii="Times New Roman" w:hAnsi="Times New Roman" w:cs="Times New Roman"/>
              <w:b/>
              <w:bCs/>
              <w:sz w:val="28"/>
              <w:szCs w:val="28"/>
            </w:rPr>
            <w:fldChar w:fldCharType="end"/>
          </w:r>
        </w:p>
      </w:sdtContent>
    </w:sdt>
    <w:p w14:paraId="2F2D2D2A" w14:textId="04D99269" w:rsidR="002510CC" w:rsidRPr="00E72BDC" w:rsidRDefault="002510CC" w:rsidP="002510CC">
      <w:pPr>
        <w:spacing w:line="240" w:lineRule="auto"/>
        <w:rPr>
          <w:rFonts w:ascii="Times New Roman" w:hAnsi="Times New Roman" w:cs="Times New Roman"/>
          <w:sz w:val="28"/>
          <w:szCs w:val="28"/>
        </w:rPr>
      </w:pPr>
      <w:r w:rsidRPr="00E72BDC">
        <w:rPr>
          <w:rFonts w:ascii="Times New Roman" w:hAnsi="Times New Roman" w:cs="Times New Roman"/>
          <w:sz w:val="28"/>
          <w:szCs w:val="28"/>
        </w:rPr>
        <w:br w:type="page"/>
      </w:r>
    </w:p>
    <w:p w14:paraId="43322481" w14:textId="0DC4BA2C" w:rsidR="002510CC" w:rsidRDefault="002510CC" w:rsidP="0012610C">
      <w:pPr>
        <w:pStyle w:val="1"/>
        <w:spacing w:before="0" w:line="240" w:lineRule="auto"/>
        <w:rPr>
          <w:rFonts w:cs="Times New Roman"/>
          <w:color w:val="auto"/>
        </w:rPr>
      </w:pPr>
      <w:bookmarkStart w:id="0" w:name="_Toc159672781"/>
      <w:bookmarkStart w:id="1" w:name="_Toc194944589"/>
      <w:r w:rsidRPr="0037380A">
        <w:rPr>
          <w:rFonts w:cs="Times New Roman"/>
          <w:color w:val="auto"/>
        </w:rPr>
        <w:lastRenderedPageBreak/>
        <w:t>Введение</w:t>
      </w:r>
      <w:bookmarkEnd w:id="0"/>
      <w:bookmarkEnd w:id="1"/>
    </w:p>
    <w:p w14:paraId="4F26E660" w14:textId="77777777" w:rsidR="00F422F6" w:rsidRPr="00F422F6" w:rsidRDefault="00F422F6" w:rsidP="0012610C">
      <w:pPr>
        <w:spacing w:line="240" w:lineRule="auto"/>
      </w:pPr>
    </w:p>
    <w:p w14:paraId="4E998EAA"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Современные образовательные учреждения, такие как Череповецкий государственный университет, активно внедряют цифровые технологии для автоматизации административных процессов. Одной из важных задач является управление стипендиями, которое включает расчет, распределение и учет выплат для студентов. Эффективное выполнение этой задачи требует создания специализированных программных решений, которые позволят упорядочить и упростить сложные процессы работы с данными.</w:t>
      </w:r>
    </w:p>
    <w:p w14:paraId="7402F103"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Задачей данного проекта является разработка программного обеспечения «Стипендии ЧГУ». Проект включает серверную и клиентскую части, предназначенные для использования в Управлении информационных технологий (УИТ) города Череповца. </w:t>
      </w:r>
    </w:p>
    <w:p w14:paraId="2FE4F774"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Целью данного проекта является обеспечить удобный доступ всем участникам процесса, повысить прозрачность и ускорить обработку данных и минимизировать риск ошибок. </w:t>
      </w:r>
    </w:p>
    <w:p w14:paraId="7DF5DE40"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Основные задачи разработки включают:</w:t>
      </w:r>
    </w:p>
    <w:p w14:paraId="5C5C3788"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Создание серверной части для безопасного хранения данных и обеспечения их обработки.</w:t>
      </w:r>
    </w:p>
    <w:p w14:paraId="58CB4707"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Разработку клиентской части для удобного взаимодействия сотрудников с системой.</w:t>
      </w:r>
    </w:p>
    <w:p w14:paraId="0970C398"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Интеграцию программного обеспечения с существующими базами данных и учетными системами университета.</w:t>
      </w:r>
    </w:p>
    <w:p w14:paraId="460C4ED9"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Обеспечение автоматизации расчета и формирования отчетов по стипендиям.</w:t>
      </w:r>
    </w:p>
    <w:p w14:paraId="6139B040"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Настройку прав доступа в зависимости от ролей пользователей (администраторы, жюри, студенты, проверяющие).</w:t>
      </w:r>
    </w:p>
    <w:p w14:paraId="7D2B63C8"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Для реализации проекта используются современные технологии: язык программирования Python с использованием Django для серверной части, а для клиентской части используется Views они состоят их </w:t>
      </w:r>
      <w:r w:rsidRPr="00284A8A">
        <w:rPr>
          <w:rFonts w:ascii="Times New Roman" w:hAnsi="Times New Roman" w:cs="Times New Roman"/>
          <w:bCs/>
          <w:sz w:val="28"/>
          <w:lang w:val="en-US"/>
        </w:rPr>
        <w:t>HTML</w:t>
      </w:r>
      <w:r w:rsidRPr="00284A8A">
        <w:rPr>
          <w:rFonts w:ascii="Times New Roman" w:hAnsi="Times New Roman" w:cs="Times New Roman"/>
          <w:bCs/>
          <w:sz w:val="28"/>
        </w:rPr>
        <w:t xml:space="preserve">, </w:t>
      </w:r>
      <w:r w:rsidRPr="00284A8A">
        <w:rPr>
          <w:rFonts w:ascii="Times New Roman" w:hAnsi="Times New Roman" w:cs="Times New Roman"/>
          <w:bCs/>
          <w:sz w:val="28"/>
          <w:lang w:val="en-US"/>
        </w:rPr>
        <w:t>CSS</w:t>
      </w:r>
      <w:r w:rsidRPr="00284A8A">
        <w:rPr>
          <w:rFonts w:ascii="Times New Roman" w:hAnsi="Times New Roman" w:cs="Times New Roman"/>
          <w:bCs/>
          <w:sz w:val="28"/>
        </w:rPr>
        <w:t xml:space="preserve">, </w:t>
      </w:r>
      <w:r w:rsidRPr="00284A8A">
        <w:rPr>
          <w:rFonts w:ascii="Times New Roman" w:hAnsi="Times New Roman" w:cs="Times New Roman"/>
          <w:bCs/>
          <w:sz w:val="28"/>
          <w:lang w:val="en-US"/>
        </w:rPr>
        <w:t>JS</w:t>
      </w:r>
      <w:r w:rsidRPr="00284A8A">
        <w:rPr>
          <w:rFonts w:ascii="Times New Roman" w:hAnsi="Times New Roman" w:cs="Times New Roman"/>
          <w:bCs/>
          <w:sz w:val="28"/>
        </w:rPr>
        <w:t xml:space="preserve">. В качестве системы управления базами данных планируется использовать </w:t>
      </w:r>
      <w:r w:rsidRPr="00284A8A">
        <w:rPr>
          <w:rFonts w:ascii="Times New Roman" w:hAnsi="Times New Roman" w:cs="Times New Roman"/>
          <w:bCs/>
          <w:sz w:val="28"/>
          <w:lang w:val="en-US"/>
        </w:rPr>
        <w:t>SQLite</w:t>
      </w:r>
      <w:r w:rsidRPr="00284A8A">
        <w:rPr>
          <w:rFonts w:ascii="Times New Roman" w:hAnsi="Times New Roman" w:cs="Times New Roman"/>
          <w:bCs/>
          <w:sz w:val="28"/>
        </w:rPr>
        <w:t>, что обеспечит надежное и быстрое хранение данных. Важной частью разработки станет внедрение пользовательского интерфейса, который будет простым, интуитивно понятным и адаптированным для работы на различных устройствах.</w:t>
      </w:r>
    </w:p>
    <w:p w14:paraId="049FFC60" w14:textId="230D8E6E" w:rsidR="00284A8A" w:rsidRPr="009732D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Результатом работы станет веб-приложение, которое позволит сотрудникам УИТ эффективно управлять процессом начисления и выплаты стипендий, обеспечивая высокий уровень надежности, безопасности и производительности системы.</w:t>
      </w:r>
    </w:p>
    <w:p w14:paraId="15AF321D" w14:textId="65B373F2" w:rsidR="00BF1A49" w:rsidRDefault="00BF1A49" w:rsidP="0012610C">
      <w:pPr>
        <w:spacing w:after="0" w:line="240" w:lineRule="auto"/>
        <w:ind w:firstLine="357"/>
        <w:jc w:val="both"/>
        <w:rPr>
          <w:rFonts w:ascii="Times New Roman" w:hAnsi="Times New Roman" w:cs="Times New Roman"/>
          <w:sz w:val="28"/>
        </w:rPr>
      </w:pPr>
      <w:r>
        <w:rPr>
          <w:rFonts w:ascii="Times New Roman" w:hAnsi="Times New Roman" w:cs="Times New Roman"/>
          <w:sz w:val="28"/>
        </w:rPr>
        <w:t>В новом подходе будет сравнимо больше плюсов, чем в текущей ситуации. Например, в базе данных специально будут предусмотрены ситуации, с которыми работники и студенты</w:t>
      </w:r>
      <w:r w:rsidRPr="009732DA">
        <w:rPr>
          <w:rFonts w:ascii="Times New Roman" w:hAnsi="Times New Roman" w:cs="Times New Roman"/>
          <w:sz w:val="28"/>
        </w:rPr>
        <w:t xml:space="preserve"> </w:t>
      </w:r>
      <w:r>
        <w:rPr>
          <w:rFonts w:ascii="Times New Roman" w:hAnsi="Times New Roman" w:cs="Times New Roman"/>
          <w:sz w:val="28"/>
        </w:rPr>
        <w:t>сталкивались ранее, а именно:</w:t>
      </w:r>
    </w:p>
    <w:p w14:paraId="7D223449" w14:textId="5F941EF8"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сохран</w:t>
      </w:r>
      <w:r>
        <w:rPr>
          <w:rFonts w:ascii="Times New Roman" w:hAnsi="Times New Roman" w:cs="Times New Roman"/>
          <w:sz w:val="28"/>
        </w:rPr>
        <w:t>ение</w:t>
      </w:r>
      <w:r w:rsidRPr="009732DA">
        <w:rPr>
          <w:rFonts w:ascii="Times New Roman" w:hAnsi="Times New Roman" w:cs="Times New Roman"/>
          <w:sz w:val="28"/>
        </w:rPr>
        <w:t xml:space="preserve"> данные </w:t>
      </w:r>
      <w:bookmarkStart w:id="2" w:name="_Hlk193054657"/>
      <w:r w:rsidRPr="009732DA">
        <w:rPr>
          <w:rFonts w:ascii="Times New Roman" w:hAnsi="Times New Roman" w:cs="Times New Roman"/>
          <w:sz w:val="28"/>
        </w:rPr>
        <w:t>заявлений студентов</w:t>
      </w:r>
      <w:bookmarkEnd w:id="2"/>
      <w:r w:rsidRPr="009732DA">
        <w:rPr>
          <w:rFonts w:ascii="Times New Roman" w:hAnsi="Times New Roman" w:cs="Times New Roman"/>
          <w:sz w:val="28"/>
        </w:rPr>
        <w:t>;</w:t>
      </w:r>
    </w:p>
    <w:p w14:paraId="243CC5BD" w14:textId="30DE0227"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измен</w:t>
      </w:r>
      <w:r>
        <w:rPr>
          <w:rFonts w:ascii="Times New Roman" w:hAnsi="Times New Roman" w:cs="Times New Roman"/>
          <w:sz w:val="28"/>
        </w:rPr>
        <w:t>ение</w:t>
      </w:r>
      <w:r w:rsidRPr="009732DA">
        <w:rPr>
          <w:rFonts w:ascii="Times New Roman" w:hAnsi="Times New Roman" w:cs="Times New Roman"/>
          <w:sz w:val="28"/>
        </w:rPr>
        <w:t xml:space="preserve"> данные заявлений студентов;</w:t>
      </w:r>
    </w:p>
    <w:p w14:paraId="4A7AA8D2" w14:textId="7A88F78D"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lastRenderedPageBreak/>
        <w:t>быстр</w:t>
      </w:r>
      <w:r>
        <w:rPr>
          <w:rFonts w:ascii="Times New Roman" w:hAnsi="Times New Roman" w:cs="Times New Roman"/>
          <w:sz w:val="28"/>
        </w:rPr>
        <w:t>ый</w:t>
      </w:r>
      <w:r w:rsidRPr="009732DA">
        <w:rPr>
          <w:rFonts w:ascii="Times New Roman" w:hAnsi="Times New Roman" w:cs="Times New Roman"/>
          <w:sz w:val="28"/>
        </w:rPr>
        <w:t xml:space="preserve"> </w:t>
      </w:r>
      <w:r>
        <w:rPr>
          <w:rFonts w:ascii="Times New Roman" w:hAnsi="Times New Roman" w:cs="Times New Roman"/>
          <w:sz w:val="28"/>
        </w:rPr>
        <w:t>поиск</w:t>
      </w:r>
      <w:r w:rsidRPr="009732DA">
        <w:rPr>
          <w:rFonts w:ascii="Times New Roman" w:hAnsi="Times New Roman" w:cs="Times New Roman"/>
          <w:sz w:val="28"/>
        </w:rPr>
        <w:t xml:space="preserve"> данны</w:t>
      </w:r>
      <w:r>
        <w:rPr>
          <w:rFonts w:ascii="Times New Roman" w:hAnsi="Times New Roman" w:cs="Times New Roman"/>
          <w:sz w:val="28"/>
        </w:rPr>
        <w:t>х</w:t>
      </w:r>
      <w:r w:rsidRPr="009732DA">
        <w:rPr>
          <w:rFonts w:ascii="Times New Roman" w:hAnsi="Times New Roman" w:cs="Times New Roman"/>
          <w:sz w:val="28"/>
        </w:rPr>
        <w:t xml:space="preserve"> заявлений студентов;</w:t>
      </w:r>
    </w:p>
    <w:p w14:paraId="5EAB4CDD" w14:textId="77777777"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защита от потерь файлов заявлений;</w:t>
      </w:r>
    </w:p>
    <w:p w14:paraId="11AB14FB" w14:textId="77777777" w:rsidR="00BF1A49"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строгая структурность данных;</w:t>
      </w:r>
    </w:p>
    <w:p w14:paraId="685EBEE1" w14:textId="0DAABC2E" w:rsidR="00BF1A49" w:rsidRPr="0012610C" w:rsidRDefault="00BF1A49" w:rsidP="0012610C">
      <w:pPr>
        <w:numPr>
          <w:ilvl w:val="0"/>
          <w:numId w:val="2"/>
        </w:numPr>
        <w:spacing w:after="0" w:line="240" w:lineRule="auto"/>
        <w:jc w:val="both"/>
        <w:rPr>
          <w:rFonts w:ascii="Times New Roman" w:hAnsi="Times New Roman" w:cs="Times New Roman"/>
          <w:sz w:val="28"/>
        </w:rPr>
      </w:pPr>
      <w:r w:rsidRPr="00BF1A49">
        <w:rPr>
          <w:rFonts w:ascii="Times New Roman" w:hAnsi="Times New Roman" w:cs="Times New Roman"/>
          <w:sz w:val="28"/>
        </w:rPr>
        <w:t xml:space="preserve">масштабирование данных </w:t>
      </w:r>
      <w:r w:rsidRPr="00BF1A49">
        <w:rPr>
          <w:rFonts w:ascii="Times New Roman" w:hAnsi="Times New Roman" w:cs="Times New Roman"/>
          <w:sz w:val="28"/>
          <w:lang w:val="en-US"/>
        </w:rPr>
        <w:t>[</w:t>
      </w:r>
      <w:r w:rsidRPr="00BF1A49">
        <w:rPr>
          <w:rFonts w:ascii="Times New Roman" w:hAnsi="Times New Roman" w:cs="Times New Roman"/>
          <w:sz w:val="28"/>
        </w:rPr>
        <w:t>3</w:t>
      </w:r>
      <w:r w:rsidRPr="00BF1A49">
        <w:rPr>
          <w:rFonts w:ascii="Times New Roman" w:hAnsi="Times New Roman" w:cs="Times New Roman"/>
          <w:sz w:val="28"/>
          <w:lang w:val="en-US"/>
        </w:rPr>
        <w:t>]</w:t>
      </w:r>
      <w:r w:rsidRPr="00BF1A49">
        <w:rPr>
          <w:rFonts w:ascii="Times New Roman" w:hAnsi="Times New Roman" w:cs="Times New Roman"/>
          <w:sz w:val="28"/>
        </w:rPr>
        <w:t>.</w:t>
      </w:r>
    </w:p>
    <w:p w14:paraId="3F24F7FB" w14:textId="7C15AFE6" w:rsidR="00CA7086" w:rsidRPr="000315A3" w:rsidRDefault="002510CC" w:rsidP="0012610C">
      <w:pPr>
        <w:pStyle w:val="1"/>
        <w:numPr>
          <w:ilvl w:val="0"/>
          <w:numId w:val="4"/>
        </w:numPr>
        <w:spacing w:line="240" w:lineRule="auto"/>
        <w:rPr>
          <w:rFonts w:cs="Times New Roman"/>
          <w:color w:val="auto"/>
        </w:rPr>
      </w:pPr>
      <w:bookmarkStart w:id="3" w:name="_Toc194944590"/>
      <w:r w:rsidRPr="00E72BDC">
        <w:rPr>
          <w:rFonts w:cs="Times New Roman"/>
          <w:color w:val="auto"/>
        </w:rPr>
        <w:t>Описание предметной области</w:t>
      </w:r>
      <w:bookmarkEnd w:id="3"/>
    </w:p>
    <w:p w14:paraId="7F881A35" w14:textId="11CC0D14" w:rsidR="004A41B6" w:rsidRPr="004A41B6" w:rsidRDefault="004A41B6" w:rsidP="0012610C">
      <w:pPr>
        <w:spacing w:after="0" w:line="240" w:lineRule="auto"/>
        <w:ind w:firstLine="708"/>
        <w:jc w:val="both"/>
        <w:rPr>
          <w:rFonts w:ascii="Times New Roman" w:hAnsi="Times New Roman" w:cs="Times New Roman"/>
          <w:sz w:val="28"/>
        </w:rPr>
      </w:pPr>
      <w:r w:rsidRPr="004A41B6">
        <w:rPr>
          <w:rFonts w:ascii="Times New Roman" w:hAnsi="Times New Roman" w:cs="Times New Roman"/>
          <w:sz w:val="28"/>
        </w:rPr>
        <w:t>Предметная область представляет собой часть реального мира, которая изучается с целью организации управления и, в конечном счете, автоматизации. Каждый фрагмент предметной области характеризуется своим набором объектов, процессов и пользователей, которые имеют разные взгляды на эту область</w:t>
      </w:r>
      <w:r>
        <w:rPr>
          <w:rFonts w:ascii="Times New Roman" w:hAnsi="Times New Roman" w:cs="Times New Roman"/>
          <w:sz w:val="28"/>
        </w:rPr>
        <w:t xml:space="preserve"> </w:t>
      </w:r>
      <w:r w:rsidRPr="004A41B6">
        <w:rPr>
          <w:rFonts w:ascii="Times New Roman" w:hAnsi="Times New Roman" w:cs="Times New Roman"/>
          <w:sz w:val="28"/>
        </w:rPr>
        <w:t>[</w:t>
      </w:r>
      <w:r w:rsidR="00B606AB" w:rsidRPr="00B606AB">
        <w:rPr>
          <w:rFonts w:ascii="Times New Roman" w:hAnsi="Times New Roman" w:cs="Times New Roman"/>
          <w:sz w:val="28"/>
        </w:rPr>
        <w:t>2</w:t>
      </w:r>
      <w:r w:rsidRPr="004A41B6">
        <w:rPr>
          <w:rFonts w:ascii="Times New Roman" w:hAnsi="Times New Roman" w:cs="Times New Roman"/>
          <w:sz w:val="28"/>
        </w:rPr>
        <w:t>].</w:t>
      </w:r>
    </w:p>
    <w:p w14:paraId="7F0FDA5A" w14:textId="6176C957" w:rsidR="00FA102F" w:rsidRDefault="004A41B6" w:rsidP="0012610C">
      <w:pPr>
        <w:spacing w:after="0" w:line="240" w:lineRule="auto"/>
        <w:ind w:firstLine="708"/>
        <w:jc w:val="both"/>
        <w:rPr>
          <w:rFonts w:ascii="Times New Roman" w:hAnsi="Times New Roman" w:cs="Times New Roman"/>
          <w:sz w:val="28"/>
        </w:rPr>
      </w:pPr>
      <w:r w:rsidRPr="004A41B6">
        <w:rPr>
          <w:rFonts w:ascii="Times New Roman" w:hAnsi="Times New Roman" w:cs="Times New Roman"/>
          <w:sz w:val="28"/>
        </w:rPr>
        <w:t xml:space="preserve">В сфере </w:t>
      </w:r>
      <w:r w:rsidR="006750EB">
        <w:rPr>
          <w:rFonts w:ascii="Times New Roman" w:hAnsi="Times New Roman" w:cs="Times New Roman"/>
          <w:sz w:val="28"/>
        </w:rPr>
        <w:t>государственных университетов</w:t>
      </w:r>
      <w:r w:rsidRPr="004A41B6">
        <w:rPr>
          <w:rFonts w:ascii="Times New Roman" w:hAnsi="Times New Roman" w:cs="Times New Roman"/>
          <w:sz w:val="28"/>
        </w:rPr>
        <w:t xml:space="preserve"> имеется огромное количество полезной информации, необходимой для пользователей. Например, сотруднику</w:t>
      </w:r>
      <w:r w:rsidR="00FA102F">
        <w:rPr>
          <w:rFonts w:ascii="Times New Roman" w:hAnsi="Times New Roman" w:cs="Times New Roman"/>
          <w:sz w:val="28"/>
        </w:rPr>
        <w:t xml:space="preserve"> учебного заведения</w:t>
      </w:r>
      <w:r w:rsidR="00D44866">
        <w:rPr>
          <w:rFonts w:ascii="Times New Roman" w:hAnsi="Times New Roman" w:cs="Times New Roman"/>
          <w:sz w:val="28"/>
        </w:rPr>
        <w:t xml:space="preserve"> при распределении стипендий</w:t>
      </w:r>
      <w:r w:rsidRPr="004A41B6">
        <w:rPr>
          <w:rFonts w:ascii="Times New Roman" w:hAnsi="Times New Roman" w:cs="Times New Roman"/>
          <w:sz w:val="28"/>
        </w:rPr>
        <w:t xml:space="preserve"> </w:t>
      </w:r>
      <w:r w:rsidR="00FA102F" w:rsidRPr="00FA102F">
        <w:rPr>
          <w:rFonts w:ascii="Times New Roman" w:hAnsi="Times New Roman" w:cs="Times New Roman"/>
          <w:sz w:val="28"/>
        </w:rPr>
        <w:t>требуется быстро получить полную информацию о различных аспектах</w:t>
      </w:r>
      <w:r w:rsidR="009732DA" w:rsidRPr="009732DA">
        <w:rPr>
          <w:rFonts w:ascii="Times New Roman" w:hAnsi="Times New Roman" w:cs="Times New Roman"/>
          <w:sz w:val="28"/>
        </w:rPr>
        <w:t xml:space="preserve"> </w:t>
      </w:r>
      <w:r w:rsidR="009732DA">
        <w:rPr>
          <w:rFonts w:ascii="Times New Roman" w:hAnsi="Times New Roman" w:cs="Times New Roman"/>
          <w:sz w:val="28"/>
        </w:rPr>
        <w:t xml:space="preserve">данной сферы </w:t>
      </w:r>
      <w:r w:rsidR="00FA102F" w:rsidRPr="00FA102F">
        <w:rPr>
          <w:rFonts w:ascii="Times New Roman" w:hAnsi="Times New Roman" w:cs="Times New Roman"/>
          <w:sz w:val="28"/>
        </w:rPr>
        <w:t>деятельности, включая</w:t>
      </w:r>
      <w:r w:rsidR="00D44866">
        <w:rPr>
          <w:rFonts w:ascii="Times New Roman" w:hAnsi="Times New Roman" w:cs="Times New Roman"/>
          <w:sz w:val="28"/>
        </w:rPr>
        <w:t xml:space="preserve"> данные студентов</w:t>
      </w:r>
      <w:r w:rsidR="00FA102F" w:rsidRPr="00FA102F">
        <w:rPr>
          <w:rFonts w:ascii="Times New Roman" w:hAnsi="Times New Roman" w:cs="Times New Roman"/>
          <w:sz w:val="28"/>
        </w:rPr>
        <w:t xml:space="preserve">, </w:t>
      </w:r>
      <w:r w:rsidR="00D44866">
        <w:rPr>
          <w:rFonts w:ascii="Times New Roman" w:hAnsi="Times New Roman" w:cs="Times New Roman"/>
          <w:sz w:val="28"/>
        </w:rPr>
        <w:t>проверку документов</w:t>
      </w:r>
      <w:r w:rsidR="00FA102F" w:rsidRPr="00FA102F">
        <w:rPr>
          <w:rFonts w:ascii="Times New Roman" w:hAnsi="Times New Roman" w:cs="Times New Roman"/>
          <w:sz w:val="28"/>
        </w:rPr>
        <w:t xml:space="preserve">, </w:t>
      </w:r>
      <w:r w:rsidR="00D44866">
        <w:rPr>
          <w:rFonts w:ascii="Times New Roman" w:hAnsi="Times New Roman" w:cs="Times New Roman"/>
          <w:sz w:val="28"/>
        </w:rPr>
        <w:t>просмотр истории</w:t>
      </w:r>
      <w:r w:rsidR="009732DA">
        <w:rPr>
          <w:rFonts w:ascii="Times New Roman" w:hAnsi="Times New Roman" w:cs="Times New Roman"/>
          <w:sz w:val="28"/>
        </w:rPr>
        <w:t xml:space="preserve"> действий, </w:t>
      </w:r>
      <w:r w:rsidR="00D44866">
        <w:rPr>
          <w:rFonts w:ascii="Times New Roman" w:hAnsi="Times New Roman" w:cs="Times New Roman"/>
          <w:sz w:val="28"/>
        </w:rPr>
        <w:t>управление заявлениями и данными этих заявлений</w:t>
      </w:r>
      <w:r w:rsidR="00FA102F" w:rsidRPr="00FA102F">
        <w:rPr>
          <w:rFonts w:ascii="Times New Roman" w:hAnsi="Times New Roman" w:cs="Times New Roman"/>
          <w:sz w:val="28"/>
        </w:rPr>
        <w:t>, чтобы обеспечить эффективное функционирование и достижение целей</w:t>
      </w:r>
      <w:r w:rsidRPr="004A41B6">
        <w:rPr>
          <w:rFonts w:ascii="Times New Roman" w:hAnsi="Times New Roman" w:cs="Times New Roman"/>
          <w:sz w:val="28"/>
        </w:rPr>
        <w:t>.</w:t>
      </w:r>
    </w:p>
    <w:p w14:paraId="499CC201" w14:textId="66925947" w:rsidR="00C45EB1" w:rsidRPr="005D7107" w:rsidRDefault="004A41B6" w:rsidP="0012610C">
      <w:pPr>
        <w:spacing w:after="0" w:line="240" w:lineRule="auto"/>
        <w:ind w:firstLine="708"/>
        <w:jc w:val="both"/>
        <w:rPr>
          <w:rFonts w:ascii="Times New Roman" w:hAnsi="Times New Roman" w:cs="Times New Roman"/>
          <w:color w:val="FF0000"/>
          <w:sz w:val="28"/>
        </w:rPr>
      </w:pPr>
      <w:r w:rsidRPr="004A41B6">
        <w:rPr>
          <w:rFonts w:ascii="Times New Roman" w:hAnsi="Times New Roman" w:cs="Times New Roman"/>
          <w:sz w:val="28"/>
        </w:rPr>
        <w:t xml:space="preserve"> Ранее эта информация хранилась </w:t>
      </w:r>
      <w:r w:rsidR="00D44866">
        <w:rPr>
          <w:rFonts w:ascii="Times New Roman" w:hAnsi="Times New Roman" w:cs="Times New Roman"/>
          <w:sz w:val="28"/>
        </w:rPr>
        <w:t>в электронном виде</w:t>
      </w:r>
      <w:r w:rsidR="005D7107">
        <w:rPr>
          <w:rFonts w:ascii="Times New Roman" w:hAnsi="Times New Roman" w:cs="Times New Roman"/>
          <w:sz w:val="28"/>
        </w:rPr>
        <w:t xml:space="preserve"> в</w:t>
      </w:r>
      <w:r w:rsidR="00D44866">
        <w:rPr>
          <w:rFonts w:ascii="Times New Roman" w:hAnsi="Times New Roman" w:cs="Times New Roman"/>
          <w:sz w:val="28"/>
        </w:rPr>
        <w:t xml:space="preserve"> </w:t>
      </w:r>
      <w:r w:rsidR="00D44866">
        <w:rPr>
          <w:rFonts w:ascii="Times New Roman" w:hAnsi="Times New Roman" w:cs="Times New Roman"/>
          <w:sz w:val="28"/>
          <w:lang w:val="en-US"/>
        </w:rPr>
        <w:t>Excel</w:t>
      </w:r>
      <w:r w:rsidR="005D7107">
        <w:rPr>
          <w:rFonts w:ascii="Times New Roman" w:hAnsi="Times New Roman" w:cs="Times New Roman"/>
          <w:sz w:val="28"/>
        </w:rPr>
        <w:t>-</w:t>
      </w:r>
      <w:r w:rsidR="00D44866">
        <w:rPr>
          <w:rFonts w:ascii="Times New Roman" w:hAnsi="Times New Roman" w:cs="Times New Roman"/>
          <w:sz w:val="28"/>
        </w:rPr>
        <w:t>файл</w:t>
      </w:r>
      <w:r w:rsidR="005D7107">
        <w:rPr>
          <w:rFonts w:ascii="Times New Roman" w:hAnsi="Times New Roman" w:cs="Times New Roman"/>
          <w:sz w:val="28"/>
        </w:rPr>
        <w:t>ах</w:t>
      </w:r>
      <w:r w:rsidR="00D44866">
        <w:rPr>
          <w:rFonts w:ascii="Times New Roman" w:hAnsi="Times New Roman" w:cs="Times New Roman"/>
          <w:sz w:val="28"/>
        </w:rPr>
        <w:t xml:space="preserve"> и в базе данных</w:t>
      </w:r>
      <w:r w:rsidR="005D7107">
        <w:rPr>
          <w:rFonts w:ascii="Times New Roman" w:hAnsi="Times New Roman" w:cs="Times New Roman"/>
          <w:sz w:val="28"/>
        </w:rPr>
        <w:t xml:space="preserve"> с отсутствующим удобным интерфейсом</w:t>
      </w:r>
      <w:r w:rsidRPr="004A41B6">
        <w:rPr>
          <w:rFonts w:ascii="Times New Roman" w:hAnsi="Times New Roman" w:cs="Times New Roman"/>
          <w:sz w:val="28"/>
        </w:rPr>
        <w:t xml:space="preserve">, что, хотя и просто, но затратно по времени и могло привести к потере </w:t>
      </w:r>
      <w:r w:rsidR="00D44866">
        <w:rPr>
          <w:rFonts w:ascii="Times New Roman" w:hAnsi="Times New Roman" w:cs="Times New Roman"/>
          <w:sz w:val="28"/>
        </w:rPr>
        <w:t>важного файла</w:t>
      </w:r>
      <w:r w:rsidRPr="004A41B6">
        <w:rPr>
          <w:rFonts w:ascii="Times New Roman" w:hAnsi="Times New Roman" w:cs="Times New Roman"/>
          <w:sz w:val="28"/>
        </w:rPr>
        <w:t xml:space="preserve"> или к ситуации, когда нужный документ был доступен только </w:t>
      </w:r>
      <w:r w:rsidR="00D44866">
        <w:rPr>
          <w:rFonts w:ascii="Times New Roman" w:hAnsi="Times New Roman" w:cs="Times New Roman"/>
          <w:sz w:val="28"/>
        </w:rPr>
        <w:t>у одного пользователя и необходимо было его вручную пересылать через сторонние сервисы, потому что он</w:t>
      </w:r>
      <w:r w:rsidRPr="004A41B6">
        <w:rPr>
          <w:rFonts w:ascii="Times New Roman" w:hAnsi="Times New Roman" w:cs="Times New Roman"/>
          <w:sz w:val="28"/>
        </w:rPr>
        <w:t xml:space="preserve"> требовался множеству сотрудников. </w:t>
      </w:r>
    </w:p>
    <w:p w14:paraId="61219451" w14:textId="19038813" w:rsidR="002510CC" w:rsidRPr="005F580D" w:rsidRDefault="002510CC"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t>База да</w:t>
      </w:r>
      <w:r w:rsidRPr="005F580D">
        <w:rPr>
          <w:rFonts w:ascii="Times New Roman" w:hAnsi="Times New Roman" w:cs="Times New Roman"/>
          <w:sz w:val="28"/>
        </w:rPr>
        <w:t>нных</w:t>
      </w:r>
      <w:r w:rsidR="00C45EB1">
        <w:rPr>
          <w:rFonts w:ascii="Times New Roman" w:hAnsi="Times New Roman" w:cs="Times New Roman"/>
          <w:sz w:val="28"/>
        </w:rPr>
        <w:t xml:space="preserve"> (БД)</w:t>
      </w:r>
      <w:r w:rsidRPr="005F580D">
        <w:rPr>
          <w:rFonts w:ascii="Times New Roman" w:hAnsi="Times New Roman" w:cs="Times New Roman"/>
          <w:sz w:val="28"/>
        </w:rPr>
        <w:t xml:space="preserve"> — совокупность данных, хранимых в соответствии со схемой данных, манипулирование которыми выполняют в соответствии с правилами средс</w:t>
      </w:r>
      <w:r>
        <w:rPr>
          <w:rFonts w:ascii="Times New Roman" w:hAnsi="Times New Roman" w:cs="Times New Roman"/>
          <w:sz w:val="28"/>
        </w:rPr>
        <w:t>тв моделирования данных</w:t>
      </w:r>
      <w:r w:rsidR="004A41B6">
        <w:rPr>
          <w:rFonts w:ascii="Times New Roman" w:hAnsi="Times New Roman" w:cs="Times New Roman"/>
          <w:sz w:val="28"/>
        </w:rPr>
        <w:t xml:space="preserve"> </w:t>
      </w:r>
      <w:r>
        <w:rPr>
          <w:rFonts w:ascii="Times New Roman" w:hAnsi="Times New Roman" w:cs="Times New Roman"/>
          <w:sz w:val="28"/>
        </w:rPr>
        <w:t>[</w:t>
      </w:r>
      <w:r w:rsidR="00B606AB" w:rsidRPr="00B606AB">
        <w:rPr>
          <w:rFonts w:ascii="Times New Roman" w:hAnsi="Times New Roman" w:cs="Times New Roman"/>
          <w:sz w:val="28"/>
        </w:rPr>
        <w:t>2</w:t>
      </w:r>
      <w:r w:rsidRPr="005F580D">
        <w:rPr>
          <w:rFonts w:ascii="Times New Roman" w:hAnsi="Times New Roman" w:cs="Times New Roman"/>
          <w:sz w:val="28"/>
        </w:rPr>
        <w:t>].</w:t>
      </w:r>
    </w:p>
    <w:p w14:paraId="41FDC996" w14:textId="66CC8966" w:rsidR="002510CC" w:rsidRPr="00D44866" w:rsidRDefault="002510CC" w:rsidP="0012610C">
      <w:pPr>
        <w:spacing w:after="0" w:line="240" w:lineRule="auto"/>
        <w:ind w:firstLine="708"/>
        <w:jc w:val="both"/>
        <w:rPr>
          <w:rFonts w:ascii="Times New Roman" w:hAnsi="Times New Roman" w:cs="Times New Roman"/>
          <w:sz w:val="28"/>
        </w:rPr>
      </w:pPr>
      <w:r w:rsidRPr="005F580D">
        <w:rPr>
          <w:rFonts w:ascii="Times New Roman" w:hAnsi="Times New Roman" w:cs="Times New Roman"/>
          <w:sz w:val="28"/>
        </w:rPr>
        <w:t>СУБД — комплекс программ, позволяющих создать базу данных (БД)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w:t>
      </w:r>
      <w:r>
        <w:rPr>
          <w:rFonts w:ascii="Times New Roman" w:hAnsi="Times New Roman" w:cs="Times New Roman"/>
          <w:sz w:val="28"/>
        </w:rPr>
        <w:t>дства для администрирования БД</w:t>
      </w:r>
      <w:r w:rsidR="004A41B6">
        <w:rPr>
          <w:rFonts w:ascii="Times New Roman" w:hAnsi="Times New Roman" w:cs="Times New Roman"/>
          <w:sz w:val="28"/>
        </w:rPr>
        <w:t xml:space="preserve"> </w:t>
      </w:r>
      <w:r>
        <w:rPr>
          <w:rFonts w:ascii="Times New Roman" w:hAnsi="Times New Roman" w:cs="Times New Roman"/>
          <w:sz w:val="28"/>
        </w:rPr>
        <w:t>[</w:t>
      </w:r>
      <w:r w:rsidR="00B606AB">
        <w:rPr>
          <w:rFonts w:ascii="Times New Roman" w:hAnsi="Times New Roman" w:cs="Times New Roman"/>
          <w:sz w:val="28"/>
        </w:rPr>
        <w:t>3</w:t>
      </w:r>
      <w:r w:rsidRPr="005F580D">
        <w:rPr>
          <w:rFonts w:ascii="Times New Roman" w:hAnsi="Times New Roman" w:cs="Times New Roman"/>
          <w:sz w:val="28"/>
        </w:rPr>
        <w:t xml:space="preserve">]. </w:t>
      </w:r>
    </w:p>
    <w:p w14:paraId="3D8AE578" w14:textId="4700999F" w:rsidR="00CA7086" w:rsidRPr="00CA7086" w:rsidRDefault="00E72BDC" w:rsidP="0012610C">
      <w:pPr>
        <w:pStyle w:val="1"/>
        <w:numPr>
          <w:ilvl w:val="0"/>
          <w:numId w:val="4"/>
        </w:numPr>
        <w:spacing w:line="240" w:lineRule="auto"/>
      </w:pPr>
      <w:bookmarkStart w:id="4" w:name="_Toc194944591"/>
      <w:r>
        <w:t>Выбор жизненного цикла информационной системы</w:t>
      </w:r>
      <w:bookmarkEnd w:id="4"/>
      <w:r w:rsidR="002510CC" w:rsidRPr="00907E9C">
        <w:t xml:space="preserve"> </w:t>
      </w:r>
    </w:p>
    <w:p w14:paraId="7F240562" w14:textId="77777777" w:rsidR="00AA5689" w:rsidRDefault="002510CC" w:rsidP="0012610C">
      <w:pPr>
        <w:spacing w:after="0" w:line="240" w:lineRule="auto"/>
        <w:jc w:val="both"/>
        <w:rPr>
          <w:rFonts w:ascii="Times New Roman" w:hAnsi="Times New Roman" w:cs="Times New Roman"/>
          <w:sz w:val="28"/>
        </w:rPr>
      </w:pPr>
      <w:r>
        <w:rPr>
          <w:rFonts w:ascii="Times New Roman" w:hAnsi="Times New Roman" w:cs="Times New Roman"/>
          <w:sz w:val="28"/>
        </w:rPr>
        <w:tab/>
      </w:r>
      <w:r w:rsidR="00AE2106" w:rsidRPr="00AE2106">
        <w:rPr>
          <w:rFonts w:ascii="Times New Roman" w:hAnsi="Times New Roman" w:cs="Times New Roman"/>
          <w:sz w:val="28"/>
        </w:rPr>
        <w:t>При разработке информационной системы (ИС) необходимо учитывать не только технические аспекты, но и процесс её создания. От выбора подходящей модели жизненного цикла зависит успешность проекта, его стоимость, сроки реализации и качество конечного продукта.</w:t>
      </w:r>
    </w:p>
    <w:p w14:paraId="2798D812" w14:textId="06F5BE00" w:rsidR="00AE2106" w:rsidRPr="00AE2106" w:rsidRDefault="00AE2106" w:rsidP="0012610C">
      <w:pPr>
        <w:spacing w:after="0" w:line="240" w:lineRule="auto"/>
        <w:ind w:firstLine="708"/>
        <w:jc w:val="both"/>
        <w:rPr>
          <w:rFonts w:ascii="Times New Roman" w:hAnsi="Times New Roman" w:cs="Times New Roman"/>
          <w:sz w:val="28"/>
        </w:rPr>
      </w:pPr>
      <w:r w:rsidRPr="00AE2106">
        <w:rPr>
          <w:rFonts w:ascii="Times New Roman" w:hAnsi="Times New Roman" w:cs="Times New Roman"/>
          <w:sz w:val="28"/>
        </w:rPr>
        <w:t>Жизненный цикл ИС включает в себя последовательность этапов, начиная от анализа требований и заканчивая сопровождением и развитием системы.</w:t>
      </w:r>
      <w:r w:rsidR="00AA5689">
        <w:rPr>
          <w:rFonts w:ascii="Times New Roman" w:hAnsi="Times New Roman" w:cs="Times New Roman"/>
          <w:sz w:val="28"/>
        </w:rPr>
        <w:t xml:space="preserve"> </w:t>
      </w:r>
      <w:r w:rsidRPr="00AE2106">
        <w:rPr>
          <w:rFonts w:ascii="Times New Roman" w:hAnsi="Times New Roman" w:cs="Times New Roman"/>
          <w:sz w:val="28"/>
        </w:rPr>
        <w:t>Существует множество моделей жизненного цикла, каждая из которых имеет свои особенности, преимущества и недостатки.</w:t>
      </w:r>
    </w:p>
    <w:p w14:paraId="5187B700" w14:textId="6A076363" w:rsidR="00AE2106" w:rsidRDefault="00CD56CA"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t>Для того чтобы выбрать оптимальную модель ЖЦ, необходимо проанализировать их.</w:t>
      </w:r>
    </w:p>
    <w:p w14:paraId="4BF14DA6" w14:textId="77777777" w:rsidR="00A81DFD" w:rsidRPr="00AE2106" w:rsidRDefault="00A81DFD" w:rsidP="0012610C">
      <w:pPr>
        <w:spacing w:after="0" w:line="240" w:lineRule="auto"/>
        <w:ind w:firstLine="708"/>
        <w:jc w:val="both"/>
        <w:rPr>
          <w:rFonts w:ascii="Times New Roman" w:hAnsi="Times New Roman" w:cs="Times New Roman"/>
          <w:sz w:val="28"/>
        </w:rPr>
      </w:pPr>
    </w:p>
    <w:p w14:paraId="35CCE0EE" w14:textId="608D5152" w:rsidR="00A81DFD" w:rsidRPr="000315A3" w:rsidRDefault="00004BC1" w:rsidP="000315A3">
      <w:pPr>
        <w:pStyle w:val="2"/>
        <w:spacing w:line="240" w:lineRule="auto"/>
      </w:pPr>
      <w:bookmarkStart w:id="5" w:name="_Toc194944592"/>
      <w:r>
        <w:lastRenderedPageBreak/>
        <w:t>2.</w:t>
      </w:r>
      <w:r w:rsidR="00CD56CA">
        <w:t>1</w:t>
      </w:r>
      <w:r w:rsidR="00CD56CA" w:rsidRPr="00083B0D">
        <w:t xml:space="preserve">. </w:t>
      </w:r>
      <w:r w:rsidR="00083B0D">
        <w:t>Каскадная</w:t>
      </w:r>
      <w:r w:rsidR="00AE2106" w:rsidRPr="00083B0D">
        <w:t xml:space="preserve"> модель</w:t>
      </w:r>
      <w:bookmarkEnd w:id="5"/>
    </w:p>
    <w:p w14:paraId="7E34C568" w14:textId="2AF5E131"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Каскадная модель, или Waterfall, представляет собой строго последовательный процесс разработки, в котором каждая стадия — от анализа требований до тестирования и внедрения — проходит поэтапно, не возвращаясь назад. Этот подход строится на идее полной завершённости одной фазы перед переходом к следующей, что делает её логичной и структурированной. Разработка осуществляется в рамках заранее определённых требований, а процесс документируется на всех этапах.</w:t>
      </w:r>
    </w:p>
    <w:p w14:paraId="4986282F"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Сильной стороной каскадной модели является её простота и предсказуемость. Благодаря линейной структуре её легко планировать, контролировать и оценивать по срокам и бюджету. Такая модель особенно хорошо подходит для проектов, где требования известны заранее и не подлежат изменениям. Чёткая документация на каждом этапе облегчает передачу проекта между командами и помогает в обучении новых участников.</w:t>
      </w:r>
    </w:p>
    <w:p w14:paraId="1ECFDE8E" w14:textId="59C95BF7" w:rsidR="00AE2106"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 xml:space="preserve">Однако основным недостатком каскадного подхода является его негибкость. Если требования изменяются уже после начала работы, это может повлечь за собой значительные переделки и затраты. Проблемы и ошибки, обнаруженные на поздних этапах, могут оказаться критичными, так как отсутствует возможность оперативного реагирования. Кроме того, пользователи видят результат только в самом конце проекта, что затрудняет учёт их пожеланий в процессе </w:t>
      </w:r>
      <w:r w:rsidRPr="00C448D4">
        <w:rPr>
          <w:rFonts w:ascii="Times New Roman" w:hAnsi="Times New Roman" w:cs="Times New Roman"/>
          <w:sz w:val="28"/>
        </w:rPr>
        <w:t>разработки.</w:t>
      </w:r>
      <w:r w:rsidR="00D93FEB" w:rsidRPr="00C448D4">
        <w:rPr>
          <w:rFonts w:ascii="Times New Roman" w:hAnsi="Times New Roman" w:cs="Times New Roman"/>
          <w:sz w:val="28"/>
        </w:rPr>
        <w:t xml:space="preserve"> </w:t>
      </w:r>
      <w:r w:rsidR="00D93FEB" w:rsidRPr="00C448D4">
        <w:rPr>
          <w:rFonts w:ascii="Times New Roman" w:hAnsi="Times New Roman" w:cs="Times New Roman"/>
          <w:sz w:val="28"/>
          <w:lang w:val="en-US"/>
        </w:rPr>
        <w:t>[7]</w:t>
      </w:r>
    </w:p>
    <w:p w14:paraId="3FD48723" w14:textId="5CC5880F" w:rsidR="00545025" w:rsidRDefault="005D1265" w:rsidP="0012610C">
      <w:pPr>
        <w:spacing w:after="0" w:line="240" w:lineRule="auto"/>
        <w:ind w:firstLine="708"/>
        <w:jc w:val="center"/>
        <w:rPr>
          <w:rFonts w:ascii="Times New Roman" w:hAnsi="Times New Roman" w:cs="Times New Roman"/>
          <w:sz w:val="28"/>
        </w:rPr>
      </w:pPr>
      <w:r w:rsidRPr="005D1265">
        <w:rPr>
          <w:rFonts w:ascii="Times New Roman" w:hAnsi="Times New Roman" w:cs="Times New Roman"/>
          <w:noProof/>
          <w:sz w:val="28"/>
          <w:lang w:eastAsia="ru-RU"/>
        </w:rPr>
        <w:drawing>
          <wp:inline distT="0" distB="0" distL="0" distR="0" wp14:anchorId="21019F09" wp14:editId="3272A5AA">
            <wp:extent cx="4257446" cy="1784177"/>
            <wp:effectExtent l="0" t="0" r="0" b="6985"/>
            <wp:docPr id="1877811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1256" name=""/>
                    <pic:cNvPicPr/>
                  </pic:nvPicPr>
                  <pic:blipFill>
                    <a:blip r:embed="rId8"/>
                    <a:stretch>
                      <a:fillRect/>
                    </a:stretch>
                  </pic:blipFill>
                  <pic:spPr>
                    <a:xfrm>
                      <a:off x="0" y="0"/>
                      <a:ext cx="4281565" cy="1794285"/>
                    </a:xfrm>
                    <a:prstGeom prst="rect">
                      <a:avLst/>
                    </a:prstGeom>
                  </pic:spPr>
                </pic:pic>
              </a:graphicData>
            </a:graphic>
          </wp:inline>
        </w:drawing>
      </w:r>
    </w:p>
    <w:p w14:paraId="0D42095C" w14:textId="76E056A3" w:rsidR="00545025" w:rsidRDefault="00545025"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 xml:space="preserve">Рис.1. </w:t>
      </w:r>
      <w:r w:rsidR="00A81DFD">
        <w:rPr>
          <w:rFonts w:ascii="Times New Roman" w:hAnsi="Times New Roman" w:cs="Times New Roman"/>
          <w:sz w:val="28"/>
        </w:rPr>
        <w:t>Каскадная</w:t>
      </w:r>
      <w:r>
        <w:rPr>
          <w:rFonts w:ascii="Times New Roman" w:hAnsi="Times New Roman" w:cs="Times New Roman"/>
          <w:sz w:val="28"/>
        </w:rPr>
        <w:t xml:space="preserve"> модель</w:t>
      </w:r>
    </w:p>
    <w:p w14:paraId="079EB483" w14:textId="77777777" w:rsidR="00A81DFD" w:rsidRPr="00A81DFD" w:rsidRDefault="00A81DFD" w:rsidP="0012610C">
      <w:pPr>
        <w:spacing w:after="0" w:line="240" w:lineRule="auto"/>
        <w:ind w:firstLine="708"/>
        <w:jc w:val="both"/>
        <w:rPr>
          <w:rFonts w:ascii="Times New Roman" w:hAnsi="Times New Roman" w:cs="Times New Roman"/>
          <w:sz w:val="28"/>
        </w:rPr>
      </w:pPr>
    </w:p>
    <w:p w14:paraId="5F57160D" w14:textId="47B0B144" w:rsidR="00A81DFD" w:rsidRPr="000315A3" w:rsidRDefault="00004BC1" w:rsidP="000315A3">
      <w:pPr>
        <w:pStyle w:val="2"/>
        <w:spacing w:line="240" w:lineRule="auto"/>
      </w:pPr>
      <w:bookmarkStart w:id="6" w:name="_Toc194944593"/>
      <w:r>
        <w:t>2.</w:t>
      </w:r>
      <w:r w:rsidR="00A81DFD" w:rsidRPr="00A81DFD">
        <w:t>2</w:t>
      </w:r>
      <w:r>
        <w:t xml:space="preserve">. </w:t>
      </w:r>
      <w:r w:rsidR="00A81DFD">
        <w:t>Каскадная модель с возвра</w:t>
      </w:r>
      <w:r w:rsidR="00A81DFD" w:rsidRPr="000315A3">
        <w:t>тами</w:t>
      </w:r>
      <w:bookmarkEnd w:id="6"/>
    </w:p>
    <w:p w14:paraId="7AFABE4C" w14:textId="52D20D5A"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Эта модель является улучшенной версией классического каскада и предполагает возможность возврата к предыдущим этапам, если были допущены ошибки или изменились требования. Процесс по-прежнему остаётся поэтапным, но при необходимости команда может пересмотреть и откорректировать предыдущие решения. Это делает модель более реалистичной по сравнению с традиционным Waterfall и позволяет учитывать сложность реальных проектов.</w:t>
      </w:r>
    </w:p>
    <w:p w14:paraId="006365EB"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 xml:space="preserve">Её преимуществом становится гибкость в рамках уже знакомой структуры. Возможность возврата позволяет оперативно устранять ошибки и реагировать на непредвиденные изменения. Команды сохраняют порядок и </w:t>
      </w:r>
      <w:r w:rsidRPr="002B78AE">
        <w:rPr>
          <w:rFonts w:ascii="Times New Roman" w:hAnsi="Times New Roman" w:cs="Times New Roman"/>
          <w:sz w:val="28"/>
        </w:rPr>
        <w:lastRenderedPageBreak/>
        <w:t>контроль, характерные для каскада, но при этом приобретают большую устойчивость к изменениям. Такая модель особенно актуальна в тех проектах, где нельзя на 100% предсказать всё с самого начала, но при этом нужна высокая структурированность.</w:t>
      </w:r>
    </w:p>
    <w:p w14:paraId="5E14FC57" w14:textId="6865D1F4" w:rsidR="00AE2106"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Тем не менее, возвраты усложняют управление проектом. Частые пересмотры могут привести к увеличению сроков и росту бюджета. Кроме того, проект может утратить чёткость плана и контроль над прогрессом, если изменения становятся слишком частыми. Таким образом, несмотря на повышенную гибкость, каскад с возвратами всё ещё ограничен в адаптивности и может создавать сложности при работе с нестабильными требованиями.</w:t>
      </w:r>
      <w:r>
        <w:rPr>
          <w:rFonts w:ascii="Times New Roman" w:hAnsi="Times New Roman" w:cs="Times New Roman"/>
          <w:sz w:val="28"/>
        </w:rPr>
        <w:t xml:space="preserve"> </w:t>
      </w:r>
      <w:r w:rsidR="00D93FEB">
        <w:rPr>
          <w:rFonts w:ascii="Times New Roman" w:hAnsi="Times New Roman" w:cs="Times New Roman"/>
          <w:sz w:val="28"/>
          <w:lang w:val="en-US"/>
        </w:rPr>
        <w:t>[7]</w:t>
      </w:r>
    </w:p>
    <w:p w14:paraId="11682DB3" w14:textId="4798458E" w:rsidR="00545025" w:rsidRDefault="005D126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drawing>
          <wp:inline distT="0" distB="0" distL="0" distR="0" wp14:anchorId="37B12A8F" wp14:editId="22BA7EDA">
            <wp:extent cx="3345124" cy="1839853"/>
            <wp:effectExtent l="0" t="0" r="8255" b="8255"/>
            <wp:docPr id="10320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2313" name=""/>
                    <pic:cNvPicPr/>
                  </pic:nvPicPr>
                  <pic:blipFill>
                    <a:blip r:embed="rId9"/>
                    <a:stretch>
                      <a:fillRect/>
                    </a:stretch>
                  </pic:blipFill>
                  <pic:spPr>
                    <a:xfrm>
                      <a:off x="0" y="0"/>
                      <a:ext cx="3345124" cy="1839853"/>
                    </a:xfrm>
                    <a:prstGeom prst="rect">
                      <a:avLst/>
                    </a:prstGeom>
                  </pic:spPr>
                </pic:pic>
              </a:graphicData>
            </a:graphic>
          </wp:inline>
        </w:drawing>
      </w:r>
    </w:p>
    <w:p w14:paraId="77907E8D" w14:textId="1F214C92" w:rsidR="00545025" w:rsidRDefault="00545025"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904864">
        <w:rPr>
          <w:rFonts w:ascii="Times New Roman" w:hAnsi="Times New Roman" w:cs="Times New Roman"/>
          <w:sz w:val="28"/>
        </w:rPr>
        <w:t>2</w:t>
      </w:r>
      <w:r w:rsidRPr="00545025">
        <w:rPr>
          <w:rFonts w:ascii="Times New Roman" w:hAnsi="Times New Roman" w:cs="Times New Roman"/>
          <w:sz w:val="28"/>
        </w:rPr>
        <w:t xml:space="preserve">. </w:t>
      </w:r>
      <w:r w:rsidR="005D1265">
        <w:rPr>
          <w:rFonts w:ascii="Times New Roman" w:hAnsi="Times New Roman" w:cs="Times New Roman"/>
          <w:sz w:val="28"/>
        </w:rPr>
        <w:t>Каскадная</w:t>
      </w:r>
      <w:r w:rsidRPr="00AE2106">
        <w:rPr>
          <w:rFonts w:ascii="Times New Roman" w:hAnsi="Times New Roman" w:cs="Times New Roman"/>
          <w:sz w:val="28"/>
        </w:rPr>
        <w:t xml:space="preserve"> модель</w:t>
      </w:r>
      <w:r w:rsidR="005D1265">
        <w:rPr>
          <w:rFonts w:ascii="Times New Roman" w:hAnsi="Times New Roman" w:cs="Times New Roman"/>
          <w:sz w:val="28"/>
        </w:rPr>
        <w:t xml:space="preserve"> с возвратами</w:t>
      </w:r>
    </w:p>
    <w:p w14:paraId="133B06E9" w14:textId="77777777" w:rsidR="00806FAD" w:rsidRPr="00AE2106" w:rsidRDefault="00806FAD" w:rsidP="0012610C">
      <w:pPr>
        <w:spacing w:after="0" w:line="240" w:lineRule="auto"/>
        <w:jc w:val="center"/>
        <w:rPr>
          <w:rFonts w:ascii="Times New Roman" w:hAnsi="Times New Roman" w:cs="Times New Roman"/>
          <w:sz w:val="28"/>
        </w:rPr>
      </w:pPr>
    </w:p>
    <w:p w14:paraId="3210A486" w14:textId="3774E1D2" w:rsidR="00806FAD" w:rsidRDefault="00A81DFD" w:rsidP="0012610C">
      <w:pPr>
        <w:pStyle w:val="2"/>
        <w:spacing w:line="240" w:lineRule="auto"/>
      </w:pPr>
      <w:bookmarkStart w:id="7" w:name="_Toc194944594"/>
      <w:r>
        <w:t>2.</w:t>
      </w:r>
      <w:r w:rsidR="00CD56CA">
        <w:t xml:space="preserve">3. </w:t>
      </w:r>
      <w:r w:rsidR="002B78AE">
        <w:t>Спиральная моде</w:t>
      </w:r>
      <w:r w:rsidR="002B78AE" w:rsidRPr="000315A3">
        <w:t>ль</w:t>
      </w:r>
      <w:bookmarkEnd w:id="7"/>
    </w:p>
    <w:p w14:paraId="4845F2A1" w14:textId="24E3A3FB"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Спиральная модель сочетает в себе элементы каскадного подхода и итеративной разработки, организуя процесс в виде повторяющихся циклов (или витков спирали), каждый из которых включает планирование, анализ рисков, проектирование, реализацию и тестирование. Она направлена на постоянное уточнение требований и совершенствование продукта с учётом обратной связи и накопленного опыта на каждом витке.</w:t>
      </w:r>
    </w:p>
    <w:p w14:paraId="3E79E920"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К её основным достоинствам можно отнести высокую гибкость и ориентированность на управление рисками. Эта модель позволяет постепенно уточнять требования и уменьшать неопределённость, а также своевременно выявлять потенциальные проблемы. Благодаря этому она особенно эффективна в сложных и дорогостоящих проектах, где важно избежать ошибок на ранних стадиях. Участники проекта могут регулярно получать рабочие версии и корректировать курс по мере необходимости.</w:t>
      </w:r>
    </w:p>
    <w:p w14:paraId="54367A9F" w14:textId="2DBDB3D4" w:rsidR="005D1265" w:rsidRPr="005D1265"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Однако у спиральной модели есть и свои слабые стороны. Она требует тщательного планирования, профессиональной оценки рисков и более высокой квалификации команды. Также процесс может быть дорогим и затяжным, особенно если циклов слишком много. В проектах с ограниченным бюджетом или сроками она может оказаться избыточной, а её сложность нередко делает внедрение затруднительным для небольших команд.</w:t>
      </w:r>
      <w:r>
        <w:rPr>
          <w:rFonts w:ascii="Times New Roman" w:hAnsi="Times New Roman" w:cs="Times New Roman"/>
          <w:sz w:val="28"/>
        </w:rPr>
        <w:t xml:space="preserve"> </w:t>
      </w:r>
      <w:r w:rsidR="00D93FEB">
        <w:rPr>
          <w:rFonts w:ascii="Times New Roman" w:hAnsi="Times New Roman" w:cs="Times New Roman"/>
          <w:sz w:val="28"/>
          <w:lang w:val="en-US"/>
        </w:rPr>
        <w:t>[7]</w:t>
      </w:r>
    </w:p>
    <w:p w14:paraId="1F4A7C86" w14:textId="59CB8753" w:rsidR="00545025" w:rsidRDefault="005D1265" w:rsidP="0012610C">
      <w:pPr>
        <w:spacing w:after="0" w:line="240" w:lineRule="auto"/>
        <w:ind w:firstLine="708"/>
        <w:jc w:val="center"/>
        <w:rPr>
          <w:rFonts w:ascii="Times New Roman" w:hAnsi="Times New Roman" w:cs="Times New Roman"/>
          <w:sz w:val="28"/>
        </w:rPr>
      </w:pPr>
      <w:r w:rsidRPr="005D1265">
        <w:rPr>
          <w:rFonts w:ascii="Times New Roman" w:hAnsi="Times New Roman" w:cs="Times New Roman"/>
          <w:noProof/>
          <w:sz w:val="28"/>
          <w:lang w:eastAsia="ru-RU"/>
        </w:rPr>
        <w:lastRenderedPageBreak/>
        <w:drawing>
          <wp:inline distT="0" distB="0" distL="0" distR="0" wp14:anchorId="70135836" wp14:editId="2F10ACB0">
            <wp:extent cx="4089197" cy="3099903"/>
            <wp:effectExtent l="0" t="0" r="6985" b="5715"/>
            <wp:docPr id="816934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4358" name=""/>
                    <pic:cNvPicPr/>
                  </pic:nvPicPr>
                  <pic:blipFill>
                    <a:blip r:embed="rId10"/>
                    <a:stretch>
                      <a:fillRect/>
                    </a:stretch>
                  </pic:blipFill>
                  <pic:spPr>
                    <a:xfrm>
                      <a:off x="0" y="0"/>
                      <a:ext cx="4100805" cy="3108702"/>
                    </a:xfrm>
                    <a:prstGeom prst="rect">
                      <a:avLst/>
                    </a:prstGeom>
                  </pic:spPr>
                </pic:pic>
              </a:graphicData>
            </a:graphic>
          </wp:inline>
        </w:drawing>
      </w:r>
    </w:p>
    <w:p w14:paraId="08EBA9FC" w14:textId="745D2EA8" w:rsidR="00E136F7" w:rsidRPr="00AE2106"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904864">
        <w:rPr>
          <w:rFonts w:ascii="Times New Roman" w:hAnsi="Times New Roman" w:cs="Times New Roman"/>
          <w:sz w:val="28"/>
        </w:rPr>
        <w:t>3</w:t>
      </w:r>
      <w:r w:rsidRPr="00545025">
        <w:rPr>
          <w:rFonts w:ascii="Times New Roman" w:hAnsi="Times New Roman" w:cs="Times New Roman"/>
          <w:sz w:val="28"/>
        </w:rPr>
        <w:t xml:space="preserve">. </w:t>
      </w:r>
      <w:r w:rsidR="005D1265">
        <w:rPr>
          <w:rFonts w:ascii="Times New Roman" w:hAnsi="Times New Roman" w:cs="Times New Roman"/>
          <w:sz w:val="28"/>
        </w:rPr>
        <w:t>Спиральная</w:t>
      </w:r>
      <w:r w:rsidRPr="00AE2106">
        <w:rPr>
          <w:rFonts w:ascii="Times New Roman" w:hAnsi="Times New Roman" w:cs="Times New Roman"/>
          <w:sz w:val="28"/>
        </w:rPr>
        <w:t xml:space="preserve"> модель</w:t>
      </w:r>
    </w:p>
    <w:p w14:paraId="1110A187" w14:textId="04FE40D0" w:rsidR="00A81DFD" w:rsidRPr="000315A3" w:rsidRDefault="00A81DFD" w:rsidP="000315A3">
      <w:pPr>
        <w:pStyle w:val="2"/>
        <w:spacing w:line="240" w:lineRule="auto"/>
      </w:pPr>
      <w:bookmarkStart w:id="8" w:name="_Toc194944595"/>
      <w:r>
        <w:t xml:space="preserve">2.4. </w:t>
      </w:r>
      <w:r>
        <w:rPr>
          <w:lang w:val="en-US"/>
        </w:rPr>
        <w:t>V</w:t>
      </w:r>
      <w:r w:rsidRPr="00A81DFD">
        <w:t>-</w:t>
      </w:r>
      <w:r>
        <w:t>модель</w:t>
      </w:r>
      <w:bookmarkEnd w:id="8"/>
    </w:p>
    <w:p w14:paraId="5EFE5485"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V-модель — это расширение каскадного подхода, в котором особое внимание уделяется параллельному планированию этапов тестирования. Каждой стадии разработки соответствует свой этап валидации и верификации, формируя структуру в виде буквы "V". Такой подход обеспечивает высокую степень контроля над качеством и надёжностью продукта.</w:t>
      </w:r>
    </w:p>
    <w:p w14:paraId="5DFD61CF"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Преимуществом этой модели является её чёткая ориентированность на проверку каждого результата разработки. Благодаря тому, что тестирование планируется заранее и идёт параллельно с реализацией, можно заблаговременно учитывать риски и повысить надёжность конечного продукта. V-модель хорошо подходит для проектов, где критично качество и стабильность, таких как банковские системы или медицинское ПО.</w:t>
      </w:r>
    </w:p>
    <w:p w14:paraId="70FD6D83" w14:textId="23CE6908" w:rsid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 xml:space="preserve">Однако она остаётся достаточно жёсткой и не приспособлена к частым изменениям требований. В случае пересмотра требований после начала разработки внесение изменений может оказаться затруднительным. Кроме того, при использовании этой модели пользователи также получают результат только в финале, что ограничивает их участие в процессе и делает внедрение изменений затратным. </w:t>
      </w:r>
      <w:r>
        <w:rPr>
          <w:rFonts w:ascii="Times New Roman" w:hAnsi="Times New Roman" w:cs="Times New Roman"/>
          <w:sz w:val="28"/>
          <w:lang w:val="en-US"/>
        </w:rPr>
        <w:t>[7]</w:t>
      </w:r>
    </w:p>
    <w:p w14:paraId="1E4E6FF7" w14:textId="77777777" w:rsidR="005D1265" w:rsidRPr="005D1265" w:rsidRDefault="005D1265" w:rsidP="0012610C">
      <w:pPr>
        <w:spacing w:after="0" w:line="240" w:lineRule="auto"/>
        <w:ind w:firstLine="708"/>
        <w:jc w:val="both"/>
        <w:rPr>
          <w:rFonts w:ascii="Times New Roman" w:hAnsi="Times New Roman" w:cs="Times New Roman"/>
          <w:sz w:val="28"/>
        </w:rPr>
      </w:pPr>
    </w:p>
    <w:p w14:paraId="455F4177" w14:textId="77777777" w:rsidR="00A81DFD" w:rsidRDefault="00A81DFD" w:rsidP="0012610C">
      <w:pPr>
        <w:spacing w:after="0" w:line="240" w:lineRule="auto"/>
        <w:ind w:firstLine="708"/>
        <w:jc w:val="center"/>
        <w:rPr>
          <w:rFonts w:ascii="Times New Roman" w:hAnsi="Times New Roman" w:cs="Times New Roman"/>
          <w:sz w:val="28"/>
        </w:rPr>
      </w:pPr>
      <w:r>
        <w:rPr>
          <w:noProof/>
          <w:lang w:eastAsia="ru-RU"/>
        </w:rPr>
        <w:lastRenderedPageBreak/>
        <w:drawing>
          <wp:inline distT="0" distB="0" distL="0" distR="0" wp14:anchorId="4A66BDB2" wp14:editId="34B3D444">
            <wp:extent cx="3415496" cy="2215447"/>
            <wp:effectExtent l="0" t="0" r="0" b="0"/>
            <wp:docPr id="358359991" name="Picture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672" cy="2222048"/>
                    </a:xfrm>
                    <a:prstGeom prst="rect">
                      <a:avLst/>
                    </a:prstGeom>
                    <a:noFill/>
                    <a:ln>
                      <a:noFill/>
                    </a:ln>
                  </pic:spPr>
                </pic:pic>
              </a:graphicData>
            </a:graphic>
          </wp:inline>
        </w:drawing>
      </w:r>
    </w:p>
    <w:p w14:paraId="725F3AFC" w14:textId="6462E791" w:rsidR="00A81DFD" w:rsidRPr="00AE2106" w:rsidRDefault="00A81DFD"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5D1265">
        <w:rPr>
          <w:rFonts w:ascii="Times New Roman" w:hAnsi="Times New Roman" w:cs="Times New Roman"/>
          <w:sz w:val="28"/>
        </w:rPr>
        <w:t>4</w:t>
      </w:r>
      <w:r w:rsidRPr="00545025">
        <w:rPr>
          <w:rFonts w:ascii="Times New Roman" w:hAnsi="Times New Roman" w:cs="Times New Roman"/>
          <w:sz w:val="28"/>
        </w:rPr>
        <w:t xml:space="preserve">. </w:t>
      </w:r>
      <w:r w:rsidRPr="00AE2106">
        <w:rPr>
          <w:rFonts w:ascii="Times New Roman" w:hAnsi="Times New Roman" w:cs="Times New Roman"/>
          <w:sz w:val="28"/>
        </w:rPr>
        <w:t>V-образная модель</w:t>
      </w:r>
    </w:p>
    <w:p w14:paraId="325F6E37" w14:textId="77777777" w:rsidR="00806FAD" w:rsidRDefault="00806FAD" w:rsidP="0012610C">
      <w:pPr>
        <w:spacing w:after="0" w:line="240" w:lineRule="auto"/>
        <w:ind w:firstLine="708"/>
        <w:jc w:val="both"/>
        <w:rPr>
          <w:rFonts w:ascii="Times New Roman" w:hAnsi="Times New Roman" w:cs="Times New Roman"/>
          <w:sz w:val="28"/>
        </w:rPr>
      </w:pPr>
    </w:p>
    <w:p w14:paraId="301D6723" w14:textId="6709FB65" w:rsidR="00806FAD" w:rsidRPr="000315A3" w:rsidRDefault="00A81DFD" w:rsidP="000315A3">
      <w:pPr>
        <w:pStyle w:val="2"/>
        <w:spacing w:line="240" w:lineRule="auto"/>
      </w:pPr>
      <w:bookmarkStart w:id="9" w:name="_Toc194944596"/>
      <w:r>
        <w:t>2.5</w:t>
      </w:r>
      <w:r w:rsidR="00CD56CA">
        <w:t xml:space="preserve">. </w:t>
      </w:r>
      <w:r w:rsidR="00AE2106" w:rsidRPr="00AE2106">
        <w:t>Итеративная модель</w:t>
      </w:r>
      <w:bookmarkEnd w:id="9"/>
    </w:p>
    <w:p w14:paraId="7C1F15C1"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Итеративная модель основывается на повторении циклов разработки, в которых каждый следующий этап уточняет, дополняет и улучшает предыдущий. Вместо того чтобы разрабатывать всю систему сразу, команда постепенно создаёт рабочие версии продукта, улучшая их с каждой новой итерацией. Такой подход позволяет адаптироваться к изменениям и развивать проект на основе обратной связи.</w:t>
      </w:r>
    </w:p>
    <w:p w14:paraId="4F92769D"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Сильной стороной итеративной модели является её гибкость: проект не нужно полностью определять заранее, можно корректировать требования по мере появления новых данных. Кроме того, пользователи вовлекаются в процесс уже на ранних стадиях, получают промежуточные версии продукта и дают обратную связь. Это способствует созданию более качественного решения, максимально соответствующего потребностям заказчика.</w:t>
      </w:r>
    </w:p>
    <w:p w14:paraId="6BE16BD4" w14:textId="20FD3D15" w:rsidR="00AE2106"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 xml:space="preserve">Тем не менее, итеративный подход требует хорошего управления и постоянного взаимодействия с заказчиком. Без чёткой стратегии развития можно попасть в "ловушку бесконечной доработки", когда проект затягивается из-за постоянных изменений. Также важно учитывать, что каждая итерация требует ресурсов, а неправильная оценка сроков может привести к перерасходу бюджета. </w:t>
      </w:r>
      <w:r w:rsidR="00D93FEB" w:rsidRPr="00A81DFD">
        <w:rPr>
          <w:rFonts w:ascii="Times New Roman" w:hAnsi="Times New Roman" w:cs="Times New Roman"/>
          <w:sz w:val="28"/>
        </w:rPr>
        <w:t>[7]</w:t>
      </w:r>
    </w:p>
    <w:p w14:paraId="464690D4" w14:textId="37DF7A4E" w:rsidR="00545025" w:rsidRDefault="00CB2225" w:rsidP="0012610C">
      <w:pPr>
        <w:spacing w:after="0" w:line="240" w:lineRule="auto"/>
        <w:ind w:firstLine="708"/>
        <w:jc w:val="center"/>
        <w:rPr>
          <w:rFonts w:ascii="Times New Roman" w:hAnsi="Times New Roman" w:cs="Times New Roman"/>
          <w:sz w:val="28"/>
        </w:rPr>
      </w:pPr>
      <w:r>
        <w:rPr>
          <w:noProof/>
        </w:rPr>
        <w:lastRenderedPageBreak/>
        <w:drawing>
          <wp:inline distT="0" distB="0" distL="0" distR="0" wp14:anchorId="1363D416" wp14:editId="2D8E4128">
            <wp:extent cx="3652326" cy="2661864"/>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5040" cy="2671130"/>
                    </a:xfrm>
                    <a:prstGeom prst="rect">
                      <a:avLst/>
                    </a:prstGeom>
                    <a:noFill/>
                  </pic:spPr>
                </pic:pic>
              </a:graphicData>
            </a:graphic>
          </wp:inline>
        </w:drawing>
      </w:r>
    </w:p>
    <w:p w14:paraId="5C8ABBE0" w14:textId="67BBA184" w:rsidR="00E46D20" w:rsidRDefault="00E136F7" w:rsidP="0010435F">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5D1265">
        <w:rPr>
          <w:rFonts w:ascii="Times New Roman" w:hAnsi="Times New Roman" w:cs="Times New Roman"/>
          <w:sz w:val="28"/>
        </w:rPr>
        <w:t>5</w:t>
      </w:r>
      <w:r w:rsidRPr="00545025">
        <w:rPr>
          <w:rFonts w:ascii="Times New Roman" w:hAnsi="Times New Roman" w:cs="Times New Roman"/>
          <w:sz w:val="28"/>
        </w:rPr>
        <w:t xml:space="preserve">. </w:t>
      </w:r>
      <w:r w:rsidRPr="00AE2106">
        <w:rPr>
          <w:rFonts w:ascii="Times New Roman" w:hAnsi="Times New Roman" w:cs="Times New Roman"/>
          <w:sz w:val="28"/>
        </w:rPr>
        <w:t>Итеративная модель</w:t>
      </w:r>
    </w:p>
    <w:p w14:paraId="7D78ABFB" w14:textId="29092D5A" w:rsidR="00E46D20" w:rsidRPr="000315A3" w:rsidRDefault="00A81DFD" w:rsidP="000315A3">
      <w:pPr>
        <w:pStyle w:val="2"/>
        <w:spacing w:line="240" w:lineRule="auto"/>
      </w:pPr>
      <w:bookmarkStart w:id="10" w:name="_Toc194944597"/>
      <w:r>
        <w:t>2.</w:t>
      </w:r>
      <w:r w:rsidR="00EE255A" w:rsidRPr="005352F8">
        <w:t>6</w:t>
      </w:r>
      <w:r w:rsidR="00CD56CA">
        <w:t xml:space="preserve">. </w:t>
      </w:r>
      <w:r w:rsidRPr="00A81DFD">
        <w:rPr>
          <w:rFonts w:cs="Times New Roman"/>
        </w:rPr>
        <w:t xml:space="preserve">Инкрементная </w:t>
      </w:r>
      <w:r w:rsidR="00AE2106" w:rsidRPr="00AE2106">
        <w:t>модель</w:t>
      </w:r>
      <w:bookmarkEnd w:id="10"/>
    </w:p>
    <w:p w14:paraId="1E1555DC"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Инкрементная модель предполагает поэтапное наращивание функциональности системы, когда каждая новая версия добавляет к уже существующей новые возможности. При этом каждый инкремент представляет собой законченный блок, который можно протестировать и внедрить независимо. Разработка ведётся постепенно, и пользователи могут использовать часть системы ещё до завершения всего проекта.</w:t>
      </w:r>
    </w:p>
    <w:p w14:paraId="338B995C"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К её достоинствам относится возможность быстрого запуска базовой версии и постепенного её расширения. Это даёт заказчику возможность начать использовать продукт и получать пользу ещё до полного завершения разработки. Также такой подход позволяет лучше управлять рисками и контролировать бюджет, ведь каждый инкремент — это самостоятельный этап с чёткими задачами.</w:t>
      </w:r>
    </w:p>
    <w:p w14:paraId="1962D91A" w14:textId="3778E79E" w:rsidR="00AE2106"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С другой стороны, важно внимательно планировать структуру системы, чтобы каждый инкремент логично дополнял предыдущие и не возникало проблем с интеграцией. Неудачная реализация одного блока может повлиять на всю систему. Кроме того, проект может затянуться, если будет слишком много этапов, или если заказчик начнёт постоянно менять требования на основе промежуточных версий.</w:t>
      </w:r>
      <w:r w:rsidR="00D93FEB" w:rsidRPr="00A81DFD">
        <w:rPr>
          <w:rFonts w:ascii="Times New Roman" w:hAnsi="Times New Roman" w:cs="Times New Roman"/>
          <w:sz w:val="28"/>
        </w:rPr>
        <w:t xml:space="preserve"> </w:t>
      </w:r>
      <w:r w:rsidR="00D93FEB">
        <w:rPr>
          <w:rFonts w:ascii="Times New Roman" w:hAnsi="Times New Roman" w:cs="Times New Roman"/>
          <w:sz w:val="28"/>
          <w:lang w:val="en-US"/>
        </w:rPr>
        <w:t>[7]</w:t>
      </w:r>
    </w:p>
    <w:p w14:paraId="20588034" w14:textId="77777777" w:rsidR="005D1265" w:rsidRPr="005D1265" w:rsidRDefault="005D1265" w:rsidP="0012610C">
      <w:pPr>
        <w:spacing w:after="0" w:line="240" w:lineRule="auto"/>
        <w:ind w:firstLine="708"/>
        <w:jc w:val="both"/>
        <w:rPr>
          <w:rFonts w:ascii="Times New Roman" w:hAnsi="Times New Roman" w:cs="Times New Roman"/>
          <w:sz w:val="28"/>
        </w:rPr>
      </w:pPr>
    </w:p>
    <w:p w14:paraId="1B0AE6D1" w14:textId="6927DAC7"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lastRenderedPageBreak/>
        <w:drawing>
          <wp:inline distT="0" distB="0" distL="0" distR="0" wp14:anchorId="3900E540" wp14:editId="41336BAF">
            <wp:extent cx="4164109" cy="2229384"/>
            <wp:effectExtent l="0" t="0" r="8255" b="0"/>
            <wp:docPr id="263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563" name=""/>
                    <pic:cNvPicPr/>
                  </pic:nvPicPr>
                  <pic:blipFill>
                    <a:blip r:embed="rId13"/>
                    <a:stretch>
                      <a:fillRect/>
                    </a:stretch>
                  </pic:blipFill>
                  <pic:spPr>
                    <a:xfrm>
                      <a:off x="0" y="0"/>
                      <a:ext cx="4169697" cy="2232376"/>
                    </a:xfrm>
                    <a:prstGeom prst="rect">
                      <a:avLst/>
                    </a:prstGeom>
                  </pic:spPr>
                </pic:pic>
              </a:graphicData>
            </a:graphic>
          </wp:inline>
        </w:drawing>
      </w:r>
    </w:p>
    <w:p w14:paraId="0ACAC747" w14:textId="322C1912" w:rsidR="00E136F7" w:rsidRPr="00681222" w:rsidRDefault="00E136F7" w:rsidP="0012610C">
      <w:pPr>
        <w:spacing w:after="0" w:line="240" w:lineRule="auto"/>
        <w:jc w:val="center"/>
        <w:rPr>
          <w:rFonts w:ascii="Times New Roman" w:hAnsi="Times New Roman" w:cs="Times New Roman"/>
          <w:color w:val="FF0000"/>
          <w:sz w:val="28"/>
        </w:rPr>
      </w:pPr>
      <w:r w:rsidRPr="00B63333">
        <w:rPr>
          <w:rFonts w:ascii="Times New Roman" w:hAnsi="Times New Roman" w:cs="Times New Roman"/>
          <w:sz w:val="28"/>
        </w:rPr>
        <w:t>Рис.</w:t>
      </w:r>
      <w:r w:rsidR="005D1265" w:rsidRPr="00B63333">
        <w:rPr>
          <w:rFonts w:ascii="Times New Roman" w:hAnsi="Times New Roman" w:cs="Times New Roman"/>
          <w:sz w:val="28"/>
        </w:rPr>
        <w:t>6</w:t>
      </w:r>
      <w:r w:rsidRPr="00B63333">
        <w:rPr>
          <w:rFonts w:ascii="Times New Roman" w:hAnsi="Times New Roman" w:cs="Times New Roman"/>
          <w:sz w:val="28"/>
        </w:rPr>
        <w:t>. Инкрементальная модель</w:t>
      </w:r>
      <w:r w:rsidR="00681222" w:rsidRPr="00B63333">
        <w:rPr>
          <w:rFonts w:ascii="Times New Roman" w:hAnsi="Times New Roman" w:cs="Times New Roman"/>
          <w:sz w:val="28"/>
        </w:rPr>
        <w:t xml:space="preserve"> </w:t>
      </w:r>
    </w:p>
    <w:p w14:paraId="219CF31A" w14:textId="77777777" w:rsidR="00806FAD" w:rsidRDefault="00806FAD" w:rsidP="0012610C">
      <w:pPr>
        <w:spacing w:after="0" w:line="240" w:lineRule="auto"/>
        <w:ind w:firstLine="708"/>
        <w:jc w:val="both"/>
        <w:rPr>
          <w:rFonts w:ascii="Times New Roman" w:hAnsi="Times New Roman" w:cs="Times New Roman"/>
          <w:sz w:val="28"/>
        </w:rPr>
      </w:pPr>
    </w:p>
    <w:p w14:paraId="0BD9DBA0" w14:textId="2B4223BE" w:rsidR="006D01ED" w:rsidRPr="000315A3" w:rsidRDefault="006D01ED" w:rsidP="000315A3">
      <w:pPr>
        <w:pStyle w:val="2"/>
        <w:spacing w:line="240" w:lineRule="auto"/>
      </w:pPr>
      <w:bookmarkStart w:id="11" w:name="_Toc194944598"/>
      <w:r w:rsidRPr="006D01ED">
        <w:t>2.</w:t>
      </w:r>
      <w:r w:rsidR="00EE255A" w:rsidRPr="005352F8">
        <w:t>7</w:t>
      </w:r>
      <w:r w:rsidRPr="00E86E0D">
        <w:t xml:space="preserve">. </w:t>
      </w:r>
      <w:r w:rsidRPr="00E136F7">
        <w:rPr>
          <w:lang w:val="en-US"/>
        </w:rPr>
        <w:t>Agile</w:t>
      </w:r>
      <w:bookmarkEnd w:id="11"/>
    </w:p>
    <w:p w14:paraId="6565F0AA"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Agile — это гибкая методология, в которой процесс разработки разбит на короткие циклы, направленные на быстрое создание рабочих версий продукта. Основная идея Agile — это постоянное сотрудничество с заказчиком, отзывчивость к изменениям и упор на создаваемую ценность. Команда работает небольшими итерациями, демонстрируя результат по завершении каждой из них.</w:t>
      </w:r>
    </w:p>
    <w:p w14:paraId="12CE888C"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Одним из главных плюсов Agile является его приспособляемость. Изменения требований, новые идеи или корректировки от заказчика могут быть быстро учтены без необходимости переписывать весь проект. Пользователь получает рабочий продукт на ранних стадиях и может вносить предложения, что повышает удовлетворённость и снижает риск ошибок. Команда при этом становится более автономной, вовлечённой и мотивированной.</w:t>
      </w:r>
    </w:p>
    <w:p w14:paraId="7CE44B67" w14:textId="73F93589" w:rsid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Agile может быть неэффективен без достаточного уровня самоорганизации и зрелости команды. Без чёткой стратегии проект может пойти по неверному пути, особенно если заказчик сам не до конца понимает, чего хочет. Также такая методология требует постоянной вовлечённости всех участников, что не всегда возможно в условиях жёстких корпоративных структур. </w:t>
      </w:r>
      <w:r>
        <w:rPr>
          <w:rFonts w:ascii="Times New Roman" w:hAnsi="Times New Roman" w:cs="Times New Roman"/>
          <w:sz w:val="28"/>
          <w:lang w:val="en-US"/>
        </w:rPr>
        <w:t>[7]</w:t>
      </w:r>
    </w:p>
    <w:p w14:paraId="5D2DA434" w14:textId="6362F736" w:rsidR="006D01ED" w:rsidRPr="00545025" w:rsidRDefault="007D1A55" w:rsidP="0012610C">
      <w:pPr>
        <w:spacing w:after="0" w:line="240" w:lineRule="auto"/>
        <w:jc w:val="center"/>
        <w:rPr>
          <w:rFonts w:ascii="Times New Roman" w:hAnsi="Times New Roman" w:cs="Times New Roman"/>
          <w:sz w:val="28"/>
        </w:rPr>
      </w:pPr>
      <w:r w:rsidRPr="007D1A55">
        <w:rPr>
          <w:noProof/>
          <w:lang w:eastAsia="ru-RU"/>
        </w:rPr>
        <w:lastRenderedPageBreak/>
        <w:drawing>
          <wp:inline distT="0" distB="0" distL="0" distR="0" wp14:anchorId="66B2C28F" wp14:editId="72DED006">
            <wp:extent cx="3378442" cy="3352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496" cy="3381634"/>
                    </a:xfrm>
                    <a:prstGeom prst="rect">
                      <a:avLst/>
                    </a:prstGeom>
                  </pic:spPr>
                </pic:pic>
              </a:graphicData>
            </a:graphic>
          </wp:inline>
        </w:drawing>
      </w:r>
    </w:p>
    <w:p w14:paraId="3B014D69" w14:textId="66EFB44C" w:rsidR="006D01ED" w:rsidRPr="006D01ED" w:rsidRDefault="006D01ED"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6D01ED">
        <w:rPr>
          <w:rFonts w:ascii="Times New Roman" w:hAnsi="Times New Roman" w:cs="Times New Roman"/>
          <w:sz w:val="28"/>
        </w:rPr>
        <w:t>.</w:t>
      </w:r>
      <w:r w:rsidR="005D1265">
        <w:rPr>
          <w:rFonts w:ascii="Times New Roman" w:hAnsi="Times New Roman" w:cs="Times New Roman"/>
          <w:sz w:val="28"/>
        </w:rPr>
        <w:t>7</w:t>
      </w:r>
      <w:r w:rsidRPr="006D01ED">
        <w:rPr>
          <w:rFonts w:ascii="Times New Roman" w:hAnsi="Times New Roman" w:cs="Times New Roman"/>
          <w:sz w:val="28"/>
        </w:rPr>
        <w:t xml:space="preserve">. </w:t>
      </w:r>
      <w:r w:rsidRPr="00545025">
        <w:rPr>
          <w:rFonts w:ascii="Times New Roman" w:hAnsi="Times New Roman" w:cs="Times New Roman"/>
          <w:sz w:val="28"/>
        </w:rPr>
        <w:t>Методология</w:t>
      </w:r>
      <w:r w:rsidRPr="006D01ED">
        <w:rPr>
          <w:rFonts w:ascii="Times New Roman" w:hAnsi="Times New Roman" w:cs="Times New Roman"/>
          <w:sz w:val="28"/>
        </w:rPr>
        <w:t xml:space="preserve"> </w:t>
      </w:r>
      <w:r w:rsidRPr="00545025">
        <w:rPr>
          <w:rFonts w:ascii="Times New Roman" w:hAnsi="Times New Roman" w:cs="Times New Roman"/>
          <w:sz w:val="28"/>
        </w:rPr>
        <w:t>разработки</w:t>
      </w:r>
      <w:r w:rsidRPr="006D01ED">
        <w:rPr>
          <w:rFonts w:ascii="Times New Roman" w:hAnsi="Times New Roman" w:cs="Times New Roman"/>
          <w:sz w:val="28"/>
        </w:rPr>
        <w:t xml:space="preserve"> </w:t>
      </w:r>
      <w:r w:rsidRPr="00545025">
        <w:rPr>
          <w:rFonts w:ascii="Times New Roman" w:hAnsi="Times New Roman" w:cs="Times New Roman"/>
          <w:sz w:val="28"/>
          <w:lang w:val="en-US"/>
        </w:rPr>
        <w:t>Agile</w:t>
      </w:r>
    </w:p>
    <w:p w14:paraId="121F45AC" w14:textId="77777777" w:rsidR="006D01ED" w:rsidRPr="006D01ED" w:rsidRDefault="006D01ED" w:rsidP="0012610C">
      <w:pPr>
        <w:spacing w:after="0" w:line="240" w:lineRule="auto"/>
        <w:ind w:firstLine="708"/>
        <w:jc w:val="both"/>
        <w:rPr>
          <w:rFonts w:ascii="Times New Roman" w:hAnsi="Times New Roman" w:cs="Times New Roman"/>
          <w:sz w:val="28"/>
        </w:rPr>
      </w:pPr>
    </w:p>
    <w:p w14:paraId="62730378" w14:textId="71E2F79D" w:rsidR="00D93FEB" w:rsidRPr="000315A3" w:rsidRDefault="006D01ED" w:rsidP="000315A3">
      <w:pPr>
        <w:pStyle w:val="2"/>
        <w:spacing w:line="240" w:lineRule="auto"/>
      </w:pPr>
      <w:bookmarkStart w:id="12" w:name="_Toc194944599"/>
      <w:r w:rsidRPr="005352F8">
        <w:t>2.</w:t>
      </w:r>
      <w:r w:rsidR="00EE255A" w:rsidRPr="005352F8">
        <w:t>8</w:t>
      </w:r>
      <w:r w:rsidR="00CD56CA">
        <w:t xml:space="preserve">. </w:t>
      </w:r>
      <w:r w:rsidR="00E46D20">
        <w:rPr>
          <w:lang w:val="en-US"/>
        </w:rPr>
        <w:t>SCRUM</w:t>
      </w:r>
      <w:bookmarkEnd w:id="12"/>
    </w:p>
    <w:p w14:paraId="364F5067"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SCRUM — это одна из самых популярных реализаций Agile, построенная на чётко структурированных ролях (Scrum Master, Product Owner и команда разработки) и повторяющихся спринтах продолжительностью 1–4 недели. В каждом спринте команда создаёт работающий фрагмент продукта, который затем оценивается и дорабатывается.</w:t>
      </w:r>
    </w:p>
    <w:p w14:paraId="1BCC5C8E"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Преимуществом SCRUM является высокая управляемость и прозрачность процессов. Команда регулярно оценивает свой прогресс, устраняет препятствия и получает обратную связь. Такая структура способствует постоянному улучшению продукта и повышает вовлечённость участников. Кроме того, SCRUM помогает быстрее выявлять неэффективные практики и заменять их более результативными.</w:t>
      </w:r>
    </w:p>
    <w:p w14:paraId="3E59EBA1" w14:textId="2CDC8030" w:rsidR="00806FA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SCRUM требует дисциплины и понимания принципов методологии от всех участников. При неправильной постановке задач или неэффективной роли Scrum-мастера процесс может утратить свою эффективность. Также для сложных и долгосрочных проектов SCRUM может оказаться слишком фрагментированным, особенно если задачи зависят друг от друга и требуют комплексной координации. </w:t>
      </w:r>
      <w:r w:rsidR="00D93FEB">
        <w:rPr>
          <w:rFonts w:ascii="Times New Roman" w:hAnsi="Times New Roman" w:cs="Times New Roman"/>
          <w:sz w:val="28"/>
          <w:lang w:val="en-US"/>
        </w:rPr>
        <w:t>[7]</w:t>
      </w:r>
    </w:p>
    <w:p w14:paraId="614916AA" w14:textId="01F9366D" w:rsidR="00E46D20" w:rsidRDefault="00E46D20" w:rsidP="0012610C">
      <w:pPr>
        <w:spacing w:after="0" w:line="240" w:lineRule="auto"/>
        <w:ind w:firstLine="708"/>
        <w:jc w:val="center"/>
        <w:rPr>
          <w:rFonts w:ascii="Times New Roman" w:hAnsi="Times New Roman" w:cs="Times New Roman"/>
          <w:sz w:val="28"/>
        </w:rPr>
      </w:pPr>
      <w:r w:rsidRPr="00E46D20">
        <w:rPr>
          <w:rFonts w:ascii="Times New Roman" w:hAnsi="Times New Roman" w:cs="Times New Roman"/>
          <w:noProof/>
          <w:sz w:val="28"/>
          <w:lang w:eastAsia="ru-RU"/>
        </w:rPr>
        <w:lastRenderedPageBreak/>
        <w:drawing>
          <wp:inline distT="0" distB="0" distL="0" distR="0" wp14:anchorId="50A9A978" wp14:editId="15688609">
            <wp:extent cx="4210050" cy="4005040"/>
            <wp:effectExtent l="0" t="0" r="0" b="0"/>
            <wp:docPr id="153394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8330" name=""/>
                    <pic:cNvPicPr/>
                  </pic:nvPicPr>
                  <pic:blipFill>
                    <a:blip r:embed="rId15"/>
                    <a:stretch>
                      <a:fillRect/>
                    </a:stretch>
                  </pic:blipFill>
                  <pic:spPr>
                    <a:xfrm>
                      <a:off x="0" y="0"/>
                      <a:ext cx="4232403" cy="4026305"/>
                    </a:xfrm>
                    <a:prstGeom prst="rect">
                      <a:avLst/>
                    </a:prstGeom>
                  </pic:spPr>
                </pic:pic>
              </a:graphicData>
            </a:graphic>
          </wp:inline>
        </w:drawing>
      </w:r>
    </w:p>
    <w:p w14:paraId="3764CB1E" w14:textId="41C3019B" w:rsidR="00E46D20" w:rsidRPr="00F82E4C" w:rsidRDefault="00E46D20"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5352F8">
        <w:rPr>
          <w:rFonts w:ascii="Times New Roman" w:hAnsi="Times New Roman" w:cs="Times New Roman"/>
          <w:sz w:val="28"/>
        </w:rPr>
        <w:t>.</w:t>
      </w:r>
      <w:r w:rsidR="005D1265">
        <w:rPr>
          <w:rFonts w:ascii="Times New Roman" w:hAnsi="Times New Roman" w:cs="Times New Roman"/>
          <w:sz w:val="28"/>
        </w:rPr>
        <w:t>8</w:t>
      </w:r>
      <w:r w:rsidRPr="005352F8">
        <w:rPr>
          <w:rFonts w:ascii="Times New Roman" w:hAnsi="Times New Roman" w:cs="Times New Roman"/>
          <w:sz w:val="28"/>
        </w:rPr>
        <w:t xml:space="preserve">. </w:t>
      </w:r>
      <w:r w:rsidR="0010435F">
        <w:rPr>
          <w:rFonts w:ascii="Times New Roman" w:hAnsi="Times New Roman" w:cs="Times New Roman"/>
          <w:sz w:val="28"/>
        </w:rPr>
        <w:t>М</w:t>
      </w:r>
      <w:r w:rsidRPr="00AE2106">
        <w:rPr>
          <w:rFonts w:ascii="Times New Roman" w:hAnsi="Times New Roman" w:cs="Times New Roman"/>
          <w:sz w:val="28"/>
        </w:rPr>
        <w:t>одель</w:t>
      </w:r>
      <w:r w:rsidR="0010435F">
        <w:rPr>
          <w:rFonts w:ascii="Times New Roman" w:hAnsi="Times New Roman" w:cs="Times New Roman"/>
          <w:sz w:val="28"/>
        </w:rPr>
        <w:t xml:space="preserve"> </w:t>
      </w:r>
      <w:r w:rsidR="0010435F">
        <w:rPr>
          <w:rFonts w:ascii="Times New Roman" w:hAnsi="Times New Roman" w:cs="Times New Roman"/>
          <w:sz w:val="28"/>
          <w:lang w:val="en-US"/>
        </w:rPr>
        <w:t>SCRUM</w:t>
      </w:r>
    </w:p>
    <w:p w14:paraId="2DE7F544" w14:textId="77777777" w:rsidR="00004BC1" w:rsidRDefault="00004BC1" w:rsidP="0012610C">
      <w:pPr>
        <w:spacing w:after="0" w:line="240" w:lineRule="auto"/>
        <w:rPr>
          <w:rFonts w:ascii="Times New Roman" w:hAnsi="Times New Roman" w:cs="Times New Roman"/>
          <w:sz w:val="28"/>
        </w:rPr>
      </w:pPr>
    </w:p>
    <w:p w14:paraId="659AE4CA" w14:textId="77777777" w:rsidR="005D1265" w:rsidRPr="005D1265" w:rsidRDefault="005D1265" w:rsidP="0012610C">
      <w:pPr>
        <w:spacing w:after="0" w:line="240" w:lineRule="auto"/>
        <w:rPr>
          <w:rFonts w:ascii="Times New Roman" w:hAnsi="Times New Roman" w:cs="Times New Roman"/>
          <w:sz w:val="28"/>
        </w:rPr>
      </w:pPr>
    </w:p>
    <w:p w14:paraId="62D34B3C" w14:textId="2430351F" w:rsidR="00EE255A" w:rsidRPr="0010435F" w:rsidRDefault="006D01ED" w:rsidP="0010435F">
      <w:pPr>
        <w:pStyle w:val="2"/>
        <w:spacing w:line="240" w:lineRule="auto"/>
      </w:pPr>
      <w:bookmarkStart w:id="13" w:name="_Toc194944600"/>
      <w:r w:rsidRPr="005352F8">
        <w:t>2.</w:t>
      </w:r>
      <w:r w:rsidR="00CD56CA" w:rsidRPr="00F744D8">
        <w:t xml:space="preserve">9. </w:t>
      </w:r>
      <w:r w:rsidR="00AE2106" w:rsidRPr="00E86E0D">
        <w:rPr>
          <w:lang w:val="en-US"/>
        </w:rPr>
        <w:t>RAD</w:t>
      </w:r>
      <w:bookmarkEnd w:id="13"/>
    </w:p>
    <w:p w14:paraId="50C14F06" w14:textId="05532C33"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RAD — это методология, ориентированная на максимально быструю разработку программного обеспечения с помощью прототипирования, использования готовых компонентов и активного взаимодействия с пользователем. Процесс разработки делится на фазы, включающие быструю сборку, обратную связь и доработку.</w:t>
      </w:r>
    </w:p>
    <w:p w14:paraId="2301793D"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Основное достоинство RAD — это высокая скорость. Продукт разрабатывается быстро, и заказчик может сразу видеть, как работает система. Такой подход особенно полезен в условиях ограниченного времени, когда важна не столько полнота, сколько результат, пригодный для практического применения. Регулярные прототипы позволяют быстро проверять идеи и снижать риски.</w:t>
      </w:r>
    </w:p>
    <w:p w14:paraId="23BBEAD9" w14:textId="7CB71CD8" w:rsidR="00AE2106"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RAD не подходит для проектов с высокой технической сложностью или необходимостью строгой архитектуры. Быстрая разработка может привести к техническому долгу, особенно если акцент делается только на скорость. Также такая модель требует постоянного участия заказчика, что не всегда возможно в условиях корпоративной среды. </w:t>
      </w:r>
      <w:r w:rsidR="00D93FEB">
        <w:rPr>
          <w:rFonts w:ascii="Times New Roman" w:hAnsi="Times New Roman" w:cs="Times New Roman"/>
          <w:sz w:val="28"/>
          <w:lang w:val="en-US"/>
        </w:rPr>
        <w:t>[7]</w:t>
      </w:r>
    </w:p>
    <w:p w14:paraId="35194089" w14:textId="6A0D5AC5"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lastRenderedPageBreak/>
        <w:drawing>
          <wp:inline distT="0" distB="0" distL="0" distR="0" wp14:anchorId="1D60195A" wp14:editId="208D5115">
            <wp:extent cx="4005083" cy="1655141"/>
            <wp:effectExtent l="0" t="0" r="0" b="2540"/>
            <wp:docPr id="118955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1625" name=""/>
                    <pic:cNvPicPr/>
                  </pic:nvPicPr>
                  <pic:blipFill>
                    <a:blip r:embed="rId16"/>
                    <a:stretch>
                      <a:fillRect/>
                    </a:stretch>
                  </pic:blipFill>
                  <pic:spPr>
                    <a:xfrm>
                      <a:off x="0" y="0"/>
                      <a:ext cx="4012593" cy="1658245"/>
                    </a:xfrm>
                    <a:prstGeom prst="rect">
                      <a:avLst/>
                    </a:prstGeom>
                  </pic:spPr>
                </pic:pic>
              </a:graphicData>
            </a:graphic>
          </wp:inline>
        </w:drawing>
      </w:r>
    </w:p>
    <w:p w14:paraId="6A84965C" w14:textId="213D5704" w:rsidR="00E136F7" w:rsidRPr="000315A3"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5352F8">
        <w:rPr>
          <w:rFonts w:ascii="Times New Roman" w:hAnsi="Times New Roman" w:cs="Times New Roman"/>
          <w:sz w:val="28"/>
        </w:rPr>
        <w:t>.</w:t>
      </w:r>
      <w:r w:rsidR="00E46D20" w:rsidRPr="005352F8">
        <w:rPr>
          <w:rFonts w:ascii="Times New Roman" w:hAnsi="Times New Roman" w:cs="Times New Roman"/>
          <w:sz w:val="28"/>
        </w:rPr>
        <w:t>9</w:t>
      </w:r>
      <w:r w:rsidRPr="005352F8">
        <w:rPr>
          <w:rFonts w:ascii="Times New Roman" w:hAnsi="Times New Roman" w:cs="Times New Roman"/>
          <w:sz w:val="28"/>
        </w:rPr>
        <w:t>.</w:t>
      </w:r>
      <w:r w:rsidR="000315A3">
        <w:rPr>
          <w:rFonts w:ascii="Times New Roman" w:hAnsi="Times New Roman" w:cs="Times New Roman"/>
          <w:sz w:val="28"/>
        </w:rPr>
        <w:t xml:space="preserve"> Методология - б</w:t>
      </w:r>
      <w:r w:rsidR="000315A3" w:rsidRPr="000315A3">
        <w:rPr>
          <w:rFonts w:ascii="Times New Roman" w:hAnsi="Times New Roman" w:cs="Times New Roman"/>
          <w:sz w:val="28"/>
        </w:rPr>
        <w:t>ыстрая разработка приложений</w:t>
      </w:r>
    </w:p>
    <w:p w14:paraId="3CA9D1DF" w14:textId="23620478" w:rsidR="005D1265" w:rsidRPr="000315A3" w:rsidRDefault="006D01ED" w:rsidP="000315A3">
      <w:pPr>
        <w:pStyle w:val="2"/>
        <w:spacing w:line="240" w:lineRule="auto"/>
      </w:pPr>
      <w:bookmarkStart w:id="14" w:name="_Toc194944601"/>
      <w:r w:rsidRPr="005352F8">
        <w:t>2.</w:t>
      </w:r>
      <w:r w:rsidR="00CD56CA" w:rsidRPr="00E86E0D">
        <w:t xml:space="preserve">10. </w:t>
      </w:r>
      <w:r w:rsidR="00AE2106" w:rsidRPr="00E136F7">
        <w:rPr>
          <w:lang w:val="en-US"/>
        </w:rPr>
        <w:t>DevOps</w:t>
      </w:r>
      <w:bookmarkEnd w:id="14"/>
    </w:p>
    <w:p w14:paraId="68279DE7" w14:textId="7E3B1BE3"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DevOps — это методология, направленная на объединение разработки (Development) и эксплуатации (Operations) в единый процесс. Её цель — ускорить цикл разработки, повысить стабильность, автоматизировать доставку и обеспечить непрерывное внедрение новых версий с минимальными рисками.</w:t>
      </w:r>
    </w:p>
    <w:p w14:paraId="52E1A240"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Преимуществом DevOps является высокая скорость и надёжность выпуска обновлений. Благодаря автоматизации тестирования, сборки, развёртывания и мониторинга достигается стабильная и масштабируемая инфраструктура. Кроме того, тесное взаимодействие команд разработки и эксплуатации сокращает количество ошибок и упрощает обслуживание.</w:t>
      </w:r>
    </w:p>
    <w:p w14:paraId="79862F82" w14:textId="6C03CFB7" w:rsidR="00AE2106"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внедрение DevOps требует серьёзной перестройки процессов и культуры компании. Необходим высокий уровень автоматизации, зрелая инфраструктура и инвестиции в инструменты. Также возможны трудности с обучением персонала и сопротивлением изменениям, особенно в традиционно структурированных компаниях. Тем не менее, при правильной реализации DevOps значительно повышает эффективность всей ИТ-системы. </w:t>
      </w:r>
      <w:r w:rsidR="00D93FEB" w:rsidRPr="006D01ED">
        <w:rPr>
          <w:rFonts w:ascii="Times New Roman" w:hAnsi="Times New Roman" w:cs="Times New Roman"/>
          <w:sz w:val="28"/>
        </w:rPr>
        <w:t>[7]</w:t>
      </w:r>
    </w:p>
    <w:p w14:paraId="113C653C" w14:textId="6AC1A475" w:rsidR="00545025" w:rsidRDefault="00F679E3" w:rsidP="0012610C">
      <w:pPr>
        <w:spacing w:after="0" w:line="240" w:lineRule="auto"/>
        <w:ind w:firstLine="708"/>
        <w:jc w:val="center"/>
        <w:rPr>
          <w:rFonts w:ascii="Times New Roman" w:hAnsi="Times New Roman" w:cs="Times New Roman"/>
          <w:sz w:val="28"/>
        </w:rPr>
      </w:pPr>
      <w:r>
        <w:object w:dxaOrig="5521" w:dyaOrig="4115" w14:anchorId="021E9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05.5pt" o:ole="">
            <v:imagedata r:id="rId17" o:title=""/>
          </v:shape>
          <o:OLEObject Type="Embed" ProgID="Unknown" ShapeID="_x0000_i1025" DrawAspect="Content" ObjectID="_1808035616" r:id="rId18"/>
        </w:object>
      </w:r>
    </w:p>
    <w:p w14:paraId="2BD991CD" w14:textId="7FC507B6" w:rsidR="00AE2106" w:rsidRPr="000315A3" w:rsidRDefault="00904864" w:rsidP="0012610C">
      <w:pPr>
        <w:spacing w:after="0" w:line="240" w:lineRule="auto"/>
        <w:jc w:val="center"/>
        <w:rPr>
          <w:rFonts w:ascii="Times New Roman" w:hAnsi="Times New Roman" w:cs="Times New Roman"/>
          <w:sz w:val="28"/>
          <w:lang w:val="en-US"/>
        </w:rPr>
      </w:pPr>
      <w:r w:rsidRPr="00545025">
        <w:rPr>
          <w:rFonts w:ascii="Times New Roman" w:hAnsi="Times New Roman" w:cs="Times New Roman"/>
          <w:sz w:val="28"/>
        </w:rPr>
        <w:t>Рис</w:t>
      </w:r>
      <w:r w:rsidR="00AA55BF" w:rsidRPr="00E86E0D">
        <w:rPr>
          <w:rFonts w:ascii="Times New Roman" w:hAnsi="Times New Roman" w:cs="Times New Roman"/>
          <w:sz w:val="28"/>
        </w:rPr>
        <w:t>.</w:t>
      </w:r>
      <w:r w:rsidR="00E46D20">
        <w:rPr>
          <w:rFonts w:ascii="Times New Roman" w:hAnsi="Times New Roman" w:cs="Times New Roman"/>
          <w:sz w:val="28"/>
        </w:rPr>
        <w:t>10</w:t>
      </w:r>
      <w:r w:rsidRPr="00E86E0D">
        <w:rPr>
          <w:rFonts w:ascii="Times New Roman" w:hAnsi="Times New Roman" w:cs="Times New Roman"/>
          <w:sz w:val="28"/>
        </w:rPr>
        <w:t xml:space="preserve">. </w:t>
      </w:r>
      <w:r>
        <w:rPr>
          <w:rFonts w:ascii="Times New Roman" w:hAnsi="Times New Roman" w:cs="Times New Roman"/>
          <w:sz w:val="28"/>
        </w:rPr>
        <w:t xml:space="preserve">Модель </w:t>
      </w:r>
      <w:r>
        <w:rPr>
          <w:rFonts w:ascii="Times New Roman" w:hAnsi="Times New Roman" w:cs="Times New Roman"/>
          <w:sz w:val="28"/>
          <w:lang w:val="en-US"/>
        </w:rPr>
        <w:t>DevOps</w:t>
      </w:r>
    </w:p>
    <w:p w14:paraId="559EC617" w14:textId="77777777" w:rsidR="003917DA" w:rsidRDefault="003917DA" w:rsidP="0012610C">
      <w:pPr>
        <w:spacing w:after="0" w:line="240" w:lineRule="auto"/>
        <w:ind w:firstLine="708"/>
        <w:jc w:val="both"/>
        <w:rPr>
          <w:rFonts w:ascii="Times New Roman" w:hAnsi="Times New Roman" w:cs="Times New Roman"/>
          <w:sz w:val="28"/>
        </w:rPr>
      </w:pPr>
    </w:p>
    <w:p w14:paraId="5EF7FA76" w14:textId="3B0C4C40" w:rsidR="00432DC0" w:rsidRPr="00681222" w:rsidRDefault="00432DC0" w:rsidP="0012610C">
      <w:pPr>
        <w:pStyle w:val="2"/>
        <w:numPr>
          <w:ilvl w:val="1"/>
          <w:numId w:val="4"/>
        </w:numPr>
        <w:spacing w:line="240" w:lineRule="auto"/>
        <w:rPr>
          <w:strike/>
          <w:color w:val="FF0000"/>
        </w:rPr>
      </w:pPr>
      <w:bookmarkStart w:id="15" w:name="_Toc194944602"/>
      <w:r>
        <w:t>Выбор методологии</w:t>
      </w:r>
      <w:bookmarkEnd w:id="15"/>
      <w:r w:rsidR="00B63333" w:rsidRPr="00B63333">
        <w:rPr>
          <w:rFonts w:eastAsia="Times New Roman"/>
          <w:lang w:eastAsia="ru-RU"/>
        </w:rPr>
        <w:t xml:space="preserve"> </w:t>
      </w:r>
      <w:r w:rsidR="00B63333">
        <w:rPr>
          <w:rFonts w:eastAsia="Times New Roman"/>
          <w:lang w:eastAsia="ru-RU"/>
        </w:rPr>
        <w:t>проектирования</w:t>
      </w:r>
    </w:p>
    <w:p w14:paraId="64C6581D" w14:textId="77777777" w:rsidR="00432DC0" w:rsidRDefault="00432DC0" w:rsidP="0012610C">
      <w:pPr>
        <w:spacing w:after="0" w:line="240" w:lineRule="auto"/>
        <w:ind w:firstLine="708"/>
        <w:jc w:val="both"/>
        <w:rPr>
          <w:rFonts w:ascii="Times New Roman" w:hAnsi="Times New Roman" w:cs="Times New Roman"/>
          <w:sz w:val="28"/>
        </w:rPr>
      </w:pPr>
    </w:p>
    <w:p w14:paraId="0E3E2425" w14:textId="47E18CCF" w:rsidR="00545025" w:rsidRDefault="00545025"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Для </w:t>
      </w:r>
      <w:r w:rsidR="005D1265">
        <w:rPr>
          <w:rFonts w:ascii="Times New Roman" w:hAnsi="Times New Roman" w:cs="Times New Roman"/>
          <w:sz w:val="28"/>
        </w:rPr>
        <w:t xml:space="preserve">курсового </w:t>
      </w:r>
      <w:r w:rsidRPr="005D1265">
        <w:rPr>
          <w:rFonts w:ascii="Times New Roman" w:hAnsi="Times New Roman" w:cs="Times New Roman"/>
          <w:sz w:val="28"/>
        </w:rPr>
        <w:t xml:space="preserve">проекта </w:t>
      </w:r>
      <w:r>
        <w:rPr>
          <w:rFonts w:ascii="Times New Roman" w:hAnsi="Times New Roman" w:cs="Times New Roman"/>
          <w:sz w:val="28"/>
        </w:rPr>
        <w:t xml:space="preserve">была выбрана методология </w:t>
      </w:r>
      <w:r w:rsidR="00AE2106" w:rsidRPr="00AE2106">
        <w:rPr>
          <w:rFonts w:ascii="Times New Roman" w:hAnsi="Times New Roman" w:cs="Times New Roman"/>
          <w:sz w:val="28"/>
        </w:rPr>
        <w:t xml:space="preserve">Agile в качестве модели жизненного цикла, так как </w:t>
      </w:r>
      <w:r w:rsidR="00AE2106" w:rsidRPr="005D1265">
        <w:rPr>
          <w:rFonts w:ascii="Times New Roman" w:hAnsi="Times New Roman" w:cs="Times New Roman"/>
          <w:sz w:val="28"/>
        </w:rPr>
        <w:t>он</w:t>
      </w:r>
      <w:r w:rsidR="005D1265" w:rsidRPr="005D1265">
        <w:rPr>
          <w:rFonts w:ascii="Times New Roman" w:hAnsi="Times New Roman" w:cs="Times New Roman"/>
          <w:sz w:val="28"/>
        </w:rPr>
        <w:t>а</w:t>
      </w:r>
      <w:r w:rsidR="00AE2106" w:rsidRPr="005D1265">
        <w:rPr>
          <w:rFonts w:ascii="Times New Roman" w:hAnsi="Times New Roman" w:cs="Times New Roman"/>
          <w:sz w:val="28"/>
        </w:rPr>
        <w:t xml:space="preserve"> </w:t>
      </w:r>
      <w:r w:rsidR="00AE2106" w:rsidRPr="00AE2106">
        <w:rPr>
          <w:rFonts w:ascii="Times New Roman" w:hAnsi="Times New Roman" w:cs="Times New Roman"/>
          <w:sz w:val="28"/>
        </w:rPr>
        <w:t>позволяет быстро адаптироваться к изменениям, обеспечивая гибкость и постоянное взаимодействие с заказчиком</w:t>
      </w:r>
      <w:r w:rsidR="00432DC0">
        <w:rPr>
          <w:rFonts w:ascii="Times New Roman" w:hAnsi="Times New Roman" w:cs="Times New Roman"/>
          <w:sz w:val="28"/>
        </w:rPr>
        <w:t>, потому что</w:t>
      </w:r>
      <w:r w:rsidR="00432DC0" w:rsidRPr="00432DC0">
        <w:rPr>
          <w:rFonts w:ascii="Times New Roman" w:hAnsi="Times New Roman" w:cs="Times New Roman"/>
          <w:sz w:val="28"/>
        </w:rPr>
        <w:t xml:space="preserve"> заказчик административное подразделение Управление информационных технологий Череповецкого государственного университета может изменять требования в процессе работы</w:t>
      </w:r>
      <w:r w:rsidR="00432DC0" w:rsidRPr="00432DC0">
        <w:rPr>
          <w:rFonts w:ascii="Times New Roman" w:hAnsi="Times New Roman" w:cs="Times New Roman"/>
          <w:sz w:val="28"/>
          <w:szCs w:val="28"/>
        </w:rPr>
        <w:t xml:space="preserve">. Работа будет </w:t>
      </w:r>
      <w:r w:rsidR="00B63333" w:rsidRPr="00B63333">
        <w:rPr>
          <w:rFonts w:ascii="Times New Roman" w:hAnsi="Times New Roman" w:cs="Times New Roman"/>
          <w:sz w:val="28"/>
          <w:szCs w:val="28"/>
        </w:rPr>
        <w:t>происходить</w:t>
      </w:r>
      <w:r w:rsidR="00432DC0" w:rsidRPr="00B63333">
        <w:rPr>
          <w:rFonts w:ascii="Times New Roman" w:hAnsi="Times New Roman" w:cs="Times New Roman"/>
          <w:sz w:val="28"/>
          <w:szCs w:val="28"/>
        </w:rPr>
        <w:t xml:space="preserve"> </w:t>
      </w:r>
      <w:r w:rsidR="00432DC0" w:rsidRPr="00432DC0">
        <w:rPr>
          <w:rFonts w:ascii="Times New Roman" w:hAnsi="Times New Roman" w:cs="Times New Roman"/>
          <w:sz w:val="28"/>
          <w:szCs w:val="28"/>
        </w:rPr>
        <w:t xml:space="preserve">итерационно, где </w:t>
      </w:r>
      <w:r w:rsidR="00432DC0">
        <w:rPr>
          <w:rFonts w:ascii="Times New Roman" w:hAnsi="Times New Roman" w:cs="Times New Roman"/>
          <w:sz w:val="28"/>
          <w:szCs w:val="28"/>
        </w:rPr>
        <w:t>к</w:t>
      </w:r>
      <w:r w:rsidR="00432DC0" w:rsidRPr="00432DC0">
        <w:rPr>
          <w:rFonts w:ascii="Times New Roman" w:hAnsi="Times New Roman" w:cs="Times New Roman"/>
          <w:sz w:val="28"/>
          <w:szCs w:val="28"/>
        </w:rPr>
        <w:t>аждая итерация длится 2–3 недели. [5]</w:t>
      </w:r>
    </w:p>
    <w:p w14:paraId="3952345E" w14:textId="11E1EEB0" w:rsidR="002A3651" w:rsidRPr="007E2D08" w:rsidRDefault="00AE2106" w:rsidP="0012610C">
      <w:pPr>
        <w:spacing w:after="0" w:line="240" w:lineRule="auto"/>
        <w:ind w:firstLine="708"/>
        <w:jc w:val="both"/>
        <w:rPr>
          <w:rFonts w:ascii="Times New Roman" w:hAnsi="Times New Roman" w:cs="Times New Roman"/>
          <w:sz w:val="28"/>
        </w:rPr>
      </w:pPr>
      <w:r w:rsidRPr="00AE2106">
        <w:rPr>
          <w:rFonts w:ascii="Times New Roman" w:hAnsi="Times New Roman" w:cs="Times New Roman"/>
          <w:sz w:val="28"/>
        </w:rPr>
        <w:t xml:space="preserve">Это особенно важно для современных IT-проектов, где требования могут изменяться в процессе разработки. Agile обеспечивает высокое качество продукта за счет непрерывной интеграции, тестирования и обратной связи. </w:t>
      </w:r>
      <w:r w:rsidR="00F679E3" w:rsidRPr="00AE2106">
        <w:rPr>
          <w:rFonts w:ascii="Times New Roman" w:hAnsi="Times New Roman" w:cs="Times New Roman"/>
          <w:sz w:val="28"/>
        </w:rPr>
        <w:t>В условиях быстроменяющейся среды</w:t>
      </w:r>
      <w:r w:rsidRPr="00AE2106">
        <w:rPr>
          <w:rFonts w:ascii="Times New Roman" w:hAnsi="Times New Roman" w:cs="Times New Roman"/>
          <w:sz w:val="28"/>
        </w:rPr>
        <w:t xml:space="preserve"> Agile позволяет минимизировать риски, повышать эффективность команды и ускорять процесс разработки программного обеспечения</w:t>
      </w:r>
      <w:r w:rsidR="00D93FEB" w:rsidRPr="00D93FEB">
        <w:rPr>
          <w:rFonts w:ascii="Times New Roman" w:hAnsi="Times New Roman" w:cs="Times New Roman"/>
          <w:sz w:val="28"/>
        </w:rPr>
        <w:t xml:space="preserve"> [</w:t>
      </w:r>
      <w:r w:rsidR="00D93FEB" w:rsidRPr="009732DA">
        <w:rPr>
          <w:rFonts w:ascii="Times New Roman" w:hAnsi="Times New Roman" w:cs="Times New Roman"/>
          <w:sz w:val="28"/>
        </w:rPr>
        <w:t>5]</w:t>
      </w:r>
      <w:r w:rsidR="00A1094C" w:rsidRPr="00AE2106">
        <w:rPr>
          <w:rFonts w:ascii="Times New Roman" w:hAnsi="Times New Roman" w:cs="Times New Roman"/>
          <w:sz w:val="28"/>
        </w:rPr>
        <w:t>.</w:t>
      </w:r>
    </w:p>
    <w:p w14:paraId="5281EC45" w14:textId="0457A321" w:rsidR="002510CC" w:rsidRPr="00E72BDC" w:rsidRDefault="002510CC" w:rsidP="0012610C">
      <w:pPr>
        <w:pStyle w:val="1"/>
        <w:spacing w:line="240" w:lineRule="auto"/>
        <w:rPr>
          <w:rFonts w:cs="Times New Roman"/>
        </w:rPr>
      </w:pPr>
      <w:bookmarkStart w:id="16" w:name="_Toc194944603"/>
      <w:r w:rsidRPr="00E72BDC">
        <w:rPr>
          <w:rFonts w:cs="Times New Roman"/>
        </w:rPr>
        <w:t>3.</w:t>
      </w:r>
      <w:r w:rsidR="00E72BDC" w:rsidRPr="00E72BDC">
        <w:rPr>
          <w:rFonts w:cs="Times New Roman"/>
        </w:rPr>
        <w:t xml:space="preserve"> Этапы жизненного цикла информационной системы «Стипендии ЧГУ»: серверная часть</w:t>
      </w:r>
      <w:r w:rsidR="00222D75">
        <w:rPr>
          <w:rFonts w:cs="Times New Roman"/>
        </w:rPr>
        <w:t>.</w:t>
      </w:r>
      <w:bookmarkEnd w:id="16"/>
    </w:p>
    <w:p w14:paraId="340DDD20" w14:textId="77777777" w:rsidR="007E2D08" w:rsidRDefault="007E2D08" w:rsidP="0012610C">
      <w:pPr>
        <w:spacing w:after="0" w:line="240" w:lineRule="auto"/>
        <w:ind w:firstLine="708"/>
        <w:jc w:val="both"/>
        <w:rPr>
          <w:rFonts w:ascii="Times New Roman" w:hAnsi="Times New Roman" w:cs="Times New Roman"/>
          <w:sz w:val="28"/>
        </w:rPr>
      </w:pPr>
    </w:p>
    <w:p w14:paraId="7CE9F07B" w14:textId="77777777" w:rsidR="00B63333" w:rsidRPr="005F45D4" w:rsidRDefault="00B63333" w:rsidP="00B63333">
      <w:pPr>
        <w:pStyle w:val="af0"/>
        <w:rPr>
          <w:lang w:eastAsia="ru-RU"/>
        </w:rPr>
      </w:pPr>
      <w:bookmarkStart w:id="17" w:name="_Toc194944604"/>
      <w:r w:rsidRPr="005F45D4">
        <w:rPr>
          <w:lang w:eastAsia="ru-RU"/>
        </w:rPr>
        <w:t>Разработка ведется по итерационной модели</w:t>
      </w:r>
      <w:r>
        <w:rPr>
          <w:lang w:eastAsia="ru-RU"/>
        </w:rPr>
        <w:t xml:space="preserve"> методологии</w:t>
      </w:r>
      <w:r w:rsidRPr="005F45D4">
        <w:rPr>
          <w:lang w:eastAsia="ru-RU"/>
        </w:rPr>
        <w:t xml:space="preserve"> Agile</w:t>
      </w:r>
      <w:r>
        <w:rPr>
          <w:lang w:eastAsia="ru-RU"/>
        </w:rPr>
        <w:t xml:space="preserve"> (см.рис.7)</w:t>
      </w:r>
      <w:r w:rsidRPr="005F45D4">
        <w:rPr>
          <w:lang w:eastAsia="ru-RU"/>
        </w:rPr>
        <w:t xml:space="preserve">, так как заказчик </w:t>
      </w:r>
      <w:r>
        <w:rPr>
          <w:lang w:eastAsia="ru-RU"/>
        </w:rPr>
        <w:t xml:space="preserve">административное подразделение </w:t>
      </w:r>
      <w:r w:rsidRPr="005F45D4">
        <w:rPr>
          <w:lang w:eastAsia="ru-RU"/>
        </w:rPr>
        <w:t>Управление информационных технологий</w:t>
      </w:r>
      <w:r>
        <w:rPr>
          <w:lang w:eastAsia="ru-RU"/>
        </w:rPr>
        <w:t xml:space="preserve"> </w:t>
      </w:r>
      <w:r w:rsidRPr="005F45D4">
        <w:rPr>
          <w:lang w:eastAsia="ru-RU"/>
        </w:rPr>
        <w:t>Ч</w:t>
      </w:r>
      <w:r>
        <w:rPr>
          <w:lang w:eastAsia="ru-RU"/>
        </w:rPr>
        <w:t>ереповецкого государственного университета</w:t>
      </w:r>
      <w:r w:rsidRPr="005F45D4">
        <w:rPr>
          <w:lang w:eastAsia="ru-RU"/>
        </w:rPr>
        <w:t xml:space="preserve"> может изменять требования в процессе работы, а проект состоит из нескольких независимых блоков.</w:t>
      </w:r>
    </w:p>
    <w:p w14:paraId="35BBA2B5" w14:textId="77777777" w:rsidR="00B63333" w:rsidRPr="005F45D4" w:rsidRDefault="00B63333" w:rsidP="00B63333">
      <w:pPr>
        <w:pStyle w:val="af0"/>
        <w:rPr>
          <w:lang w:eastAsia="ru-RU"/>
        </w:rPr>
      </w:pPr>
      <w:r w:rsidRPr="005F45D4">
        <w:rPr>
          <w:lang w:eastAsia="ru-RU"/>
        </w:rPr>
        <w:t>Каждая итерация длится 2–3 недели и включает анализ, проектирование, разработку, тестирование и внедрение функционала.</w:t>
      </w:r>
    </w:p>
    <w:p w14:paraId="10C25D58" w14:textId="5F854760" w:rsidR="00DA0A9B" w:rsidRPr="00E81541" w:rsidRDefault="004A3482" w:rsidP="0012610C">
      <w:pPr>
        <w:pStyle w:val="2"/>
        <w:spacing w:line="240" w:lineRule="auto"/>
        <w:rPr>
          <w:lang w:eastAsia="ru-RU"/>
        </w:rPr>
      </w:pPr>
      <w:r w:rsidRPr="00E81541">
        <w:rPr>
          <w:lang w:eastAsia="ru-RU"/>
        </w:rPr>
        <w:t xml:space="preserve">3.1. </w:t>
      </w:r>
      <w:r w:rsidR="00DA0A9B" w:rsidRPr="00E81541">
        <w:rPr>
          <w:lang w:eastAsia="ru-RU"/>
        </w:rPr>
        <w:t>Анализ</w:t>
      </w:r>
    </w:p>
    <w:p w14:paraId="4B59EEA4" w14:textId="77777777" w:rsidR="00E81541" w:rsidRPr="00100D77" w:rsidRDefault="00E81541" w:rsidP="00E81541">
      <w:pPr>
        <w:pStyle w:val="af0"/>
        <w:rPr>
          <w:lang w:eastAsia="ru-RU"/>
        </w:rPr>
      </w:pPr>
      <w:r w:rsidRPr="00100D77">
        <w:rPr>
          <w:lang w:eastAsia="ru-RU"/>
        </w:rPr>
        <w:t>На данном этапе был проведён детальный анализ потребностей и ожиданий заказчика с использованием различных методик, включая опросы, анкетирование и обсуждения. Основной задачей являлось выявление ключевых пользователей системы: студента, проверяющего, жюри и администратора. Для каждого из них были определены основные роли и требования к функциональности информационной системы.</w:t>
      </w:r>
    </w:p>
    <w:p w14:paraId="5424DDDF" w14:textId="77777777" w:rsidR="00E81541" w:rsidRPr="00100D77" w:rsidRDefault="00E81541" w:rsidP="00E81541">
      <w:pPr>
        <w:pStyle w:val="af0"/>
        <w:rPr>
          <w:lang w:eastAsia="ru-RU"/>
        </w:rPr>
      </w:pPr>
      <w:r w:rsidRPr="00100D77">
        <w:rPr>
          <w:lang w:eastAsia="ru-RU"/>
        </w:rPr>
        <w:t xml:space="preserve">Дополнительно был проведён анализ текущих бизнес-процессов, связанных с подачей и проверкой заявлений на получение повышенной академической стипендии. Это позволило выделить ключевые функциональные элементы, которые должны быть реализованы в </w:t>
      </w:r>
      <w:r w:rsidRPr="00100D77">
        <w:rPr>
          <w:lang w:eastAsia="ru-RU"/>
        </w:rPr>
        <w:lastRenderedPageBreak/>
        <w:t>разрабатываемой системе. На основе собранной информации был сформирован первичный перечень функций, необходимых для корректной работы системы.</w:t>
      </w:r>
    </w:p>
    <w:p w14:paraId="25609B1D" w14:textId="77777777" w:rsidR="00E81541" w:rsidRDefault="00E81541" w:rsidP="00E81541">
      <w:pPr>
        <w:pStyle w:val="af0"/>
        <w:rPr>
          <w:lang w:eastAsia="ru-RU"/>
        </w:rPr>
      </w:pPr>
      <w:r w:rsidRPr="00100D77">
        <w:rPr>
          <w:lang w:eastAsia="ru-RU"/>
        </w:rPr>
        <w:t>Особое внимание было уделено критериям, по которым осуществляется назначение повышенной стипендии. В настоящее время обработка заявлений осуществляется на основании Положения о повышенных стипендиях Череповецкого государственного университета, в котором подробно описаны условия и требования к студентам, претендующим на поддержку по различным направлениям</w:t>
      </w:r>
      <w:r>
        <w:rPr>
          <w:lang w:eastAsia="ru-RU"/>
        </w:rPr>
        <w:t xml:space="preserve">. </w:t>
      </w:r>
      <w:r w:rsidRPr="00100D77">
        <w:rPr>
          <w:lang w:eastAsia="ru-RU"/>
        </w:rPr>
        <w:t>Основные критерии</w:t>
      </w:r>
      <w:r>
        <w:rPr>
          <w:lang w:eastAsia="ru-RU"/>
        </w:rPr>
        <w:t xml:space="preserve"> для назначения стипендии</w:t>
      </w:r>
      <w:r w:rsidRPr="00100D77">
        <w:rPr>
          <w:lang w:eastAsia="ru-RU"/>
        </w:rPr>
        <w:t>:</w:t>
      </w:r>
    </w:p>
    <w:p w14:paraId="062B7EFB" w14:textId="77777777" w:rsidR="00E81541" w:rsidRDefault="00E81541" w:rsidP="00E81541">
      <w:pPr>
        <w:pStyle w:val="af0"/>
        <w:numPr>
          <w:ilvl w:val="0"/>
          <w:numId w:val="39"/>
        </w:numPr>
        <w:ind w:left="0" w:firstLine="785"/>
      </w:pPr>
      <w:r w:rsidRPr="00E13758">
        <w:t>Учебная деятельность</w:t>
      </w:r>
      <w:r>
        <w:t>. Студент может претендовать на повышенную стипендию за успехи в учебе, если за два последних промежуточных аттестационных периода у него исключительно оценки «отлично». Также учитываются достижения в проектной и опытно-конструкторской работе: если за год до назначения стипендии студент получил награду или приз в этой сфере, он также может рассчитывать на выплату. Кроме того, победители и призеры олимпиад, конкурсов и иных мероприятий, выявляющих учебные достижения, также могут претендовать на стипендию. Однако важно учитывать, что, если студент пересдавал экзамены или зачеты без уважительной причины, стипендия за учебные достижения ему не назначается.</w:t>
      </w:r>
    </w:p>
    <w:p w14:paraId="4DB315AF" w14:textId="77777777" w:rsidR="00E81541" w:rsidRDefault="00E81541" w:rsidP="00E81541">
      <w:pPr>
        <w:pStyle w:val="af0"/>
        <w:numPr>
          <w:ilvl w:val="0"/>
          <w:numId w:val="39"/>
        </w:numPr>
        <w:ind w:left="0" w:firstLine="785"/>
      </w:pPr>
      <w:r w:rsidRPr="00E13758">
        <w:t>Научная деятельность</w:t>
      </w:r>
      <w:r>
        <w:t>. Если студент активно занимается научно-исследовательской деятельностью, он может получить повышенную стипендию за значимые результаты своей работы. Это может быть получение наград, призов или грантов на научные исследования. Кроме того, наличие опубликованных научных работ в признанных изданиях — международных, всероссийских, ведомственных или региональных — также является основанием для назначения стипендии.</w:t>
      </w:r>
    </w:p>
    <w:p w14:paraId="6A53C4BF" w14:textId="77777777" w:rsidR="00E81541" w:rsidRDefault="00E81541" w:rsidP="00E81541">
      <w:pPr>
        <w:pStyle w:val="af0"/>
        <w:numPr>
          <w:ilvl w:val="0"/>
          <w:numId w:val="39"/>
        </w:numPr>
        <w:ind w:left="0" w:firstLine="785"/>
      </w:pPr>
      <w:r w:rsidRPr="00256F12">
        <w:t>Общественная деятельность. Для студентов, которые активно участвуют в общественной жизни, тоже предусмотрена возможность получения повышенной стипендии</w:t>
      </w:r>
      <w:r>
        <w:t xml:space="preserve">. Она назначается тем, кто на постоянной </w:t>
      </w:r>
      <w:r>
        <w:lastRenderedPageBreak/>
        <w:t>основе в течение года до момента назначения стипендии участвовал в организации или обеспечении общественно значимых мероприятий. Это могут быть социальные, культурные, правозащитные или иные инициативы, организованные университетом или при его участии. Также учитывается вклад в информационное сопровождение таких мероприятий, а еще — участие в проектах, направленных на воспитание у молодежи патриотизма, гражданской идентичности, культуры межнационального общения.</w:t>
      </w:r>
    </w:p>
    <w:p w14:paraId="2AAFBBFD" w14:textId="77777777" w:rsidR="00E81541" w:rsidRDefault="00E81541" w:rsidP="00E81541">
      <w:pPr>
        <w:pStyle w:val="af0"/>
        <w:numPr>
          <w:ilvl w:val="0"/>
          <w:numId w:val="39"/>
        </w:numPr>
        <w:ind w:left="0" w:firstLine="785"/>
      </w:pPr>
      <w:r w:rsidRPr="00E13758">
        <w:t>Культурно-творческая деятельность</w:t>
      </w:r>
      <w:r>
        <w:t>. Если студент добился значительных успехов в культурно-творческой деятельности, он может рассчитывать на повышенную стипендию. Основанием для этого является получение награды или приза за участие в конкурсах, смотрах и иных мероприятиях разного уровня, от международных до университетских. Еще одним критерием является публичное представление собственного произведения искусства или литературы, будь то литературное произведение, музыкальная композиция, театральная постановка, живопись, скульптура или любой другой вид творчества. Также стипендия может быть назначена за регулярное участие в общественно значимых творческих мероприятиях, имеющих воспитательный или пропагандистский характер.</w:t>
      </w:r>
    </w:p>
    <w:p w14:paraId="32CBA244" w14:textId="77777777" w:rsidR="00E81541" w:rsidRDefault="00E81541" w:rsidP="00E81541">
      <w:pPr>
        <w:pStyle w:val="af0"/>
        <w:numPr>
          <w:ilvl w:val="0"/>
          <w:numId w:val="39"/>
        </w:numPr>
        <w:ind w:left="0" w:firstLine="785"/>
      </w:pPr>
      <w:r w:rsidRPr="00E13758">
        <w:t>Спортивная деятельность</w:t>
      </w:r>
      <w:r>
        <w:t>. Студенты, добившиеся успехов в спорте, тоже могут рассчитывать на повышенную стипендию. Для этого необходимо либо стать призером спортивных соревнований различного уровня, либо регулярно участвовать в значимых спортивных мероприятиях. Еще одно основание для получения стипендии — выполнение нормативов ГТО на золотой знак. Однако если студент получает президентскую стипендию за спортивные достижения, повышенная академическая стипендия ему не назначается.</w:t>
      </w:r>
    </w:p>
    <w:p w14:paraId="491CDDE0" w14:textId="77777777" w:rsidR="00E81541" w:rsidRDefault="00E81541" w:rsidP="00E81541">
      <w:pPr>
        <w:pStyle w:val="af0"/>
        <w:numPr>
          <w:ilvl w:val="0"/>
          <w:numId w:val="39"/>
        </w:numPr>
      </w:pPr>
      <w:r w:rsidRPr="00E13758">
        <w:t>Общие положения</w:t>
      </w:r>
      <w:r>
        <w:t>. Количество студентов, получающих</w:t>
      </w:r>
    </w:p>
    <w:p w14:paraId="7378A5AD" w14:textId="77777777" w:rsidR="00E81541" w:rsidRDefault="00E81541" w:rsidP="00E81541">
      <w:pPr>
        <w:pStyle w:val="af0"/>
        <w:ind w:firstLine="0"/>
      </w:pPr>
      <w:r>
        <w:t xml:space="preserve">повышенную академическую стипендию, не может превышать 10% от общего числа стипендиатов, получающих обычную академическую стипендию. Распределение внутри этих 10% идет следующим образом: 20% </w:t>
      </w:r>
      <w:r>
        <w:lastRenderedPageBreak/>
        <w:t>выделяется на учебные достижения, 25% — на научные, еще 25% — на общественную активность, 15% — на культурно-творческую деятельность и 15% — на спортивные заслуги.</w:t>
      </w:r>
    </w:p>
    <w:p w14:paraId="7678CCBD" w14:textId="77777777" w:rsidR="00E81541" w:rsidRDefault="00E81541" w:rsidP="00E81541">
      <w:pPr>
        <w:pStyle w:val="af0"/>
      </w:pPr>
      <w:r>
        <w:t>Максимальный размер повышенной стипендии утверждается ученым советом университета дважды в год — в августе и феврале. Назначение стипендии происходит на основании приказа ректора после проведения конкурсного отбора и рейтингования кандидатов. При этом повышенная государственная академическая стипендия не является отдельным видом выплат, а просто увеличивает стандартную академическую стипендию.</w:t>
      </w:r>
    </w:p>
    <w:p w14:paraId="13536846" w14:textId="77777777" w:rsidR="00E81541" w:rsidRDefault="00E81541" w:rsidP="00E81541">
      <w:pPr>
        <w:pStyle w:val="af0"/>
        <w:rPr>
          <w:lang w:eastAsia="ru-RU"/>
        </w:rPr>
      </w:pPr>
      <w:r>
        <w:t xml:space="preserve">На основе собранных данных и структуры критериев теперь можно переходить к следующему этапу </w:t>
      </w:r>
      <w:r w:rsidRPr="00060F9B">
        <w:t xml:space="preserve">— </w:t>
      </w:r>
      <w:r w:rsidRPr="00E81541">
        <w:rPr>
          <w:rStyle w:val="af3"/>
          <w:b w:val="0"/>
          <w:bCs w:val="0"/>
        </w:rPr>
        <w:t>проектированию веб-приложения</w:t>
      </w:r>
      <w:r w:rsidRPr="00E81541">
        <w:rPr>
          <w:b/>
          <w:bCs/>
        </w:rPr>
        <w:t xml:space="preserve">, </w:t>
      </w:r>
      <w:r w:rsidRPr="00E81541">
        <w:t>начиная с построения</w:t>
      </w:r>
      <w:r w:rsidRPr="00E81541">
        <w:rPr>
          <w:b/>
          <w:bCs/>
        </w:rPr>
        <w:t xml:space="preserve"> </w:t>
      </w:r>
      <w:r w:rsidRPr="00E81541">
        <w:rPr>
          <w:rStyle w:val="af3"/>
          <w:b w:val="0"/>
          <w:bCs w:val="0"/>
        </w:rPr>
        <w:t>структуры базы данных</w:t>
      </w:r>
      <w:r w:rsidRPr="00060F9B">
        <w:t>, которая будет отвечать за хранение и обработку информации, а также позволит в дальнейшем формировать статистику по поданным заявлениям и принятым решениям</w:t>
      </w:r>
      <w:r>
        <w:t>.</w:t>
      </w:r>
    </w:p>
    <w:p w14:paraId="1AF7A61A" w14:textId="10F94459" w:rsidR="004A3482" w:rsidRPr="00E438E1" w:rsidRDefault="00E81541" w:rsidP="0012610C">
      <w:pPr>
        <w:pStyle w:val="2"/>
        <w:spacing w:line="240" w:lineRule="auto"/>
        <w:rPr>
          <w:lang w:eastAsia="ru-RU"/>
        </w:rPr>
      </w:pPr>
      <w:r>
        <w:rPr>
          <w:lang w:eastAsia="ru-RU"/>
        </w:rPr>
        <w:t>3.</w:t>
      </w:r>
      <w:r w:rsidR="00DA0A9B">
        <w:rPr>
          <w:lang w:eastAsia="ru-RU"/>
        </w:rPr>
        <w:t xml:space="preserve">2. </w:t>
      </w:r>
      <w:r w:rsidR="00170EDB">
        <w:rPr>
          <w:lang w:eastAsia="ru-RU"/>
        </w:rPr>
        <w:t>Планирование</w:t>
      </w:r>
      <w:bookmarkEnd w:id="17"/>
    </w:p>
    <w:p w14:paraId="555F72EE" w14:textId="77777777" w:rsidR="004A3482" w:rsidRDefault="004A3482" w:rsidP="0012610C">
      <w:pPr>
        <w:pStyle w:val="af0"/>
        <w:spacing w:line="240" w:lineRule="auto"/>
        <w:rPr>
          <w:lang w:eastAsia="ru-RU"/>
        </w:rPr>
      </w:pPr>
    </w:p>
    <w:p w14:paraId="74A112ED" w14:textId="2A0CC28E" w:rsidR="004A3482" w:rsidRPr="004A3482" w:rsidRDefault="004A3482" w:rsidP="0012610C">
      <w:pPr>
        <w:pStyle w:val="af0"/>
        <w:spacing w:line="240" w:lineRule="auto"/>
        <w:rPr>
          <w:lang w:eastAsia="ru-RU"/>
        </w:rPr>
      </w:pPr>
      <w:bookmarkStart w:id="18" w:name="_Hlk196912518"/>
      <w:r>
        <w:rPr>
          <w:lang w:eastAsia="ru-RU"/>
        </w:rPr>
        <w:t>На данном этапе к</w:t>
      </w:r>
      <w:r w:rsidRPr="004A3482">
        <w:rPr>
          <w:lang w:eastAsia="ru-RU"/>
        </w:rPr>
        <w:t>оманда определяет основные потребности и ожидания заказчика с помощью бесед, интервью, опросов и других методов</w:t>
      </w:r>
      <w:r>
        <w:rPr>
          <w:lang w:eastAsia="ru-RU"/>
        </w:rPr>
        <w:t>.</w:t>
      </w:r>
    </w:p>
    <w:p w14:paraId="206B6BE9" w14:textId="2D94D665" w:rsidR="004A3482" w:rsidRPr="00432DC0" w:rsidRDefault="004A3482" w:rsidP="0012610C">
      <w:pPr>
        <w:pStyle w:val="af0"/>
        <w:spacing w:line="240" w:lineRule="auto"/>
        <w:rPr>
          <w:lang w:eastAsia="ru-RU"/>
        </w:rPr>
      </w:pPr>
      <w:r w:rsidRPr="005F45D4">
        <w:rPr>
          <w:lang w:eastAsia="ru-RU"/>
        </w:rPr>
        <w:t>Деятельность проектировщика</w:t>
      </w:r>
      <w:r w:rsidR="001A4B9E">
        <w:rPr>
          <w:lang w:eastAsia="ru-RU"/>
        </w:rPr>
        <w:t xml:space="preserve"> на данном этапе заключается в </w:t>
      </w:r>
      <w:r w:rsidR="001A4B9E" w:rsidRPr="00E61B3D">
        <w:rPr>
          <w:lang w:eastAsia="ru-RU"/>
        </w:rPr>
        <w:t>о</w:t>
      </w:r>
      <w:r w:rsidRPr="00E61B3D">
        <w:rPr>
          <w:lang w:eastAsia="ru-RU"/>
        </w:rPr>
        <w:t>пределени</w:t>
      </w:r>
      <w:r w:rsidR="00E61B3D" w:rsidRPr="00E61B3D">
        <w:rPr>
          <w:lang w:eastAsia="ru-RU"/>
        </w:rPr>
        <w:t>и</w:t>
      </w:r>
      <w:r w:rsidRPr="00E61B3D">
        <w:rPr>
          <w:lang w:eastAsia="ru-RU"/>
        </w:rPr>
        <w:t xml:space="preserve"> ключе</w:t>
      </w:r>
      <w:r w:rsidRPr="005F45D4">
        <w:rPr>
          <w:lang w:eastAsia="ru-RU"/>
        </w:rPr>
        <w:t>вых пользователей</w:t>
      </w:r>
      <w:r w:rsidR="001A4B9E">
        <w:rPr>
          <w:lang w:eastAsia="ru-RU"/>
        </w:rPr>
        <w:t xml:space="preserve">, </w:t>
      </w:r>
      <w:r w:rsidR="00E61B3D">
        <w:rPr>
          <w:lang w:eastAsia="ru-RU"/>
        </w:rPr>
        <w:t>в данной информационной системе</w:t>
      </w:r>
      <w:r w:rsidR="001A4B9E">
        <w:rPr>
          <w:lang w:eastAsia="ru-RU"/>
        </w:rPr>
        <w:t xml:space="preserve"> это</w:t>
      </w:r>
      <w:r w:rsidRPr="005F45D4">
        <w:rPr>
          <w:lang w:eastAsia="ru-RU"/>
        </w:rPr>
        <w:t>: студент, проверяющий, жюри, администратор</w:t>
      </w:r>
      <w:r w:rsidR="001A4B9E">
        <w:rPr>
          <w:lang w:eastAsia="ru-RU"/>
        </w:rPr>
        <w:t xml:space="preserve">. </w:t>
      </w:r>
      <w:r w:rsidR="00432DC0" w:rsidRPr="00432DC0">
        <w:rPr>
          <w:lang w:eastAsia="ru-RU"/>
        </w:rPr>
        <w:t>Это необходимо д</w:t>
      </w:r>
      <w:r w:rsidR="001A4B9E" w:rsidRPr="00432DC0">
        <w:rPr>
          <w:lang w:eastAsia="ru-RU"/>
        </w:rPr>
        <w:t>ля дальнейшего проектирования ИС</w:t>
      </w:r>
      <w:r w:rsidR="00432DC0" w:rsidRPr="00432DC0">
        <w:rPr>
          <w:lang w:eastAsia="ru-RU"/>
        </w:rPr>
        <w:t>, а</w:t>
      </w:r>
      <w:r w:rsidR="001A4B9E" w:rsidRPr="00432DC0">
        <w:rPr>
          <w:lang w:eastAsia="ru-RU"/>
        </w:rPr>
        <w:t xml:space="preserve"> также а</w:t>
      </w:r>
      <w:r w:rsidRPr="00432DC0">
        <w:rPr>
          <w:lang w:eastAsia="ru-RU"/>
        </w:rPr>
        <w:t>нализ</w:t>
      </w:r>
      <w:r w:rsidR="00432DC0" w:rsidRPr="00432DC0">
        <w:rPr>
          <w:lang w:eastAsia="ru-RU"/>
        </w:rPr>
        <w:t>а</w:t>
      </w:r>
      <w:r w:rsidRPr="00432DC0">
        <w:rPr>
          <w:lang w:eastAsia="ru-RU"/>
        </w:rPr>
        <w:t xml:space="preserve"> бизнес-процессов</w:t>
      </w:r>
      <w:r w:rsidR="001A4B9E" w:rsidRPr="00432DC0">
        <w:rPr>
          <w:lang w:eastAsia="ru-RU"/>
        </w:rPr>
        <w:t xml:space="preserve">, таких как </w:t>
      </w:r>
      <w:r w:rsidRPr="00432DC0">
        <w:rPr>
          <w:lang w:eastAsia="ru-RU"/>
        </w:rPr>
        <w:t>подач</w:t>
      </w:r>
      <w:r w:rsidR="00E61B3D">
        <w:rPr>
          <w:lang w:eastAsia="ru-RU"/>
        </w:rPr>
        <w:t>а</w:t>
      </w:r>
      <w:r w:rsidRPr="00432DC0">
        <w:rPr>
          <w:lang w:eastAsia="ru-RU"/>
        </w:rPr>
        <w:t xml:space="preserve"> и </w:t>
      </w:r>
      <w:r w:rsidRPr="00E61B3D">
        <w:rPr>
          <w:lang w:eastAsia="ru-RU"/>
        </w:rPr>
        <w:t>проверк</w:t>
      </w:r>
      <w:r w:rsidR="00E61B3D" w:rsidRPr="00E61B3D">
        <w:rPr>
          <w:lang w:eastAsia="ru-RU"/>
        </w:rPr>
        <w:t>а</w:t>
      </w:r>
      <w:r w:rsidRPr="00E61B3D">
        <w:rPr>
          <w:lang w:eastAsia="ru-RU"/>
        </w:rPr>
        <w:t xml:space="preserve"> заявлений</w:t>
      </w:r>
      <w:r w:rsidR="001A4B9E" w:rsidRPr="00432DC0">
        <w:rPr>
          <w:lang w:eastAsia="ru-RU"/>
        </w:rPr>
        <w:t>, и ф</w:t>
      </w:r>
      <w:r w:rsidRPr="00432DC0">
        <w:rPr>
          <w:lang w:eastAsia="ru-RU"/>
        </w:rPr>
        <w:t>ормирование списка функций</w:t>
      </w:r>
      <w:r w:rsidR="001A4B9E" w:rsidRPr="00432DC0">
        <w:rPr>
          <w:lang w:eastAsia="ru-RU"/>
        </w:rPr>
        <w:t>, которые требуется сдела</w:t>
      </w:r>
      <w:r w:rsidR="001A4B9E" w:rsidRPr="00E61B3D">
        <w:rPr>
          <w:lang w:eastAsia="ru-RU"/>
        </w:rPr>
        <w:t>ть</w:t>
      </w:r>
      <w:r w:rsidR="00432DC0" w:rsidRPr="00E61B3D">
        <w:rPr>
          <w:lang w:eastAsia="ru-RU"/>
        </w:rPr>
        <w:t xml:space="preserve"> </w:t>
      </w:r>
      <w:r w:rsidR="00432DC0">
        <w:rPr>
          <w:lang w:eastAsia="ru-RU"/>
        </w:rPr>
        <w:t>согласно техническому заданию</w:t>
      </w:r>
      <w:r w:rsidRPr="00432DC0">
        <w:rPr>
          <w:lang w:eastAsia="ru-RU"/>
        </w:rPr>
        <w:t>.</w:t>
      </w:r>
    </w:p>
    <w:p w14:paraId="541799BE" w14:textId="4CBDEF5E" w:rsidR="004A3482" w:rsidRPr="005F45D4" w:rsidRDefault="004A3482" w:rsidP="0012610C">
      <w:pPr>
        <w:pStyle w:val="af0"/>
        <w:spacing w:line="240" w:lineRule="auto"/>
        <w:rPr>
          <w:lang w:eastAsia="ru-RU"/>
        </w:rPr>
      </w:pPr>
      <w:r w:rsidRPr="005F45D4">
        <w:rPr>
          <w:lang w:eastAsia="ru-RU"/>
        </w:rPr>
        <w:t>Основные объекты</w:t>
      </w:r>
      <w:r w:rsidR="00E61B3D">
        <w:rPr>
          <w:lang w:eastAsia="ru-RU"/>
        </w:rPr>
        <w:t xml:space="preserve"> </w:t>
      </w:r>
      <w:r w:rsidR="00D82F9A">
        <w:rPr>
          <w:lang w:eastAsia="ru-RU"/>
        </w:rPr>
        <w:t>предметной области (повышенные стипендии Череповецкого государственного университета)</w:t>
      </w:r>
      <w:r w:rsidRPr="005F45D4">
        <w:rPr>
          <w:lang w:eastAsia="ru-RU"/>
        </w:rPr>
        <w:t>:</w:t>
      </w:r>
    </w:p>
    <w:p w14:paraId="2871EE88" w14:textId="465B8889" w:rsidR="004A3482" w:rsidRPr="005F45D4" w:rsidRDefault="004A3482" w:rsidP="00BD12CD">
      <w:pPr>
        <w:pStyle w:val="af0"/>
        <w:numPr>
          <w:ilvl w:val="0"/>
          <w:numId w:val="9"/>
        </w:numPr>
        <w:spacing w:line="240" w:lineRule="auto"/>
        <w:ind w:left="0" w:firstLine="720"/>
        <w:rPr>
          <w:lang w:eastAsia="ru-RU"/>
        </w:rPr>
      </w:pPr>
      <w:r w:rsidRPr="005F45D4">
        <w:rPr>
          <w:lang w:eastAsia="ru-RU"/>
        </w:rPr>
        <w:t xml:space="preserve">Заявление (ФИО, группа, достижения, статус и </w:t>
      </w:r>
      <w:r w:rsidR="001A4B9E">
        <w:rPr>
          <w:lang w:eastAsia="ru-RU"/>
        </w:rPr>
        <w:t>др</w:t>
      </w:r>
      <w:r w:rsidRPr="005F45D4">
        <w:rPr>
          <w:lang w:eastAsia="ru-RU"/>
        </w:rPr>
        <w:t>.</w:t>
      </w:r>
      <w:r w:rsidR="001A4B9E">
        <w:rPr>
          <w:lang w:eastAsia="ru-RU"/>
        </w:rPr>
        <w:t xml:space="preserve"> Данные заявления</w:t>
      </w:r>
      <w:r w:rsidRPr="005F45D4">
        <w:rPr>
          <w:lang w:eastAsia="ru-RU"/>
        </w:rPr>
        <w:t>)</w:t>
      </w:r>
      <w:r w:rsidR="00A1094C">
        <w:rPr>
          <w:lang w:eastAsia="ru-RU"/>
        </w:rPr>
        <w:t>;</w:t>
      </w:r>
    </w:p>
    <w:p w14:paraId="35D8AF73" w14:textId="4091D632" w:rsidR="004A3482" w:rsidRPr="005F45D4" w:rsidRDefault="004A3482" w:rsidP="0012610C">
      <w:pPr>
        <w:pStyle w:val="af0"/>
        <w:numPr>
          <w:ilvl w:val="0"/>
          <w:numId w:val="9"/>
        </w:numPr>
        <w:spacing w:line="240" w:lineRule="auto"/>
        <w:rPr>
          <w:lang w:eastAsia="ru-RU"/>
        </w:rPr>
      </w:pPr>
      <w:r w:rsidRPr="00D82F9A">
        <w:rPr>
          <w:color w:val="000000" w:themeColor="text1"/>
          <w:lang w:eastAsia="ru-RU"/>
        </w:rPr>
        <w:t>Пользователь (</w:t>
      </w:r>
      <w:r w:rsidR="001A4B9E" w:rsidRPr="00D82F9A">
        <w:rPr>
          <w:color w:val="000000" w:themeColor="text1"/>
          <w:lang w:eastAsia="ru-RU"/>
        </w:rPr>
        <w:t>роль</w:t>
      </w:r>
      <w:r w:rsidRPr="00D82F9A">
        <w:rPr>
          <w:color w:val="000000" w:themeColor="text1"/>
          <w:lang w:eastAsia="ru-RU"/>
        </w:rPr>
        <w:t>)</w:t>
      </w:r>
      <w:r w:rsidR="00A1094C" w:rsidRPr="00D82F9A">
        <w:rPr>
          <w:color w:val="000000" w:themeColor="text1"/>
          <w:lang w:eastAsia="ru-RU"/>
        </w:rPr>
        <w:t>;</w:t>
      </w:r>
    </w:p>
    <w:p w14:paraId="54CF92A9" w14:textId="77777777" w:rsidR="004A3482" w:rsidRPr="005F45D4" w:rsidRDefault="004A3482" w:rsidP="0012610C">
      <w:pPr>
        <w:pStyle w:val="af0"/>
        <w:numPr>
          <w:ilvl w:val="0"/>
          <w:numId w:val="9"/>
        </w:numPr>
        <w:spacing w:line="240" w:lineRule="auto"/>
        <w:rPr>
          <w:lang w:eastAsia="ru-RU"/>
        </w:rPr>
      </w:pPr>
      <w:r w:rsidRPr="005F45D4">
        <w:rPr>
          <w:lang w:eastAsia="ru-RU"/>
        </w:rPr>
        <w:t>Документы (подтверждающие файлы).</w:t>
      </w:r>
    </w:p>
    <w:p w14:paraId="3A3A4CF7" w14:textId="6F3A725B" w:rsidR="004A3482" w:rsidRPr="005F45D4" w:rsidRDefault="004A3482" w:rsidP="0012610C">
      <w:pPr>
        <w:pStyle w:val="af0"/>
        <w:spacing w:line="240" w:lineRule="auto"/>
        <w:rPr>
          <w:lang w:eastAsia="ru-RU"/>
        </w:rPr>
      </w:pPr>
      <w:r w:rsidRPr="005F45D4">
        <w:rPr>
          <w:lang w:eastAsia="ru-RU"/>
        </w:rPr>
        <w:t xml:space="preserve">Выходной </w:t>
      </w:r>
      <w:r w:rsidRPr="00D82F9A">
        <w:rPr>
          <w:color w:val="000000" w:themeColor="text1"/>
          <w:lang w:eastAsia="ru-RU"/>
        </w:rPr>
        <w:t>результат</w:t>
      </w:r>
      <w:r w:rsidR="00A1094C" w:rsidRPr="00D82F9A">
        <w:rPr>
          <w:color w:val="000000" w:themeColor="text1"/>
          <w:lang w:eastAsia="ru-RU"/>
        </w:rPr>
        <w:t xml:space="preserve"> </w:t>
      </w:r>
      <w:r w:rsidR="00D82F9A" w:rsidRPr="00D82F9A">
        <w:rPr>
          <w:color w:val="000000" w:themeColor="text1"/>
          <w:lang w:eastAsia="ru-RU"/>
        </w:rPr>
        <w:t>этапа</w:t>
      </w:r>
      <w:r w:rsidRPr="00D82F9A">
        <w:rPr>
          <w:color w:val="000000" w:themeColor="text1"/>
          <w:lang w:eastAsia="ru-RU"/>
        </w:rPr>
        <w:t>:</w:t>
      </w:r>
    </w:p>
    <w:p w14:paraId="69A764F6" w14:textId="4FA74E36" w:rsidR="004A3482" w:rsidRPr="00D82F9A" w:rsidRDefault="00D82F9A" w:rsidP="0012610C">
      <w:pPr>
        <w:pStyle w:val="af0"/>
        <w:numPr>
          <w:ilvl w:val="0"/>
          <w:numId w:val="9"/>
        </w:numPr>
        <w:spacing w:line="240" w:lineRule="auto"/>
        <w:rPr>
          <w:color w:val="000000" w:themeColor="text1"/>
          <w:lang w:eastAsia="ru-RU"/>
        </w:rPr>
      </w:pPr>
      <w:r w:rsidRPr="00D82F9A">
        <w:rPr>
          <w:color w:val="000000" w:themeColor="text1"/>
          <w:lang w:eastAsia="ru-RU"/>
        </w:rPr>
        <w:t>с</w:t>
      </w:r>
      <w:r w:rsidR="004A3482" w:rsidRPr="00D82F9A">
        <w:rPr>
          <w:color w:val="000000" w:themeColor="text1"/>
          <w:lang w:eastAsia="ru-RU"/>
        </w:rPr>
        <w:t>формирован перечень функциональных требований</w:t>
      </w:r>
      <w:r w:rsidRPr="00D82F9A">
        <w:rPr>
          <w:color w:val="000000" w:themeColor="text1"/>
          <w:lang w:val="en-US" w:eastAsia="ru-RU"/>
        </w:rPr>
        <w:t>;</w:t>
      </w:r>
    </w:p>
    <w:p w14:paraId="55D92B46" w14:textId="05F05D10" w:rsidR="004A3482" w:rsidRDefault="00D82F9A" w:rsidP="00BD12CD">
      <w:pPr>
        <w:pStyle w:val="af0"/>
        <w:numPr>
          <w:ilvl w:val="0"/>
          <w:numId w:val="9"/>
        </w:numPr>
        <w:spacing w:line="240" w:lineRule="auto"/>
        <w:ind w:left="0" w:firstLine="720"/>
        <w:rPr>
          <w:color w:val="000000" w:themeColor="text1"/>
          <w:lang w:eastAsia="ru-RU"/>
        </w:rPr>
      </w:pPr>
      <w:r w:rsidRPr="00D82F9A">
        <w:rPr>
          <w:color w:val="000000" w:themeColor="text1"/>
          <w:lang w:eastAsia="ru-RU"/>
        </w:rPr>
        <w:t>о</w:t>
      </w:r>
      <w:r w:rsidR="004A3482" w:rsidRPr="00D82F9A">
        <w:rPr>
          <w:color w:val="000000" w:themeColor="text1"/>
          <w:lang w:eastAsia="ru-RU"/>
        </w:rPr>
        <w:t xml:space="preserve">пределен стек технологий: </w:t>
      </w:r>
      <w:r w:rsidR="004A3482" w:rsidRPr="00D82F9A">
        <w:rPr>
          <w:color w:val="000000" w:themeColor="text1"/>
        </w:rPr>
        <w:t>Django в качестве веб-фреймворка и SQLite как система управления базами данных.</w:t>
      </w:r>
    </w:p>
    <w:bookmarkEnd w:id="18"/>
    <w:p w14:paraId="712EF17F" w14:textId="77777777" w:rsidR="005D1CA8" w:rsidRPr="00D82F9A" w:rsidRDefault="005D1CA8" w:rsidP="005D1CA8">
      <w:pPr>
        <w:pStyle w:val="af0"/>
        <w:spacing w:line="240" w:lineRule="auto"/>
        <w:ind w:left="720" w:firstLine="0"/>
        <w:rPr>
          <w:color w:val="000000" w:themeColor="text1"/>
          <w:lang w:eastAsia="ru-RU"/>
        </w:rPr>
      </w:pPr>
    </w:p>
    <w:p w14:paraId="075E0A94" w14:textId="683D7BBB" w:rsidR="004A3482" w:rsidRDefault="004A3482" w:rsidP="0012610C">
      <w:pPr>
        <w:pStyle w:val="2"/>
        <w:spacing w:line="240" w:lineRule="auto"/>
      </w:pPr>
      <w:bookmarkStart w:id="19" w:name="_Toc194944605"/>
      <w:r>
        <w:rPr>
          <w:lang w:eastAsia="ru-RU"/>
        </w:rPr>
        <w:lastRenderedPageBreak/>
        <w:t>3.</w:t>
      </w:r>
      <w:r w:rsidR="00E81541">
        <w:rPr>
          <w:lang w:eastAsia="ru-RU"/>
        </w:rPr>
        <w:t>3</w:t>
      </w:r>
      <w:r>
        <w:rPr>
          <w:lang w:eastAsia="ru-RU"/>
        </w:rPr>
        <w:t>.</w:t>
      </w:r>
      <w:r w:rsidRPr="005F45D4">
        <w:t xml:space="preserve"> </w:t>
      </w:r>
      <w:r>
        <w:t>Проектирование</w:t>
      </w:r>
      <w:bookmarkEnd w:id="19"/>
    </w:p>
    <w:p w14:paraId="458CCCC9" w14:textId="77777777" w:rsidR="001A4B9E" w:rsidRDefault="001A4B9E" w:rsidP="0012610C">
      <w:pPr>
        <w:pStyle w:val="af0"/>
        <w:spacing w:line="240" w:lineRule="auto"/>
        <w:rPr>
          <w:lang w:eastAsia="ru-RU"/>
        </w:rPr>
      </w:pPr>
    </w:p>
    <w:p w14:paraId="34EBDDF4" w14:textId="05BD2DA5" w:rsidR="004A3482" w:rsidRPr="001A4B9E" w:rsidRDefault="001A4B9E" w:rsidP="0012610C">
      <w:pPr>
        <w:pStyle w:val="af0"/>
        <w:spacing w:line="240" w:lineRule="auto"/>
        <w:rPr>
          <w:lang w:eastAsia="ru-RU"/>
        </w:rPr>
      </w:pPr>
      <w:r>
        <w:rPr>
          <w:lang w:eastAsia="ru-RU"/>
        </w:rPr>
        <w:t>На данном этапе к</w:t>
      </w:r>
      <w:r w:rsidRPr="001A4B9E">
        <w:rPr>
          <w:lang w:eastAsia="ru-RU"/>
        </w:rPr>
        <w:t>оманда разрабатывает архитектуру решения, создаёт макеты и прототипы, учитывая все собранные требования и ожидания от продукта.</w:t>
      </w:r>
    </w:p>
    <w:p w14:paraId="1810D9E6" w14:textId="56314B8F" w:rsidR="004A3482" w:rsidRPr="00432DC0" w:rsidRDefault="004A3482" w:rsidP="0012610C">
      <w:pPr>
        <w:pStyle w:val="af0"/>
        <w:spacing w:line="240" w:lineRule="auto"/>
        <w:rPr>
          <w:lang w:eastAsia="ru-RU"/>
        </w:rPr>
      </w:pPr>
      <w:r w:rsidRPr="005F45D4">
        <w:rPr>
          <w:lang w:eastAsia="ru-RU"/>
        </w:rPr>
        <w:t>Деятельность проектировщика</w:t>
      </w:r>
      <w:r w:rsidR="001A4B9E">
        <w:rPr>
          <w:lang w:eastAsia="ru-RU"/>
        </w:rPr>
        <w:t xml:space="preserve"> заключается в п</w:t>
      </w:r>
      <w:r w:rsidRPr="005F45D4">
        <w:rPr>
          <w:lang w:eastAsia="ru-RU"/>
        </w:rPr>
        <w:t>роектировани</w:t>
      </w:r>
      <w:r w:rsidR="001A4B9E">
        <w:rPr>
          <w:lang w:eastAsia="ru-RU"/>
        </w:rPr>
        <w:t>и</w:t>
      </w:r>
      <w:r w:rsidRPr="005F45D4">
        <w:rPr>
          <w:lang w:eastAsia="ru-RU"/>
        </w:rPr>
        <w:t xml:space="preserve"> архитектуры системы</w:t>
      </w:r>
      <w:r w:rsidR="001A4B9E">
        <w:rPr>
          <w:lang w:eastAsia="ru-RU"/>
        </w:rPr>
        <w:t xml:space="preserve">, анализ </w:t>
      </w:r>
      <w:r w:rsidR="001A4B9E">
        <w:rPr>
          <w:lang w:val="en-US" w:eastAsia="ru-RU"/>
        </w:rPr>
        <w:t>CASE</w:t>
      </w:r>
      <w:r w:rsidR="001A4B9E" w:rsidRPr="001A4B9E">
        <w:rPr>
          <w:lang w:eastAsia="ru-RU"/>
        </w:rPr>
        <w:t>-</w:t>
      </w:r>
      <w:r w:rsidR="001A4B9E">
        <w:rPr>
          <w:lang w:eastAsia="ru-RU"/>
        </w:rPr>
        <w:t>средств и в</w:t>
      </w:r>
      <w:r w:rsidRPr="005F45D4">
        <w:rPr>
          <w:lang w:eastAsia="ru-RU"/>
        </w:rPr>
        <w:t>ыбор</w:t>
      </w:r>
      <w:r w:rsidR="001A4B9E">
        <w:rPr>
          <w:lang w:eastAsia="ru-RU"/>
        </w:rPr>
        <w:t>:</w:t>
      </w:r>
      <w:r w:rsidRPr="005F45D4">
        <w:rPr>
          <w:lang w:eastAsia="ru-RU"/>
        </w:rPr>
        <w:t xml:space="preserve"> </w:t>
      </w:r>
      <w:r w:rsidR="00432DC0">
        <w:rPr>
          <w:lang w:eastAsia="ru-RU"/>
        </w:rPr>
        <w:t>для данного проекта была выбрана</w:t>
      </w:r>
      <w:r w:rsidR="001A4B9E">
        <w:rPr>
          <w:lang w:eastAsia="ru-RU"/>
        </w:rPr>
        <w:t xml:space="preserve"> программ</w:t>
      </w:r>
      <w:r w:rsidR="00432DC0">
        <w:rPr>
          <w:lang w:eastAsia="ru-RU"/>
        </w:rPr>
        <w:t>а</w:t>
      </w:r>
      <w:r w:rsidR="001A4B9E">
        <w:rPr>
          <w:lang w:eastAsia="ru-RU"/>
        </w:rPr>
        <w:t xml:space="preserve"> </w:t>
      </w:r>
      <w:r w:rsidRPr="005F45D4">
        <w:rPr>
          <w:lang w:eastAsia="ru-RU"/>
        </w:rPr>
        <w:t>ERwin для моделирования базы данных, потому что</w:t>
      </w:r>
      <w:r w:rsidR="001A4B9E">
        <w:rPr>
          <w:lang w:eastAsia="ru-RU"/>
        </w:rPr>
        <w:t xml:space="preserve"> она</w:t>
      </w:r>
      <w:r w:rsidRPr="005F45D4">
        <w:rPr>
          <w:lang w:eastAsia="ru-RU"/>
        </w:rPr>
        <w:t>:</w:t>
      </w:r>
    </w:p>
    <w:p w14:paraId="59841D07" w14:textId="1338F0A7" w:rsidR="004A3482" w:rsidRPr="00432DC0" w:rsidRDefault="00432DC0" w:rsidP="0012610C">
      <w:pPr>
        <w:pStyle w:val="af0"/>
        <w:numPr>
          <w:ilvl w:val="0"/>
          <w:numId w:val="8"/>
        </w:numPr>
        <w:spacing w:line="240" w:lineRule="auto"/>
        <w:rPr>
          <w:lang w:eastAsia="ru-RU"/>
        </w:rPr>
      </w:pPr>
      <w:r w:rsidRPr="00432DC0">
        <w:rPr>
          <w:lang w:eastAsia="ru-RU"/>
        </w:rPr>
        <w:t>п</w:t>
      </w:r>
      <w:r w:rsidR="004A3482" w:rsidRPr="00432DC0">
        <w:rPr>
          <w:lang w:eastAsia="ru-RU"/>
        </w:rPr>
        <w:t>озволяет создать ER-диаграмму базы данных</w:t>
      </w:r>
      <w:r w:rsidR="00F43E9A" w:rsidRPr="00432DC0">
        <w:rPr>
          <w:lang w:eastAsia="ru-RU"/>
        </w:rPr>
        <w:t>;</w:t>
      </w:r>
    </w:p>
    <w:p w14:paraId="3C5A7288" w14:textId="076449C9" w:rsidR="004A3482" w:rsidRPr="00432DC0" w:rsidRDefault="00432DC0" w:rsidP="0012610C">
      <w:pPr>
        <w:pStyle w:val="af0"/>
        <w:numPr>
          <w:ilvl w:val="0"/>
          <w:numId w:val="8"/>
        </w:numPr>
        <w:spacing w:line="240" w:lineRule="auto"/>
        <w:rPr>
          <w:lang w:eastAsia="ru-RU"/>
        </w:rPr>
      </w:pPr>
      <w:r w:rsidRPr="00432DC0">
        <w:rPr>
          <w:lang w:eastAsia="ru-RU"/>
        </w:rPr>
        <w:t>о</w:t>
      </w:r>
      <w:r w:rsidR="004A3482" w:rsidRPr="00432DC0">
        <w:rPr>
          <w:lang w:eastAsia="ru-RU"/>
        </w:rPr>
        <w:t>беспечивает автоматическую генерацию SQL-кода</w:t>
      </w:r>
      <w:r w:rsidRPr="00432DC0">
        <w:rPr>
          <w:lang w:eastAsia="ru-RU"/>
        </w:rPr>
        <w:t>;</w:t>
      </w:r>
    </w:p>
    <w:p w14:paraId="144911CE" w14:textId="2D6F4849" w:rsidR="001A4B9E" w:rsidRPr="00432DC0" w:rsidRDefault="00432DC0" w:rsidP="0012610C">
      <w:pPr>
        <w:pStyle w:val="af0"/>
        <w:numPr>
          <w:ilvl w:val="0"/>
          <w:numId w:val="8"/>
        </w:numPr>
        <w:spacing w:line="240" w:lineRule="auto"/>
        <w:rPr>
          <w:lang w:eastAsia="ru-RU"/>
        </w:rPr>
      </w:pPr>
      <w:r w:rsidRPr="00432DC0">
        <w:rPr>
          <w:lang w:eastAsia="ru-RU"/>
        </w:rPr>
        <w:t>у</w:t>
      </w:r>
      <w:r w:rsidR="004A3482" w:rsidRPr="00432DC0">
        <w:rPr>
          <w:lang w:eastAsia="ru-RU"/>
        </w:rPr>
        <w:t>прощает анализ зависимостей между сущностями</w:t>
      </w:r>
      <w:r w:rsidRPr="00432DC0">
        <w:rPr>
          <w:lang w:eastAsia="ru-RU"/>
        </w:rPr>
        <w:t>;</w:t>
      </w:r>
    </w:p>
    <w:p w14:paraId="05BA1D1D" w14:textId="47BBB6E5" w:rsidR="001A4B9E" w:rsidRPr="00432DC0" w:rsidRDefault="00432DC0" w:rsidP="0012610C">
      <w:pPr>
        <w:pStyle w:val="af0"/>
        <w:numPr>
          <w:ilvl w:val="0"/>
          <w:numId w:val="8"/>
        </w:numPr>
        <w:spacing w:line="240" w:lineRule="auto"/>
        <w:rPr>
          <w:lang w:eastAsia="ru-RU"/>
        </w:rPr>
      </w:pPr>
      <w:r w:rsidRPr="00432DC0">
        <w:rPr>
          <w:lang w:eastAsia="ru-RU"/>
        </w:rPr>
        <w:t>д</w:t>
      </w:r>
      <w:r w:rsidR="001A4B9E" w:rsidRPr="00432DC0">
        <w:rPr>
          <w:lang w:eastAsia="ru-RU"/>
        </w:rPr>
        <w:t>остаточно популярна и удобна в использовании.</w:t>
      </w:r>
    </w:p>
    <w:p w14:paraId="18BCBA3B" w14:textId="73277608" w:rsidR="004A3482" w:rsidRDefault="004B2876" w:rsidP="0012610C">
      <w:pPr>
        <w:pStyle w:val="af0"/>
        <w:spacing w:line="240" w:lineRule="auto"/>
        <w:ind w:firstLine="708"/>
        <w:rPr>
          <w:lang w:eastAsia="ru-RU"/>
        </w:rPr>
      </w:pPr>
      <w:r>
        <w:rPr>
          <w:lang w:eastAsia="ru-RU"/>
        </w:rPr>
        <w:t>Итоговые сущности,</w:t>
      </w:r>
      <w:r w:rsidR="004100B8">
        <w:rPr>
          <w:lang w:eastAsia="ru-RU"/>
        </w:rPr>
        <w:t xml:space="preserve"> полученные в результате нормализации до 3 нормальной формы,</w:t>
      </w:r>
      <w:r>
        <w:rPr>
          <w:lang w:eastAsia="ru-RU"/>
        </w:rPr>
        <w:t xml:space="preserve"> которые необходимо включить при проектировании базы данных</w:t>
      </w:r>
      <w:r w:rsidR="004A3482">
        <w:rPr>
          <w:lang w:eastAsia="ru-RU"/>
        </w:rPr>
        <w:t>:</w:t>
      </w:r>
    </w:p>
    <w:p w14:paraId="1B41211C" w14:textId="2EDD30B5" w:rsidR="004A3482" w:rsidRDefault="004A3482" w:rsidP="00BD12CD">
      <w:pPr>
        <w:pStyle w:val="af0"/>
        <w:numPr>
          <w:ilvl w:val="0"/>
          <w:numId w:val="6"/>
        </w:numPr>
        <w:spacing w:line="240" w:lineRule="auto"/>
        <w:ind w:left="0" w:firstLine="785"/>
        <w:rPr>
          <w:lang w:eastAsia="ru-RU"/>
        </w:rPr>
      </w:pPr>
      <w:r>
        <w:rPr>
          <w:lang w:eastAsia="ru-RU"/>
        </w:rPr>
        <w:t>Статус</w:t>
      </w:r>
      <w:r w:rsidR="00D82F9A">
        <w:rPr>
          <w:lang w:eastAsia="ru-RU"/>
        </w:rPr>
        <w:t xml:space="preserve"> (</w:t>
      </w:r>
      <w:r w:rsidR="00D82F9A">
        <w:rPr>
          <w:lang w:val="en-US" w:eastAsia="ru-RU"/>
        </w:rPr>
        <w:t>STATUS</w:t>
      </w:r>
      <w:r w:rsidR="00D82F9A">
        <w:rPr>
          <w:lang w:eastAsia="ru-RU"/>
        </w:rPr>
        <w:t>)</w:t>
      </w:r>
      <w:r>
        <w:rPr>
          <w:lang w:eastAsia="ru-RU"/>
        </w:rPr>
        <w:t xml:space="preserve"> (требуется для сохранен</w:t>
      </w:r>
      <w:r w:rsidR="00D82F9A">
        <w:rPr>
          <w:lang w:eastAsia="ru-RU"/>
        </w:rPr>
        <w:t>ия статусов всех пользователей)</w:t>
      </w:r>
      <w:r w:rsidR="00D82F9A" w:rsidRPr="00D82F9A">
        <w:rPr>
          <w:lang w:eastAsia="ru-RU"/>
        </w:rPr>
        <w:t>;</w:t>
      </w:r>
    </w:p>
    <w:p w14:paraId="2C9FE113" w14:textId="5452CA2B" w:rsidR="004A3482" w:rsidRDefault="004A3482" w:rsidP="00BD12CD">
      <w:pPr>
        <w:pStyle w:val="af0"/>
        <w:numPr>
          <w:ilvl w:val="0"/>
          <w:numId w:val="6"/>
        </w:numPr>
        <w:spacing w:line="240" w:lineRule="auto"/>
        <w:ind w:left="0" w:firstLine="785"/>
        <w:rPr>
          <w:lang w:eastAsia="ru-RU"/>
        </w:rPr>
      </w:pPr>
      <w:r>
        <w:rPr>
          <w:lang w:eastAsia="ru-RU"/>
        </w:rPr>
        <w:t>Заявления</w:t>
      </w:r>
      <w:r w:rsidR="00D82F9A" w:rsidRPr="00D82F9A">
        <w:rPr>
          <w:lang w:eastAsia="ru-RU"/>
        </w:rPr>
        <w:t xml:space="preserve"> (</w:t>
      </w:r>
      <w:r w:rsidR="00D82F9A">
        <w:rPr>
          <w:lang w:val="en-US" w:eastAsia="ru-RU"/>
        </w:rPr>
        <w:t>STATMENT</w:t>
      </w:r>
      <w:r w:rsidR="00D82F9A" w:rsidRPr="00D82F9A">
        <w:rPr>
          <w:lang w:eastAsia="ru-RU"/>
        </w:rPr>
        <w:t>)</w:t>
      </w:r>
      <w:r>
        <w:rPr>
          <w:lang w:eastAsia="ru-RU"/>
        </w:rPr>
        <w:t xml:space="preserve"> (требуется для </w:t>
      </w:r>
      <w:r w:rsidR="00D82F9A">
        <w:rPr>
          <w:lang w:eastAsia="ru-RU"/>
        </w:rPr>
        <w:t>сохранения данных о заявлениях);</w:t>
      </w:r>
    </w:p>
    <w:p w14:paraId="0C8A6EB2" w14:textId="0FC829D4" w:rsidR="004A3482" w:rsidRDefault="004A3482" w:rsidP="00BD12CD">
      <w:pPr>
        <w:pStyle w:val="af0"/>
        <w:numPr>
          <w:ilvl w:val="0"/>
          <w:numId w:val="6"/>
        </w:numPr>
        <w:spacing w:line="240" w:lineRule="auto"/>
        <w:ind w:left="0" w:firstLine="785"/>
        <w:rPr>
          <w:lang w:eastAsia="ru-RU"/>
        </w:rPr>
      </w:pPr>
      <w:r>
        <w:rPr>
          <w:lang w:eastAsia="ru-RU"/>
        </w:rPr>
        <w:t>Период</w:t>
      </w:r>
      <w:r w:rsidR="00D82F9A" w:rsidRPr="00D82F9A">
        <w:rPr>
          <w:lang w:eastAsia="ru-RU"/>
        </w:rPr>
        <w:t xml:space="preserve"> (</w:t>
      </w:r>
      <w:r w:rsidR="00D82F9A">
        <w:rPr>
          <w:lang w:val="en-US" w:eastAsia="ru-RU"/>
        </w:rPr>
        <w:t>PERIOD</w:t>
      </w:r>
      <w:r w:rsidR="00D82F9A" w:rsidRPr="00D82F9A">
        <w:rPr>
          <w:lang w:eastAsia="ru-RU"/>
        </w:rPr>
        <w:t>)</w:t>
      </w:r>
      <w:r>
        <w:rPr>
          <w:lang w:eastAsia="ru-RU"/>
        </w:rPr>
        <w:t xml:space="preserve"> (требуется </w:t>
      </w:r>
      <w:r w:rsidR="00BD009A">
        <w:rPr>
          <w:lang w:eastAsia="ru-RU"/>
        </w:rPr>
        <w:t xml:space="preserve">для </w:t>
      </w:r>
      <w:r w:rsidR="00D82F9A">
        <w:rPr>
          <w:lang w:eastAsia="ru-RU"/>
        </w:rPr>
        <w:t>сохранения сроков</w:t>
      </w:r>
      <w:r>
        <w:rPr>
          <w:lang w:eastAsia="ru-RU"/>
        </w:rPr>
        <w:t xml:space="preserve"> </w:t>
      </w:r>
      <w:r w:rsidR="00D82F9A">
        <w:rPr>
          <w:color w:val="000000" w:themeColor="text1"/>
          <w:lang w:eastAsia="ru-RU"/>
        </w:rPr>
        <w:t>в которые разрешено подавать заявления на повышенную стипендию</w:t>
      </w:r>
      <w:r w:rsidR="00D82F9A">
        <w:rPr>
          <w:lang w:eastAsia="ru-RU"/>
        </w:rPr>
        <w:t>);</w:t>
      </w:r>
    </w:p>
    <w:p w14:paraId="35C55F82" w14:textId="14ED3907" w:rsidR="004A3482" w:rsidRDefault="004A3482" w:rsidP="00BD12CD">
      <w:pPr>
        <w:pStyle w:val="af0"/>
        <w:numPr>
          <w:ilvl w:val="0"/>
          <w:numId w:val="6"/>
        </w:numPr>
        <w:spacing w:line="240" w:lineRule="auto"/>
        <w:ind w:left="0" w:firstLine="785"/>
        <w:rPr>
          <w:lang w:eastAsia="ru-RU"/>
        </w:rPr>
      </w:pPr>
      <w:r>
        <w:rPr>
          <w:lang w:eastAsia="ru-RU"/>
        </w:rPr>
        <w:t>Пользователи</w:t>
      </w:r>
      <w:r w:rsidR="00D82F9A" w:rsidRPr="00D82F9A">
        <w:rPr>
          <w:lang w:eastAsia="ru-RU"/>
        </w:rPr>
        <w:t xml:space="preserve"> (</w:t>
      </w:r>
      <w:r w:rsidR="00D82F9A">
        <w:rPr>
          <w:lang w:val="en-US" w:eastAsia="ru-RU"/>
        </w:rPr>
        <w:t>USER</w:t>
      </w:r>
      <w:r w:rsidR="00D82F9A" w:rsidRPr="00D82F9A">
        <w:rPr>
          <w:lang w:eastAsia="ru-RU"/>
        </w:rPr>
        <w:t>)</w:t>
      </w:r>
      <w:r>
        <w:rPr>
          <w:lang w:eastAsia="ru-RU"/>
        </w:rPr>
        <w:t xml:space="preserve"> (требуется для </w:t>
      </w:r>
      <w:r w:rsidR="00D82F9A">
        <w:rPr>
          <w:lang w:eastAsia="ru-RU"/>
        </w:rPr>
        <w:t>сохранения данных пользователя);</w:t>
      </w:r>
    </w:p>
    <w:p w14:paraId="7118E222" w14:textId="13370135" w:rsidR="004D7408" w:rsidRDefault="004A3482" w:rsidP="00BD12CD">
      <w:pPr>
        <w:pStyle w:val="af0"/>
        <w:numPr>
          <w:ilvl w:val="0"/>
          <w:numId w:val="6"/>
        </w:numPr>
        <w:spacing w:line="240" w:lineRule="auto"/>
        <w:ind w:left="0" w:firstLine="785"/>
        <w:rPr>
          <w:lang w:eastAsia="ru-RU"/>
        </w:rPr>
      </w:pPr>
      <w:r>
        <w:rPr>
          <w:lang w:eastAsia="ru-RU"/>
        </w:rPr>
        <w:t>История действий</w:t>
      </w:r>
      <w:r w:rsidR="00D82F9A" w:rsidRPr="00D82F9A">
        <w:rPr>
          <w:lang w:eastAsia="ru-RU"/>
        </w:rPr>
        <w:t xml:space="preserve"> (</w:t>
      </w:r>
      <w:r w:rsidR="00D82F9A">
        <w:rPr>
          <w:lang w:val="en-US" w:eastAsia="ru-RU"/>
        </w:rPr>
        <w:t>LOG</w:t>
      </w:r>
      <w:r w:rsidR="00D82F9A" w:rsidRPr="00D82F9A">
        <w:rPr>
          <w:lang w:eastAsia="ru-RU"/>
        </w:rPr>
        <w:t>)</w:t>
      </w:r>
      <w:r>
        <w:rPr>
          <w:lang w:eastAsia="ru-RU"/>
        </w:rPr>
        <w:t xml:space="preserve"> (требуется для отслежи</w:t>
      </w:r>
      <w:r w:rsidR="00D82F9A">
        <w:rPr>
          <w:lang w:eastAsia="ru-RU"/>
        </w:rPr>
        <w:t>вания ошибок);</w:t>
      </w:r>
    </w:p>
    <w:p w14:paraId="098C3142" w14:textId="7CD636FB" w:rsidR="004B2876" w:rsidRDefault="00E36E51" w:rsidP="00BD12CD">
      <w:pPr>
        <w:pStyle w:val="af0"/>
        <w:numPr>
          <w:ilvl w:val="0"/>
          <w:numId w:val="6"/>
        </w:numPr>
        <w:spacing w:line="240" w:lineRule="auto"/>
        <w:ind w:left="0" w:firstLine="785"/>
        <w:rPr>
          <w:lang w:eastAsia="ru-RU"/>
        </w:rPr>
      </w:pPr>
      <w:r>
        <w:rPr>
          <w:lang w:eastAsia="ru-RU"/>
        </w:rPr>
        <w:t>Роли</w:t>
      </w:r>
      <w:r w:rsidR="00D82F9A" w:rsidRPr="00DC38DA">
        <w:rPr>
          <w:lang w:eastAsia="ru-RU"/>
        </w:rPr>
        <w:t xml:space="preserve"> (</w:t>
      </w:r>
      <w:r w:rsidR="00D82F9A">
        <w:rPr>
          <w:lang w:val="en-US" w:eastAsia="ru-RU"/>
        </w:rPr>
        <w:t>ROLE</w:t>
      </w:r>
      <w:r w:rsidR="00D82F9A" w:rsidRPr="00DC38DA">
        <w:rPr>
          <w:lang w:eastAsia="ru-RU"/>
        </w:rPr>
        <w:t>)</w:t>
      </w:r>
      <w:r w:rsidR="004D7408">
        <w:rPr>
          <w:lang w:eastAsia="ru-RU"/>
        </w:rPr>
        <w:t xml:space="preserve"> (требуется для </w:t>
      </w:r>
      <w:r>
        <w:rPr>
          <w:lang w:eastAsia="ru-RU"/>
        </w:rPr>
        <w:t>ролей пользователей</w:t>
      </w:r>
      <w:r w:rsidR="004D7408">
        <w:rPr>
          <w:lang w:eastAsia="ru-RU"/>
        </w:rPr>
        <w:t>).</w:t>
      </w:r>
    </w:p>
    <w:p w14:paraId="483E6646" w14:textId="5B7D74FF" w:rsidR="00F43E9A" w:rsidRPr="00432DC0" w:rsidRDefault="00432DC0" w:rsidP="0012610C">
      <w:pPr>
        <w:pStyle w:val="af0"/>
        <w:spacing w:line="240" w:lineRule="auto"/>
        <w:rPr>
          <w:lang w:eastAsia="ru-RU"/>
        </w:rPr>
      </w:pPr>
      <w:r w:rsidRPr="00432DC0">
        <w:rPr>
          <w:lang w:eastAsia="ru-RU"/>
        </w:rPr>
        <w:t xml:space="preserve">Спроектированная структура базы данных с помощью программы </w:t>
      </w:r>
      <w:r w:rsidR="00D82F9A" w:rsidRPr="00D82F9A">
        <w:rPr>
          <w:color w:val="000000" w:themeColor="text1"/>
          <w:lang w:val="en-US" w:eastAsia="ru-RU"/>
        </w:rPr>
        <w:t>E</w:t>
      </w:r>
      <w:r w:rsidR="00C23E12">
        <w:rPr>
          <w:color w:val="000000" w:themeColor="text1"/>
          <w:lang w:val="en-US" w:eastAsia="ru-RU"/>
        </w:rPr>
        <w:t>R</w:t>
      </w:r>
      <w:r w:rsidRPr="00D82F9A">
        <w:rPr>
          <w:color w:val="000000" w:themeColor="text1"/>
          <w:lang w:val="en-US" w:eastAsia="ru-RU"/>
        </w:rPr>
        <w:t>win</w:t>
      </w:r>
      <w:r w:rsidR="00D82F9A">
        <w:rPr>
          <w:color w:val="000000" w:themeColor="text1"/>
          <w:lang w:eastAsia="ru-RU"/>
        </w:rPr>
        <w:t xml:space="preserve"> </w:t>
      </w:r>
      <w:r w:rsidR="00D82F9A">
        <w:rPr>
          <w:lang w:eastAsia="ru-RU"/>
        </w:rPr>
        <w:t>(</w:t>
      </w:r>
      <w:r w:rsidRPr="00E61B3D">
        <w:rPr>
          <w:lang w:eastAsia="ru-RU"/>
        </w:rPr>
        <w:t>рис</w:t>
      </w:r>
      <w:r w:rsidR="00D82F9A" w:rsidRPr="00E61B3D">
        <w:rPr>
          <w:lang w:eastAsia="ru-RU"/>
        </w:rPr>
        <w:t>.</w:t>
      </w:r>
      <w:r w:rsidRPr="00E61B3D">
        <w:rPr>
          <w:lang w:eastAsia="ru-RU"/>
        </w:rPr>
        <w:t xml:space="preserve"> 1</w:t>
      </w:r>
      <w:r w:rsidR="00E61B3D" w:rsidRPr="00E61B3D">
        <w:rPr>
          <w:lang w:eastAsia="ru-RU"/>
        </w:rPr>
        <w:t>2</w:t>
      </w:r>
      <w:r w:rsidR="00D82F9A" w:rsidRPr="00E61B3D">
        <w:rPr>
          <w:lang w:eastAsia="ru-RU"/>
        </w:rPr>
        <w:t>)</w:t>
      </w:r>
      <w:r w:rsidR="00F43E9A" w:rsidRPr="00E61B3D">
        <w:rPr>
          <w:lang w:eastAsia="ru-RU"/>
        </w:rPr>
        <w:t>.</w:t>
      </w:r>
    </w:p>
    <w:p w14:paraId="5CE64B39" w14:textId="60417F7D" w:rsidR="004B2876" w:rsidRDefault="00E9272F" w:rsidP="0012610C">
      <w:pPr>
        <w:pStyle w:val="af0"/>
        <w:spacing w:line="240" w:lineRule="auto"/>
        <w:rPr>
          <w:lang w:eastAsia="ru-RU"/>
        </w:rPr>
      </w:pPr>
      <w:r>
        <w:rPr>
          <w:noProof/>
          <w:lang w:eastAsia="ru-RU"/>
        </w:rPr>
        <w:lastRenderedPageBreak/>
        <w:drawing>
          <wp:inline distT="0" distB="0" distL="0" distR="0" wp14:anchorId="53C0B82F" wp14:editId="2DBBC857">
            <wp:extent cx="5072657" cy="4020117"/>
            <wp:effectExtent l="0" t="0" r="0" b="0"/>
            <wp:docPr id="1942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7649" cy="4071623"/>
                    </a:xfrm>
                    <a:prstGeom prst="rect">
                      <a:avLst/>
                    </a:prstGeom>
                    <a:noFill/>
                  </pic:spPr>
                </pic:pic>
              </a:graphicData>
            </a:graphic>
          </wp:inline>
        </w:drawing>
      </w:r>
    </w:p>
    <w:p w14:paraId="62679F88" w14:textId="7D1EC543" w:rsidR="004B2876" w:rsidRPr="00D53AB1" w:rsidRDefault="004B2876" w:rsidP="0012610C">
      <w:pPr>
        <w:pStyle w:val="af0"/>
        <w:spacing w:line="240" w:lineRule="auto"/>
        <w:ind w:left="720" w:firstLine="0"/>
        <w:jc w:val="center"/>
        <w:rPr>
          <w:lang w:eastAsia="ru-RU"/>
        </w:rPr>
      </w:pPr>
      <w:r>
        <w:rPr>
          <w:lang w:eastAsia="ru-RU"/>
        </w:rPr>
        <w:t>Рис.</w:t>
      </w:r>
      <w:r w:rsidR="00D82F9A">
        <w:rPr>
          <w:lang w:eastAsia="ru-RU"/>
        </w:rPr>
        <w:t xml:space="preserve"> </w:t>
      </w:r>
      <w:r w:rsidR="00A22086">
        <w:rPr>
          <w:lang w:eastAsia="ru-RU"/>
        </w:rPr>
        <w:t>1</w:t>
      </w:r>
      <w:r w:rsidR="00BD12CD">
        <w:rPr>
          <w:lang w:eastAsia="ru-RU"/>
        </w:rPr>
        <w:t>2</w:t>
      </w:r>
      <w:r>
        <w:rPr>
          <w:lang w:eastAsia="ru-RU"/>
        </w:rPr>
        <w:t xml:space="preserve">. </w:t>
      </w:r>
      <w:r w:rsidR="00D53AB1">
        <w:rPr>
          <w:lang w:eastAsia="ru-RU"/>
        </w:rPr>
        <w:t xml:space="preserve">Спроектированная база данных в программе </w:t>
      </w:r>
      <w:r w:rsidR="00D53AB1">
        <w:rPr>
          <w:lang w:val="en-US" w:eastAsia="ru-RU"/>
        </w:rPr>
        <w:t>ERwin</w:t>
      </w:r>
    </w:p>
    <w:p w14:paraId="32C806C2" w14:textId="77777777" w:rsidR="00D53AB1" w:rsidRDefault="00D53AB1" w:rsidP="0012610C">
      <w:pPr>
        <w:pStyle w:val="af0"/>
        <w:spacing w:line="240" w:lineRule="auto"/>
        <w:rPr>
          <w:lang w:eastAsia="ru-RU"/>
        </w:rPr>
      </w:pPr>
    </w:p>
    <w:p w14:paraId="7B00A284" w14:textId="76FE422F" w:rsidR="004B2876" w:rsidRDefault="00D53AB1" w:rsidP="0012610C">
      <w:pPr>
        <w:pStyle w:val="af0"/>
        <w:spacing w:line="240" w:lineRule="auto"/>
        <w:rPr>
          <w:lang w:eastAsia="ru-RU"/>
        </w:rPr>
      </w:pPr>
      <w:r>
        <w:rPr>
          <w:lang w:eastAsia="ru-RU"/>
        </w:rPr>
        <w:t xml:space="preserve">Описание полей каждой сущности приведено </w:t>
      </w:r>
      <w:r w:rsidRPr="00432DC0">
        <w:rPr>
          <w:lang w:eastAsia="ru-RU"/>
        </w:rPr>
        <w:t xml:space="preserve">в табл </w:t>
      </w:r>
      <w:r w:rsidR="00432DC0" w:rsidRPr="00432DC0">
        <w:rPr>
          <w:lang w:eastAsia="ru-RU"/>
        </w:rPr>
        <w:t>1-6</w:t>
      </w:r>
      <w:r>
        <w:rPr>
          <w:lang w:eastAsia="ru-RU"/>
        </w:rPr>
        <w:t>.</w:t>
      </w:r>
    </w:p>
    <w:p w14:paraId="17C8AA9B" w14:textId="040D97DF" w:rsidR="00D53AB1" w:rsidRPr="00C27289" w:rsidRDefault="00D53AB1" w:rsidP="0012610C">
      <w:pPr>
        <w:pStyle w:val="af0"/>
        <w:spacing w:line="240" w:lineRule="auto"/>
        <w:ind w:left="720" w:firstLine="0"/>
        <w:jc w:val="right"/>
        <w:rPr>
          <w:lang w:eastAsia="ru-RU"/>
        </w:rPr>
      </w:pPr>
      <w:r>
        <w:rPr>
          <w:lang w:eastAsia="ru-RU"/>
        </w:rPr>
        <w:t>Таблица 1</w:t>
      </w:r>
    </w:p>
    <w:p w14:paraId="71F58651" w14:textId="6AC7C0F3" w:rsidR="00D53AB1" w:rsidRPr="00D53AB1" w:rsidRDefault="00D53AB1" w:rsidP="0012610C">
      <w:pPr>
        <w:pStyle w:val="af0"/>
        <w:spacing w:line="240" w:lineRule="auto"/>
        <w:ind w:left="720" w:firstLine="0"/>
        <w:jc w:val="center"/>
        <w:rPr>
          <w:lang w:val="en-US" w:eastAsia="ru-RU"/>
        </w:rPr>
      </w:pPr>
      <w:r>
        <w:rPr>
          <w:lang w:eastAsia="ru-RU"/>
        </w:rPr>
        <w:t xml:space="preserve">Сущность </w:t>
      </w:r>
      <w:r w:rsidR="00C27289">
        <w:rPr>
          <w:lang w:val="en-US" w:eastAsia="ru-RU"/>
        </w:rPr>
        <w:t>User</w:t>
      </w:r>
    </w:p>
    <w:tbl>
      <w:tblPr>
        <w:tblStyle w:val="ad"/>
        <w:tblW w:w="6251" w:type="dxa"/>
        <w:jc w:val="center"/>
        <w:tblLook w:val="04A0" w:firstRow="1" w:lastRow="0" w:firstColumn="1" w:lastColumn="0" w:noHBand="0" w:noVBand="1"/>
      </w:tblPr>
      <w:tblGrid>
        <w:gridCol w:w="1095"/>
        <w:gridCol w:w="2203"/>
        <w:gridCol w:w="1420"/>
        <w:gridCol w:w="1533"/>
      </w:tblGrid>
      <w:tr w:rsidR="00BD009A" w14:paraId="67E64831" w14:textId="77777777" w:rsidTr="00BD009A">
        <w:trPr>
          <w:jc w:val="center"/>
        </w:trPr>
        <w:tc>
          <w:tcPr>
            <w:tcW w:w="1095" w:type="dxa"/>
          </w:tcPr>
          <w:p w14:paraId="1D7922F0" w14:textId="77777777" w:rsidR="00BD009A" w:rsidRPr="00D67251" w:rsidRDefault="00BD009A" w:rsidP="0012610C">
            <w:pPr>
              <w:pStyle w:val="af0"/>
              <w:spacing w:line="240" w:lineRule="auto"/>
              <w:ind w:firstLine="0"/>
              <w:jc w:val="center"/>
              <w:rPr>
                <w:sz w:val="24"/>
                <w:szCs w:val="24"/>
                <w:lang w:eastAsia="ru-RU"/>
              </w:rPr>
            </w:pPr>
            <w:r w:rsidRPr="00D67251">
              <w:rPr>
                <w:sz w:val="24"/>
                <w:szCs w:val="24"/>
                <w:lang w:eastAsia="ru-RU"/>
              </w:rPr>
              <w:t>ID</w:t>
            </w:r>
            <w:r>
              <w:rPr>
                <w:sz w:val="24"/>
                <w:szCs w:val="24"/>
                <w:lang w:val="en-US" w:eastAsia="ru-RU"/>
              </w:rPr>
              <w:t xml:space="preserve"> </w:t>
            </w:r>
            <w:r w:rsidRPr="00D67251">
              <w:rPr>
                <w:sz w:val="24"/>
                <w:szCs w:val="24"/>
                <w:lang w:eastAsia="ru-RU"/>
              </w:rPr>
              <w:t>(PK)</w:t>
            </w:r>
          </w:p>
        </w:tc>
        <w:tc>
          <w:tcPr>
            <w:tcW w:w="2203" w:type="dxa"/>
          </w:tcPr>
          <w:p w14:paraId="4B3E069C" w14:textId="77777777" w:rsidR="00BD009A" w:rsidRPr="00D53AB1" w:rsidRDefault="00BD009A" w:rsidP="0012610C">
            <w:pPr>
              <w:pStyle w:val="af0"/>
              <w:spacing w:line="240" w:lineRule="auto"/>
              <w:ind w:firstLine="0"/>
              <w:jc w:val="center"/>
              <w:rPr>
                <w:sz w:val="24"/>
                <w:szCs w:val="24"/>
                <w:lang w:val="en-US" w:eastAsia="ru-RU"/>
              </w:rPr>
            </w:pPr>
            <w:r>
              <w:rPr>
                <w:sz w:val="24"/>
                <w:szCs w:val="24"/>
                <w:lang w:val="en-US" w:eastAsia="ru-RU"/>
              </w:rPr>
              <w:t>SESSION_ID</w:t>
            </w:r>
          </w:p>
        </w:tc>
        <w:tc>
          <w:tcPr>
            <w:tcW w:w="1420" w:type="dxa"/>
          </w:tcPr>
          <w:p w14:paraId="25907C12" w14:textId="77777777" w:rsidR="00BD009A" w:rsidRPr="00D67251" w:rsidRDefault="00BD009A" w:rsidP="0012610C">
            <w:pPr>
              <w:pStyle w:val="af0"/>
              <w:spacing w:line="240" w:lineRule="auto"/>
              <w:ind w:firstLine="0"/>
              <w:jc w:val="center"/>
              <w:rPr>
                <w:sz w:val="24"/>
                <w:szCs w:val="24"/>
                <w:lang w:val="en-US" w:eastAsia="ru-RU"/>
              </w:rPr>
            </w:pPr>
            <w:r>
              <w:rPr>
                <w:sz w:val="24"/>
                <w:szCs w:val="24"/>
                <w:lang w:val="en-US" w:eastAsia="ru-RU"/>
              </w:rPr>
              <w:t>LOGIN</w:t>
            </w:r>
          </w:p>
        </w:tc>
        <w:tc>
          <w:tcPr>
            <w:tcW w:w="1533" w:type="dxa"/>
          </w:tcPr>
          <w:p w14:paraId="32F47982" w14:textId="77777777" w:rsidR="00BD009A" w:rsidRPr="00D67251" w:rsidRDefault="00BD009A" w:rsidP="0012610C">
            <w:pPr>
              <w:pStyle w:val="af0"/>
              <w:spacing w:line="240" w:lineRule="auto"/>
              <w:ind w:firstLine="0"/>
              <w:jc w:val="center"/>
              <w:rPr>
                <w:sz w:val="24"/>
                <w:szCs w:val="24"/>
                <w:lang w:val="en-US" w:eastAsia="ru-RU"/>
              </w:rPr>
            </w:pPr>
            <w:r w:rsidRPr="00D67251">
              <w:rPr>
                <w:sz w:val="24"/>
                <w:szCs w:val="24"/>
                <w:lang w:val="en-US" w:eastAsia="ru-RU"/>
              </w:rPr>
              <w:t>ROLE(FK)</w:t>
            </w:r>
          </w:p>
        </w:tc>
      </w:tr>
      <w:tr w:rsidR="00C27289" w14:paraId="62C5C492" w14:textId="77777777" w:rsidTr="00BD009A">
        <w:trPr>
          <w:jc w:val="center"/>
        </w:trPr>
        <w:tc>
          <w:tcPr>
            <w:tcW w:w="1095" w:type="dxa"/>
          </w:tcPr>
          <w:p w14:paraId="0845B09D" w14:textId="2AC92D1F" w:rsidR="00C27289" w:rsidRP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203" w:type="dxa"/>
          </w:tcPr>
          <w:p w14:paraId="74952244" w14:textId="47C29F56" w:rsidR="00C27289" w:rsidRPr="00D53AB1"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420" w:type="dxa"/>
          </w:tcPr>
          <w:p w14:paraId="1850837E" w14:textId="0AA82D97" w:rsidR="00C27289" w:rsidRPr="00D67251"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533" w:type="dxa"/>
          </w:tcPr>
          <w:p w14:paraId="63D124C1" w14:textId="40015F26" w:rsidR="00C27289" w:rsidRPr="00D67251"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C27289" w14:paraId="13ACBCAE" w14:textId="77777777" w:rsidTr="00BD009A">
        <w:trPr>
          <w:jc w:val="center"/>
        </w:trPr>
        <w:tc>
          <w:tcPr>
            <w:tcW w:w="1095" w:type="dxa"/>
          </w:tcPr>
          <w:p w14:paraId="58130E0C"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1</w:t>
            </w:r>
          </w:p>
        </w:tc>
        <w:tc>
          <w:tcPr>
            <w:tcW w:w="2203" w:type="dxa"/>
          </w:tcPr>
          <w:p w14:paraId="6E0EC99C" w14:textId="4B839178" w:rsidR="00C27289" w:rsidRPr="00C27289" w:rsidRDefault="00C27289" w:rsidP="0012610C">
            <w:pPr>
              <w:pStyle w:val="af0"/>
              <w:spacing w:line="240" w:lineRule="auto"/>
              <w:ind w:firstLine="0"/>
              <w:rPr>
                <w:sz w:val="24"/>
                <w:szCs w:val="24"/>
                <w:lang w:val="en-US" w:eastAsia="ru-RU"/>
              </w:rPr>
            </w:pPr>
            <w:r>
              <w:rPr>
                <w:sz w:val="24"/>
                <w:szCs w:val="24"/>
                <w:lang w:val="en-US" w:eastAsia="ru-RU"/>
              </w:rPr>
              <w:t>Asd&amp;yg6b</w:t>
            </w:r>
          </w:p>
        </w:tc>
        <w:tc>
          <w:tcPr>
            <w:tcW w:w="1420" w:type="dxa"/>
          </w:tcPr>
          <w:p w14:paraId="48594B0D" w14:textId="5AAEE2D4" w:rsidR="00C27289" w:rsidRPr="00D67251" w:rsidRDefault="001920FE" w:rsidP="0012610C">
            <w:pPr>
              <w:pStyle w:val="af0"/>
              <w:spacing w:line="240" w:lineRule="auto"/>
              <w:ind w:firstLine="0"/>
              <w:rPr>
                <w:sz w:val="24"/>
                <w:szCs w:val="24"/>
                <w:lang w:val="en-US" w:eastAsia="ru-RU"/>
              </w:rPr>
            </w:pPr>
            <w:r>
              <w:rPr>
                <w:sz w:val="24"/>
                <w:szCs w:val="24"/>
                <w:lang w:val="en-US" w:eastAsia="ru-RU"/>
              </w:rPr>
              <w:t>S</w:t>
            </w:r>
            <w:r w:rsidR="00C27289">
              <w:rPr>
                <w:sz w:val="24"/>
                <w:szCs w:val="24"/>
                <w:lang w:val="en-US" w:eastAsia="ru-RU"/>
              </w:rPr>
              <w:t>tudent</w:t>
            </w:r>
          </w:p>
        </w:tc>
        <w:tc>
          <w:tcPr>
            <w:tcW w:w="1533" w:type="dxa"/>
          </w:tcPr>
          <w:p w14:paraId="24A1026C"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1</w:t>
            </w:r>
          </w:p>
        </w:tc>
      </w:tr>
      <w:tr w:rsidR="00C27289" w14:paraId="62FE9E5A" w14:textId="77777777" w:rsidTr="00BD009A">
        <w:trPr>
          <w:jc w:val="center"/>
        </w:trPr>
        <w:tc>
          <w:tcPr>
            <w:tcW w:w="1095" w:type="dxa"/>
          </w:tcPr>
          <w:p w14:paraId="64CF0C3E"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2</w:t>
            </w:r>
          </w:p>
        </w:tc>
        <w:tc>
          <w:tcPr>
            <w:tcW w:w="2203" w:type="dxa"/>
          </w:tcPr>
          <w:p w14:paraId="761586BA" w14:textId="11709475" w:rsidR="00C27289" w:rsidRPr="00C27289" w:rsidRDefault="00C27289" w:rsidP="0012610C">
            <w:pPr>
              <w:pStyle w:val="af0"/>
              <w:spacing w:line="240" w:lineRule="auto"/>
              <w:ind w:firstLine="0"/>
              <w:rPr>
                <w:sz w:val="24"/>
                <w:szCs w:val="24"/>
                <w:lang w:val="en-US" w:eastAsia="ru-RU"/>
              </w:rPr>
            </w:pPr>
            <w:r>
              <w:rPr>
                <w:sz w:val="24"/>
                <w:szCs w:val="24"/>
                <w:lang w:val="en-US" w:eastAsia="ru-RU"/>
              </w:rPr>
              <w:t>Hjgyg65gl</w:t>
            </w:r>
          </w:p>
        </w:tc>
        <w:tc>
          <w:tcPr>
            <w:tcW w:w="1420" w:type="dxa"/>
          </w:tcPr>
          <w:p w14:paraId="32DE9677" w14:textId="606696AA" w:rsidR="00C27289" w:rsidRPr="00D67251" w:rsidRDefault="001920FE" w:rsidP="0012610C">
            <w:pPr>
              <w:pStyle w:val="af0"/>
              <w:spacing w:line="240" w:lineRule="auto"/>
              <w:ind w:firstLine="0"/>
              <w:rPr>
                <w:sz w:val="24"/>
                <w:szCs w:val="24"/>
                <w:lang w:eastAsia="ru-RU"/>
              </w:rPr>
            </w:pPr>
            <w:r>
              <w:rPr>
                <w:sz w:val="24"/>
                <w:szCs w:val="24"/>
                <w:lang w:val="en-US" w:eastAsia="ru-RU"/>
              </w:rPr>
              <w:t>A</w:t>
            </w:r>
            <w:r w:rsidR="00C27289">
              <w:rPr>
                <w:sz w:val="24"/>
                <w:szCs w:val="24"/>
                <w:lang w:val="en-US" w:eastAsia="ru-RU"/>
              </w:rPr>
              <w:t>dmin</w:t>
            </w:r>
          </w:p>
        </w:tc>
        <w:tc>
          <w:tcPr>
            <w:tcW w:w="1533" w:type="dxa"/>
          </w:tcPr>
          <w:p w14:paraId="203F27AD"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2</w:t>
            </w:r>
          </w:p>
        </w:tc>
      </w:tr>
      <w:tr w:rsidR="00C27289" w14:paraId="2BE024FC" w14:textId="77777777" w:rsidTr="00BD009A">
        <w:trPr>
          <w:jc w:val="center"/>
        </w:trPr>
        <w:tc>
          <w:tcPr>
            <w:tcW w:w="1095" w:type="dxa"/>
          </w:tcPr>
          <w:p w14:paraId="5D0DC5D3"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3</w:t>
            </w:r>
          </w:p>
        </w:tc>
        <w:tc>
          <w:tcPr>
            <w:tcW w:w="2203" w:type="dxa"/>
          </w:tcPr>
          <w:p w14:paraId="746B1567" w14:textId="26FBFEDC" w:rsidR="00C27289" w:rsidRPr="00C27289" w:rsidRDefault="00C27289" w:rsidP="0012610C">
            <w:pPr>
              <w:pStyle w:val="af0"/>
              <w:spacing w:line="240" w:lineRule="auto"/>
              <w:ind w:firstLine="0"/>
              <w:rPr>
                <w:sz w:val="24"/>
                <w:szCs w:val="24"/>
                <w:lang w:val="en-US" w:eastAsia="ru-RU"/>
              </w:rPr>
            </w:pPr>
            <w:r>
              <w:rPr>
                <w:sz w:val="24"/>
                <w:szCs w:val="24"/>
                <w:lang w:val="en-US" w:eastAsia="ru-RU"/>
              </w:rPr>
              <w:t>Lkijvgy65hjcg705</w:t>
            </w:r>
          </w:p>
        </w:tc>
        <w:tc>
          <w:tcPr>
            <w:tcW w:w="1420" w:type="dxa"/>
          </w:tcPr>
          <w:p w14:paraId="4B2103E2" w14:textId="45E0E965" w:rsidR="00C27289" w:rsidRPr="001920FE" w:rsidRDefault="00C27289" w:rsidP="0012610C">
            <w:pPr>
              <w:pStyle w:val="af0"/>
              <w:spacing w:line="240" w:lineRule="auto"/>
              <w:ind w:firstLine="0"/>
              <w:rPr>
                <w:sz w:val="24"/>
                <w:szCs w:val="24"/>
                <w:lang w:val="en-US" w:eastAsia="ru-RU"/>
              </w:rPr>
            </w:pPr>
            <w:r>
              <w:rPr>
                <w:sz w:val="24"/>
                <w:szCs w:val="24"/>
                <w:lang w:eastAsia="ru-RU"/>
              </w:rPr>
              <w:t>VasiaRe</w:t>
            </w:r>
          </w:p>
        </w:tc>
        <w:tc>
          <w:tcPr>
            <w:tcW w:w="1533" w:type="dxa"/>
          </w:tcPr>
          <w:p w14:paraId="4C9ECB7E"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3</w:t>
            </w:r>
          </w:p>
        </w:tc>
      </w:tr>
    </w:tbl>
    <w:p w14:paraId="7813DAE5" w14:textId="77777777" w:rsidR="00C27289" w:rsidRDefault="00C27289" w:rsidP="0012610C">
      <w:pPr>
        <w:pStyle w:val="af0"/>
        <w:spacing w:line="240" w:lineRule="auto"/>
        <w:ind w:left="720" w:firstLine="0"/>
        <w:jc w:val="right"/>
        <w:rPr>
          <w:lang w:eastAsia="ru-RU"/>
        </w:rPr>
      </w:pPr>
    </w:p>
    <w:p w14:paraId="582B7885" w14:textId="469CC0FD" w:rsidR="00D53AB1" w:rsidRPr="00C27289" w:rsidRDefault="00C27289" w:rsidP="0012610C">
      <w:pPr>
        <w:pStyle w:val="af0"/>
        <w:spacing w:line="240" w:lineRule="auto"/>
        <w:ind w:left="720" w:firstLine="0"/>
        <w:jc w:val="right"/>
        <w:rPr>
          <w:lang w:eastAsia="ru-RU"/>
        </w:rPr>
      </w:pPr>
      <w:r>
        <w:rPr>
          <w:lang w:eastAsia="ru-RU"/>
        </w:rPr>
        <w:t>Таблица 2</w:t>
      </w:r>
    </w:p>
    <w:p w14:paraId="5F2E9FD8" w14:textId="37F3CC65" w:rsidR="00D53AB1" w:rsidRPr="00C27289" w:rsidRDefault="00D53AB1" w:rsidP="0012610C">
      <w:pPr>
        <w:pStyle w:val="af0"/>
        <w:spacing w:line="240" w:lineRule="auto"/>
        <w:ind w:left="720" w:firstLine="0"/>
        <w:jc w:val="center"/>
        <w:rPr>
          <w:lang w:val="en-US" w:eastAsia="ru-RU"/>
        </w:rPr>
      </w:pPr>
      <w:r>
        <w:rPr>
          <w:lang w:eastAsia="ru-RU"/>
        </w:rPr>
        <w:t>Сущность</w:t>
      </w:r>
      <w:r w:rsidR="00C27289">
        <w:rPr>
          <w:lang w:eastAsia="ru-RU"/>
        </w:rPr>
        <w:t xml:space="preserve"> </w:t>
      </w:r>
      <w:r w:rsidR="00C27289">
        <w:rPr>
          <w:lang w:val="en-US" w:eastAsia="ru-RU"/>
        </w:rPr>
        <w:t>Statment</w:t>
      </w:r>
    </w:p>
    <w:tbl>
      <w:tblPr>
        <w:tblStyle w:val="ad"/>
        <w:tblW w:w="10185" w:type="dxa"/>
        <w:jc w:val="center"/>
        <w:tblLook w:val="04A0" w:firstRow="1" w:lastRow="0" w:firstColumn="1" w:lastColumn="0" w:noHBand="0" w:noVBand="1"/>
      </w:tblPr>
      <w:tblGrid>
        <w:gridCol w:w="1382"/>
        <w:gridCol w:w="1538"/>
        <w:gridCol w:w="1774"/>
        <w:gridCol w:w="1391"/>
        <w:gridCol w:w="1885"/>
        <w:gridCol w:w="2215"/>
      </w:tblGrid>
      <w:tr w:rsidR="001920FE" w:rsidRPr="00D67251" w14:paraId="2FC182FF" w14:textId="77777777" w:rsidTr="00C27289">
        <w:trPr>
          <w:jc w:val="center"/>
        </w:trPr>
        <w:tc>
          <w:tcPr>
            <w:tcW w:w="1422" w:type="dxa"/>
          </w:tcPr>
          <w:p w14:paraId="132293EB" w14:textId="77777777" w:rsidR="00D53AB1" w:rsidRPr="00D67251" w:rsidRDefault="00D53AB1" w:rsidP="0012610C">
            <w:pPr>
              <w:pStyle w:val="af0"/>
              <w:spacing w:line="240" w:lineRule="auto"/>
              <w:ind w:firstLine="0"/>
              <w:jc w:val="center"/>
              <w:rPr>
                <w:sz w:val="24"/>
                <w:szCs w:val="24"/>
                <w:lang w:eastAsia="ru-RU"/>
              </w:rPr>
            </w:pPr>
            <w:r w:rsidRPr="00D67251">
              <w:rPr>
                <w:sz w:val="24"/>
                <w:szCs w:val="24"/>
                <w:lang w:eastAsia="ru-RU"/>
              </w:rPr>
              <w:t>ID(PK)</w:t>
            </w:r>
          </w:p>
        </w:tc>
        <w:tc>
          <w:tcPr>
            <w:tcW w:w="1560" w:type="dxa"/>
          </w:tcPr>
          <w:p w14:paraId="30914915" w14:textId="147288B5" w:rsidR="00D53AB1" w:rsidRPr="00D53AB1" w:rsidRDefault="00C27289" w:rsidP="0012610C">
            <w:pPr>
              <w:pStyle w:val="af0"/>
              <w:spacing w:line="240" w:lineRule="auto"/>
              <w:ind w:firstLine="0"/>
              <w:jc w:val="center"/>
              <w:rPr>
                <w:sz w:val="24"/>
                <w:szCs w:val="24"/>
                <w:lang w:val="en-US" w:eastAsia="ru-RU"/>
              </w:rPr>
            </w:pPr>
            <w:r>
              <w:rPr>
                <w:sz w:val="24"/>
                <w:szCs w:val="24"/>
                <w:lang w:val="en-US" w:eastAsia="ru-RU"/>
              </w:rPr>
              <w:t>DATE</w:t>
            </w:r>
          </w:p>
        </w:tc>
        <w:tc>
          <w:tcPr>
            <w:tcW w:w="1833" w:type="dxa"/>
          </w:tcPr>
          <w:p w14:paraId="50AD72A2" w14:textId="5CB28DC3"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STATUS (FK)</w:t>
            </w:r>
          </w:p>
        </w:tc>
        <w:tc>
          <w:tcPr>
            <w:tcW w:w="1436" w:type="dxa"/>
          </w:tcPr>
          <w:p w14:paraId="2913A00C" w14:textId="6204B169"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USER (FK)</w:t>
            </w:r>
          </w:p>
        </w:tc>
        <w:tc>
          <w:tcPr>
            <w:tcW w:w="1704" w:type="dxa"/>
          </w:tcPr>
          <w:p w14:paraId="70EFB51D" w14:textId="109C9BE0"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JSON</w:t>
            </w:r>
          </w:p>
        </w:tc>
        <w:tc>
          <w:tcPr>
            <w:tcW w:w="2230" w:type="dxa"/>
          </w:tcPr>
          <w:p w14:paraId="370401B0" w14:textId="630212D5"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MARK_STUDIES</w:t>
            </w:r>
          </w:p>
        </w:tc>
      </w:tr>
      <w:tr w:rsidR="0012610C" w:rsidRPr="00D67251" w14:paraId="34419A67" w14:textId="77777777" w:rsidTr="00C27289">
        <w:trPr>
          <w:jc w:val="center"/>
        </w:trPr>
        <w:tc>
          <w:tcPr>
            <w:tcW w:w="1422" w:type="dxa"/>
          </w:tcPr>
          <w:p w14:paraId="6F777787" w14:textId="1CF6E4F3"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0" w:type="dxa"/>
          </w:tcPr>
          <w:p w14:paraId="55317366" w14:textId="72C97E0B"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Date</w:t>
            </w:r>
          </w:p>
        </w:tc>
        <w:tc>
          <w:tcPr>
            <w:tcW w:w="1833" w:type="dxa"/>
          </w:tcPr>
          <w:p w14:paraId="6524E58C" w14:textId="53CD4140"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c>
          <w:tcPr>
            <w:tcW w:w="1436" w:type="dxa"/>
          </w:tcPr>
          <w:p w14:paraId="53870F5D" w14:textId="044D1A4E"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c>
          <w:tcPr>
            <w:tcW w:w="1704" w:type="dxa"/>
          </w:tcPr>
          <w:p w14:paraId="7F654503" w14:textId="1E91749B"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String</w:t>
            </w:r>
          </w:p>
        </w:tc>
        <w:tc>
          <w:tcPr>
            <w:tcW w:w="2230" w:type="dxa"/>
          </w:tcPr>
          <w:p w14:paraId="6B15894F" w14:textId="4D331DC6"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r>
      <w:tr w:rsidR="001920FE" w:rsidRPr="00811B65" w14:paraId="5CAEA108" w14:textId="77777777" w:rsidTr="00C27289">
        <w:trPr>
          <w:jc w:val="center"/>
        </w:trPr>
        <w:tc>
          <w:tcPr>
            <w:tcW w:w="1422" w:type="dxa"/>
          </w:tcPr>
          <w:p w14:paraId="2DCB441C"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1</w:t>
            </w:r>
          </w:p>
        </w:tc>
        <w:tc>
          <w:tcPr>
            <w:tcW w:w="1560" w:type="dxa"/>
          </w:tcPr>
          <w:p w14:paraId="6A00A6FC" w14:textId="5FD73139" w:rsidR="00D53AB1" w:rsidRPr="00BD12CD" w:rsidRDefault="001920FE"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04.05.2003</w:t>
            </w:r>
          </w:p>
        </w:tc>
        <w:tc>
          <w:tcPr>
            <w:tcW w:w="1833" w:type="dxa"/>
          </w:tcPr>
          <w:p w14:paraId="3612EFF5" w14:textId="1DD09727"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0</w:t>
            </w:r>
          </w:p>
        </w:tc>
        <w:tc>
          <w:tcPr>
            <w:tcW w:w="1436" w:type="dxa"/>
          </w:tcPr>
          <w:p w14:paraId="0F8C5EC0" w14:textId="77777777" w:rsidR="00D53AB1" w:rsidRPr="00BD12CD" w:rsidRDefault="00D53AB1"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c>
          <w:tcPr>
            <w:tcW w:w="1704" w:type="dxa"/>
          </w:tcPr>
          <w:p w14:paraId="171BAFF0" w14:textId="1614CE77"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{type:1,docum</w:t>
            </w:r>
            <w:r w:rsidR="001920FE" w:rsidRPr="00BD12CD">
              <w:rPr>
                <w:color w:val="000000" w:themeColor="text1"/>
                <w:sz w:val="24"/>
                <w:szCs w:val="24"/>
                <w:lang w:val="en-US" w:eastAsia="ru-RU"/>
              </w:rPr>
              <w:t>…</w:t>
            </w:r>
          </w:p>
        </w:tc>
        <w:tc>
          <w:tcPr>
            <w:tcW w:w="2230" w:type="dxa"/>
          </w:tcPr>
          <w:p w14:paraId="1C3948E8"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3</w:t>
            </w:r>
          </w:p>
        </w:tc>
      </w:tr>
      <w:tr w:rsidR="001920FE" w:rsidRPr="00811B65" w14:paraId="469AA203" w14:textId="77777777" w:rsidTr="00C27289">
        <w:trPr>
          <w:jc w:val="center"/>
        </w:trPr>
        <w:tc>
          <w:tcPr>
            <w:tcW w:w="1422" w:type="dxa"/>
          </w:tcPr>
          <w:p w14:paraId="326484F3"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2</w:t>
            </w:r>
          </w:p>
        </w:tc>
        <w:tc>
          <w:tcPr>
            <w:tcW w:w="1560" w:type="dxa"/>
          </w:tcPr>
          <w:p w14:paraId="554D3E56" w14:textId="2306306A" w:rsidR="00D53AB1"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25</w:t>
            </w:r>
            <w:r w:rsidR="001920FE" w:rsidRPr="00BD12CD">
              <w:rPr>
                <w:color w:val="000000" w:themeColor="text1"/>
                <w:sz w:val="24"/>
                <w:szCs w:val="24"/>
                <w:lang w:val="en-US" w:eastAsia="ru-RU"/>
              </w:rPr>
              <w:t>.0</w:t>
            </w:r>
            <w:r w:rsidRPr="00BD12CD">
              <w:rPr>
                <w:color w:val="000000" w:themeColor="text1"/>
                <w:sz w:val="24"/>
                <w:szCs w:val="24"/>
                <w:lang w:val="en-US" w:eastAsia="ru-RU"/>
              </w:rPr>
              <w:t>8</w:t>
            </w:r>
            <w:r w:rsidR="001920FE" w:rsidRPr="00BD12CD">
              <w:rPr>
                <w:color w:val="000000" w:themeColor="text1"/>
                <w:sz w:val="24"/>
                <w:szCs w:val="24"/>
                <w:lang w:val="en-US" w:eastAsia="ru-RU"/>
              </w:rPr>
              <w:t>.2002</w:t>
            </w:r>
          </w:p>
        </w:tc>
        <w:tc>
          <w:tcPr>
            <w:tcW w:w="1833" w:type="dxa"/>
          </w:tcPr>
          <w:p w14:paraId="0F5D3DD7" w14:textId="457A5A72" w:rsidR="00D53AB1" w:rsidRPr="00BD12CD" w:rsidRDefault="001920FE" w:rsidP="0012610C">
            <w:pPr>
              <w:pStyle w:val="af0"/>
              <w:spacing w:line="240" w:lineRule="auto"/>
              <w:ind w:firstLine="0"/>
              <w:jc w:val="right"/>
              <w:rPr>
                <w:color w:val="000000" w:themeColor="text1"/>
                <w:sz w:val="24"/>
                <w:szCs w:val="24"/>
                <w:lang w:eastAsia="ru-RU"/>
              </w:rPr>
            </w:pPr>
            <w:r w:rsidRPr="00BD12CD">
              <w:rPr>
                <w:color w:val="000000" w:themeColor="text1"/>
                <w:sz w:val="24"/>
                <w:szCs w:val="24"/>
                <w:lang w:val="en-US" w:eastAsia="ru-RU"/>
              </w:rPr>
              <w:t>3</w:t>
            </w:r>
          </w:p>
        </w:tc>
        <w:tc>
          <w:tcPr>
            <w:tcW w:w="1436" w:type="dxa"/>
          </w:tcPr>
          <w:p w14:paraId="071A175B" w14:textId="5A8E3B4A"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3</w:t>
            </w:r>
          </w:p>
        </w:tc>
        <w:tc>
          <w:tcPr>
            <w:tcW w:w="1704" w:type="dxa"/>
          </w:tcPr>
          <w:p w14:paraId="0EFEC505" w14:textId="33D973F3"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{type:2, files[</w:t>
            </w:r>
            <w:r w:rsidR="001920FE" w:rsidRPr="00BD12CD">
              <w:rPr>
                <w:color w:val="000000" w:themeColor="text1"/>
                <w:sz w:val="24"/>
                <w:szCs w:val="24"/>
                <w:lang w:val="en-US" w:eastAsia="ru-RU"/>
              </w:rPr>
              <w:t>…</w:t>
            </w:r>
          </w:p>
        </w:tc>
        <w:tc>
          <w:tcPr>
            <w:tcW w:w="2230" w:type="dxa"/>
          </w:tcPr>
          <w:p w14:paraId="5ED904D1"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5</w:t>
            </w:r>
          </w:p>
        </w:tc>
      </w:tr>
      <w:tr w:rsidR="001920FE" w:rsidRPr="00811B65" w14:paraId="6DC3082D" w14:textId="77777777" w:rsidTr="00BD12CD">
        <w:trPr>
          <w:trHeight w:val="332"/>
          <w:jc w:val="center"/>
        </w:trPr>
        <w:tc>
          <w:tcPr>
            <w:tcW w:w="1422" w:type="dxa"/>
          </w:tcPr>
          <w:p w14:paraId="35462FFF"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3</w:t>
            </w:r>
          </w:p>
        </w:tc>
        <w:tc>
          <w:tcPr>
            <w:tcW w:w="1560" w:type="dxa"/>
          </w:tcPr>
          <w:p w14:paraId="60AC1A7C" w14:textId="20E84ED4" w:rsidR="00D53AB1"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13</w:t>
            </w:r>
            <w:r w:rsidR="001920FE" w:rsidRPr="00BD12CD">
              <w:rPr>
                <w:color w:val="000000" w:themeColor="text1"/>
                <w:sz w:val="24"/>
                <w:szCs w:val="24"/>
                <w:lang w:val="en-US" w:eastAsia="ru-RU"/>
              </w:rPr>
              <w:t>.0</w:t>
            </w:r>
            <w:r w:rsidRPr="00BD12CD">
              <w:rPr>
                <w:color w:val="000000" w:themeColor="text1"/>
                <w:sz w:val="24"/>
                <w:szCs w:val="24"/>
                <w:lang w:val="en-US" w:eastAsia="ru-RU"/>
              </w:rPr>
              <w:t>4</w:t>
            </w:r>
            <w:r w:rsidR="001920FE" w:rsidRPr="00BD12CD">
              <w:rPr>
                <w:color w:val="000000" w:themeColor="text1"/>
                <w:sz w:val="24"/>
                <w:szCs w:val="24"/>
                <w:lang w:val="en-US" w:eastAsia="ru-RU"/>
              </w:rPr>
              <w:t>.2001</w:t>
            </w:r>
          </w:p>
        </w:tc>
        <w:tc>
          <w:tcPr>
            <w:tcW w:w="1833" w:type="dxa"/>
          </w:tcPr>
          <w:p w14:paraId="4580E083" w14:textId="6E85A5B0" w:rsidR="00D53AB1" w:rsidRPr="00BD12CD" w:rsidRDefault="001920FE" w:rsidP="0012610C">
            <w:pPr>
              <w:pStyle w:val="af0"/>
              <w:spacing w:line="240" w:lineRule="auto"/>
              <w:ind w:firstLine="0"/>
              <w:jc w:val="right"/>
              <w:rPr>
                <w:color w:val="000000" w:themeColor="text1"/>
                <w:sz w:val="24"/>
                <w:szCs w:val="24"/>
                <w:lang w:eastAsia="ru-RU"/>
              </w:rPr>
            </w:pPr>
            <w:r w:rsidRPr="00BD12CD">
              <w:rPr>
                <w:color w:val="000000" w:themeColor="text1"/>
                <w:sz w:val="24"/>
                <w:szCs w:val="24"/>
                <w:lang w:val="en-US" w:eastAsia="ru-RU"/>
              </w:rPr>
              <w:t>1</w:t>
            </w:r>
          </w:p>
        </w:tc>
        <w:tc>
          <w:tcPr>
            <w:tcW w:w="1436" w:type="dxa"/>
          </w:tcPr>
          <w:p w14:paraId="7C31D6C8" w14:textId="201DB4BC"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2</w:t>
            </w:r>
          </w:p>
        </w:tc>
        <w:tc>
          <w:tcPr>
            <w:tcW w:w="1704" w:type="dxa"/>
          </w:tcPr>
          <w:p w14:paraId="1F09A4A7" w14:textId="645AF8A2"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{type:1,docum</w:t>
            </w:r>
            <w:r w:rsidR="001920FE" w:rsidRPr="00BD12CD">
              <w:rPr>
                <w:color w:val="000000" w:themeColor="text1"/>
                <w:sz w:val="24"/>
                <w:szCs w:val="24"/>
                <w:lang w:val="en-US" w:eastAsia="ru-RU"/>
              </w:rPr>
              <w:t>…</w:t>
            </w:r>
          </w:p>
        </w:tc>
        <w:tc>
          <w:tcPr>
            <w:tcW w:w="2230" w:type="dxa"/>
          </w:tcPr>
          <w:p w14:paraId="4FFE6705"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7</w:t>
            </w:r>
          </w:p>
        </w:tc>
      </w:tr>
    </w:tbl>
    <w:p w14:paraId="4DC32509" w14:textId="018B9B42" w:rsidR="00C27289" w:rsidRPr="00C27289" w:rsidRDefault="00C27289" w:rsidP="00E61B3D">
      <w:pPr>
        <w:pStyle w:val="af0"/>
        <w:spacing w:line="240" w:lineRule="auto"/>
        <w:ind w:firstLine="0"/>
        <w:jc w:val="right"/>
        <w:rPr>
          <w:lang w:val="en-US" w:eastAsia="ru-RU"/>
        </w:rPr>
      </w:pPr>
      <w:r>
        <w:rPr>
          <w:lang w:eastAsia="ru-RU"/>
        </w:rPr>
        <w:t>Продолжение табл. 2</w:t>
      </w:r>
    </w:p>
    <w:tbl>
      <w:tblPr>
        <w:tblStyle w:val="ad"/>
        <w:tblW w:w="9905" w:type="dxa"/>
        <w:jc w:val="center"/>
        <w:tblLayout w:type="fixed"/>
        <w:tblLook w:val="04A0" w:firstRow="1" w:lastRow="0" w:firstColumn="1" w:lastColumn="0" w:noHBand="0" w:noVBand="1"/>
      </w:tblPr>
      <w:tblGrid>
        <w:gridCol w:w="2689"/>
        <w:gridCol w:w="2126"/>
        <w:gridCol w:w="2693"/>
        <w:gridCol w:w="2397"/>
      </w:tblGrid>
      <w:tr w:rsidR="00C27289" w:rsidRPr="00D67251" w14:paraId="161CE10D" w14:textId="77777777" w:rsidTr="001920FE">
        <w:trPr>
          <w:jc w:val="center"/>
        </w:trPr>
        <w:tc>
          <w:tcPr>
            <w:tcW w:w="2689" w:type="dxa"/>
          </w:tcPr>
          <w:p w14:paraId="5270ACCD" w14:textId="0FFDD94B" w:rsidR="00C27289" w:rsidRPr="00C27289" w:rsidRDefault="00C27289" w:rsidP="0012610C">
            <w:pPr>
              <w:pStyle w:val="af0"/>
              <w:spacing w:line="240" w:lineRule="auto"/>
              <w:ind w:firstLine="0"/>
              <w:jc w:val="center"/>
              <w:rPr>
                <w:sz w:val="24"/>
                <w:szCs w:val="24"/>
                <w:lang w:val="en-US" w:eastAsia="ru-RU"/>
              </w:rPr>
            </w:pPr>
            <w:r>
              <w:rPr>
                <w:sz w:val="24"/>
                <w:szCs w:val="24"/>
                <w:lang w:val="en-US" w:eastAsia="ru-RU"/>
              </w:rPr>
              <w:t>COMMENT_STUDIES</w:t>
            </w:r>
          </w:p>
        </w:tc>
        <w:tc>
          <w:tcPr>
            <w:tcW w:w="2126" w:type="dxa"/>
          </w:tcPr>
          <w:p w14:paraId="47A208D7" w14:textId="10EF3265" w:rsidR="00C27289" w:rsidRPr="00D53AB1" w:rsidRDefault="00C27289" w:rsidP="0012610C">
            <w:pPr>
              <w:pStyle w:val="af0"/>
              <w:spacing w:line="240" w:lineRule="auto"/>
              <w:ind w:firstLine="0"/>
              <w:jc w:val="center"/>
              <w:rPr>
                <w:sz w:val="24"/>
                <w:szCs w:val="24"/>
                <w:lang w:val="en-US" w:eastAsia="ru-RU"/>
              </w:rPr>
            </w:pPr>
            <w:r>
              <w:rPr>
                <w:sz w:val="24"/>
                <w:szCs w:val="24"/>
                <w:lang w:val="en-US" w:eastAsia="ru-RU"/>
              </w:rPr>
              <w:t>MARK_SCIENCE</w:t>
            </w:r>
          </w:p>
        </w:tc>
        <w:tc>
          <w:tcPr>
            <w:tcW w:w="2693" w:type="dxa"/>
            <w:shd w:val="clear" w:color="auto" w:fill="auto"/>
          </w:tcPr>
          <w:p w14:paraId="2E3A0E2D" w14:textId="4CC06D8F" w:rsidR="00C27289" w:rsidRPr="001920FE" w:rsidRDefault="00C27289" w:rsidP="0012610C">
            <w:pPr>
              <w:pStyle w:val="af0"/>
              <w:spacing w:line="240" w:lineRule="auto"/>
              <w:ind w:firstLine="0"/>
              <w:jc w:val="center"/>
              <w:rPr>
                <w:sz w:val="24"/>
                <w:szCs w:val="24"/>
                <w:highlight w:val="yellow"/>
                <w:lang w:val="en-US" w:eastAsia="ru-RU"/>
              </w:rPr>
            </w:pPr>
            <w:r w:rsidRPr="001920FE">
              <w:rPr>
                <w:sz w:val="24"/>
                <w:szCs w:val="24"/>
                <w:lang w:val="en-US" w:eastAsia="ru-RU"/>
              </w:rPr>
              <w:t>COMMENT_ SCIENCE</w:t>
            </w:r>
          </w:p>
        </w:tc>
        <w:tc>
          <w:tcPr>
            <w:tcW w:w="2397" w:type="dxa"/>
          </w:tcPr>
          <w:p w14:paraId="043EA7AC" w14:textId="2F9773F7" w:rsidR="00C27289" w:rsidRPr="00D67251" w:rsidRDefault="00C27289" w:rsidP="0012610C">
            <w:pPr>
              <w:pStyle w:val="af0"/>
              <w:spacing w:line="240" w:lineRule="auto"/>
              <w:ind w:firstLine="0"/>
              <w:jc w:val="center"/>
              <w:rPr>
                <w:sz w:val="24"/>
                <w:szCs w:val="24"/>
                <w:lang w:val="en-US" w:eastAsia="ru-RU"/>
              </w:rPr>
            </w:pPr>
            <w:r>
              <w:rPr>
                <w:sz w:val="24"/>
                <w:szCs w:val="24"/>
                <w:lang w:val="en-US" w:eastAsia="ru-RU"/>
              </w:rPr>
              <w:t>MARK_ACTIVITIES</w:t>
            </w:r>
          </w:p>
        </w:tc>
      </w:tr>
      <w:tr w:rsidR="0012610C" w:rsidRPr="00D67251" w14:paraId="63FEF181" w14:textId="77777777" w:rsidTr="001920FE">
        <w:trPr>
          <w:jc w:val="center"/>
        </w:trPr>
        <w:tc>
          <w:tcPr>
            <w:tcW w:w="2689" w:type="dxa"/>
          </w:tcPr>
          <w:p w14:paraId="728ACA02" w14:textId="43C55B17"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126" w:type="dxa"/>
          </w:tcPr>
          <w:p w14:paraId="51749DB2" w14:textId="5DFF57B9"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693" w:type="dxa"/>
            <w:shd w:val="clear" w:color="auto" w:fill="auto"/>
          </w:tcPr>
          <w:p w14:paraId="01D28FF5" w14:textId="5457B4F1" w:rsidR="0012610C" w:rsidRPr="001920FE"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397" w:type="dxa"/>
          </w:tcPr>
          <w:p w14:paraId="05E958C3" w14:textId="27D5419B"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C27289" w:rsidRPr="00811B65" w14:paraId="207D3E35" w14:textId="77777777" w:rsidTr="001920FE">
        <w:trPr>
          <w:jc w:val="center"/>
        </w:trPr>
        <w:tc>
          <w:tcPr>
            <w:tcW w:w="2689" w:type="dxa"/>
          </w:tcPr>
          <w:p w14:paraId="6CF26286" w14:textId="6D582DD6" w:rsidR="00C27289" w:rsidRPr="00D67251" w:rsidRDefault="00680274" w:rsidP="0012610C">
            <w:pPr>
              <w:pStyle w:val="af0"/>
              <w:spacing w:line="240" w:lineRule="auto"/>
              <w:ind w:firstLine="0"/>
              <w:rPr>
                <w:sz w:val="24"/>
                <w:szCs w:val="24"/>
                <w:lang w:eastAsia="ru-RU"/>
              </w:rPr>
            </w:pPr>
            <w:r>
              <w:rPr>
                <w:sz w:val="24"/>
                <w:szCs w:val="24"/>
                <w:lang w:eastAsia="ru-RU"/>
              </w:rPr>
              <w:t>Недостаточно данных</w:t>
            </w:r>
          </w:p>
        </w:tc>
        <w:tc>
          <w:tcPr>
            <w:tcW w:w="2126" w:type="dxa"/>
          </w:tcPr>
          <w:p w14:paraId="29BA8E5D" w14:textId="12B7504E" w:rsidR="00C27289" w:rsidRPr="001920FE" w:rsidRDefault="001920FE" w:rsidP="0012610C">
            <w:pPr>
              <w:pStyle w:val="af0"/>
              <w:spacing w:line="240" w:lineRule="auto"/>
              <w:ind w:firstLine="0"/>
              <w:rPr>
                <w:sz w:val="24"/>
                <w:szCs w:val="24"/>
                <w:lang w:val="en-US" w:eastAsia="ru-RU"/>
              </w:rPr>
            </w:pPr>
            <w:r>
              <w:rPr>
                <w:sz w:val="24"/>
                <w:szCs w:val="24"/>
                <w:lang w:val="en-US" w:eastAsia="ru-RU"/>
              </w:rPr>
              <w:t>1</w:t>
            </w:r>
          </w:p>
        </w:tc>
        <w:tc>
          <w:tcPr>
            <w:tcW w:w="2693" w:type="dxa"/>
          </w:tcPr>
          <w:p w14:paraId="74F45DF9" w14:textId="58A6218D" w:rsidR="00C27289" w:rsidRPr="00D67251" w:rsidRDefault="00680274" w:rsidP="0012610C">
            <w:pPr>
              <w:pStyle w:val="af0"/>
              <w:spacing w:line="240" w:lineRule="auto"/>
              <w:ind w:firstLine="0"/>
              <w:rPr>
                <w:sz w:val="24"/>
                <w:szCs w:val="24"/>
                <w:lang w:val="en-US" w:eastAsia="ru-RU"/>
              </w:rPr>
            </w:pPr>
            <w:r>
              <w:rPr>
                <w:sz w:val="24"/>
                <w:szCs w:val="24"/>
                <w:lang w:eastAsia="ru-RU"/>
              </w:rPr>
              <w:t>Всё хорошо</w:t>
            </w:r>
          </w:p>
        </w:tc>
        <w:tc>
          <w:tcPr>
            <w:tcW w:w="2397" w:type="dxa"/>
          </w:tcPr>
          <w:p w14:paraId="5DC611A4" w14:textId="536C8B16" w:rsidR="00C27289" w:rsidRPr="00D67251" w:rsidRDefault="001920FE" w:rsidP="0012610C">
            <w:pPr>
              <w:pStyle w:val="af0"/>
              <w:spacing w:line="240" w:lineRule="auto"/>
              <w:ind w:firstLine="0"/>
              <w:rPr>
                <w:sz w:val="24"/>
                <w:szCs w:val="24"/>
                <w:lang w:val="en-US" w:eastAsia="ru-RU"/>
              </w:rPr>
            </w:pPr>
            <w:r>
              <w:rPr>
                <w:sz w:val="24"/>
                <w:szCs w:val="24"/>
                <w:lang w:val="en-US" w:eastAsia="ru-RU"/>
              </w:rPr>
              <w:t>32</w:t>
            </w:r>
          </w:p>
        </w:tc>
      </w:tr>
      <w:tr w:rsidR="001920FE" w:rsidRPr="00811B65" w14:paraId="0CC1DFDE" w14:textId="77777777" w:rsidTr="001920FE">
        <w:trPr>
          <w:jc w:val="center"/>
        </w:trPr>
        <w:tc>
          <w:tcPr>
            <w:tcW w:w="2689" w:type="dxa"/>
          </w:tcPr>
          <w:p w14:paraId="7FC83C2F" w14:textId="0336EE14" w:rsidR="001920FE" w:rsidRPr="00D67251" w:rsidRDefault="00680274" w:rsidP="0012610C">
            <w:pPr>
              <w:pStyle w:val="af0"/>
              <w:spacing w:line="240" w:lineRule="auto"/>
              <w:ind w:firstLine="0"/>
              <w:rPr>
                <w:sz w:val="24"/>
                <w:szCs w:val="24"/>
                <w:lang w:eastAsia="ru-RU"/>
              </w:rPr>
            </w:pPr>
            <w:r>
              <w:rPr>
                <w:sz w:val="24"/>
                <w:szCs w:val="24"/>
                <w:lang w:eastAsia="ru-RU"/>
              </w:rPr>
              <w:t>Неверные файлы</w:t>
            </w:r>
          </w:p>
        </w:tc>
        <w:tc>
          <w:tcPr>
            <w:tcW w:w="2126" w:type="dxa"/>
          </w:tcPr>
          <w:p w14:paraId="3FB9DB79" w14:textId="4D441B5E" w:rsidR="001920FE" w:rsidRPr="001920FE" w:rsidRDefault="001920FE" w:rsidP="0012610C">
            <w:pPr>
              <w:pStyle w:val="af0"/>
              <w:spacing w:line="240" w:lineRule="auto"/>
              <w:ind w:firstLine="0"/>
              <w:rPr>
                <w:sz w:val="24"/>
                <w:szCs w:val="24"/>
                <w:lang w:val="en-US" w:eastAsia="ru-RU"/>
              </w:rPr>
            </w:pPr>
            <w:r>
              <w:rPr>
                <w:sz w:val="24"/>
                <w:szCs w:val="24"/>
                <w:lang w:val="en-US" w:eastAsia="ru-RU"/>
              </w:rPr>
              <w:t>2</w:t>
            </w:r>
          </w:p>
        </w:tc>
        <w:tc>
          <w:tcPr>
            <w:tcW w:w="2693" w:type="dxa"/>
          </w:tcPr>
          <w:p w14:paraId="5825894C" w14:textId="7861F6DC" w:rsidR="001920FE" w:rsidRPr="00D67251" w:rsidRDefault="00BD12CD" w:rsidP="0012610C">
            <w:pPr>
              <w:pStyle w:val="af0"/>
              <w:spacing w:line="240" w:lineRule="auto"/>
              <w:ind w:firstLine="0"/>
              <w:rPr>
                <w:sz w:val="24"/>
                <w:szCs w:val="24"/>
                <w:lang w:eastAsia="ru-RU"/>
              </w:rPr>
            </w:pPr>
            <w:r>
              <w:rPr>
                <w:sz w:val="24"/>
                <w:szCs w:val="24"/>
                <w:lang w:eastAsia="ru-RU"/>
              </w:rPr>
              <w:t>Отлично</w:t>
            </w:r>
          </w:p>
        </w:tc>
        <w:tc>
          <w:tcPr>
            <w:tcW w:w="2397" w:type="dxa"/>
          </w:tcPr>
          <w:p w14:paraId="3311085E" w14:textId="51E93B8D" w:rsidR="001920FE" w:rsidRPr="00D67251" w:rsidRDefault="001920FE" w:rsidP="0012610C">
            <w:pPr>
              <w:pStyle w:val="af0"/>
              <w:spacing w:line="240" w:lineRule="auto"/>
              <w:ind w:firstLine="0"/>
              <w:rPr>
                <w:sz w:val="24"/>
                <w:szCs w:val="24"/>
                <w:lang w:val="en-US" w:eastAsia="ru-RU"/>
              </w:rPr>
            </w:pPr>
            <w:r>
              <w:rPr>
                <w:sz w:val="24"/>
                <w:szCs w:val="24"/>
                <w:lang w:val="en-US" w:eastAsia="ru-RU"/>
              </w:rPr>
              <w:t>34</w:t>
            </w:r>
          </w:p>
        </w:tc>
      </w:tr>
      <w:tr w:rsidR="001920FE" w:rsidRPr="00811B65" w14:paraId="3610EC7E" w14:textId="77777777" w:rsidTr="001920FE">
        <w:trPr>
          <w:jc w:val="center"/>
        </w:trPr>
        <w:tc>
          <w:tcPr>
            <w:tcW w:w="2689" w:type="dxa"/>
          </w:tcPr>
          <w:p w14:paraId="04B609BD" w14:textId="6D4ECDB8" w:rsidR="001920FE" w:rsidRPr="00D67251" w:rsidRDefault="00680274" w:rsidP="0012610C">
            <w:pPr>
              <w:pStyle w:val="af0"/>
              <w:spacing w:line="240" w:lineRule="auto"/>
              <w:ind w:firstLine="0"/>
              <w:rPr>
                <w:sz w:val="24"/>
                <w:szCs w:val="24"/>
                <w:lang w:eastAsia="ru-RU"/>
              </w:rPr>
            </w:pPr>
            <w:r>
              <w:rPr>
                <w:sz w:val="24"/>
                <w:szCs w:val="24"/>
                <w:lang w:eastAsia="ru-RU"/>
              </w:rPr>
              <w:t>Всё хорошо</w:t>
            </w:r>
          </w:p>
        </w:tc>
        <w:tc>
          <w:tcPr>
            <w:tcW w:w="2126" w:type="dxa"/>
          </w:tcPr>
          <w:p w14:paraId="56A05314" w14:textId="7265641C" w:rsidR="001920FE" w:rsidRPr="001920FE" w:rsidRDefault="001920FE" w:rsidP="0012610C">
            <w:pPr>
              <w:pStyle w:val="af0"/>
              <w:spacing w:line="240" w:lineRule="auto"/>
              <w:ind w:firstLine="0"/>
              <w:rPr>
                <w:sz w:val="24"/>
                <w:szCs w:val="24"/>
                <w:lang w:val="en-US" w:eastAsia="ru-RU"/>
              </w:rPr>
            </w:pPr>
            <w:r>
              <w:rPr>
                <w:sz w:val="24"/>
                <w:szCs w:val="24"/>
                <w:lang w:val="en-US" w:eastAsia="ru-RU"/>
              </w:rPr>
              <w:t>10</w:t>
            </w:r>
          </w:p>
        </w:tc>
        <w:tc>
          <w:tcPr>
            <w:tcW w:w="2693" w:type="dxa"/>
          </w:tcPr>
          <w:p w14:paraId="5FA001AD" w14:textId="6148518D" w:rsidR="001920FE" w:rsidRPr="00D67251" w:rsidRDefault="00BD12CD" w:rsidP="0012610C">
            <w:pPr>
              <w:pStyle w:val="af0"/>
              <w:spacing w:line="240" w:lineRule="auto"/>
              <w:ind w:firstLine="0"/>
              <w:rPr>
                <w:sz w:val="24"/>
                <w:szCs w:val="24"/>
                <w:lang w:eastAsia="ru-RU"/>
              </w:rPr>
            </w:pPr>
            <w:r>
              <w:rPr>
                <w:sz w:val="24"/>
                <w:szCs w:val="24"/>
                <w:lang w:eastAsia="ru-RU"/>
              </w:rPr>
              <w:t>Ошибка в 3 столбце</w:t>
            </w:r>
          </w:p>
        </w:tc>
        <w:tc>
          <w:tcPr>
            <w:tcW w:w="2397" w:type="dxa"/>
          </w:tcPr>
          <w:p w14:paraId="186D3AC4" w14:textId="77777777" w:rsidR="001920FE" w:rsidRPr="00D67251" w:rsidRDefault="001920FE" w:rsidP="0012610C">
            <w:pPr>
              <w:pStyle w:val="af0"/>
              <w:spacing w:line="240" w:lineRule="auto"/>
              <w:ind w:firstLine="0"/>
              <w:rPr>
                <w:sz w:val="24"/>
                <w:szCs w:val="24"/>
                <w:lang w:val="en-US" w:eastAsia="ru-RU"/>
              </w:rPr>
            </w:pPr>
            <w:r>
              <w:rPr>
                <w:sz w:val="24"/>
                <w:szCs w:val="24"/>
                <w:lang w:val="en-US" w:eastAsia="ru-RU"/>
              </w:rPr>
              <w:t>3</w:t>
            </w:r>
          </w:p>
        </w:tc>
      </w:tr>
    </w:tbl>
    <w:p w14:paraId="074712E3" w14:textId="77777777" w:rsidR="001D2441" w:rsidRDefault="001D2441" w:rsidP="0012610C">
      <w:pPr>
        <w:pStyle w:val="af0"/>
        <w:spacing w:line="240" w:lineRule="auto"/>
        <w:ind w:firstLine="0"/>
        <w:jc w:val="right"/>
        <w:rPr>
          <w:lang w:val="en-US" w:eastAsia="ru-RU"/>
        </w:rPr>
      </w:pPr>
    </w:p>
    <w:p w14:paraId="17A6DE85" w14:textId="1CCD33C0" w:rsidR="00C27289" w:rsidRDefault="00C27289" w:rsidP="0012610C">
      <w:pPr>
        <w:pStyle w:val="af0"/>
        <w:spacing w:line="240" w:lineRule="auto"/>
        <w:ind w:firstLine="0"/>
        <w:jc w:val="right"/>
        <w:rPr>
          <w:lang w:val="en-US" w:eastAsia="ru-RU"/>
        </w:rPr>
      </w:pPr>
      <w:r>
        <w:rPr>
          <w:lang w:eastAsia="ru-RU"/>
        </w:rPr>
        <w:t>Продолжение табл. 2</w:t>
      </w:r>
    </w:p>
    <w:tbl>
      <w:tblPr>
        <w:tblStyle w:val="ad"/>
        <w:tblW w:w="9900" w:type="dxa"/>
        <w:jc w:val="center"/>
        <w:tblLook w:val="04A0" w:firstRow="1" w:lastRow="0" w:firstColumn="1" w:lastColumn="0" w:noHBand="0" w:noVBand="1"/>
      </w:tblPr>
      <w:tblGrid>
        <w:gridCol w:w="2883"/>
        <w:gridCol w:w="2163"/>
        <w:gridCol w:w="2694"/>
        <w:gridCol w:w="2160"/>
      </w:tblGrid>
      <w:tr w:rsidR="001920FE" w:rsidRPr="00D67251" w14:paraId="02D3DB37" w14:textId="77777777" w:rsidTr="001920FE">
        <w:trPr>
          <w:jc w:val="center"/>
        </w:trPr>
        <w:tc>
          <w:tcPr>
            <w:tcW w:w="2883" w:type="dxa"/>
          </w:tcPr>
          <w:p w14:paraId="6587624F" w14:textId="0F3FC63A" w:rsidR="001920FE" w:rsidRPr="00C27289" w:rsidRDefault="001920FE" w:rsidP="0012610C">
            <w:pPr>
              <w:pStyle w:val="af0"/>
              <w:spacing w:line="240" w:lineRule="auto"/>
              <w:ind w:firstLine="0"/>
              <w:jc w:val="center"/>
              <w:rPr>
                <w:sz w:val="24"/>
                <w:szCs w:val="24"/>
                <w:lang w:val="en-US" w:eastAsia="ru-RU"/>
              </w:rPr>
            </w:pPr>
            <w:r>
              <w:rPr>
                <w:sz w:val="24"/>
                <w:szCs w:val="24"/>
                <w:lang w:val="en-US" w:eastAsia="ru-RU"/>
              </w:rPr>
              <w:t>COMMENT_ACTIVITIES</w:t>
            </w:r>
          </w:p>
        </w:tc>
        <w:tc>
          <w:tcPr>
            <w:tcW w:w="2163" w:type="dxa"/>
          </w:tcPr>
          <w:p w14:paraId="15D36C1C" w14:textId="699885FB"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MARK_CULTURE</w:t>
            </w:r>
          </w:p>
        </w:tc>
        <w:tc>
          <w:tcPr>
            <w:tcW w:w="2694" w:type="dxa"/>
          </w:tcPr>
          <w:p w14:paraId="6AE727DD" w14:textId="1CA45579" w:rsidR="001920FE" w:rsidRPr="00D67251" w:rsidRDefault="001920FE" w:rsidP="0012610C">
            <w:pPr>
              <w:pStyle w:val="af0"/>
              <w:spacing w:line="240" w:lineRule="auto"/>
              <w:ind w:firstLine="0"/>
              <w:jc w:val="center"/>
              <w:rPr>
                <w:sz w:val="24"/>
                <w:szCs w:val="24"/>
                <w:lang w:val="en-US" w:eastAsia="ru-RU"/>
              </w:rPr>
            </w:pPr>
            <w:r w:rsidRPr="001920FE">
              <w:rPr>
                <w:sz w:val="24"/>
                <w:szCs w:val="24"/>
                <w:lang w:val="en-US" w:eastAsia="ru-RU"/>
              </w:rPr>
              <w:t>COMMENT_</w:t>
            </w:r>
            <w:r>
              <w:rPr>
                <w:sz w:val="24"/>
                <w:szCs w:val="24"/>
                <w:lang w:val="en-US" w:eastAsia="ru-RU"/>
              </w:rPr>
              <w:t>CULTURE</w:t>
            </w:r>
          </w:p>
        </w:tc>
        <w:tc>
          <w:tcPr>
            <w:tcW w:w="2160" w:type="dxa"/>
          </w:tcPr>
          <w:p w14:paraId="40F1443E" w14:textId="5581A243"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MARK_SPORT</w:t>
            </w:r>
          </w:p>
        </w:tc>
      </w:tr>
      <w:tr w:rsidR="0012610C" w:rsidRPr="00D67251" w14:paraId="3DB19243" w14:textId="77777777" w:rsidTr="001920FE">
        <w:trPr>
          <w:jc w:val="center"/>
        </w:trPr>
        <w:tc>
          <w:tcPr>
            <w:tcW w:w="2883" w:type="dxa"/>
          </w:tcPr>
          <w:p w14:paraId="472E5CD0" w14:textId="5FD6F3E6" w:rsidR="0012610C" w:rsidRDefault="0012610C" w:rsidP="0012610C">
            <w:pPr>
              <w:pStyle w:val="af0"/>
              <w:spacing w:line="240" w:lineRule="auto"/>
              <w:ind w:firstLine="0"/>
              <w:jc w:val="center"/>
              <w:rPr>
                <w:sz w:val="24"/>
                <w:szCs w:val="24"/>
                <w:lang w:val="en-US" w:eastAsia="ru-RU"/>
              </w:rPr>
            </w:pPr>
            <w:r>
              <w:rPr>
                <w:sz w:val="24"/>
                <w:szCs w:val="24"/>
                <w:lang w:val="en-US" w:eastAsia="ru-RU"/>
              </w:rPr>
              <w:lastRenderedPageBreak/>
              <w:t>String</w:t>
            </w:r>
          </w:p>
        </w:tc>
        <w:tc>
          <w:tcPr>
            <w:tcW w:w="2163" w:type="dxa"/>
          </w:tcPr>
          <w:p w14:paraId="58AB627D" w14:textId="03F285C3"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694" w:type="dxa"/>
          </w:tcPr>
          <w:p w14:paraId="41EE47D3" w14:textId="60600CC6" w:rsidR="0012610C" w:rsidRPr="001920FE"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160" w:type="dxa"/>
          </w:tcPr>
          <w:p w14:paraId="6D465180" w14:textId="3B429247"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1920FE" w:rsidRPr="00811B65" w14:paraId="383479FB" w14:textId="77777777" w:rsidTr="001920FE">
        <w:trPr>
          <w:jc w:val="center"/>
        </w:trPr>
        <w:tc>
          <w:tcPr>
            <w:tcW w:w="2883" w:type="dxa"/>
          </w:tcPr>
          <w:p w14:paraId="148D748C" w14:textId="0FBCB981" w:rsidR="001920FE" w:rsidRPr="00BD12CD" w:rsidRDefault="00680274"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Неверные файлы</w:t>
            </w:r>
          </w:p>
        </w:tc>
        <w:tc>
          <w:tcPr>
            <w:tcW w:w="2163" w:type="dxa"/>
          </w:tcPr>
          <w:p w14:paraId="11BCCEBE" w14:textId="39E610E9"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12</w:t>
            </w:r>
          </w:p>
        </w:tc>
        <w:tc>
          <w:tcPr>
            <w:tcW w:w="2694" w:type="dxa"/>
          </w:tcPr>
          <w:p w14:paraId="13541C21" w14:textId="07F7182E" w:rsidR="001920FE" w:rsidRPr="00BD12CD" w:rsidRDefault="00680274"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eastAsia="ru-RU"/>
              </w:rPr>
              <w:t>Устаревшие файлы</w:t>
            </w:r>
          </w:p>
        </w:tc>
        <w:tc>
          <w:tcPr>
            <w:tcW w:w="2160" w:type="dxa"/>
          </w:tcPr>
          <w:p w14:paraId="1CC7CDF2" w14:textId="274074CD"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r>
      <w:tr w:rsidR="001920FE" w:rsidRPr="00811B65" w14:paraId="638AE59B" w14:textId="77777777" w:rsidTr="001920FE">
        <w:trPr>
          <w:jc w:val="center"/>
        </w:trPr>
        <w:tc>
          <w:tcPr>
            <w:tcW w:w="2883" w:type="dxa"/>
          </w:tcPr>
          <w:p w14:paraId="50386D72" w14:textId="56254D4C" w:rsidR="001920FE" w:rsidRPr="00BD12CD" w:rsidRDefault="00BD12CD"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Ошибочный файл</w:t>
            </w:r>
          </w:p>
        </w:tc>
        <w:tc>
          <w:tcPr>
            <w:tcW w:w="2163" w:type="dxa"/>
          </w:tcPr>
          <w:p w14:paraId="1FCB9166" w14:textId="524367DF"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c>
          <w:tcPr>
            <w:tcW w:w="2694" w:type="dxa"/>
          </w:tcPr>
          <w:p w14:paraId="5F95A781" w14:textId="3771131D" w:rsidR="001920FE" w:rsidRPr="00BD12CD" w:rsidRDefault="00BD12CD" w:rsidP="0012610C">
            <w:pPr>
              <w:pStyle w:val="af0"/>
              <w:spacing w:line="240" w:lineRule="auto"/>
              <w:ind w:firstLine="0"/>
              <w:rPr>
                <w:color w:val="000000" w:themeColor="text1"/>
                <w:sz w:val="24"/>
                <w:szCs w:val="24"/>
                <w:lang w:eastAsia="ru-RU"/>
              </w:rPr>
            </w:pPr>
            <w:r>
              <w:rPr>
                <w:color w:val="000000" w:themeColor="text1"/>
                <w:sz w:val="24"/>
                <w:szCs w:val="24"/>
                <w:lang w:eastAsia="ru-RU"/>
              </w:rPr>
              <w:t>Нет комментария</w:t>
            </w:r>
          </w:p>
        </w:tc>
        <w:tc>
          <w:tcPr>
            <w:tcW w:w="2160" w:type="dxa"/>
          </w:tcPr>
          <w:p w14:paraId="0B47FB93" w14:textId="3AA49AC0"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21</w:t>
            </w:r>
          </w:p>
        </w:tc>
      </w:tr>
      <w:tr w:rsidR="001920FE" w:rsidRPr="00811B65" w14:paraId="01E0D0A4" w14:textId="77777777" w:rsidTr="001920FE">
        <w:trPr>
          <w:jc w:val="center"/>
        </w:trPr>
        <w:tc>
          <w:tcPr>
            <w:tcW w:w="2883" w:type="dxa"/>
          </w:tcPr>
          <w:p w14:paraId="629755C8" w14:textId="701348BA" w:rsidR="001920FE" w:rsidRPr="00BD12CD" w:rsidRDefault="00BD12CD"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Все нормально</w:t>
            </w:r>
          </w:p>
        </w:tc>
        <w:tc>
          <w:tcPr>
            <w:tcW w:w="2163" w:type="dxa"/>
          </w:tcPr>
          <w:p w14:paraId="62C2B7C4" w14:textId="0FA2E67C"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7</w:t>
            </w:r>
          </w:p>
        </w:tc>
        <w:tc>
          <w:tcPr>
            <w:tcW w:w="2694" w:type="dxa"/>
          </w:tcPr>
          <w:p w14:paraId="6310B96F" w14:textId="2D675A01" w:rsidR="001920FE" w:rsidRPr="00BD12CD" w:rsidRDefault="00680274"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Не открывается файл</w:t>
            </w:r>
          </w:p>
        </w:tc>
        <w:tc>
          <w:tcPr>
            <w:tcW w:w="2160" w:type="dxa"/>
          </w:tcPr>
          <w:p w14:paraId="13A6D25C" w14:textId="63D7F00C"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3</w:t>
            </w:r>
          </w:p>
        </w:tc>
      </w:tr>
    </w:tbl>
    <w:p w14:paraId="50A72C29" w14:textId="77777777" w:rsidR="00C27289" w:rsidRPr="00C27289" w:rsidRDefault="00C27289" w:rsidP="0012610C">
      <w:pPr>
        <w:pStyle w:val="af0"/>
        <w:spacing w:line="240" w:lineRule="auto"/>
        <w:ind w:left="720" w:firstLine="0"/>
        <w:jc w:val="right"/>
        <w:rPr>
          <w:lang w:val="en-US" w:eastAsia="ru-RU"/>
        </w:rPr>
      </w:pPr>
    </w:p>
    <w:p w14:paraId="4CD818D6" w14:textId="4B195AA8" w:rsidR="001920FE" w:rsidRDefault="00C27289" w:rsidP="0012610C">
      <w:pPr>
        <w:pStyle w:val="af0"/>
        <w:spacing w:line="240" w:lineRule="auto"/>
        <w:ind w:left="720" w:firstLine="0"/>
        <w:jc w:val="right"/>
        <w:rPr>
          <w:lang w:val="en-US" w:eastAsia="ru-RU"/>
        </w:rPr>
      </w:pPr>
      <w:r>
        <w:rPr>
          <w:lang w:eastAsia="ru-RU"/>
        </w:rPr>
        <w:t>Продолжение табл. 2</w:t>
      </w:r>
    </w:p>
    <w:tbl>
      <w:tblPr>
        <w:tblStyle w:val="ad"/>
        <w:tblW w:w="7524" w:type="dxa"/>
        <w:jc w:val="center"/>
        <w:tblLook w:val="04A0" w:firstRow="1" w:lastRow="0" w:firstColumn="1" w:lastColumn="0" w:noHBand="0" w:noVBand="1"/>
      </w:tblPr>
      <w:tblGrid>
        <w:gridCol w:w="2689"/>
        <w:gridCol w:w="2126"/>
        <w:gridCol w:w="2709"/>
      </w:tblGrid>
      <w:tr w:rsidR="001920FE" w:rsidRPr="00D67251" w14:paraId="7382FFF7" w14:textId="77777777" w:rsidTr="001920FE">
        <w:trPr>
          <w:jc w:val="center"/>
        </w:trPr>
        <w:tc>
          <w:tcPr>
            <w:tcW w:w="2689" w:type="dxa"/>
          </w:tcPr>
          <w:p w14:paraId="193DACE0" w14:textId="072E1DF4" w:rsidR="001920FE" w:rsidRPr="00C27289" w:rsidRDefault="001920FE" w:rsidP="0012610C">
            <w:pPr>
              <w:pStyle w:val="af0"/>
              <w:spacing w:line="240" w:lineRule="auto"/>
              <w:ind w:firstLine="0"/>
              <w:jc w:val="center"/>
              <w:rPr>
                <w:sz w:val="24"/>
                <w:szCs w:val="24"/>
                <w:lang w:val="en-US" w:eastAsia="ru-RU"/>
              </w:rPr>
            </w:pPr>
            <w:r>
              <w:rPr>
                <w:sz w:val="24"/>
                <w:szCs w:val="24"/>
                <w:lang w:val="en-US" w:eastAsia="ru-RU"/>
              </w:rPr>
              <w:t>COMMENT_SPORT</w:t>
            </w:r>
          </w:p>
        </w:tc>
        <w:tc>
          <w:tcPr>
            <w:tcW w:w="2126" w:type="dxa"/>
          </w:tcPr>
          <w:p w14:paraId="6E1DCCC3" w14:textId="0A477EE5"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POINTS</w:t>
            </w:r>
          </w:p>
        </w:tc>
        <w:tc>
          <w:tcPr>
            <w:tcW w:w="2709" w:type="dxa"/>
          </w:tcPr>
          <w:p w14:paraId="0845484F" w14:textId="46E71942"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OLD_STATUS</w:t>
            </w:r>
          </w:p>
        </w:tc>
      </w:tr>
      <w:tr w:rsidR="0012610C" w:rsidRPr="00D67251" w14:paraId="6FEC2303" w14:textId="77777777" w:rsidTr="001920FE">
        <w:trPr>
          <w:jc w:val="center"/>
        </w:trPr>
        <w:tc>
          <w:tcPr>
            <w:tcW w:w="2689" w:type="dxa"/>
          </w:tcPr>
          <w:p w14:paraId="649C285C" w14:textId="14614DCE"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126" w:type="dxa"/>
          </w:tcPr>
          <w:p w14:paraId="55C533CD" w14:textId="0A0246C3"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709" w:type="dxa"/>
          </w:tcPr>
          <w:p w14:paraId="09612C46" w14:textId="7FFE7875" w:rsidR="0012610C" w:rsidRDefault="0012610C" w:rsidP="0012610C">
            <w:pPr>
              <w:pStyle w:val="af0"/>
              <w:spacing w:line="240" w:lineRule="auto"/>
              <w:ind w:firstLine="0"/>
              <w:jc w:val="center"/>
              <w:rPr>
                <w:sz w:val="24"/>
                <w:szCs w:val="24"/>
                <w:lang w:val="en-US" w:eastAsia="ru-RU"/>
              </w:rPr>
            </w:pPr>
            <w:r>
              <w:rPr>
                <w:sz w:val="24"/>
                <w:szCs w:val="24"/>
                <w:lang w:val="en-US" w:eastAsia="ru-RU"/>
              </w:rPr>
              <w:t>Bool</w:t>
            </w:r>
          </w:p>
        </w:tc>
      </w:tr>
      <w:tr w:rsidR="001920FE" w:rsidRPr="00811B65" w14:paraId="5B56C7D0" w14:textId="77777777" w:rsidTr="001920FE">
        <w:trPr>
          <w:jc w:val="center"/>
        </w:trPr>
        <w:tc>
          <w:tcPr>
            <w:tcW w:w="2689" w:type="dxa"/>
          </w:tcPr>
          <w:p w14:paraId="03A2A43D"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2126" w:type="dxa"/>
          </w:tcPr>
          <w:p w14:paraId="1183753B" w14:textId="4CF0A08C"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49</w:t>
            </w:r>
          </w:p>
        </w:tc>
        <w:tc>
          <w:tcPr>
            <w:tcW w:w="2709" w:type="dxa"/>
          </w:tcPr>
          <w:p w14:paraId="7B350D54" w14:textId="56857F90" w:rsidR="001920FE" w:rsidRPr="00D67251" w:rsidRDefault="001920FE" w:rsidP="0012610C">
            <w:pPr>
              <w:pStyle w:val="af0"/>
              <w:spacing w:line="240" w:lineRule="auto"/>
              <w:ind w:firstLine="0"/>
              <w:rPr>
                <w:sz w:val="24"/>
                <w:szCs w:val="24"/>
                <w:lang w:val="en-US" w:eastAsia="ru-RU"/>
              </w:rPr>
            </w:pPr>
            <w:r>
              <w:rPr>
                <w:sz w:val="24"/>
                <w:szCs w:val="24"/>
                <w:lang w:val="en-US" w:eastAsia="ru-RU"/>
              </w:rPr>
              <w:t>False</w:t>
            </w:r>
          </w:p>
        </w:tc>
      </w:tr>
      <w:tr w:rsidR="001920FE" w:rsidRPr="00811B65" w14:paraId="740726F6" w14:textId="77777777" w:rsidTr="001920FE">
        <w:trPr>
          <w:jc w:val="center"/>
        </w:trPr>
        <w:tc>
          <w:tcPr>
            <w:tcW w:w="2689" w:type="dxa"/>
          </w:tcPr>
          <w:p w14:paraId="2B3C52E0"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2126" w:type="dxa"/>
          </w:tcPr>
          <w:p w14:paraId="44442CD2" w14:textId="21EC25E3"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43</w:t>
            </w:r>
          </w:p>
        </w:tc>
        <w:tc>
          <w:tcPr>
            <w:tcW w:w="2709" w:type="dxa"/>
          </w:tcPr>
          <w:p w14:paraId="06785F24" w14:textId="04AC8FDB" w:rsidR="001920FE" w:rsidRPr="00D67251" w:rsidRDefault="001920FE" w:rsidP="0012610C">
            <w:pPr>
              <w:pStyle w:val="af0"/>
              <w:spacing w:line="240" w:lineRule="auto"/>
              <w:ind w:firstLine="0"/>
              <w:rPr>
                <w:sz w:val="24"/>
                <w:szCs w:val="24"/>
                <w:lang w:eastAsia="ru-RU"/>
              </w:rPr>
            </w:pPr>
            <w:r>
              <w:rPr>
                <w:sz w:val="24"/>
                <w:szCs w:val="24"/>
                <w:lang w:val="en-US" w:eastAsia="ru-RU"/>
              </w:rPr>
              <w:t>False</w:t>
            </w:r>
          </w:p>
        </w:tc>
      </w:tr>
      <w:tr w:rsidR="001920FE" w:rsidRPr="00811B65" w14:paraId="6D9D6ADC" w14:textId="77777777" w:rsidTr="001920FE">
        <w:trPr>
          <w:jc w:val="center"/>
        </w:trPr>
        <w:tc>
          <w:tcPr>
            <w:tcW w:w="2689" w:type="dxa"/>
          </w:tcPr>
          <w:p w14:paraId="516EA846"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3</w:t>
            </w:r>
          </w:p>
        </w:tc>
        <w:tc>
          <w:tcPr>
            <w:tcW w:w="2126" w:type="dxa"/>
          </w:tcPr>
          <w:p w14:paraId="1D3A577B" w14:textId="5A11E179"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30</w:t>
            </w:r>
          </w:p>
        </w:tc>
        <w:tc>
          <w:tcPr>
            <w:tcW w:w="2709" w:type="dxa"/>
          </w:tcPr>
          <w:p w14:paraId="623AB930" w14:textId="2FF56323" w:rsidR="001920FE" w:rsidRPr="00D67251" w:rsidRDefault="001920FE" w:rsidP="0012610C">
            <w:pPr>
              <w:pStyle w:val="af0"/>
              <w:spacing w:line="240" w:lineRule="auto"/>
              <w:ind w:firstLine="0"/>
              <w:rPr>
                <w:sz w:val="24"/>
                <w:szCs w:val="24"/>
                <w:lang w:eastAsia="ru-RU"/>
              </w:rPr>
            </w:pPr>
            <w:r>
              <w:rPr>
                <w:sz w:val="24"/>
                <w:szCs w:val="24"/>
                <w:lang w:val="en-US" w:eastAsia="ru-RU"/>
              </w:rPr>
              <w:t>True</w:t>
            </w:r>
          </w:p>
        </w:tc>
      </w:tr>
    </w:tbl>
    <w:p w14:paraId="2D43BE21" w14:textId="77777777" w:rsidR="00C27289" w:rsidRDefault="00C27289" w:rsidP="0012610C">
      <w:pPr>
        <w:pStyle w:val="af0"/>
        <w:spacing w:line="240" w:lineRule="auto"/>
        <w:ind w:left="720" w:firstLine="0"/>
        <w:jc w:val="right"/>
        <w:rPr>
          <w:lang w:val="en-US" w:eastAsia="ru-RU"/>
        </w:rPr>
      </w:pPr>
    </w:p>
    <w:p w14:paraId="7901E52E" w14:textId="424D5F09" w:rsidR="00C27289" w:rsidRDefault="00C27289" w:rsidP="0012610C">
      <w:pPr>
        <w:pStyle w:val="af0"/>
        <w:spacing w:line="240" w:lineRule="auto"/>
        <w:ind w:left="720" w:firstLine="0"/>
        <w:jc w:val="right"/>
        <w:rPr>
          <w:lang w:eastAsia="ru-RU"/>
        </w:rPr>
      </w:pPr>
      <w:r>
        <w:rPr>
          <w:lang w:eastAsia="ru-RU"/>
        </w:rPr>
        <w:t>Таблица 3</w:t>
      </w:r>
    </w:p>
    <w:p w14:paraId="19769ABB" w14:textId="726C4BDB"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Period</w:t>
      </w:r>
    </w:p>
    <w:tbl>
      <w:tblPr>
        <w:tblStyle w:val="ad"/>
        <w:tblW w:w="5210" w:type="dxa"/>
        <w:jc w:val="center"/>
        <w:tblLook w:val="04A0" w:firstRow="1" w:lastRow="0" w:firstColumn="1" w:lastColumn="0" w:noHBand="0" w:noVBand="1"/>
      </w:tblPr>
      <w:tblGrid>
        <w:gridCol w:w="1421"/>
        <w:gridCol w:w="1559"/>
        <w:gridCol w:w="2230"/>
      </w:tblGrid>
      <w:tr w:rsidR="001920FE" w:rsidRPr="00D67251" w14:paraId="0CA99179" w14:textId="77777777" w:rsidTr="001920FE">
        <w:trPr>
          <w:jc w:val="center"/>
        </w:trPr>
        <w:tc>
          <w:tcPr>
            <w:tcW w:w="1421" w:type="dxa"/>
          </w:tcPr>
          <w:p w14:paraId="281D2C5C"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59" w:type="dxa"/>
          </w:tcPr>
          <w:p w14:paraId="40DE871A" w14:textId="6873F510"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DATE</w:t>
            </w:r>
          </w:p>
        </w:tc>
        <w:tc>
          <w:tcPr>
            <w:tcW w:w="2230" w:type="dxa"/>
          </w:tcPr>
          <w:p w14:paraId="3EA2F54E" w14:textId="3A56DC7E"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DESCRIPTION</w:t>
            </w:r>
          </w:p>
        </w:tc>
      </w:tr>
      <w:tr w:rsidR="0012610C" w:rsidRPr="00D67251" w14:paraId="62E2D066" w14:textId="77777777" w:rsidTr="001920FE">
        <w:trPr>
          <w:jc w:val="center"/>
        </w:trPr>
        <w:tc>
          <w:tcPr>
            <w:tcW w:w="1421" w:type="dxa"/>
          </w:tcPr>
          <w:p w14:paraId="48D4172E" w14:textId="1A4AECC6"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59" w:type="dxa"/>
          </w:tcPr>
          <w:p w14:paraId="0B8A088B" w14:textId="0C106B8C" w:rsidR="0012610C" w:rsidRDefault="0012610C" w:rsidP="0012610C">
            <w:pPr>
              <w:pStyle w:val="af0"/>
              <w:spacing w:line="240" w:lineRule="auto"/>
              <w:ind w:firstLine="0"/>
              <w:jc w:val="center"/>
              <w:rPr>
                <w:sz w:val="24"/>
                <w:szCs w:val="24"/>
                <w:lang w:val="en-US" w:eastAsia="ru-RU"/>
              </w:rPr>
            </w:pPr>
            <w:r>
              <w:rPr>
                <w:sz w:val="24"/>
                <w:szCs w:val="24"/>
                <w:lang w:val="en-US" w:eastAsia="ru-RU"/>
              </w:rPr>
              <w:t>Date</w:t>
            </w:r>
          </w:p>
        </w:tc>
        <w:tc>
          <w:tcPr>
            <w:tcW w:w="2230" w:type="dxa"/>
          </w:tcPr>
          <w:p w14:paraId="49768540" w14:textId="1268AAFB"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rsidRPr="00811B65" w14:paraId="10B6A288" w14:textId="77777777" w:rsidTr="001920FE">
        <w:trPr>
          <w:jc w:val="center"/>
        </w:trPr>
        <w:tc>
          <w:tcPr>
            <w:tcW w:w="1421" w:type="dxa"/>
          </w:tcPr>
          <w:p w14:paraId="603E8428"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1559" w:type="dxa"/>
          </w:tcPr>
          <w:p w14:paraId="71596C82" w14:textId="77777777"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19.01.2025</w:t>
            </w:r>
          </w:p>
        </w:tc>
        <w:tc>
          <w:tcPr>
            <w:tcW w:w="2230" w:type="dxa"/>
          </w:tcPr>
          <w:p w14:paraId="36A91C7C" w14:textId="50D7B38C" w:rsidR="001920FE" w:rsidRPr="00811B65" w:rsidRDefault="001920FE" w:rsidP="0012610C">
            <w:pPr>
              <w:pStyle w:val="af0"/>
              <w:spacing w:line="240" w:lineRule="auto"/>
              <w:ind w:firstLine="0"/>
              <w:rPr>
                <w:sz w:val="24"/>
                <w:szCs w:val="24"/>
                <w:lang w:val="en-US" w:eastAsia="ru-RU"/>
              </w:rPr>
            </w:pPr>
            <w:r>
              <w:rPr>
                <w:sz w:val="24"/>
                <w:szCs w:val="24"/>
                <w:lang w:eastAsia="ru-RU"/>
              </w:rPr>
              <w:t>Начало подачи...</w:t>
            </w:r>
          </w:p>
        </w:tc>
      </w:tr>
      <w:tr w:rsidR="001920FE" w:rsidRPr="00811B65" w14:paraId="35BF1EF2" w14:textId="77777777" w:rsidTr="001920FE">
        <w:trPr>
          <w:jc w:val="center"/>
        </w:trPr>
        <w:tc>
          <w:tcPr>
            <w:tcW w:w="1421" w:type="dxa"/>
          </w:tcPr>
          <w:p w14:paraId="4985FAF2"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1559" w:type="dxa"/>
          </w:tcPr>
          <w:p w14:paraId="70408EB7" w14:textId="7DA2DBEB" w:rsidR="001920FE" w:rsidRPr="00D67251" w:rsidRDefault="001920FE" w:rsidP="0012610C">
            <w:pPr>
              <w:pStyle w:val="af0"/>
              <w:spacing w:line="240" w:lineRule="auto"/>
              <w:ind w:firstLine="0"/>
              <w:jc w:val="center"/>
              <w:rPr>
                <w:sz w:val="24"/>
                <w:szCs w:val="24"/>
                <w:lang w:eastAsia="ru-RU"/>
              </w:rPr>
            </w:pPr>
            <w:r>
              <w:rPr>
                <w:sz w:val="24"/>
                <w:szCs w:val="24"/>
                <w:lang w:eastAsia="ru-RU"/>
              </w:rPr>
              <w:t>28</w:t>
            </w:r>
            <w:r>
              <w:rPr>
                <w:sz w:val="24"/>
                <w:szCs w:val="24"/>
                <w:lang w:val="en-US" w:eastAsia="ru-RU"/>
              </w:rPr>
              <w:t>.01.2025</w:t>
            </w:r>
          </w:p>
        </w:tc>
        <w:tc>
          <w:tcPr>
            <w:tcW w:w="2230" w:type="dxa"/>
          </w:tcPr>
          <w:p w14:paraId="11B7081E" w14:textId="7E0FF360" w:rsidR="001920FE" w:rsidRPr="00811B65" w:rsidRDefault="001920FE" w:rsidP="0012610C">
            <w:pPr>
              <w:pStyle w:val="af0"/>
              <w:spacing w:line="240" w:lineRule="auto"/>
              <w:ind w:firstLine="0"/>
              <w:rPr>
                <w:sz w:val="24"/>
                <w:szCs w:val="24"/>
                <w:lang w:val="en-US" w:eastAsia="ru-RU"/>
              </w:rPr>
            </w:pPr>
            <w:r>
              <w:rPr>
                <w:sz w:val="24"/>
                <w:szCs w:val="24"/>
                <w:lang w:eastAsia="ru-RU"/>
              </w:rPr>
              <w:t>Конец подачи...</w:t>
            </w:r>
          </w:p>
        </w:tc>
      </w:tr>
    </w:tbl>
    <w:p w14:paraId="0FE754A3" w14:textId="77777777" w:rsidR="00D53AB1" w:rsidRDefault="00D53AB1" w:rsidP="0012610C">
      <w:pPr>
        <w:pStyle w:val="af0"/>
        <w:spacing w:line="240" w:lineRule="auto"/>
        <w:ind w:left="720" w:firstLine="0"/>
        <w:jc w:val="center"/>
        <w:rPr>
          <w:lang w:eastAsia="ru-RU"/>
        </w:rPr>
      </w:pPr>
    </w:p>
    <w:p w14:paraId="71F96AE7" w14:textId="400D96DE" w:rsidR="00C27289" w:rsidRDefault="00C27289" w:rsidP="0012610C">
      <w:pPr>
        <w:pStyle w:val="af0"/>
        <w:spacing w:line="240" w:lineRule="auto"/>
        <w:ind w:left="720" w:firstLine="0"/>
        <w:jc w:val="right"/>
        <w:rPr>
          <w:lang w:eastAsia="ru-RU"/>
        </w:rPr>
      </w:pPr>
      <w:r>
        <w:rPr>
          <w:lang w:eastAsia="ru-RU"/>
        </w:rPr>
        <w:t>Таблица 4</w:t>
      </w:r>
    </w:p>
    <w:p w14:paraId="41FA1163" w14:textId="0C31F61A" w:rsidR="00D53AB1" w:rsidRPr="00D53AB1" w:rsidRDefault="00D53AB1" w:rsidP="0012610C">
      <w:pPr>
        <w:pStyle w:val="af0"/>
        <w:spacing w:line="240" w:lineRule="auto"/>
        <w:ind w:left="720" w:firstLine="0"/>
        <w:jc w:val="center"/>
        <w:rPr>
          <w:lang w:val="en-US" w:eastAsia="ru-RU"/>
        </w:rPr>
      </w:pPr>
      <w:r>
        <w:rPr>
          <w:lang w:eastAsia="ru-RU"/>
        </w:rPr>
        <w:t xml:space="preserve">Сущность </w:t>
      </w:r>
      <w:r w:rsidR="00C27289">
        <w:rPr>
          <w:lang w:val="en-US" w:eastAsia="ru-RU"/>
        </w:rPr>
        <w:t>Role</w:t>
      </w:r>
    </w:p>
    <w:tbl>
      <w:tblPr>
        <w:tblStyle w:val="ad"/>
        <w:tblW w:w="2984" w:type="dxa"/>
        <w:jc w:val="center"/>
        <w:tblLook w:val="04A0" w:firstRow="1" w:lastRow="0" w:firstColumn="1" w:lastColumn="0" w:noHBand="0" w:noVBand="1"/>
      </w:tblPr>
      <w:tblGrid>
        <w:gridCol w:w="1421"/>
        <w:gridCol w:w="1563"/>
      </w:tblGrid>
      <w:tr w:rsidR="001920FE" w14:paraId="0057EB64" w14:textId="77777777" w:rsidTr="001920FE">
        <w:trPr>
          <w:jc w:val="center"/>
        </w:trPr>
        <w:tc>
          <w:tcPr>
            <w:tcW w:w="1421" w:type="dxa"/>
          </w:tcPr>
          <w:p w14:paraId="3179D683"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63" w:type="dxa"/>
          </w:tcPr>
          <w:p w14:paraId="2A27275F" w14:textId="64AB345D"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ROLE</w:t>
            </w:r>
          </w:p>
        </w:tc>
      </w:tr>
      <w:tr w:rsidR="0012610C" w14:paraId="36C35360" w14:textId="77777777" w:rsidTr="001920FE">
        <w:trPr>
          <w:jc w:val="center"/>
        </w:trPr>
        <w:tc>
          <w:tcPr>
            <w:tcW w:w="1421" w:type="dxa"/>
          </w:tcPr>
          <w:p w14:paraId="6F21D4C6" w14:textId="284C8304"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3" w:type="dxa"/>
          </w:tcPr>
          <w:p w14:paraId="7FECB406" w14:textId="47FD0875"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14:paraId="5805422F" w14:textId="77777777" w:rsidTr="001920FE">
        <w:trPr>
          <w:jc w:val="center"/>
        </w:trPr>
        <w:tc>
          <w:tcPr>
            <w:tcW w:w="1421" w:type="dxa"/>
          </w:tcPr>
          <w:p w14:paraId="47EE1EC3"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1563" w:type="dxa"/>
          </w:tcPr>
          <w:p w14:paraId="151F0AF7" w14:textId="5EE87AED" w:rsidR="001920FE" w:rsidRPr="001920FE" w:rsidRDefault="001920FE" w:rsidP="0012610C">
            <w:pPr>
              <w:pStyle w:val="af0"/>
              <w:spacing w:line="240" w:lineRule="auto"/>
              <w:ind w:firstLine="0"/>
              <w:rPr>
                <w:sz w:val="24"/>
                <w:szCs w:val="24"/>
                <w:lang w:val="en-US" w:eastAsia="ru-RU"/>
              </w:rPr>
            </w:pPr>
            <w:r>
              <w:rPr>
                <w:sz w:val="24"/>
                <w:szCs w:val="24"/>
                <w:lang w:val="en-US" w:eastAsia="ru-RU"/>
              </w:rPr>
              <w:t>STUDENT</w:t>
            </w:r>
          </w:p>
        </w:tc>
      </w:tr>
      <w:tr w:rsidR="001920FE" w14:paraId="33883960" w14:textId="77777777" w:rsidTr="001920FE">
        <w:trPr>
          <w:jc w:val="center"/>
        </w:trPr>
        <w:tc>
          <w:tcPr>
            <w:tcW w:w="1421" w:type="dxa"/>
          </w:tcPr>
          <w:p w14:paraId="5CC8E4D5"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1563" w:type="dxa"/>
          </w:tcPr>
          <w:p w14:paraId="21FF9E77" w14:textId="01DB8E23" w:rsidR="001920FE" w:rsidRPr="001920FE" w:rsidRDefault="001920FE" w:rsidP="0012610C">
            <w:pPr>
              <w:pStyle w:val="af0"/>
              <w:spacing w:line="240" w:lineRule="auto"/>
              <w:ind w:firstLine="0"/>
              <w:rPr>
                <w:sz w:val="24"/>
                <w:szCs w:val="24"/>
                <w:lang w:val="en-US" w:eastAsia="ru-RU"/>
              </w:rPr>
            </w:pPr>
            <w:r>
              <w:rPr>
                <w:sz w:val="24"/>
                <w:szCs w:val="24"/>
                <w:lang w:val="en-US" w:eastAsia="ru-RU"/>
              </w:rPr>
              <w:t>ADMIN</w:t>
            </w:r>
          </w:p>
        </w:tc>
      </w:tr>
      <w:tr w:rsidR="001920FE" w14:paraId="37A8020C" w14:textId="77777777" w:rsidTr="001920FE">
        <w:trPr>
          <w:jc w:val="center"/>
        </w:trPr>
        <w:tc>
          <w:tcPr>
            <w:tcW w:w="1421" w:type="dxa"/>
          </w:tcPr>
          <w:p w14:paraId="0C0DE967"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3</w:t>
            </w:r>
          </w:p>
        </w:tc>
        <w:tc>
          <w:tcPr>
            <w:tcW w:w="1563" w:type="dxa"/>
          </w:tcPr>
          <w:p w14:paraId="0CBFB983" w14:textId="453E4B4C" w:rsidR="001920FE" w:rsidRPr="001920FE" w:rsidRDefault="001920FE" w:rsidP="0012610C">
            <w:pPr>
              <w:pStyle w:val="af0"/>
              <w:spacing w:line="240" w:lineRule="auto"/>
              <w:ind w:firstLine="0"/>
              <w:rPr>
                <w:sz w:val="24"/>
                <w:szCs w:val="24"/>
                <w:lang w:val="en-US" w:eastAsia="ru-RU"/>
              </w:rPr>
            </w:pPr>
            <w:r>
              <w:rPr>
                <w:sz w:val="24"/>
                <w:szCs w:val="24"/>
                <w:lang w:val="en-US" w:eastAsia="ru-RU"/>
              </w:rPr>
              <w:t>JURY</w:t>
            </w:r>
          </w:p>
        </w:tc>
      </w:tr>
      <w:tr w:rsidR="001920FE" w14:paraId="6B9E84F3" w14:textId="77777777" w:rsidTr="001920FE">
        <w:trPr>
          <w:jc w:val="center"/>
        </w:trPr>
        <w:tc>
          <w:tcPr>
            <w:tcW w:w="1421" w:type="dxa"/>
          </w:tcPr>
          <w:p w14:paraId="7ECE2D8F" w14:textId="39E90865"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0</w:t>
            </w:r>
          </w:p>
        </w:tc>
        <w:tc>
          <w:tcPr>
            <w:tcW w:w="1563" w:type="dxa"/>
          </w:tcPr>
          <w:p w14:paraId="46B6BDDC" w14:textId="59D388B3" w:rsidR="001920FE" w:rsidRDefault="001920FE" w:rsidP="0012610C">
            <w:pPr>
              <w:pStyle w:val="af0"/>
              <w:spacing w:line="240" w:lineRule="auto"/>
              <w:ind w:firstLine="0"/>
              <w:rPr>
                <w:sz w:val="24"/>
                <w:szCs w:val="24"/>
                <w:lang w:val="en-US" w:eastAsia="ru-RU"/>
              </w:rPr>
            </w:pPr>
            <w:r>
              <w:rPr>
                <w:sz w:val="24"/>
                <w:szCs w:val="24"/>
                <w:lang w:val="en-US" w:eastAsia="ru-RU"/>
              </w:rPr>
              <w:t>INSPECTOR</w:t>
            </w:r>
          </w:p>
        </w:tc>
      </w:tr>
    </w:tbl>
    <w:p w14:paraId="43635FD3" w14:textId="1CDD273B" w:rsidR="00D53AB1" w:rsidRDefault="00C27289" w:rsidP="0012610C">
      <w:pPr>
        <w:pStyle w:val="af0"/>
        <w:spacing w:line="240" w:lineRule="auto"/>
        <w:ind w:firstLine="0"/>
        <w:jc w:val="right"/>
        <w:rPr>
          <w:lang w:eastAsia="ru-RU"/>
        </w:rPr>
      </w:pPr>
      <w:r>
        <w:rPr>
          <w:lang w:eastAsia="ru-RU"/>
        </w:rPr>
        <w:t>Таблица 5</w:t>
      </w:r>
    </w:p>
    <w:p w14:paraId="565FF6D8" w14:textId="28E5F163"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Status</w:t>
      </w:r>
    </w:p>
    <w:tbl>
      <w:tblPr>
        <w:tblStyle w:val="ad"/>
        <w:tblW w:w="2984" w:type="dxa"/>
        <w:jc w:val="center"/>
        <w:tblLook w:val="04A0" w:firstRow="1" w:lastRow="0" w:firstColumn="1" w:lastColumn="0" w:noHBand="0" w:noVBand="1"/>
      </w:tblPr>
      <w:tblGrid>
        <w:gridCol w:w="1421"/>
        <w:gridCol w:w="1563"/>
      </w:tblGrid>
      <w:tr w:rsidR="001920FE" w:rsidRPr="00D67251" w14:paraId="4D9FCF82" w14:textId="77777777" w:rsidTr="001920FE">
        <w:trPr>
          <w:jc w:val="center"/>
        </w:trPr>
        <w:tc>
          <w:tcPr>
            <w:tcW w:w="1421" w:type="dxa"/>
          </w:tcPr>
          <w:p w14:paraId="3A8DAA77"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63" w:type="dxa"/>
          </w:tcPr>
          <w:p w14:paraId="67D16395" w14:textId="172F6739"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STATUS</w:t>
            </w:r>
          </w:p>
        </w:tc>
      </w:tr>
      <w:tr w:rsidR="0012610C" w:rsidRPr="00D67251" w14:paraId="3E80D1A8" w14:textId="77777777" w:rsidTr="001920FE">
        <w:trPr>
          <w:jc w:val="center"/>
        </w:trPr>
        <w:tc>
          <w:tcPr>
            <w:tcW w:w="1421" w:type="dxa"/>
          </w:tcPr>
          <w:p w14:paraId="5AEC41E3" w14:textId="3331112F"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3" w:type="dxa"/>
          </w:tcPr>
          <w:p w14:paraId="34A87AEE" w14:textId="24FECCB1"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rsidRPr="00811B65" w14:paraId="224AC11C" w14:textId="77777777" w:rsidTr="001920FE">
        <w:trPr>
          <w:jc w:val="center"/>
        </w:trPr>
        <w:tc>
          <w:tcPr>
            <w:tcW w:w="1421" w:type="dxa"/>
          </w:tcPr>
          <w:p w14:paraId="06E89734" w14:textId="066A1EF0" w:rsidR="001920FE" w:rsidRPr="00D67251" w:rsidRDefault="001920FE" w:rsidP="0012610C">
            <w:pPr>
              <w:pStyle w:val="af0"/>
              <w:spacing w:line="240" w:lineRule="auto"/>
              <w:ind w:firstLine="0"/>
              <w:jc w:val="right"/>
              <w:rPr>
                <w:sz w:val="24"/>
                <w:szCs w:val="24"/>
                <w:lang w:eastAsia="ru-RU"/>
              </w:rPr>
            </w:pPr>
            <w:r>
              <w:rPr>
                <w:sz w:val="24"/>
                <w:szCs w:val="24"/>
                <w:lang w:eastAsia="ru-RU"/>
              </w:rPr>
              <w:t>0</w:t>
            </w:r>
          </w:p>
        </w:tc>
        <w:tc>
          <w:tcPr>
            <w:tcW w:w="1563" w:type="dxa"/>
          </w:tcPr>
          <w:p w14:paraId="23FD6BBA" w14:textId="249B2F49" w:rsidR="001920FE" w:rsidRPr="001920FE" w:rsidRDefault="001920FE" w:rsidP="0012610C">
            <w:pPr>
              <w:pStyle w:val="af0"/>
              <w:spacing w:line="240" w:lineRule="auto"/>
              <w:ind w:firstLine="0"/>
              <w:rPr>
                <w:sz w:val="24"/>
                <w:szCs w:val="24"/>
                <w:lang w:val="en-US" w:eastAsia="ru-RU"/>
              </w:rPr>
            </w:pPr>
            <w:r w:rsidRPr="001920FE">
              <w:rPr>
                <w:sz w:val="24"/>
                <w:szCs w:val="24"/>
                <w:lang w:val="en-US" w:eastAsia="ru-RU"/>
              </w:rPr>
              <w:t>process</w:t>
            </w:r>
          </w:p>
        </w:tc>
      </w:tr>
      <w:tr w:rsidR="001920FE" w:rsidRPr="00811B65" w14:paraId="0E283633" w14:textId="77777777" w:rsidTr="001920FE">
        <w:trPr>
          <w:jc w:val="center"/>
        </w:trPr>
        <w:tc>
          <w:tcPr>
            <w:tcW w:w="1421" w:type="dxa"/>
          </w:tcPr>
          <w:p w14:paraId="28DF0858" w14:textId="77204B98" w:rsidR="001920FE" w:rsidRPr="00D67251" w:rsidRDefault="001920FE" w:rsidP="0012610C">
            <w:pPr>
              <w:pStyle w:val="af0"/>
              <w:spacing w:line="240" w:lineRule="auto"/>
              <w:ind w:firstLine="0"/>
              <w:jc w:val="right"/>
              <w:rPr>
                <w:sz w:val="24"/>
                <w:szCs w:val="24"/>
                <w:lang w:eastAsia="ru-RU"/>
              </w:rPr>
            </w:pPr>
            <w:r>
              <w:rPr>
                <w:sz w:val="24"/>
                <w:szCs w:val="24"/>
                <w:lang w:eastAsia="ru-RU"/>
              </w:rPr>
              <w:t>1</w:t>
            </w:r>
          </w:p>
        </w:tc>
        <w:tc>
          <w:tcPr>
            <w:tcW w:w="1563" w:type="dxa"/>
          </w:tcPr>
          <w:p w14:paraId="0F4FE227" w14:textId="7131F544" w:rsidR="001920FE" w:rsidRPr="001920FE" w:rsidRDefault="001920FE" w:rsidP="0012610C">
            <w:pPr>
              <w:pStyle w:val="af0"/>
              <w:spacing w:line="240" w:lineRule="auto"/>
              <w:ind w:firstLine="0"/>
              <w:rPr>
                <w:sz w:val="24"/>
                <w:szCs w:val="24"/>
                <w:lang w:val="en-US" w:eastAsia="ru-RU"/>
              </w:rPr>
            </w:pPr>
            <w:r w:rsidRPr="001920FE">
              <w:rPr>
                <w:sz w:val="24"/>
                <w:szCs w:val="24"/>
                <w:lang w:val="en-US" w:eastAsia="ru-RU"/>
              </w:rPr>
              <w:t>error</w:t>
            </w:r>
          </w:p>
        </w:tc>
      </w:tr>
      <w:tr w:rsidR="001920FE" w:rsidRPr="00811B65" w14:paraId="1FFC5CCD" w14:textId="77777777" w:rsidTr="001920FE">
        <w:trPr>
          <w:jc w:val="center"/>
        </w:trPr>
        <w:tc>
          <w:tcPr>
            <w:tcW w:w="1421" w:type="dxa"/>
          </w:tcPr>
          <w:p w14:paraId="37B3F541" w14:textId="1804B594" w:rsidR="001920FE" w:rsidRPr="00D67251" w:rsidRDefault="001920FE" w:rsidP="0012610C">
            <w:pPr>
              <w:pStyle w:val="af0"/>
              <w:spacing w:line="240" w:lineRule="auto"/>
              <w:ind w:firstLine="0"/>
              <w:jc w:val="right"/>
              <w:rPr>
                <w:sz w:val="24"/>
                <w:szCs w:val="24"/>
                <w:lang w:eastAsia="ru-RU"/>
              </w:rPr>
            </w:pPr>
            <w:r>
              <w:rPr>
                <w:sz w:val="24"/>
                <w:szCs w:val="24"/>
                <w:lang w:eastAsia="ru-RU"/>
              </w:rPr>
              <w:t>2</w:t>
            </w:r>
          </w:p>
        </w:tc>
        <w:tc>
          <w:tcPr>
            <w:tcW w:w="1563" w:type="dxa"/>
          </w:tcPr>
          <w:p w14:paraId="0DD49755" w14:textId="69FEDB5A" w:rsidR="001920FE" w:rsidRDefault="001920FE" w:rsidP="0012610C">
            <w:pPr>
              <w:pStyle w:val="af0"/>
              <w:spacing w:line="240" w:lineRule="auto"/>
              <w:ind w:firstLine="0"/>
              <w:rPr>
                <w:sz w:val="24"/>
                <w:szCs w:val="24"/>
                <w:lang w:val="en-US" w:eastAsia="ru-RU"/>
              </w:rPr>
            </w:pPr>
            <w:r w:rsidRPr="001920FE">
              <w:rPr>
                <w:sz w:val="24"/>
                <w:szCs w:val="24"/>
                <w:lang w:eastAsia="ru-RU"/>
              </w:rPr>
              <w:t>verified</w:t>
            </w:r>
          </w:p>
        </w:tc>
      </w:tr>
      <w:tr w:rsidR="001920FE" w:rsidRPr="00811B65" w14:paraId="07EE8057" w14:textId="77777777" w:rsidTr="001920FE">
        <w:trPr>
          <w:jc w:val="center"/>
        </w:trPr>
        <w:tc>
          <w:tcPr>
            <w:tcW w:w="1421" w:type="dxa"/>
          </w:tcPr>
          <w:p w14:paraId="7976C897" w14:textId="07B6A65E"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3</w:t>
            </w:r>
          </w:p>
        </w:tc>
        <w:tc>
          <w:tcPr>
            <w:tcW w:w="1563" w:type="dxa"/>
          </w:tcPr>
          <w:p w14:paraId="5CFA4323" w14:textId="7425D239" w:rsidR="001920FE" w:rsidRPr="00D67251" w:rsidRDefault="001920FE" w:rsidP="0012610C">
            <w:pPr>
              <w:pStyle w:val="af0"/>
              <w:spacing w:line="240" w:lineRule="auto"/>
              <w:ind w:firstLine="0"/>
              <w:rPr>
                <w:sz w:val="24"/>
                <w:szCs w:val="24"/>
                <w:lang w:eastAsia="ru-RU"/>
              </w:rPr>
            </w:pPr>
            <w:r w:rsidRPr="001920FE">
              <w:rPr>
                <w:sz w:val="24"/>
                <w:szCs w:val="24"/>
                <w:lang w:eastAsia="ru-RU"/>
              </w:rPr>
              <w:t>conflict</w:t>
            </w:r>
          </w:p>
        </w:tc>
      </w:tr>
      <w:tr w:rsidR="001920FE" w:rsidRPr="00811B65" w14:paraId="41CC86CB" w14:textId="77777777" w:rsidTr="001920FE">
        <w:trPr>
          <w:jc w:val="center"/>
        </w:trPr>
        <w:tc>
          <w:tcPr>
            <w:tcW w:w="1421" w:type="dxa"/>
          </w:tcPr>
          <w:p w14:paraId="63BE4F49" w14:textId="05190F16"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4</w:t>
            </w:r>
          </w:p>
        </w:tc>
        <w:tc>
          <w:tcPr>
            <w:tcW w:w="1563" w:type="dxa"/>
          </w:tcPr>
          <w:p w14:paraId="16F4A0E1" w14:textId="0448B3C9" w:rsidR="001920FE" w:rsidRPr="00D67251" w:rsidRDefault="001920FE" w:rsidP="0012610C">
            <w:pPr>
              <w:pStyle w:val="af0"/>
              <w:spacing w:line="240" w:lineRule="auto"/>
              <w:ind w:firstLine="0"/>
              <w:rPr>
                <w:sz w:val="24"/>
                <w:szCs w:val="24"/>
                <w:lang w:eastAsia="ru-RU"/>
              </w:rPr>
            </w:pPr>
            <w:r w:rsidRPr="001920FE">
              <w:rPr>
                <w:sz w:val="24"/>
                <w:szCs w:val="24"/>
                <w:lang w:eastAsia="ru-RU"/>
              </w:rPr>
              <w:t>confirm</w:t>
            </w:r>
          </w:p>
        </w:tc>
      </w:tr>
      <w:tr w:rsidR="001920FE" w:rsidRPr="00811B65" w14:paraId="7BAD6FB5" w14:textId="77777777" w:rsidTr="001920FE">
        <w:trPr>
          <w:jc w:val="center"/>
        </w:trPr>
        <w:tc>
          <w:tcPr>
            <w:tcW w:w="1421" w:type="dxa"/>
          </w:tcPr>
          <w:p w14:paraId="5E5BF648" w14:textId="2D64758B"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5</w:t>
            </w:r>
          </w:p>
        </w:tc>
        <w:tc>
          <w:tcPr>
            <w:tcW w:w="1563" w:type="dxa"/>
          </w:tcPr>
          <w:p w14:paraId="09040E83" w14:textId="3734EBD9" w:rsidR="001920FE" w:rsidRPr="00D67251" w:rsidRDefault="001920FE" w:rsidP="0012610C">
            <w:pPr>
              <w:pStyle w:val="af0"/>
              <w:spacing w:line="240" w:lineRule="auto"/>
              <w:ind w:firstLine="0"/>
              <w:rPr>
                <w:sz w:val="24"/>
                <w:szCs w:val="24"/>
                <w:lang w:eastAsia="ru-RU"/>
              </w:rPr>
            </w:pPr>
            <w:r w:rsidRPr="001920FE">
              <w:rPr>
                <w:sz w:val="24"/>
                <w:szCs w:val="24"/>
                <w:lang w:eastAsia="ru-RU"/>
              </w:rPr>
              <w:t>deny</w:t>
            </w:r>
          </w:p>
        </w:tc>
      </w:tr>
    </w:tbl>
    <w:p w14:paraId="11D4E4C0" w14:textId="77777777" w:rsidR="007D1A55" w:rsidRPr="001D2441" w:rsidRDefault="007D1A55" w:rsidP="001D2441">
      <w:pPr>
        <w:pStyle w:val="af0"/>
        <w:spacing w:line="240" w:lineRule="auto"/>
        <w:ind w:left="720" w:firstLine="0"/>
        <w:jc w:val="center"/>
        <w:rPr>
          <w:lang w:val="en-US" w:eastAsia="ru-RU"/>
        </w:rPr>
      </w:pPr>
    </w:p>
    <w:p w14:paraId="0D63B0B2" w14:textId="77777777" w:rsidR="00E61B3D" w:rsidRDefault="00E61B3D" w:rsidP="0012610C">
      <w:pPr>
        <w:pStyle w:val="af0"/>
        <w:spacing w:line="240" w:lineRule="auto"/>
        <w:ind w:left="720" w:firstLine="0"/>
        <w:jc w:val="right"/>
        <w:rPr>
          <w:lang w:eastAsia="ru-RU"/>
        </w:rPr>
      </w:pPr>
    </w:p>
    <w:p w14:paraId="2F80E942" w14:textId="1801854E" w:rsidR="00D53AB1" w:rsidRDefault="00C27289" w:rsidP="0012610C">
      <w:pPr>
        <w:pStyle w:val="af0"/>
        <w:spacing w:line="240" w:lineRule="auto"/>
        <w:ind w:left="720" w:firstLine="0"/>
        <w:jc w:val="right"/>
        <w:rPr>
          <w:lang w:eastAsia="ru-RU"/>
        </w:rPr>
      </w:pPr>
      <w:r>
        <w:rPr>
          <w:lang w:eastAsia="ru-RU"/>
        </w:rPr>
        <w:t>Таблица 6</w:t>
      </w:r>
    </w:p>
    <w:p w14:paraId="7F815912" w14:textId="29ABAE2B"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Log</w:t>
      </w:r>
    </w:p>
    <w:tbl>
      <w:tblPr>
        <w:tblStyle w:val="ad"/>
        <w:tblW w:w="10185" w:type="dxa"/>
        <w:jc w:val="center"/>
        <w:tblLook w:val="04A0" w:firstRow="1" w:lastRow="0" w:firstColumn="1" w:lastColumn="0" w:noHBand="0" w:noVBand="1"/>
      </w:tblPr>
      <w:tblGrid>
        <w:gridCol w:w="1326"/>
        <w:gridCol w:w="1416"/>
        <w:gridCol w:w="1509"/>
        <w:gridCol w:w="1570"/>
        <w:gridCol w:w="2403"/>
        <w:gridCol w:w="1961"/>
      </w:tblGrid>
      <w:tr w:rsidR="00806FAD" w:rsidRPr="00D67251" w14:paraId="6EDC616F" w14:textId="77777777" w:rsidTr="00BD12CD">
        <w:trPr>
          <w:jc w:val="center"/>
        </w:trPr>
        <w:tc>
          <w:tcPr>
            <w:tcW w:w="1326" w:type="dxa"/>
          </w:tcPr>
          <w:p w14:paraId="20430E6A" w14:textId="77777777" w:rsidR="00D53AB1" w:rsidRPr="00D67251" w:rsidRDefault="00D53AB1" w:rsidP="0012610C">
            <w:pPr>
              <w:pStyle w:val="af0"/>
              <w:spacing w:line="240" w:lineRule="auto"/>
              <w:ind w:firstLine="0"/>
              <w:jc w:val="center"/>
              <w:rPr>
                <w:sz w:val="24"/>
                <w:szCs w:val="24"/>
                <w:lang w:eastAsia="ru-RU"/>
              </w:rPr>
            </w:pPr>
            <w:r w:rsidRPr="00D67251">
              <w:rPr>
                <w:sz w:val="24"/>
                <w:szCs w:val="24"/>
                <w:lang w:eastAsia="ru-RU"/>
              </w:rPr>
              <w:t>ID(PK)</w:t>
            </w:r>
          </w:p>
        </w:tc>
        <w:tc>
          <w:tcPr>
            <w:tcW w:w="1416" w:type="dxa"/>
          </w:tcPr>
          <w:p w14:paraId="478CAA2F" w14:textId="4512CA7B" w:rsidR="00D53AB1" w:rsidRPr="00D53AB1" w:rsidRDefault="00806FAD" w:rsidP="0012610C">
            <w:pPr>
              <w:pStyle w:val="af0"/>
              <w:spacing w:line="240" w:lineRule="auto"/>
              <w:ind w:firstLine="0"/>
              <w:jc w:val="center"/>
              <w:rPr>
                <w:sz w:val="24"/>
                <w:szCs w:val="24"/>
                <w:lang w:val="en-US" w:eastAsia="ru-RU"/>
              </w:rPr>
            </w:pPr>
            <w:r>
              <w:rPr>
                <w:sz w:val="24"/>
                <w:szCs w:val="24"/>
                <w:lang w:val="en-US" w:eastAsia="ru-RU"/>
              </w:rPr>
              <w:t>USER (FK)</w:t>
            </w:r>
          </w:p>
        </w:tc>
        <w:tc>
          <w:tcPr>
            <w:tcW w:w="1509" w:type="dxa"/>
          </w:tcPr>
          <w:p w14:paraId="7A69B752" w14:textId="68D838B4"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EVENT</w:t>
            </w:r>
          </w:p>
        </w:tc>
        <w:tc>
          <w:tcPr>
            <w:tcW w:w="1570" w:type="dxa"/>
          </w:tcPr>
          <w:p w14:paraId="44AAB45B" w14:textId="30C03BF4"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DATA</w:t>
            </w:r>
          </w:p>
        </w:tc>
        <w:tc>
          <w:tcPr>
            <w:tcW w:w="2403" w:type="dxa"/>
          </w:tcPr>
          <w:p w14:paraId="63D5F2BB" w14:textId="0E49F55F"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STATEMENT_COPY</w:t>
            </w:r>
          </w:p>
        </w:tc>
        <w:tc>
          <w:tcPr>
            <w:tcW w:w="1961" w:type="dxa"/>
          </w:tcPr>
          <w:p w14:paraId="21CDCA73" w14:textId="7399C08F"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DATE</w:t>
            </w:r>
          </w:p>
        </w:tc>
      </w:tr>
      <w:tr w:rsidR="0012610C" w:rsidRPr="00D67251" w14:paraId="0A97305E" w14:textId="77777777" w:rsidTr="00BD12CD">
        <w:trPr>
          <w:jc w:val="center"/>
        </w:trPr>
        <w:tc>
          <w:tcPr>
            <w:tcW w:w="1326" w:type="dxa"/>
          </w:tcPr>
          <w:p w14:paraId="10F87ADD" w14:textId="55E942D2" w:rsidR="0012610C" w:rsidRP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1416" w:type="dxa"/>
          </w:tcPr>
          <w:p w14:paraId="278E1E4B" w14:textId="70B5442F"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1509" w:type="dxa"/>
          </w:tcPr>
          <w:p w14:paraId="122CEAF5" w14:textId="4F827130"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570" w:type="dxa"/>
          </w:tcPr>
          <w:p w14:paraId="603E65F6" w14:textId="03F8E1BB"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403" w:type="dxa"/>
          </w:tcPr>
          <w:p w14:paraId="54DA679B" w14:textId="0ED8EE0D"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961" w:type="dxa"/>
          </w:tcPr>
          <w:p w14:paraId="59C58BF6" w14:textId="765F0C17" w:rsidR="0012610C" w:rsidRDefault="0012610C" w:rsidP="0012610C">
            <w:pPr>
              <w:pStyle w:val="af0"/>
              <w:spacing w:line="240" w:lineRule="auto"/>
              <w:ind w:firstLine="0"/>
              <w:jc w:val="center"/>
              <w:rPr>
                <w:sz w:val="24"/>
                <w:szCs w:val="24"/>
                <w:lang w:val="en-US" w:eastAsia="ru-RU"/>
              </w:rPr>
            </w:pPr>
            <w:r>
              <w:rPr>
                <w:sz w:val="24"/>
                <w:szCs w:val="24"/>
                <w:lang w:val="en-US" w:eastAsia="ru-RU"/>
              </w:rPr>
              <w:t>Date</w:t>
            </w:r>
          </w:p>
        </w:tc>
      </w:tr>
      <w:tr w:rsidR="00BD12CD" w:rsidRPr="00811B65" w14:paraId="537B5E3D" w14:textId="77777777" w:rsidTr="00BD12CD">
        <w:trPr>
          <w:jc w:val="center"/>
        </w:trPr>
        <w:tc>
          <w:tcPr>
            <w:tcW w:w="1326" w:type="dxa"/>
          </w:tcPr>
          <w:p w14:paraId="1792E05B"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1</w:t>
            </w:r>
          </w:p>
        </w:tc>
        <w:tc>
          <w:tcPr>
            <w:tcW w:w="1416" w:type="dxa"/>
          </w:tcPr>
          <w:p w14:paraId="78B5AE70" w14:textId="16E7FC5F"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0</w:t>
            </w:r>
          </w:p>
        </w:tc>
        <w:tc>
          <w:tcPr>
            <w:tcW w:w="1509" w:type="dxa"/>
          </w:tcPr>
          <w:p w14:paraId="6CF20568" w14:textId="528D8081" w:rsidR="00BD12CD" w:rsidRPr="00D67251" w:rsidRDefault="00BD12CD" w:rsidP="00BD12CD">
            <w:pPr>
              <w:pStyle w:val="af0"/>
              <w:spacing w:line="240" w:lineRule="auto"/>
              <w:ind w:firstLine="0"/>
              <w:rPr>
                <w:sz w:val="24"/>
                <w:szCs w:val="24"/>
                <w:lang w:val="en-US" w:eastAsia="ru-RU"/>
              </w:rPr>
            </w:pPr>
            <w:r>
              <w:rPr>
                <w:sz w:val="24"/>
                <w:szCs w:val="24"/>
                <w:lang w:eastAsia="ru-RU"/>
              </w:rPr>
              <w:t>Отправка</w:t>
            </w:r>
          </w:p>
        </w:tc>
        <w:tc>
          <w:tcPr>
            <w:tcW w:w="1570" w:type="dxa"/>
          </w:tcPr>
          <w:p w14:paraId="1BC65767" w14:textId="2C1470CE" w:rsidR="00BD12CD" w:rsidRPr="00BD12CD" w:rsidRDefault="00BD12CD" w:rsidP="00BD12CD">
            <w:pPr>
              <w:pStyle w:val="af0"/>
              <w:spacing w:line="240" w:lineRule="auto"/>
              <w:ind w:firstLine="0"/>
              <w:rPr>
                <w:sz w:val="24"/>
                <w:szCs w:val="24"/>
                <w:lang w:eastAsia="ru-RU"/>
              </w:rPr>
            </w:pPr>
            <w:r>
              <w:rPr>
                <w:sz w:val="24"/>
                <w:szCs w:val="24"/>
                <w:lang w:eastAsia="ru-RU"/>
              </w:rPr>
              <w:t>заявления н..</w:t>
            </w:r>
          </w:p>
        </w:tc>
        <w:tc>
          <w:tcPr>
            <w:tcW w:w="2403" w:type="dxa"/>
          </w:tcPr>
          <w:p w14:paraId="2313BE32" w14:textId="52BDA197"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{type:1,docum…</w:t>
            </w:r>
          </w:p>
        </w:tc>
        <w:tc>
          <w:tcPr>
            <w:tcW w:w="1961" w:type="dxa"/>
          </w:tcPr>
          <w:p w14:paraId="47744B59" w14:textId="495E8E81"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04.05.2003</w:t>
            </w:r>
          </w:p>
        </w:tc>
      </w:tr>
      <w:tr w:rsidR="00BD12CD" w:rsidRPr="00811B65" w14:paraId="2F20D7CD" w14:textId="77777777" w:rsidTr="00BD12CD">
        <w:trPr>
          <w:jc w:val="center"/>
        </w:trPr>
        <w:tc>
          <w:tcPr>
            <w:tcW w:w="1326" w:type="dxa"/>
          </w:tcPr>
          <w:p w14:paraId="3EDB19E2"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2</w:t>
            </w:r>
          </w:p>
        </w:tc>
        <w:tc>
          <w:tcPr>
            <w:tcW w:w="1416" w:type="dxa"/>
          </w:tcPr>
          <w:p w14:paraId="767CD721" w14:textId="3786F784"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1</w:t>
            </w:r>
          </w:p>
        </w:tc>
        <w:tc>
          <w:tcPr>
            <w:tcW w:w="1509" w:type="dxa"/>
          </w:tcPr>
          <w:p w14:paraId="2E55F9A3" w14:textId="5AAA4E5F" w:rsidR="00BD12CD" w:rsidRPr="00D67251" w:rsidRDefault="00BD12CD" w:rsidP="00BD12CD">
            <w:pPr>
              <w:pStyle w:val="af0"/>
              <w:spacing w:line="240" w:lineRule="auto"/>
              <w:ind w:firstLine="0"/>
              <w:rPr>
                <w:sz w:val="24"/>
                <w:szCs w:val="24"/>
                <w:lang w:eastAsia="ru-RU"/>
              </w:rPr>
            </w:pPr>
            <w:r>
              <w:rPr>
                <w:sz w:val="24"/>
                <w:szCs w:val="24"/>
                <w:lang w:eastAsia="ru-RU"/>
              </w:rPr>
              <w:t>Отклонение</w:t>
            </w:r>
          </w:p>
        </w:tc>
        <w:tc>
          <w:tcPr>
            <w:tcW w:w="1570" w:type="dxa"/>
          </w:tcPr>
          <w:p w14:paraId="3356A461" w14:textId="05807CFC" w:rsidR="00BD12CD" w:rsidRPr="00BD12CD" w:rsidRDefault="00BD12CD" w:rsidP="00BD12CD">
            <w:pPr>
              <w:pStyle w:val="af0"/>
              <w:spacing w:line="240" w:lineRule="auto"/>
              <w:ind w:firstLine="0"/>
              <w:rPr>
                <w:sz w:val="24"/>
                <w:szCs w:val="24"/>
                <w:lang w:eastAsia="ru-RU"/>
              </w:rPr>
            </w:pPr>
            <w:r>
              <w:rPr>
                <w:sz w:val="24"/>
                <w:szCs w:val="24"/>
                <w:lang w:eastAsia="ru-RU"/>
              </w:rPr>
              <w:t>статуса з…</w:t>
            </w:r>
          </w:p>
        </w:tc>
        <w:tc>
          <w:tcPr>
            <w:tcW w:w="2403" w:type="dxa"/>
          </w:tcPr>
          <w:p w14:paraId="1DECDFA1" w14:textId="5425F3F6"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{type:2, files[…</w:t>
            </w:r>
          </w:p>
        </w:tc>
        <w:tc>
          <w:tcPr>
            <w:tcW w:w="1961" w:type="dxa"/>
          </w:tcPr>
          <w:p w14:paraId="234BD46B" w14:textId="19301A05"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04.05.2002</w:t>
            </w:r>
          </w:p>
        </w:tc>
      </w:tr>
      <w:tr w:rsidR="00BD12CD" w:rsidRPr="00811B65" w14:paraId="06A8B883" w14:textId="77777777" w:rsidTr="00BD12CD">
        <w:trPr>
          <w:jc w:val="center"/>
        </w:trPr>
        <w:tc>
          <w:tcPr>
            <w:tcW w:w="1326" w:type="dxa"/>
          </w:tcPr>
          <w:p w14:paraId="1A039F87"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3</w:t>
            </w:r>
          </w:p>
        </w:tc>
        <w:tc>
          <w:tcPr>
            <w:tcW w:w="1416" w:type="dxa"/>
          </w:tcPr>
          <w:p w14:paraId="180BBF88" w14:textId="1101325A"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51</w:t>
            </w:r>
          </w:p>
        </w:tc>
        <w:tc>
          <w:tcPr>
            <w:tcW w:w="1509" w:type="dxa"/>
          </w:tcPr>
          <w:p w14:paraId="15BF94CF" w14:textId="3EBFAF06" w:rsidR="00BD12CD" w:rsidRPr="00D67251" w:rsidRDefault="00BD12CD" w:rsidP="00BD12CD">
            <w:pPr>
              <w:pStyle w:val="af0"/>
              <w:spacing w:line="240" w:lineRule="auto"/>
              <w:ind w:firstLine="0"/>
              <w:rPr>
                <w:sz w:val="24"/>
                <w:szCs w:val="24"/>
                <w:lang w:eastAsia="ru-RU"/>
              </w:rPr>
            </w:pPr>
            <w:r>
              <w:rPr>
                <w:sz w:val="24"/>
                <w:szCs w:val="24"/>
                <w:lang w:eastAsia="ru-RU"/>
              </w:rPr>
              <w:t>Удаление</w:t>
            </w:r>
          </w:p>
        </w:tc>
        <w:tc>
          <w:tcPr>
            <w:tcW w:w="1570" w:type="dxa"/>
          </w:tcPr>
          <w:p w14:paraId="71BC78DA" w14:textId="75C848E7" w:rsidR="00BD12CD" w:rsidRPr="00BD12CD" w:rsidRDefault="00BD12CD" w:rsidP="00BD12CD">
            <w:pPr>
              <w:pStyle w:val="af0"/>
              <w:spacing w:line="240" w:lineRule="auto"/>
              <w:ind w:firstLine="0"/>
              <w:rPr>
                <w:sz w:val="24"/>
                <w:szCs w:val="24"/>
                <w:lang w:eastAsia="ru-RU"/>
              </w:rPr>
            </w:pPr>
            <w:r>
              <w:rPr>
                <w:sz w:val="24"/>
                <w:szCs w:val="24"/>
                <w:lang w:eastAsia="ru-RU"/>
              </w:rPr>
              <w:t>пользователя</w:t>
            </w:r>
          </w:p>
        </w:tc>
        <w:tc>
          <w:tcPr>
            <w:tcW w:w="2403" w:type="dxa"/>
          </w:tcPr>
          <w:p w14:paraId="6675311D" w14:textId="402DACAD"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{type:1,docum…</w:t>
            </w:r>
          </w:p>
        </w:tc>
        <w:tc>
          <w:tcPr>
            <w:tcW w:w="1961" w:type="dxa"/>
          </w:tcPr>
          <w:p w14:paraId="38EA115C" w14:textId="229AEB07"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04.05.2001</w:t>
            </w:r>
          </w:p>
        </w:tc>
      </w:tr>
    </w:tbl>
    <w:p w14:paraId="48D0F3B7" w14:textId="77777777" w:rsidR="00D53AB1" w:rsidRPr="00806FAD" w:rsidRDefault="00D53AB1" w:rsidP="0012610C">
      <w:pPr>
        <w:pStyle w:val="af0"/>
        <w:spacing w:line="240" w:lineRule="auto"/>
        <w:ind w:firstLine="0"/>
        <w:rPr>
          <w:lang w:eastAsia="ru-RU"/>
        </w:rPr>
      </w:pPr>
    </w:p>
    <w:p w14:paraId="56E99B37" w14:textId="30DEA011" w:rsidR="004A3482" w:rsidRPr="005F45D4" w:rsidRDefault="004A3482" w:rsidP="0012610C">
      <w:pPr>
        <w:pStyle w:val="af0"/>
        <w:spacing w:line="240" w:lineRule="auto"/>
        <w:rPr>
          <w:lang w:eastAsia="ru-RU"/>
        </w:rPr>
      </w:pPr>
      <w:r w:rsidRPr="005F45D4">
        <w:rPr>
          <w:lang w:eastAsia="ru-RU"/>
        </w:rPr>
        <w:t>Выходной результат</w:t>
      </w:r>
      <w:r w:rsidR="00D82F9A">
        <w:rPr>
          <w:lang w:eastAsia="ru-RU"/>
        </w:rPr>
        <w:t xml:space="preserve"> </w:t>
      </w:r>
      <w:r w:rsidR="00D82F9A" w:rsidRPr="00D82F9A">
        <w:rPr>
          <w:color w:val="000000" w:themeColor="text1"/>
          <w:lang w:eastAsia="ru-RU"/>
        </w:rPr>
        <w:t>этапа</w:t>
      </w:r>
      <w:r w:rsidRPr="005F45D4">
        <w:rPr>
          <w:lang w:eastAsia="ru-RU"/>
        </w:rPr>
        <w:t>:</w:t>
      </w:r>
    </w:p>
    <w:p w14:paraId="5AF472CF" w14:textId="0095409C" w:rsidR="004A3482" w:rsidRDefault="004A3482" w:rsidP="0012610C">
      <w:pPr>
        <w:pStyle w:val="af0"/>
        <w:numPr>
          <w:ilvl w:val="0"/>
          <w:numId w:val="32"/>
        </w:numPr>
        <w:spacing w:line="240" w:lineRule="auto"/>
        <w:rPr>
          <w:color w:val="000000" w:themeColor="text1"/>
          <w:lang w:eastAsia="ru-RU"/>
        </w:rPr>
      </w:pPr>
      <w:r w:rsidRPr="005F45D4">
        <w:rPr>
          <w:lang w:eastAsia="ru-RU"/>
        </w:rPr>
        <w:lastRenderedPageBreak/>
        <w:t>E</w:t>
      </w:r>
      <w:r w:rsidR="00FA390A">
        <w:rPr>
          <w:lang w:eastAsia="ru-RU"/>
        </w:rPr>
        <w:t xml:space="preserve">R-модель </w:t>
      </w:r>
      <w:r w:rsidR="00FA390A" w:rsidRPr="00D82F9A">
        <w:rPr>
          <w:color w:val="000000" w:themeColor="text1"/>
          <w:lang w:eastAsia="ru-RU"/>
        </w:rPr>
        <w:t>спроектирована в ERwin</w:t>
      </w:r>
      <w:r w:rsidR="00D82F9A" w:rsidRPr="00D82F9A">
        <w:rPr>
          <w:color w:val="000000" w:themeColor="text1"/>
          <w:lang w:eastAsia="ru-RU"/>
        </w:rPr>
        <w:t>;</w:t>
      </w:r>
    </w:p>
    <w:p w14:paraId="0A76820D" w14:textId="22798C6B" w:rsidR="00A967DF" w:rsidRPr="00D82F9A" w:rsidRDefault="00A967DF" w:rsidP="0012610C">
      <w:pPr>
        <w:pStyle w:val="af0"/>
        <w:numPr>
          <w:ilvl w:val="0"/>
          <w:numId w:val="32"/>
        </w:numPr>
        <w:spacing w:line="240" w:lineRule="auto"/>
        <w:rPr>
          <w:color w:val="000000" w:themeColor="text1"/>
          <w:lang w:eastAsia="ru-RU"/>
        </w:rPr>
      </w:pPr>
      <w:r>
        <w:rPr>
          <w:lang w:eastAsia="ru-RU"/>
        </w:rPr>
        <w:t>Проектирование бизнес-логики приложения</w:t>
      </w:r>
      <w:r>
        <w:rPr>
          <w:lang w:val="en-US" w:eastAsia="ru-RU"/>
        </w:rPr>
        <w:t>;</w:t>
      </w:r>
    </w:p>
    <w:p w14:paraId="340F6E38" w14:textId="4D425F23" w:rsidR="004A3482" w:rsidRPr="005D1CA8" w:rsidRDefault="00D82F9A" w:rsidP="0012610C">
      <w:pPr>
        <w:pStyle w:val="af0"/>
        <w:numPr>
          <w:ilvl w:val="0"/>
          <w:numId w:val="32"/>
        </w:numPr>
        <w:spacing w:line="240" w:lineRule="auto"/>
        <w:rPr>
          <w:color w:val="000000" w:themeColor="text1"/>
          <w:lang w:eastAsia="ru-RU"/>
        </w:rPr>
      </w:pPr>
      <w:r>
        <w:rPr>
          <w:color w:val="000000" w:themeColor="text1"/>
          <w:lang w:eastAsia="ru-RU"/>
        </w:rPr>
        <w:t>С</w:t>
      </w:r>
      <w:r w:rsidR="004A3482" w:rsidRPr="00D82F9A">
        <w:rPr>
          <w:color w:val="000000" w:themeColor="text1"/>
          <w:lang w:eastAsia="ru-RU"/>
        </w:rPr>
        <w:t>хема базы данных</w:t>
      </w:r>
      <w:r w:rsidRPr="00D82F9A">
        <w:rPr>
          <w:color w:val="000000" w:themeColor="text1"/>
          <w:lang w:val="en-US" w:eastAsia="ru-RU"/>
        </w:rPr>
        <w:t>.</w:t>
      </w:r>
    </w:p>
    <w:p w14:paraId="0648987C" w14:textId="77777777" w:rsidR="005D1CA8" w:rsidRDefault="005D1CA8" w:rsidP="005D1CA8">
      <w:pPr>
        <w:pStyle w:val="af0"/>
        <w:spacing w:line="240" w:lineRule="auto"/>
        <w:ind w:left="1080" w:firstLine="0"/>
        <w:rPr>
          <w:color w:val="000000" w:themeColor="text1"/>
          <w:lang w:eastAsia="ru-RU"/>
        </w:rPr>
      </w:pPr>
    </w:p>
    <w:p w14:paraId="4F043921" w14:textId="0E5CAF23" w:rsidR="004A3482" w:rsidRPr="00071DE5" w:rsidRDefault="004A3482" w:rsidP="0012610C">
      <w:pPr>
        <w:pStyle w:val="2"/>
        <w:spacing w:line="240" w:lineRule="auto"/>
        <w:rPr>
          <w:lang w:eastAsia="ru-RU"/>
        </w:rPr>
      </w:pPr>
      <w:bookmarkStart w:id="20" w:name="_Toc194944606"/>
      <w:r w:rsidRPr="00071DE5">
        <w:rPr>
          <w:lang w:eastAsia="ru-RU"/>
        </w:rPr>
        <w:t>3.</w:t>
      </w:r>
      <w:r w:rsidR="00E81541">
        <w:rPr>
          <w:lang w:eastAsia="ru-RU"/>
        </w:rPr>
        <w:t>4</w:t>
      </w:r>
      <w:r w:rsidR="00E36E51">
        <w:rPr>
          <w:lang w:eastAsia="ru-RU"/>
        </w:rPr>
        <w:t>.</w:t>
      </w:r>
      <w:r w:rsidRPr="00071DE5">
        <w:rPr>
          <w:lang w:eastAsia="ru-RU"/>
        </w:rPr>
        <w:t xml:space="preserve"> </w:t>
      </w:r>
      <w:r w:rsidR="00170EDB">
        <w:rPr>
          <w:lang w:eastAsia="ru-RU"/>
        </w:rPr>
        <w:t>Разработка</w:t>
      </w:r>
      <w:bookmarkEnd w:id="20"/>
    </w:p>
    <w:p w14:paraId="0D673268" w14:textId="77777777" w:rsidR="00680274" w:rsidRDefault="00680274" w:rsidP="0012610C">
      <w:pPr>
        <w:pStyle w:val="af0"/>
        <w:spacing w:line="240" w:lineRule="auto"/>
        <w:rPr>
          <w:lang w:eastAsia="ru-RU"/>
        </w:rPr>
      </w:pPr>
    </w:p>
    <w:p w14:paraId="6461C4C4" w14:textId="4E230DE5" w:rsidR="004A3482" w:rsidRDefault="00E36E51" w:rsidP="0012610C">
      <w:pPr>
        <w:pStyle w:val="af0"/>
        <w:spacing w:line="240" w:lineRule="auto"/>
        <w:rPr>
          <w:lang w:eastAsia="ru-RU"/>
        </w:rPr>
      </w:pPr>
      <w:r>
        <w:rPr>
          <w:lang w:eastAsia="ru-RU"/>
        </w:rPr>
        <w:t>На этапе разработк</w:t>
      </w:r>
      <w:r w:rsidR="00D45687">
        <w:rPr>
          <w:lang w:eastAsia="ru-RU"/>
        </w:rPr>
        <w:t>и</w:t>
      </w:r>
      <w:r>
        <w:rPr>
          <w:lang w:eastAsia="ru-RU"/>
        </w:rPr>
        <w:t xml:space="preserve"> к</w:t>
      </w:r>
      <w:r w:rsidRPr="00E36E51">
        <w:rPr>
          <w:lang w:eastAsia="ru-RU"/>
        </w:rPr>
        <w:t>оманда приступает к написанию кода</w:t>
      </w:r>
      <w:r w:rsidR="00D45687">
        <w:rPr>
          <w:lang w:eastAsia="ru-RU"/>
        </w:rPr>
        <w:t xml:space="preserve">. </w:t>
      </w:r>
      <w:r w:rsidR="00A967DF">
        <w:rPr>
          <w:lang w:eastAsia="ru-RU"/>
        </w:rPr>
        <w:t xml:space="preserve">Написание кода для связи программного обеспечения с базой данных </w:t>
      </w:r>
      <w:r w:rsidR="00D45687">
        <w:rPr>
          <w:lang w:eastAsia="ru-RU"/>
        </w:rPr>
        <w:t>базы данных, а также написание</w:t>
      </w:r>
      <w:r w:rsidR="00A967DF">
        <w:rPr>
          <w:lang w:eastAsia="ru-RU"/>
        </w:rPr>
        <w:t xml:space="preserve"> кода для </w:t>
      </w:r>
      <w:r w:rsidR="00D45687">
        <w:rPr>
          <w:lang w:eastAsia="ru-RU"/>
        </w:rPr>
        <w:t>функциональной части, которая взаимодействует с базой данных и основного функционала программы.</w:t>
      </w:r>
    </w:p>
    <w:p w14:paraId="21B4FB6E" w14:textId="7AE08692" w:rsidR="00D53AB1" w:rsidRDefault="00D53AB1" w:rsidP="0012610C">
      <w:pPr>
        <w:pStyle w:val="af0"/>
        <w:spacing w:line="240" w:lineRule="auto"/>
        <w:rPr>
          <w:lang w:eastAsia="ru-RU"/>
        </w:rPr>
      </w:pPr>
      <w:r>
        <w:rPr>
          <w:lang w:eastAsia="ru-RU"/>
        </w:rPr>
        <w:t>Основные шаги на данном этапе:</w:t>
      </w:r>
    </w:p>
    <w:p w14:paraId="17237A3A" w14:textId="251932A5" w:rsidR="00E36E51" w:rsidRDefault="004B2876" w:rsidP="0012610C">
      <w:pPr>
        <w:pStyle w:val="af0"/>
        <w:numPr>
          <w:ilvl w:val="0"/>
          <w:numId w:val="10"/>
        </w:numPr>
        <w:spacing w:line="240" w:lineRule="auto"/>
        <w:ind w:left="1068"/>
        <w:rPr>
          <w:lang w:eastAsia="ru-RU"/>
        </w:rPr>
      </w:pPr>
      <w:r>
        <w:rPr>
          <w:lang w:eastAsia="ru-RU"/>
        </w:rPr>
        <w:t>Внедрение</w:t>
      </w:r>
      <w:r w:rsidR="00D45687">
        <w:rPr>
          <w:lang w:eastAsia="ru-RU"/>
        </w:rPr>
        <w:t xml:space="preserve"> базы данных</w:t>
      </w:r>
      <w:r w:rsidR="00B17D9E">
        <w:rPr>
          <w:lang w:eastAsia="ru-RU"/>
        </w:rPr>
        <w:t>.</w:t>
      </w:r>
    </w:p>
    <w:p w14:paraId="1710FBC3" w14:textId="7A9BD4B3" w:rsidR="004B2876" w:rsidRDefault="004B2876" w:rsidP="0012610C">
      <w:pPr>
        <w:pStyle w:val="af0"/>
        <w:numPr>
          <w:ilvl w:val="0"/>
          <w:numId w:val="10"/>
        </w:numPr>
        <w:spacing w:line="240" w:lineRule="auto"/>
        <w:ind w:left="1068"/>
        <w:rPr>
          <w:lang w:eastAsia="ru-RU"/>
        </w:rPr>
      </w:pPr>
      <w:r>
        <w:rPr>
          <w:lang w:eastAsia="ru-RU"/>
        </w:rPr>
        <w:t>Написание моделей для взаимодейс</w:t>
      </w:r>
      <w:r w:rsidR="00B17D9E">
        <w:rPr>
          <w:lang w:eastAsia="ru-RU"/>
        </w:rPr>
        <w:t>т</w:t>
      </w:r>
      <w:r>
        <w:rPr>
          <w:lang w:eastAsia="ru-RU"/>
        </w:rPr>
        <w:t>вия с базой данных</w:t>
      </w:r>
      <w:r w:rsidR="00BD12CD">
        <w:rPr>
          <w:lang w:eastAsia="ru-RU"/>
        </w:rPr>
        <w:t xml:space="preserve"> (</w:t>
      </w:r>
      <w:r w:rsidR="00BD12CD" w:rsidRPr="00BD12CD">
        <w:rPr>
          <w:color w:val="000000" w:themeColor="text1"/>
          <w:lang w:eastAsia="ru-RU"/>
        </w:rPr>
        <w:t>см. рис.12)</w:t>
      </w:r>
      <w:r w:rsidR="00B17D9E" w:rsidRPr="00BD12CD">
        <w:rPr>
          <w:color w:val="000000" w:themeColor="text1"/>
          <w:lang w:eastAsia="ru-RU"/>
        </w:rPr>
        <w:t>.</w:t>
      </w:r>
    </w:p>
    <w:p w14:paraId="0D2C3845" w14:textId="338F0094" w:rsidR="00192964" w:rsidRDefault="00192964" w:rsidP="0012610C">
      <w:pPr>
        <w:pStyle w:val="af0"/>
        <w:spacing w:line="240" w:lineRule="auto"/>
        <w:rPr>
          <w:lang w:eastAsia="ru-RU"/>
        </w:rPr>
      </w:pPr>
    </w:p>
    <w:p w14:paraId="1015EECE" w14:textId="77777777" w:rsidR="00192964" w:rsidRDefault="00192964" w:rsidP="0012610C">
      <w:pPr>
        <w:pStyle w:val="af0"/>
        <w:spacing w:line="240" w:lineRule="auto"/>
        <w:rPr>
          <w:lang w:eastAsia="ru-RU"/>
        </w:rPr>
      </w:pPr>
    </w:p>
    <w:p w14:paraId="686CFE75" w14:textId="77777777" w:rsidR="004B2876" w:rsidRDefault="004B2876" w:rsidP="0012610C">
      <w:pPr>
        <w:pStyle w:val="HTML"/>
        <w:shd w:val="clear" w:color="auto" w:fill="1E1F22"/>
        <w:ind w:left="708"/>
        <w:rPr>
          <w:color w:val="CF8E6D"/>
        </w:rPr>
      </w:pPr>
    </w:p>
    <w:p w14:paraId="4031E8DB" w14:textId="39D2D61E" w:rsidR="004B2876" w:rsidRPr="004B2876" w:rsidRDefault="004B2876" w:rsidP="0012610C">
      <w:pPr>
        <w:pStyle w:val="HTML"/>
        <w:shd w:val="clear" w:color="auto" w:fill="1E1F22"/>
        <w:ind w:left="708"/>
        <w:rPr>
          <w:color w:val="BCBEC4"/>
          <w:lang w:val="en-US"/>
        </w:rPr>
      </w:pPr>
      <w:r w:rsidRPr="004B2876">
        <w:rPr>
          <w:color w:val="CF8E6D"/>
          <w:lang w:val="en-US"/>
        </w:rPr>
        <w:t xml:space="preserve">class </w:t>
      </w:r>
      <w:r w:rsidRPr="004B2876">
        <w:rPr>
          <w:color w:val="BCBEC4"/>
          <w:lang w:val="en-US"/>
        </w:rPr>
        <w:t>Role(models.Model):</w:t>
      </w:r>
      <w:r w:rsidRPr="004B2876">
        <w:rPr>
          <w:color w:val="BCBEC4"/>
          <w:lang w:val="en-US"/>
        </w:rPr>
        <w:br/>
        <w:t xml:space="preserve">    name = models.TextField(</w:t>
      </w:r>
      <w:r w:rsidRPr="004B2876">
        <w:rPr>
          <w:color w:val="6AAB73"/>
          <w:lang w:val="en-US"/>
        </w:rPr>
        <w:t>"</w:t>
      </w:r>
      <w:r>
        <w:rPr>
          <w:color w:val="6AAB73"/>
        </w:rPr>
        <w:t>Роль</w:t>
      </w:r>
      <w:r w:rsidRPr="004B2876">
        <w:rPr>
          <w:color w:val="6AAB73"/>
          <w:lang w:val="en-US"/>
        </w:rPr>
        <w:t>"</w:t>
      </w:r>
      <w:r w:rsidRPr="004B2876">
        <w:rPr>
          <w:color w:val="BCBEC4"/>
          <w:lang w:val="en-US"/>
        </w:rPr>
        <w:t xml:space="preserve">, </w:t>
      </w:r>
      <w:r w:rsidRPr="004B2876">
        <w:rPr>
          <w:color w:val="AA4926"/>
          <w:lang w:val="en-US"/>
        </w:rPr>
        <w:t>default</w:t>
      </w:r>
      <w:r w:rsidRPr="004B2876">
        <w:rPr>
          <w:color w:val="BCBEC4"/>
          <w:lang w:val="en-US"/>
        </w:rPr>
        <w:t>=</w:t>
      </w:r>
      <w:r w:rsidRPr="004B2876">
        <w:rPr>
          <w:color w:val="6AAB73"/>
          <w:lang w:val="en-US"/>
        </w:rPr>
        <w:t>""</w:t>
      </w:r>
      <w:r w:rsidRPr="004B2876">
        <w:rPr>
          <w:color w:val="BCBEC4"/>
          <w:lang w:val="en-US"/>
        </w:rPr>
        <w:t>)</w:t>
      </w:r>
      <w:r w:rsidRPr="004B2876">
        <w:rPr>
          <w:color w:val="BCBEC4"/>
          <w:lang w:val="en-US"/>
        </w:rPr>
        <w:br/>
      </w:r>
      <w:r w:rsidRPr="004B2876">
        <w:rPr>
          <w:color w:val="BCBEC4"/>
          <w:lang w:val="en-US"/>
        </w:rPr>
        <w:br/>
        <w:t xml:space="preserve">    </w:t>
      </w:r>
      <w:r w:rsidRPr="004B2876">
        <w:rPr>
          <w:color w:val="B3AE60"/>
          <w:lang w:val="en-US"/>
        </w:rPr>
        <w:t>@classmethod</w:t>
      </w:r>
      <w:r w:rsidRPr="004B2876">
        <w:rPr>
          <w:color w:val="B3AE60"/>
          <w:lang w:val="en-US"/>
        </w:rPr>
        <w:br/>
        <w:t xml:space="preserve">    </w:t>
      </w:r>
      <w:r w:rsidRPr="004B2876">
        <w:rPr>
          <w:color w:val="CF8E6D"/>
          <w:lang w:val="en-US"/>
        </w:rPr>
        <w:t xml:space="preserve">def </w:t>
      </w:r>
      <w:r w:rsidRPr="004B2876">
        <w:rPr>
          <w:color w:val="56A8F5"/>
          <w:lang w:val="en-US"/>
        </w:rPr>
        <w:t>create_default_records</w:t>
      </w:r>
      <w:r w:rsidRPr="004B2876">
        <w:rPr>
          <w:color w:val="BCBEC4"/>
          <w:lang w:val="en-US"/>
        </w:rPr>
        <w:t>(</w:t>
      </w:r>
      <w:r w:rsidRPr="004B2876">
        <w:rPr>
          <w:color w:val="94558D"/>
          <w:lang w:val="en-US"/>
        </w:rPr>
        <w:t>cls</w:t>
      </w:r>
      <w:r w:rsidRPr="004B2876">
        <w:rPr>
          <w:color w:val="BCBEC4"/>
          <w:lang w:val="en-US"/>
        </w:rPr>
        <w:t>):</w:t>
      </w:r>
      <w:r w:rsidRPr="004B2876">
        <w:rPr>
          <w:color w:val="BCBEC4"/>
          <w:lang w:val="en-US"/>
        </w:rPr>
        <w:br/>
        <w:t xml:space="preserve">        </w:t>
      </w:r>
      <w:r w:rsidRPr="004B2876">
        <w:rPr>
          <w:color w:val="7A7E85"/>
          <w:lang w:val="en-US"/>
        </w:rPr>
        <w:t xml:space="preserve"># </w:t>
      </w:r>
      <w:r>
        <w:rPr>
          <w:color w:val="7A7E85"/>
        </w:rPr>
        <w:t>Данные</w:t>
      </w:r>
      <w:r w:rsidRPr="004B2876">
        <w:rPr>
          <w:color w:val="7A7E85"/>
          <w:lang w:val="en-US"/>
        </w:rPr>
        <w:t xml:space="preserve"> </w:t>
      </w:r>
      <w:r>
        <w:rPr>
          <w:color w:val="7A7E85"/>
        </w:rPr>
        <w:t>для</w:t>
      </w:r>
      <w:r w:rsidRPr="004B2876">
        <w:rPr>
          <w:color w:val="7A7E85"/>
          <w:lang w:val="en-US"/>
        </w:rPr>
        <w:t xml:space="preserve"> </w:t>
      </w:r>
      <w:r>
        <w:rPr>
          <w:color w:val="7A7E85"/>
        </w:rPr>
        <w:t>записи</w:t>
      </w:r>
      <w:r w:rsidRPr="004B2876">
        <w:rPr>
          <w:color w:val="7A7E85"/>
          <w:lang w:val="en-US"/>
        </w:rPr>
        <w:br/>
        <w:t xml:space="preserve">        </w:t>
      </w:r>
      <w:r w:rsidRPr="004B2876">
        <w:rPr>
          <w:color w:val="BCBEC4"/>
          <w:lang w:val="en-US"/>
        </w:rPr>
        <w:t>default_records = [</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0</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"Student"</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1</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"Administrator"</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2</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"Jury"</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3</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studies"</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4</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science"</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5</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activities"</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6</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culture"</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7</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sport"</w:t>
      </w:r>
      <w:r w:rsidRPr="004B2876">
        <w:rPr>
          <w:color w:val="BCBEC4"/>
          <w:lang w:val="en-US"/>
        </w:rPr>
        <w:t>},</w:t>
      </w:r>
      <w:r w:rsidRPr="004B2876">
        <w:rPr>
          <w:color w:val="BCBEC4"/>
          <w:lang w:val="en-US"/>
        </w:rPr>
        <w:br/>
        <w:t xml:space="preserve">        ]</w:t>
      </w:r>
      <w:r w:rsidRPr="004B2876">
        <w:rPr>
          <w:color w:val="BCBEC4"/>
          <w:lang w:val="en-US"/>
        </w:rPr>
        <w:br/>
        <w:t xml:space="preserve">        </w:t>
      </w:r>
      <w:r w:rsidRPr="004B2876">
        <w:rPr>
          <w:color w:val="CF8E6D"/>
          <w:lang w:val="en-US"/>
        </w:rPr>
        <w:t xml:space="preserve">for </w:t>
      </w:r>
      <w:r w:rsidRPr="004B2876">
        <w:rPr>
          <w:color w:val="BCBEC4"/>
          <w:lang w:val="en-US"/>
        </w:rPr>
        <w:t xml:space="preserve">record </w:t>
      </w:r>
      <w:r w:rsidRPr="004B2876">
        <w:rPr>
          <w:color w:val="CF8E6D"/>
          <w:lang w:val="en-US"/>
        </w:rPr>
        <w:t xml:space="preserve">in </w:t>
      </w:r>
      <w:r w:rsidRPr="004B2876">
        <w:rPr>
          <w:color w:val="BCBEC4"/>
          <w:lang w:val="en-US"/>
        </w:rPr>
        <w:t>default_records:</w:t>
      </w:r>
      <w:r w:rsidRPr="004B2876">
        <w:rPr>
          <w:color w:val="BCBEC4"/>
          <w:lang w:val="en-US"/>
        </w:rPr>
        <w:br/>
        <w:t xml:space="preserve">            </w:t>
      </w:r>
      <w:r w:rsidRPr="004B2876">
        <w:rPr>
          <w:color w:val="94558D"/>
          <w:lang w:val="en-US"/>
        </w:rPr>
        <w:t>cls</w:t>
      </w:r>
      <w:r w:rsidRPr="004B2876">
        <w:rPr>
          <w:color w:val="BCBEC4"/>
          <w:lang w:val="en-US"/>
        </w:rPr>
        <w:t>.objects.get_or_create(**record)</w:t>
      </w:r>
    </w:p>
    <w:p w14:paraId="7247714F" w14:textId="77777777" w:rsidR="004B2876" w:rsidRPr="004B2876" w:rsidRDefault="004B2876" w:rsidP="0012610C">
      <w:pPr>
        <w:pStyle w:val="HTML"/>
        <w:shd w:val="clear" w:color="auto" w:fill="1E1F22"/>
        <w:ind w:left="708"/>
        <w:rPr>
          <w:color w:val="BCBEC4"/>
          <w:lang w:val="en-US"/>
        </w:rPr>
      </w:pPr>
    </w:p>
    <w:p w14:paraId="1FE71FA8" w14:textId="068E7FA4" w:rsidR="004B2876" w:rsidRDefault="004B2876" w:rsidP="0012610C">
      <w:pPr>
        <w:pStyle w:val="af0"/>
        <w:spacing w:line="240" w:lineRule="auto"/>
        <w:ind w:left="1068" w:firstLine="0"/>
        <w:jc w:val="center"/>
        <w:rPr>
          <w:lang w:eastAsia="ru-RU"/>
        </w:rPr>
      </w:pPr>
      <w:r w:rsidRPr="00BD12CD">
        <w:rPr>
          <w:color w:val="000000" w:themeColor="text1"/>
          <w:lang w:eastAsia="ru-RU"/>
        </w:rPr>
        <w:t>Рис.</w:t>
      </w:r>
      <w:r w:rsidR="00A22086" w:rsidRPr="00BD12CD">
        <w:rPr>
          <w:color w:val="000000" w:themeColor="text1"/>
          <w:lang w:eastAsia="ru-RU"/>
        </w:rPr>
        <w:t>1</w:t>
      </w:r>
      <w:r w:rsidR="00BD12CD">
        <w:rPr>
          <w:color w:val="000000" w:themeColor="text1"/>
          <w:lang w:eastAsia="ru-RU"/>
        </w:rPr>
        <w:t>3.</w:t>
      </w:r>
      <w:r w:rsidRPr="00BD009A">
        <w:rPr>
          <w:color w:val="FF0000"/>
          <w:lang w:eastAsia="ru-RU"/>
        </w:rPr>
        <w:t xml:space="preserve"> </w:t>
      </w:r>
      <w:r>
        <w:rPr>
          <w:lang w:eastAsia="ru-RU"/>
        </w:rPr>
        <w:t xml:space="preserve">Пример кода модели на основе </w:t>
      </w:r>
      <w:r>
        <w:rPr>
          <w:lang w:val="en-US" w:eastAsia="ru-RU"/>
        </w:rPr>
        <w:t>Role</w:t>
      </w:r>
    </w:p>
    <w:p w14:paraId="3CD2CCC5" w14:textId="77777777" w:rsidR="00E46D20" w:rsidRPr="00E46D20" w:rsidRDefault="00E46D20" w:rsidP="0012610C">
      <w:pPr>
        <w:pStyle w:val="af0"/>
        <w:spacing w:line="240" w:lineRule="auto"/>
        <w:ind w:left="1068" w:firstLine="0"/>
        <w:jc w:val="center"/>
        <w:rPr>
          <w:lang w:eastAsia="ru-RU"/>
        </w:rPr>
      </w:pPr>
    </w:p>
    <w:p w14:paraId="55775BEA" w14:textId="130AA97D" w:rsidR="004B2876" w:rsidRDefault="004B2876" w:rsidP="0012610C">
      <w:pPr>
        <w:pStyle w:val="af0"/>
        <w:numPr>
          <w:ilvl w:val="0"/>
          <w:numId w:val="10"/>
        </w:numPr>
        <w:spacing w:line="240" w:lineRule="auto"/>
        <w:ind w:left="1068"/>
        <w:rPr>
          <w:lang w:eastAsia="ru-RU"/>
        </w:rPr>
      </w:pPr>
      <w:r>
        <w:rPr>
          <w:lang w:eastAsia="ru-RU"/>
        </w:rPr>
        <w:t>Написание основного кода программы</w:t>
      </w:r>
    </w:p>
    <w:p w14:paraId="643B2D36" w14:textId="77777777" w:rsidR="005D1CA8" w:rsidRDefault="005D1CA8" w:rsidP="0012610C">
      <w:pPr>
        <w:pStyle w:val="af0"/>
        <w:spacing w:line="240" w:lineRule="auto"/>
        <w:rPr>
          <w:lang w:eastAsia="ru-RU"/>
        </w:rPr>
      </w:pPr>
    </w:p>
    <w:p w14:paraId="0A7C5080" w14:textId="7CE12451" w:rsidR="004D1D13" w:rsidRPr="00D45687" w:rsidRDefault="004D1D13" w:rsidP="0012610C">
      <w:pPr>
        <w:pStyle w:val="af0"/>
        <w:spacing w:line="240" w:lineRule="auto"/>
        <w:rPr>
          <w:lang w:eastAsia="ru-RU"/>
        </w:rPr>
      </w:pPr>
      <w:r>
        <w:rPr>
          <w:lang w:eastAsia="ru-RU"/>
        </w:rPr>
        <w:t>Программный код, который был написан в процессе данных шагов</w:t>
      </w:r>
      <w:r w:rsidR="00B17D9E">
        <w:rPr>
          <w:lang w:eastAsia="ru-RU"/>
        </w:rPr>
        <w:t>,</w:t>
      </w:r>
      <w:r>
        <w:rPr>
          <w:lang w:eastAsia="ru-RU"/>
        </w:rPr>
        <w:t xml:space="preserve"> изображен в прил</w:t>
      </w:r>
      <w:r w:rsidR="00B17D9E">
        <w:rPr>
          <w:lang w:eastAsia="ru-RU"/>
        </w:rPr>
        <w:t>.</w:t>
      </w:r>
      <w:r>
        <w:rPr>
          <w:lang w:eastAsia="ru-RU"/>
        </w:rPr>
        <w:t>3.</w:t>
      </w:r>
    </w:p>
    <w:p w14:paraId="413852A9" w14:textId="77777777" w:rsidR="00F679E3" w:rsidRPr="00F679E3" w:rsidRDefault="00F679E3" w:rsidP="00F679E3">
      <w:pPr>
        <w:pStyle w:val="af0"/>
        <w:spacing w:line="240" w:lineRule="auto"/>
      </w:pPr>
      <w:r w:rsidRPr="00F679E3">
        <w:t>Программа разработана на языке высокого уровня Python, поскольку он обладает рядом преимуществ: простотой синтаксиса, высокой читаемостью и большим сообществом разработчиков. Это делает его особенно удобным для быстрого создания и поддержки веб-приложений. Кроме того, Python предоставляет множество библиотек и инструментов, которые ускоряют разработку и облегчают интеграцию различных компонентов.</w:t>
      </w:r>
    </w:p>
    <w:p w14:paraId="5D2BC991" w14:textId="44355779" w:rsidR="002510CC" w:rsidRPr="00F679E3" w:rsidRDefault="00F679E3" w:rsidP="00F679E3">
      <w:pPr>
        <w:pStyle w:val="af0"/>
        <w:spacing w:line="240" w:lineRule="auto"/>
      </w:pPr>
      <w:r w:rsidRPr="00F679E3">
        <w:t xml:space="preserve">В качестве фреймворка использован Django, так как он является одним из самых популярных и мощных фреймворков для веб-разработки на Python. Django реализует архитектуру MVC (Model-View-Controller) и позволяет </w:t>
      </w:r>
      <w:r w:rsidRPr="00F679E3">
        <w:lastRenderedPageBreak/>
        <w:t>быстро создавать безопасные, масштабируемые и функциональные веб-приложения. Он предоставляет встроенные механизмы для работы с базами данных, формами, аутентификацией пользователей и административной панелью, что особенно полезно при разработке информационных систем, таких как система подачи заявлений на стипендию.</w:t>
      </w:r>
      <w:r>
        <w:t xml:space="preserve"> </w:t>
      </w:r>
      <w:r w:rsidR="00D93FEB" w:rsidRPr="00D93FEB">
        <w:t>[</w:t>
      </w:r>
      <w:r w:rsidR="00D93FEB">
        <w:rPr>
          <w:lang w:val="en-US"/>
        </w:rPr>
        <w:t>6]</w:t>
      </w:r>
    </w:p>
    <w:p w14:paraId="2D058D79" w14:textId="066A0255" w:rsidR="004D1D13" w:rsidRDefault="004D1D13" w:rsidP="0012610C">
      <w:pPr>
        <w:pStyle w:val="af0"/>
        <w:spacing w:line="240" w:lineRule="auto"/>
      </w:pPr>
      <w:r>
        <w:t>Преимущества системы:</w:t>
      </w:r>
    </w:p>
    <w:p w14:paraId="49113878" w14:textId="05B9EDB9" w:rsidR="004D1D13" w:rsidRPr="00680274" w:rsidRDefault="00680274" w:rsidP="0012610C">
      <w:pPr>
        <w:pStyle w:val="af0"/>
        <w:numPr>
          <w:ilvl w:val="0"/>
          <w:numId w:val="11"/>
        </w:numPr>
        <w:spacing w:line="240" w:lineRule="auto"/>
      </w:pPr>
      <w:r w:rsidRPr="00680274">
        <w:t>а</w:t>
      </w:r>
      <w:r w:rsidR="004D1D13" w:rsidRPr="00680274">
        <w:t>втоматизация процесса подачи и рассмотрения заявлений</w:t>
      </w:r>
      <w:r w:rsidRPr="00680274">
        <w:t>;</w:t>
      </w:r>
    </w:p>
    <w:p w14:paraId="34B02CF2" w14:textId="48DA9CB0" w:rsidR="004D1D13" w:rsidRPr="00680274" w:rsidRDefault="00680274" w:rsidP="0012610C">
      <w:pPr>
        <w:pStyle w:val="af0"/>
        <w:numPr>
          <w:ilvl w:val="0"/>
          <w:numId w:val="11"/>
        </w:numPr>
        <w:spacing w:line="240" w:lineRule="auto"/>
      </w:pPr>
      <w:r w:rsidRPr="00680274">
        <w:t>у</w:t>
      </w:r>
      <w:r w:rsidR="004D1D13" w:rsidRPr="00680274">
        <w:t>добный интерфейс для студентов и администраторов</w:t>
      </w:r>
      <w:r w:rsidRPr="00680274">
        <w:t>;</w:t>
      </w:r>
    </w:p>
    <w:p w14:paraId="65B91DDF" w14:textId="77E93672" w:rsidR="004D1D13" w:rsidRPr="00680274" w:rsidRDefault="00680274" w:rsidP="0012610C">
      <w:pPr>
        <w:pStyle w:val="af0"/>
        <w:numPr>
          <w:ilvl w:val="0"/>
          <w:numId w:val="11"/>
        </w:numPr>
        <w:spacing w:line="240" w:lineRule="auto"/>
      </w:pPr>
      <w:r w:rsidRPr="00680274">
        <w:t>г</w:t>
      </w:r>
      <w:r w:rsidR="004D1D13" w:rsidRPr="00680274">
        <w:t>ибкость и расширяемость благодаря использованию Django</w:t>
      </w:r>
      <w:r w:rsidRPr="00680274">
        <w:t>;</w:t>
      </w:r>
    </w:p>
    <w:p w14:paraId="60DBD0BF" w14:textId="04ACE566" w:rsidR="004D1D13" w:rsidRPr="00680274" w:rsidRDefault="00680274" w:rsidP="0012610C">
      <w:pPr>
        <w:pStyle w:val="af0"/>
        <w:numPr>
          <w:ilvl w:val="0"/>
          <w:numId w:val="11"/>
        </w:numPr>
        <w:spacing w:line="240" w:lineRule="auto"/>
      </w:pPr>
      <w:r w:rsidRPr="00680274">
        <w:t>з</w:t>
      </w:r>
      <w:r w:rsidR="004D1D13" w:rsidRPr="00680274">
        <w:t>ащищенная аутентификация пользователей.</w:t>
      </w:r>
    </w:p>
    <w:p w14:paraId="5BB8BF6F" w14:textId="6BD22343" w:rsidR="00E46D20" w:rsidRPr="00680274" w:rsidRDefault="00680274" w:rsidP="0012610C">
      <w:pPr>
        <w:pStyle w:val="af0"/>
        <w:spacing w:line="240" w:lineRule="auto"/>
      </w:pPr>
      <w:r>
        <w:t>П</w:t>
      </w:r>
      <w:r w:rsidR="00A22086">
        <w:t>риложение имеет клиент-серверную архитектуру, где вся логика приложения находится в модуле «</w:t>
      </w:r>
      <w:r w:rsidR="00A22086">
        <w:rPr>
          <w:lang w:val="en-US"/>
        </w:rPr>
        <w:t>App</w:t>
      </w:r>
      <w:r w:rsidR="00A22086" w:rsidRPr="00A22086">
        <w:t xml:space="preserve"> </w:t>
      </w:r>
      <w:r w:rsidR="00A22086">
        <w:rPr>
          <w:lang w:val="en-US"/>
        </w:rPr>
        <w:t>Logic</w:t>
      </w:r>
      <w:r w:rsidR="00A22086">
        <w:t>», она уже в свою очередь взаимодействуе</w:t>
      </w:r>
      <w:r w:rsidR="00B17D9E">
        <w:t>т</w:t>
      </w:r>
      <w:r w:rsidR="00A22086">
        <w:t xml:space="preserve"> с моделями из модуля «</w:t>
      </w:r>
      <w:r w:rsidR="00A22086">
        <w:rPr>
          <w:lang w:val="en-US"/>
        </w:rPr>
        <w:t>Model</w:t>
      </w:r>
      <w:r w:rsidR="00A22086">
        <w:t xml:space="preserve">». Модели постоянно взаимодействуют с базой данных, выгружая, записывая, удаляя и редактируя данные в </w:t>
      </w:r>
      <w:r>
        <w:t>базе данных.</w:t>
      </w:r>
      <w:r w:rsidR="00A22086" w:rsidRPr="00B17D9E">
        <w:rPr>
          <w:color w:val="FF0000"/>
        </w:rPr>
        <w:t xml:space="preserve"> </w:t>
      </w:r>
      <w:r w:rsidR="00D93FEB" w:rsidRPr="00680274">
        <w:t>[6]</w:t>
      </w:r>
    </w:p>
    <w:p w14:paraId="6C77BF44" w14:textId="628C8FB0" w:rsidR="00A22086" w:rsidRPr="00A22086" w:rsidRDefault="00A22086" w:rsidP="0012610C">
      <w:pPr>
        <w:pStyle w:val="af0"/>
        <w:spacing w:line="240" w:lineRule="auto"/>
      </w:pPr>
      <w:r>
        <w:t>Схема архитектуры изображена на рис. 13.</w:t>
      </w:r>
    </w:p>
    <w:p w14:paraId="72E6739A" w14:textId="526F100C" w:rsidR="00A22086" w:rsidRDefault="00E61B3D" w:rsidP="0012610C">
      <w:pPr>
        <w:pStyle w:val="af0"/>
        <w:spacing w:line="240" w:lineRule="auto"/>
        <w:jc w:val="center"/>
        <w:rPr>
          <w:lang w:val="en-US"/>
        </w:rPr>
      </w:pPr>
      <w:r w:rsidRPr="00E61B3D">
        <w:rPr>
          <w:noProof/>
          <w:lang w:val="en-US"/>
        </w:rPr>
        <w:drawing>
          <wp:inline distT="0" distB="0" distL="0" distR="0" wp14:anchorId="09C78FD4" wp14:editId="5FF7F9AB">
            <wp:extent cx="2572330" cy="4716942"/>
            <wp:effectExtent l="0" t="0" r="0" b="7620"/>
            <wp:docPr id="118815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5543" name=""/>
                    <pic:cNvPicPr/>
                  </pic:nvPicPr>
                  <pic:blipFill>
                    <a:blip r:embed="rId20"/>
                    <a:stretch>
                      <a:fillRect/>
                    </a:stretch>
                  </pic:blipFill>
                  <pic:spPr>
                    <a:xfrm>
                      <a:off x="0" y="0"/>
                      <a:ext cx="2579610" cy="4730291"/>
                    </a:xfrm>
                    <a:prstGeom prst="rect">
                      <a:avLst/>
                    </a:prstGeom>
                  </pic:spPr>
                </pic:pic>
              </a:graphicData>
            </a:graphic>
          </wp:inline>
        </w:drawing>
      </w:r>
    </w:p>
    <w:p w14:paraId="02E937E2" w14:textId="4732103A" w:rsidR="00BD12CD" w:rsidRPr="00A22086" w:rsidRDefault="00A22086" w:rsidP="00E61B3D">
      <w:pPr>
        <w:pStyle w:val="af0"/>
        <w:spacing w:line="240" w:lineRule="auto"/>
        <w:ind w:left="1068" w:firstLine="0"/>
        <w:jc w:val="center"/>
        <w:rPr>
          <w:lang w:eastAsia="ru-RU"/>
        </w:rPr>
      </w:pPr>
      <w:r>
        <w:rPr>
          <w:lang w:eastAsia="ru-RU"/>
        </w:rPr>
        <w:t xml:space="preserve">Рис.13. Архитектура </w:t>
      </w:r>
      <w:r>
        <w:rPr>
          <w:lang w:val="en-US" w:eastAsia="ru-RU"/>
        </w:rPr>
        <w:t>Django</w:t>
      </w:r>
    </w:p>
    <w:p w14:paraId="0CCF3E81" w14:textId="5DBD0EA5" w:rsidR="004D1D13" w:rsidRDefault="004D1D13" w:rsidP="0012610C">
      <w:pPr>
        <w:pStyle w:val="2"/>
        <w:spacing w:line="240" w:lineRule="auto"/>
        <w:rPr>
          <w:lang w:eastAsia="ru-RU"/>
        </w:rPr>
      </w:pPr>
      <w:bookmarkStart w:id="21" w:name="_Toc194944607"/>
      <w:r w:rsidRPr="00071DE5">
        <w:rPr>
          <w:lang w:eastAsia="ru-RU"/>
        </w:rPr>
        <w:t>3.</w:t>
      </w:r>
      <w:r w:rsidR="00E81541">
        <w:rPr>
          <w:lang w:eastAsia="ru-RU"/>
        </w:rPr>
        <w:t>5</w:t>
      </w:r>
      <w:r>
        <w:rPr>
          <w:lang w:eastAsia="ru-RU"/>
        </w:rPr>
        <w:t>.</w:t>
      </w:r>
      <w:r w:rsidRPr="00071DE5">
        <w:rPr>
          <w:lang w:eastAsia="ru-RU"/>
        </w:rPr>
        <w:t xml:space="preserve"> </w:t>
      </w:r>
      <w:r>
        <w:rPr>
          <w:lang w:eastAsia="ru-RU"/>
        </w:rPr>
        <w:t>Тестирование</w:t>
      </w:r>
      <w:bookmarkEnd w:id="21"/>
    </w:p>
    <w:p w14:paraId="6CBA17F1" w14:textId="77777777" w:rsidR="004D1D13" w:rsidRDefault="004D1D13" w:rsidP="0012610C">
      <w:pPr>
        <w:pStyle w:val="af0"/>
        <w:spacing w:line="240" w:lineRule="auto"/>
      </w:pPr>
    </w:p>
    <w:p w14:paraId="209FF4E1" w14:textId="77777777" w:rsidR="004D1D13" w:rsidRDefault="004D1D13" w:rsidP="0012610C">
      <w:pPr>
        <w:pStyle w:val="af0"/>
        <w:spacing w:line="240" w:lineRule="auto"/>
      </w:pPr>
      <w:r>
        <w:t>На данном этапе команда направляет все силы на поиск и устранение при наличии недостатков программы, сбоев при некорректных данных, ошибки.</w:t>
      </w:r>
    </w:p>
    <w:p w14:paraId="665ABC68" w14:textId="1B8863D7" w:rsidR="00D24E17" w:rsidRPr="0012610C" w:rsidRDefault="004D1D13" w:rsidP="0012610C">
      <w:pPr>
        <w:pStyle w:val="af0"/>
        <w:spacing w:line="240" w:lineRule="auto"/>
      </w:pPr>
      <w:r>
        <w:lastRenderedPageBreak/>
        <w:t xml:space="preserve">Для успешного выполнения этого этапа команде необходимо составить тестовые наборы данных, которые загружаются в актуальную версию программы и проверяются результаты работы программы. При наличии сбоя, команда находит место возникновения сбоя и </w:t>
      </w:r>
      <w:r w:rsidRPr="00BD12CD">
        <w:rPr>
          <w:color w:val="000000" w:themeColor="text1"/>
        </w:rPr>
        <w:t>устраняет его.</w:t>
      </w:r>
      <w:r w:rsidR="00BD009A" w:rsidRPr="00BD12CD">
        <w:rPr>
          <w:color w:val="000000" w:themeColor="text1"/>
        </w:rPr>
        <w:t xml:space="preserve"> [</w:t>
      </w:r>
      <w:r w:rsidR="00BD12CD" w:rsidRPr="00BD12CD">
        <w:rPr>
          <w:color w:val="000000" w:themeColor="text1"/>
        </w:rPr>
        <w:t>5</w:t>
      </w:r>
      <w:r w:rsidR="00BD009A" w:rsidRPr="00BD12CD">
        <w:rPr>
          <w:color w:val="000000" w:themeColor="text1"/>
        </w:rPr>
        <w:t>]</w:t>
      </w:r>
    </w:p>
    <w:p w14:paraId="6CA59277" w14:textId="4329A1D3" w:rsidR="00D24E17" w:rsidRDefault="00D24E17" w:rsidP="0012610C">
      <w:pPr>
        <w:pStyle w:val="af0"/>
        <w:spacing w:line="240" w:lineRule="auto"/>
      </w:pPr>
      <w:r w:rsidRPr="00D24E17">
        <w:t>Ключевым методом на текущем этапе является ручное тестирование — оно применяется в первую очередь, так как система активно дорабатывается, и важна живая обратная связь. Ручное тестирование позволяет на практике проверить кажд</w:t>
      </w:r>
      <w:r>
        <w:t>ый запрос к серверу</w:t>
      </w:r>
      <w:r w:rsidRPr="00D24E17">
        <w:t>, кажд</w:t>
      </w:r>
      <w:r>
        <w:t xml:space="preserve">ое взаимодействие с базой данных </w:t>
      </w:r>
      <w:r w:rsidRPr="00D24E17">
        <w:t>глазами конечного пользователя, выявляя не только технические ошибки, но и недочеты в логике.</w:t>
      </w:r>
    </w:p>
    <w:p w14:paraId="0301AEAC" w14:textId="77777777" w:rsidR="00D24E17" w:rsidRDefault="00D24E17" w:rsidP="0012610C">
      <w:pPr>
        <w:pStyle w:val="af0"/>
        <w:spacing w:line="240" w:lineRule="auto"/>
      </w:pPr>
      <w:r w:rsidRPr="00D24E17">
        <w:t>Особенности тестирования, проведенного нашей командой:</w:t>
      </w:r>
    </w:p>
    <w:p w14:paraId="1A1F3B8E" w14:textId="77777777" w:rsidR="00D24E17" w:rsidRPr="00D24E17" w:rsidRDefault="00D24E17" w:rsidP="0012610C">
      <w:pPr>
        <w:pStyle w:val="af0"/>
        <w:numPr>
          <w:ilvl w:val="0"/>
          <w:numId w:val="36"/>
        </w:numPr>
        <w:spacing w:line="240" w:lineRule="auto"/>
        <w:ind w:left="0" w:firstLine="720"/>
      </w:pPr>
      <w:r w:rsidRPr="00D24E17">
        <w:t>Исключения и валидация: проверялась реакция системы на ошибочные или неполные данные: отсутствие обязательных полей, ввод заведомо некорректных значений, загрузка файлов недопустимых форматов. Это позволило протестировать обработку исключений и убедиться в корректной работе системы в нестандартных ситуациях.</w:t>
      </w:r>
    </w:p>
    <w:p w14:paraId="3B3C7633" w14:textId="77777777" w:rsidR="00D24E17" w:rsidRPr="00D24E17" w:rsidRDefault="00D24E17" w:rsidP="0012610C">
      <w:pPr>
        <w:pStyle w:val="af0"/>
        <w:numPr>
          <w:ilvl w:val="0"/>
          <w:numId w:val="36"/>
        </w:numPr>
        <w:spacing w:line="240" w:lineRule="auto"/>
        <w:ind w:left="0" w:firstLine="720"/>
      </w:pPr>
      <w:r w:rsidRPr="00D24E17">
        <w:t>Структурное тестирование: осуществлялся переход по всем страницам и модулям веб-приложения — с точки зрения как студентов, так и проверяющих, жюри и администратора. Проверялась связность между модулями, соответствие URL-маршрутов, а также корректность переходов и возвратов с сохранением состояния.</w:t>
      </w:r>
    </w:p>
    <w:p w14:paraId="198F6489" w14:textId="77777777" w:rsidR="00D24E17" w:rsidRPr="00D24E17" w:rsidRDefault="00D24E17" w:rsidP="00BD12CD">
      <w:pPr>
        <w:pStyle w:val="af0"/>
        <w:numPr>
          <w:ilvl w:val="0"/>
          <w:numId w:val="36"/>
        </w:numPr>
        <w:spacing w:line="240" w:lineRule="auto"/>
        <w:ind w:left="0" w:firstLine="720"/>
      </w:pPr>
      <w:r w:rsidRPr="00D24E17">
        <w:t>Проверка базы данных: вводимые данные отслеживались в базе — фиксировалось, сохраняются ли данные корректно, как они отображаются при повторном входе и как обрабатываются запросы со стороны сервера. Также проводилась проверка соответствия данных требованиям 3НФ, чтобы убедиться в отсутствии избыточности и дублирования.</w:t>
      </w:r>
    </w:p>
    <w:p w14:paraId="2D10A5BA" w14:textId="77777777" w:rsidR="00D24E17" w:rsidRPr="00D24E17" w:rsidRDefault="00D24E17" w:rsidP="00BD12CD">
      <w:pPr>
        <w:pStyle w:val="af0"/>
        <w:numPr>
          <w:ilvl w:val="0"/>
          <w:numId w:val="36"/>
        </w:numPr>
        <w:spacing w:line="240" w:lineRule="auto"/>
        <w:ind w:left="0" w:firstLine="720"/>
      </w:pPr>
      <w:r w:rsidRPr="00D24E17">
        <w:t>Связь между модулями: особое внимание уделялось взаимодействию различных компонентов, например, как информация из таблицы пользователей попадает в раздел персонала или как статус заявления влияет на его отображение в других разделах.</w:t>
      </w:r>
    </w:p>
    <w:p w14:paraId="37E4CB43" w14:textId="40889A05" w:rsidR="009E1CF2" w:rsidRDefault="00D24E17" w:rsidP="0012610C">
      <w:pPr>
        <w:pStyle w:val="af0"/>
        <w:numPr>
          <w:ilvl w:val="0"/>
          <w:numId w:val="36"/>
        </w:numPr>
        <w:spacing w:line="240" w:lineRule="auto"/>
        <w:ind w:left="0" w:firstLine="720"/>
      </w:pPr>
      <w:r w:rsidRPr="00D24E17">
        <w:t>Тестирование на стороне заказчика: на раннем этапе была проведена работоспособность и базовое тестирование на компьютере заказчика, что позволило получить прямую обратную связь от конечного пользователя и убедиться в корректной работе системы.</w:t>
      </w:r>
    </w:p>
    <w:p w14:paraId="53898835" w14:textId="77777777" w:rsidR="00BD12CD" w:rsidRDefault="00BD12CD" w:rsidP="00BD12CD">
      <w:pPr>
        <w:pStyle w:val="af0"/>
        <w:spacing w:line="240" w:lineRule="auto"/>
        <w:ind w:left="720" w:firstLine="0"/>
      </w:pPr>
    </w:p>
    <w:p w14:paraId="69CBBFD0" w14:textId="2EB33DED" w:rsidR="004D1D13" w:rsidRDefault="004D1D13" w:rsidP="0012610C">
      <w:pPr>
        <w:pStyle w:val="2"/>
        <w:spacing w:line="240" w:lineRule="auto"/>
        <w:rPr>
          <w:lang w:eastAsia="ru-RU"/>
        </w:rPr>
      </w:pPr>
      <w:bookmarkStart w:id="22" w:name="_Toc194944608"/>
      <w:r w:rsidRPr="00071DE5">
        <w:rPr>
          <w:lang w:eastAsia="ru-RU"/>
        </w:rPr>
        <w:t>3.</w:t>
      </w:r>
      <w:r w:rsidR="00E81541">
        <w:rPr>
          <w:lang w:eastAsia="ru-RU"/>
        </w:rPr>
        <w:t>6</w:t>
      </w:r>
      <w:r>
        <w:rPr>
          <w:lang w:eastAsia="ru-RU"/>
        </w:rPr>
        <w:t>.</w:t>
      </w:r>
      <w:r w:rsidRPr="00071DE5">
        <w:rPr>
          <w:lang w:eastAsia="ru-RU"/>
        </w:rPr>
        <w:t xml:space="preserve"> </w:t>
      </w:r>
      <w:r>
        <w:rPr>
          <w:lang w:eastAsia="ru-RU"/>
        </w:rPr>
        <w:t>Демонстрация</w:t>
      </w:r>
      <w:bookmarkEnd w:id="22"/>
    </w:p>
    <w:p w14:paraId="488A81F4" w14:textId="77777777" w:rsidR="004D1D13" w:rsidRDefault="004D1D13" w:rsidP="0012610C">
      <w:pPr>
        <w:pStyle w:val="af0"/>
        <w:spacing w:line="240" w:lineRule="auto"/>
      </w:pPr>
    </w:p>
    <w:p w14:paraId="11B55532" w14:textId="744C8366" w:rsidR="00D24E17" w:rsidRPr="00BD009A" w:rsidRDefault="004D1D13" w:rsidP="0012610C">
      <w:pPr>
        <w:pStyle w:val="af0"/>
        <w:spacing w:line="240" w:lineRule="auto"/>
      </w:pPr>
      <w:r w:rsidRPr="004D1D13">
        <w:t xml:space="preserve">После завершения каждой итерации (или спринта) продукт </w:t>
      </w:r>
      <w:r w:rsidRPr="00D82F9A">
        <w:rPr>
          <w:color w:val="000000" w:themeColor="text1"/>
        </w:rPr>
        <w:t>демонстрируется заказчику</w:t>
      </w:r>
      <w:r w:rsidR="00D82F9A" w:rsidRPr="00D82F9A">
        <w:rPr>
          <w:color w:val="000000" w:themeColor="text1"/>
        </w:rPr>
        <w:t xml:space="preserve"> (подразделении Череповецкого государственного университета УИТ)</w:t>
      </w:r>
      <w:r w:rsidRPr="00D82F9A">
        <w:rPr>
          <w:color w:val="000000" w:themeColor="text1"/>
        </w:rPr>
        <w:t xml:space="preserve">. </w:t>
      </w:r>
      <w:r w:rsidRPr="004D1D13">
        <w:t>Это позволяет получить обратную связь, узнать, удовлетворяет ли продукт его потребностям, и внести необходимые корректировки.</w:t>
      </w:r>
      <w:r w:rsidR="00E46D20" w:rsidRPr="00E03AE0">
        <w:t xml:space="preserve"> </w:t>
      </w:r>
      <w:r w:rsidR="00BD009A" w:rsidRPr="00BD009A">
        <w:t xml:space="preserve"> </w:t>
      </w:r>
    </w:p>
    <w:p w14:paraId="00B9EA43" w14:textId="7E72D18F" w:rsidR="00D24E17" w:rsidRPr="00D24E17" w:rsidRDefault="00B449D7" w:rsidP="0012610C">
      <w:pPr>
        <w:pStyle w:val="af0"/>
        <w:spacing w:line="240" w:lineRule="auto"/>
      </w:pPr>
      <w:r>
        <w:t>Д</w:t>
      </w:r>
      <w:r w:rsidR="00D24E17" w:rsidRPr="00D24E17">
        <w:t>емонстрация велась в несколько этапов:</w:t>
      </w:r>
    </w:p>
    <w:p w14:paraId="775CBF70" w14:textId="1E693B45" w:rsidR="00D24E17" w:rsidRPr="00D24E17" w:rsidRDefault="00D24E17" w:rsidP="00BD12CD">
      <w:pPr>
        <w:pStyle w:val="af0"/>
        <w:numPr>
          <w:ilvl w:val="0"/>
          <w:numId w:val="38"/>
        </w:numPr>
        <w:spacing w:line="240" w:lineRule="auto"/>
        <w:ind w:left="0" w:firstLine="720"/>
      </w:pPr>
      <w:r w:rsidRPr="00D24E17">
        <w:lastRenderedPageBreak/>
        <w:t xml:space="preserve">Ранние версии проекта были продемонстрированы еще на начальных стадиях в онлайн режиме. Несмотря на </w:t>
      </w:r>
      <w:r w:rsidR="00B449D7" w:rsidRPr="00B449D7">
        <w:t>недоработанную</w:t>
      </w:r>
      <w:r w:rsidRPr="00B449D7">
        <w:t xml:space="preserve"> </w:t>
      </w:r>
      <w:r w:rsidRPr="00D24E17">
        <w:t xml:space="preserve">реализацию, это позволило сразу получить конструктивную </w:t>
      </w:r>
      <w:r w:rsidRPr="00BD12CD">
        <w:rPr>
          <w:color w:val="000000" w:themeColor="text1"/>
        </w:rPr>
        <w:t xml:space="preserve">критику </w:t>
      </w:r>
      <w:r w:rsidRPr="00D24E17">
        <w:t>и понять, какие элементы интерфейса и логики нужно адаптировать под реальные сценарии работы заказчика</w:t>
      </w:r>
      <w:r w:rsidR="00BD12CD">
        <w:t>, например заказчик высказал недовольство интерфейсом и отсутствием некоторых функциональных решений, которые были прописаны в ТЗ, а также смог подсказать на счет алгоритмов распределения стипендий, который мы на месте и смогли продумать.</w:t>
      </w:r>
    </w:p>
    <w:p w14:paraId="3C29273F" w14:textId="77777777" w:rsidR="00D24E17" w:rsidRPr="00D24E17" w:rsidRDefault="00D24E17" w:rsidP="00BD12CD">
      <w:pPr>
        <w:pStyle w:val="af0"/>
        <w:numPr>
          <w:ilvl w:val="0"/>
          <w:numId w:val="38"/>
        </w:numPr>
        <w:spacing w:line="240" w:lineRule="auto"/>
        <w:ind w:left="0" w:firstLine="720"/>
      </w:pPr>
      <w:r w:rsidRPr="00D24E17">
        <w:t xml:space="preserve">Доработка и адаптация. После получения обратной связи команда оперативно дорабатывала продукт: упрощала подачу информации, корректировала визуальную структуру интерфейса и адаптировала форматы хранения данных. </w:t>
      </w:r>
    </w:p>
    <w:p w14:paraId="11D36F23" w14:textId="77777777" w:rsidR="00D24E17" w:rsidRPr="00D24E17" w:rsidRDefault="00D24E17" w:rsidP="00BD12CD">
      <w:pPr>
        <w:pStyle w:val="af0"/>
        <w:numPr>
          <w:ilvl w:val="0"/>
          <w:numId w:val="38"/>
        </w:numPr>
        <w:spacing w:line="240" w:lineRule="auto"/>
        <w:ind w:left="0" w:firstLine="720"/>
      </w:pPr>
      <w:r w:rsidRPr="00D24E17">
        <w:t>Тестирование на стороне заказчика</w:t>
      </w:r>
      <w:r w:rsidRPr="00D24E17">
        <w:rPr>
          <w:b/>
          <w:bCs/>
        </w:rPr>
        <w:t xml:space="preserve">: </w:t>
      </w:r>
      <w:r w:rsidRPr="00BD12CD">
        <w:t>Финальная демонстрация проходила очно — непосредственно на рабочих местах заказчика.</w:t>
      </w:r>
      <w:r w:rsidRPr="00D24E17">
        <w:rPr>
          <w:b/>
          <w:bCs/>
        </w:rPr>
        <w:br/>
      </w:r>
      <w:r w:rsidRPr="00D24E17">
        <w:t>Команда выехала с презентацией в административное подразделение Управления информационных технологий, где приложение было развернуто на компьютере самого заказчика, а также на ПК сотрудников, работающих с системой заявок. В ходе демонстрации проводилось тестирование всех ключевых сценариев: заполнение заявлений, смена ролей, отслеживание логики обработки данных и взаимодействия с базой. Это позволило не только подтвердить корректность функционирования системы, но и наглядно показать</w:t>
      </w:r>
      <w:r w:rsidRPr="00D24E17">
        <w:rPr>
          <w:b/>
          <w:bCs/>
        </w:rPr>
        <w:t xml:space="preserve"> </w:t>
      </w:r>
      <w:r w:rsidRPr="00D24E17">
        <w:t>её стабильность и готовность к реальному использованию.</w:t>
      </w:r>
    </w:p>
    <w:p w14:paraId="482431FA" w14:textId="77777777" w:rsidR="00E81541" w:rsidRDefault="00E81541" w:rsidP="00E81541">
      <w:pPr>
        <w:pStyle w:val="af0"/>
        <w:spacing w:line="240" w:lineRule="auto"/>
        <w:ind w:firstLine="0"/>
      </w:pPr>
    </w:p>
    <w:p w14:paraId="5D3F6B54" w14:textId="77777777" w:rsidR="00E81541" w:rsidRDefault="00E81541" w:rsidP="00E81541">
      <w:pPr>
        <w:pStyle w:val="af0"/>
        <w:spacing w:line="240" w:lineRule="auto"/>
        <w:ind w:firstLine="0"/>
      </w:pPr>
    </w:p>
    <w:p w14:paraId="5819C889" w14:textId="0B6F7514" w:rsidR="00E81541" w:rsidRDefault="00E81541" w:rsidP="00E81541">
      <w:pPr>
        <w:pStyle w:val="1"/>
      </w:pPr>
      <w:r>
        <w:t>3.7. Запуск</w:t>
      </w:r>
    </w:p>
    <w:p w14:paraId="58B9F998" w14:textId="6CD83D4E" w:rsidR="00E81541" w:rsidRPr="00DA7A21" w:rsidRDefault="00E81541" w:rsidP="00E81541">
      <w:pPr>
        <w:pStyle w:val="af0"/>
        <w:spacing w:line="240" w:lineRule="auto"/>
      </w:pPr>
      <w:r w:rsidRPr="00DA7A21">
        <w:t xml:space="preserve">Этап запуска является завершающим и критически важным моментом внедрения разработанного программного обеспечения в эксплуатацию. На данном этапе команда разработчиков осуществляет непосредственное взаимодействие с заказчиком — в </w:t>
      </w:r>
      <w:r w:rsidR="002C6331">
        <w:t>данном</w:t>
      </w:r>
      <w:r w:rsidRPr="00DA7A21">
        <w:t xml:space="preserve"> случае, с представителями подразделения УИТ.</w:t>
      </w:r>
    </w:p>
    <w:p w14:paraId="71A923C4" w14:textId="2F681243" w:rsidR="00E81541" w:rsidRPr="00DA7A21" w:rsidRDefault="00E81541" w:rsidP="00E81541">
      <w:pPr>
        <w:pStyle w:val="af0"/>
        <w:spacing w:line="240" w:lineRule="auto"/>
      </w:pPr>
      <w:r w:rsidRPr="00DA7A21">
        <w:t xml:space="preserve">Первым шагом является прибытие разработчиков на </w:t>
      </w:r>
      <w:r w:rsidR="002C6331">
        <w:t>рабочее место</w:t>
      </w:r>
      <w:r w:rsidRPr="00DA7A21">
        <w:t xml:space="preserve"> заказчика, где им предоставляется вычислительная машина (сервер или рабочая станция), предназначенная для установки программного продукта. Уточняются технические характеристики, конфигурация операционной системы, а также права доступа, необходимые для корректной установки и настройки системы.</w:t>
      </w:r>
    </w:p>
    <w:p w14:paraId="00CE1775" w14:textId="77777777" w:rsidR="00E81541" w:rsidRPr="00DA7A21" w:rsidRDefault="00E81541" w:rsidP="00E81541">
      <w:pPr>
        <w:pStyle w:val="af0"/>
        <w:spacing w:line="240" w:lineRule="auto"/>
      </w:pPr>
      <w:r w:rsidRPr="00DA7A21">
        <w:t>Затем начинается процесс развёртывания: специалисты устанавливают все необходимые вспомогательные компоненты и зависимости, включая веб-сервер, сервер баз данных, интерпретаторы, библиотеки и сопутствующие модули, обеспечивающие корректную работу backend и frontend частей приложения. После установки всех компонентов осуществляется полноценная настройка среды.</w:t>
      </w:r>
    </w:p>
    <w:p w14:paraId="7D66A3B7" w14:textId="77777777" w:rsidR="00E81541" w:rsidRPr="00DA7A21" w:rsidRDefault="00E81541" w:rsidP="00E81541">
      <w:pPr>
        <w:pStyle w:val="af0"/>
        <w:spacing w:line="240" w:lineRule="auto"/>
      </w:pPr>
      <w:r w:rsidRPr="00DA7A21">
        <w:lastRenderedPageBreak/>
        <w:t>Когда программное обеспечение установлено, проводится первичный запуск системы и её базовая проверка. Следующим шагом становится финальное тестирование — оно позволяет убедиться, что веб-приложение функционирует так же корректно, как в среде разработки и тестирования. Проверяется работа всех пользовательских сценариев, взаимодействие с базой данных, а также устойчивость и отклик системы при обращении разных типов пользователей (студенты, проверяющие, члены комиссии и администраторы).</w:t>
      </w:r>
    </w:p>
    <w:p w14:paraId="65A396DF" w14:textId="77777777" w:rsidR="00E81541" w:rsidRPr="00DA7A21" w:rsidRDefault="00E81541" w:rsidP="00E81541">
      <w:pPr>
        <w:pStyle w:val="af0"/>
        <w:spacing w:line="240" w:lineRule="auto"/>
      </w:pPr>
      <w:r w:rsidRPr="00DA7A21">
        <w:t>После успешного завершения всех проверок заказчику передаётся краткая инструкция по использованию и обслуживанию системы. В этот момент веб-приложение официально вводится в эксплуатацию, а разработчики фиксируют акт приёма-передачи или иной документ, подтверждающий успешное завершение этапа.</w:t>
      </w:r>
    </w:p>
    <w:p w14:paraId="4FDFC3E6" w14:textId="77777777" w:rsidR="00E81541" w:rsidRPr="00DA7A21" w:rsidRDefault="00E81541" w:rsidP="00E81541">
      <w:pPr>
        <w:pStyle w:val="af0"/>
        <w:spacing w:line="240" w:lineRule="auto"/>
      </w:pPr>
      <w:r w:rsidRPr="00DA7A21">
        <w:t>Таким образом, запуск включает в себя не только техническое развертывание системы, но и её проверку в боевых условиях, обеспечивая полную готовность к работе и начало реального использования заказчиком.</w:t>
      </w:r>
    </w:p>
    <w:p w14:paraId="7D3C15C0" w14:textId="2B398115" w:rsidR="00E81541" w:rsidRPr="00E03AE0" w:rsidRDefault="00E81541" w:rsidP="00E81541">
      <w:pPr>
        <w:pStyle w:val="af0"/>
        <w:spacing w:line="240" w:lineRule="auto"/>
        <w:ind w:firstLine="0"/>
        <w:sectPr w:rsidR="00E81541" w:rsidRPr="00E03AE0" w:rsidSect="00C672D5">
          <w:headerReference w:type="default" r:id="rId21"/>
          <w:headerReference w:type="first" r:id="rId22"/>
          <w:footerReference w:type="first" r:id="rId23"/>
          <w:pgSz w:w="11906" w:h="16838"/>
          <w:pgMar w:top="1134" w:right="851" w:bottom="1134" w:left="1701" w:header="709" w:footer="709" w:gutter="0"/>
          <w:cols w:space="708"/>
          <w:titlePg/>
          <w:docGrid w:linePitch="360"/>
        </w:sectPr>
      </w:pPr>
    </w:p>
    <w:p w14:paraId="31FC072D" w14:textId="6C91DAF2" w:rsidR="00730D71" w:rsidRPr="00730D71" w:rsidRDefault="002510CC" w:rsidP="0012610C">
      <w:pPr>
        <w:keepNext/>
        <w:keepLines/>
        <w:spacing w:after="0" w:line="240" w:lineRule="auto"/>
        <w:outlineLvl w:val="0"/>
        <w:rPr>
          <w:rFonts w:ascii="Times New Roman" w:eastAsia="Times New Roman" w:hAnsi="Times New Roman" w:cs="Times New Roman"/>
          <w:bCs/>
          <w:color w:val="000000"/>
          <w:sz w:val="28"/>
          <w:szCs w:val="28"/>
          <w:shd w:val="clear" w:color="auto" w:fill="FFFFFF"/>
        </w:rPr>
      </w:pPr>
      <w:bookmarkStart w:id="23" w:name="_Toc194944609"/>
      <w:r w:rsidRPr="00B715CE">
        <w:rPr>
          <w:rFonts w:ascii="Times New Roman" w:eastAsia="Times New Roman" w:hAnsi="Times New Roman" w:cs="Times New Roman"/>
          <w:bCs/>
          <w:color w:val="000000"/>
          <w:sz w:val="28"/>
          <w:szCs w:val="28"/>
          <w:shd w:val="clear" w:color="auto" w:fill="FFFFFF"/>
        </w:rPr>
        <w:lastRenderedPageBreak/>
        <w:t>Заключение</w:t>
      </w:r>
      <w:bookmarkEnd w:id="23"/>
    </w:p>
    <w:p w14:paraId="6005DA2E" w14:textId="77777777" w:rsidR="00730D71" w:rsidRDefault="00730D71" w:rsidP="0012610C">
      <w:pPr>
        <w:spacing w:after="0" w:line="240" w:lineRule="auto"/>
        <w:ind w:firstLine="851"/>
        <w:jc w:val="both"/>
      </w:pPr>
    </w:p>
    <w:p w14:paraId="61F74C34" w14:textId="0CCB8963" w:rsidR="002A3651" w:rsidRP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В рамках данн</w:t>
      </w:r>
      <w:r>
        <w:rPr>
          <w:rFonts w:ascii="Times New Roman" w:eastAsia="Calibri" w:hAnsi="Times New Roman" w:cs="Times New Roman"/>
          <w:sz w:val="28"/>
        </w:rPr>
        <w:t>ого</w:t>
      </w:r>
      <w:r w:rsidRPr="002A3651">
        <w:rPr>
          <w:rFonts w:ascii="Times New Roman" w:eastAsia="Calibri" w:hAnsi="Times New Roman" w:cs="Times New Roman"/>
          <w:sz w:val="28"/>
        </w:rPr>
        <w:t xml:space="preserve"> курсово</w:t>
      </w:r>
      <w:r>
        <w:rPr>
          <w:rFonts w:ascii="Times New Roman" w:eastAsia="Calibri" w:hAnsi="Times New Roman" w:cs="Times New Roman"/>
          <w:sz w:val="28"/>
        </w:rPr>
        <w:t>го</w:t>
      </w:r>
      <w:r w:rsidRPr="002A3651">
        <w:rPr>
          <w:rFonts w:ascii="Times New Roman" w:eastAsia="Calibri" w:hAnsi="Times New Roman" w:cs="Times New Roman"/>
          <w:sz w:val="28"/>
        </w:rPr>
        <w:t xml:space="preserve"> </w:t>
      </w:r>
      <w:r>
        <w:rPr>
          <w:rFonts w:ascii="Times New Roman" w:eastAsia="Calibri" w:hAnsi="Times New Roman" w:cs="Times New Roman"/>
          <w:sz w:val="28"/>
        </w:rPr>
        <w:t>проекта</w:t>
      </w:r>
      <w:r w:rsidRPr="002A3651">
        <w:rPr>
          <w:rFonts w:ascii="Times New Roman" w:eastAsia="Calibri" w:hAnsi="Times New Roman" w:cs="Times New Roman"/>
          <w:sz w:val="28"/>
        </w:rPr>
        <w:t xml:space="preserve"> была </w:t>
      </w:r>
      <w:r>
        <w:rPr>
          <w:rFonts w:ascii="Times New Roman" w:eastAsia="Calibri" w:hAnsi="Times New Roman" w:cs="Times New Roman"/>
          <w:sz w:val="28"/>
        </w:rPr>
        <w:t xml:space="preserve">спроектирована база данных для </w:t>
      </w:r>
      <w:r w:rsidRPr="002A3651">
        <w:rPr>
          <w:rFonts w:ascii="Times New Roman" w:eastAsia="Calibri" w:hAnsi="Times New Roman" w:cs="Times New Roman"/>
          <w:sz w:val="28"/>
        </w:rPr>
        <w:t>серверной части программного обеспечения, предназначенного для автоматизации обработки заявлений на повышенную стипендию</w:t>
      </w:r>
      <w:r>
        <w:rPr>
          <w:rFonts w:ascii="Times New Roman" w:eastAsia="Calibri" w:hAnsi="Times New Roman" w:cs="Times New Roman"/>
          <w:sz w:val="28"/>
        </w:rPr>
        <w:t xml:space="preserve">, а также </w:t>
      </w:r>
      <w:r w:rsidRPr="002A3651">
        <w:rPr>
          <w:rFonts w:ascii="Times New Roman" w:eastAsia="Calibri" w:hAnsi="Times New Roman" w:cs="Times New Roman"/>
          <w:sz w:val="28"/>
        </w:rPr>
        <w:t>разработана</w:t>
      </w:r>
      <w:r>
        <w:rPr>
          <w:rFonts w:ascii="Times New Roman" w:eastAsia="Calibri" w:hAnsi="Times New Roman" w:cs="Times New Roman"/>
          <w:sz w:val="28"/>
        </w:rPr>
        <w:t xml:space="preserve"> часть функционала </w:t>
      </w:r>
      <w:r w:rsidR="00D82F9A" w:rsidRPr="00D82F9A">
        <w:rPr>
          <w:rFonts w:ascii="Times New Roman" w:eastAsia="Calibri" w:hAnsi="Times New Roman" w:cs="Times New Roman"/>
          <w:color w:val="000000" w:themeColor="text1"/>
          <w:sz w:val="28"/>
        </w:rPr>
        <w:t>приложения</w:t>
      </w:r>
      <w:r w:rsidR="00BD009A" w:rsidRPr="00D82F9A">
        <w:rPr>
          <w:rFonts w:ascii="Times New Roman" w:eastAsia="Calibri" w:hAnsi="Times New Roman" w:cs="Times New Roman"/>
          <w:color w:val="000000" w:themeColor="text1"/>
          <w:sz w:val="28"/>
        </w:rPr>
        <w:t xml:space="preserve"> </w:t>
      </w:r>
      <w:r>
        <w:rPr>
          <w:rFonts w:ascii="Times New Roman" w:eastAsia="Calibri" w:hAnsi="Times New Roman" w:cs="Times New Roman"/>
          <w:sz w:val="28"/>
        </w:rPr>
        <w:t>для корректной работы с базой данных.</w:t>
      </w:r>
    </w:p>
    <w:p w14:paraId="046E0389" w14:textId="77777777" w:rsid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 xml:space="preserve">Основное внимание уделялось проектированию ключевых элементов архитектуры, выбору оптимальных </w:t>
      </w:r>
      <w:r>
        <w:rPr>
          <w:rFonts w:ascii="Times New Roman" w:eastAsia="Calibri" w:hAnsi="Times New Roman" w:cs="Times New Roman"/>
          <w:sz w:val="28"/>
        </w:rPr>
        <w:t>методологий разработки</w:t>
      </w:r>
      <w:r w:rsidRPr="002A3651">
        <w:rPr>
          <w:rFonts w:ascii="Times New Roman" w:eastAsia="Calibri" w:hAnsi="Times New Roman" w:cs="Times New Roman"/>
          <w:sz w:val="28"/>
        </w:rPr>
        <w:t>.</w:t>
      </w:r>
    </w:p>
    <w:p w14:paraId="6D48FCFC" w14:textId="6471676A" w:rsid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На первоначальном этапе</w:t>
      </w:r>
      <w:r>
        <w:rPr>
          <w:rFonts w:ascii="Times New Roman" w:eastAsia="Calibri" w:hAnsi="Times New Roman" w:cs="Times New Roman"/>
          <w:sz w:val="28"/>
        </w:rPr>
        <w:t xml:space="preserve"> жизнен</w:t>
      </w:r>
      <w:r w:rsidR="009E1CF2">
        <w:rPr>
          <w:rFonts w:ascii="Times New Roman" w:eastAsia="Calibri" w:hAnsi="Times New Roman" w:cs="Times New Roman"/>
          <w:sz w:val="28"/>
        </w:rPr>
        <w:t>н</w:t>
      </w:r>
      <w:r>
        <w:rPr>
          <w:rFonts w:ascii="Times New Roman" w:eastAsia="Calibri" w:hAnsi="Times New Roman" w:cs="Times New Roman"/>
          <w:sz w:val="28"/>
        </w:rPr>
        <w:t>ого цикла</w:t>
      </w:r>
      <w:r w:rsidRPr="002A3651">
        <w:rPr>
          <w:rFonts w:ascii="Times New Roman" w:eastAsia="Calibri" w:hAnsi="Times New Roman" w:cs="Times New Roman"/>
          <w:sz w:val="28"/>
        </w:rPr>
        <w:t xml:space="preserve"> </w:t>
      </w:r>
      <w:r w:rsidR="00D82F9A" w:rsidRPr="00D82F9A">
        <w:rPr>
          <w:rFonts w:ascii="Times New Roman" w:eastAsia="Calibri" w:hAnsi="Times New Roman" w:cs="Times New Roman"/>
          <w:color w:val="000000" w:themeColor="text1"/>
          <w:sz w:val="28"/>
          <w:lang w:val="en-US"/>
        </w:rPr>
        <w:t>Agile</w:t>
      </w:r>
      <w:r w:rsidR="00D82F9A" w:rsidRPr="00D82F9A">
        <w:rPr>
          <w:rFonts w:ascii="Times New Roman" w:eastAsia="Calibri" w:hAnsi="Times New Roman" w:cs="Times New Roman"/>
          <w:color w:val="000000" w:themeColor="text1"/>
          <w:sz w:val="28"/>
        </w:rPr>
        <w:t xml:space="preserve"> </w:t>
      </w:r>
      <w:r w:rsidRPr="002A3651">
        <w:rPr>
          <w:rFonts w:ascii="Times New Roman" w:eastAsia="Calibri" w:hAnsi="Times New Roman" w:cs="Times New Roman"/>
          <w:sz w:val="28"/>
        </w:rPr>
        <w:t>была проведена аналитическая работа</w:t>
      </w:r>
      <w:r w:rsidR="00011824" w:rsidRPr="00011824">
        <w:rPr>
          <w:rFonts w:ascii="Times New Roman" w:eastAsia="Calibri" w:hAnsi="Times New Roman" w:cs="Times New Roman"/>
          <w:iCs/>
          <w:sz w:val="28"/>
        </w:rPr>
        <w:t>,</w:t>
      </w:r>
      <w:r w:rsidRPr="002A3651">
        <w:rPr>
          <w:rFonts w:ascii="Times New Roman" w:eastAsia="Calibri" w:hAnsi="Times New Roman" w:cs="Times New Roman"/>
          <w:sz w:val="28"/>
        </w:rPr>
        <w:t xml:space="preserve"> включающая исследование </w:t>
      </w:r>
      <w:r>
        <w:rPr>
          <w:rFonts w:ascii="Times New Roman" w:eastAsia="Calibri" w:hAnsi="Times New Roman" w:cs="Times New Roman"/>
          <w:sz w:val="28"/>
        </w:rPr>
        <w:t>поставленных задач</w:t>
      </w:r>
      <w:r w:rsidRPr="002A3651">
        <w:rPr>
          <w:rFonts w:ascii="Times New Roman" w:eastAsia="Calibri" w:hAnsi="Times New Roman" w:cs="Times New Roman"/>
          <w:sz w:val="28"/>
        </w:rPr>
        <w:t xml:space="preserve"> и </w:t>
      </w:r>
      <w:r w:rsidR="00D82F9A" w:rsidRPr="002A3651">
        <w:rPr>
          <w:rFonts w:ascii="Times New Roman" w:eastAsia="Calibri" w:hAnsi="Times New Roman" w:cs="Times New Roman"/>
          <w:sz w:val="28"/>
        </w:rPr>
        <w:t>подбо</w:t>
      </w:r>
      <w:r w:rsidR="00D82F9A" w:rsidRPr="00011824">
        <w:rPr>
          <w:rFonts w:ascii="Times New Roman" w:eastAsia="Calibri" w:hAnsi="Times New Roman" w:cs="Times New Roman"/>
          <w:sz w:val="28"/>
        </w:rPr>
        <w:t>р</w:t>
      </w:r>
      <w:r w:rsidRPr="00D73BD0">
        <w:rPr>
          <w:rFonts w:ascii="Times New Roman" w:eastAsia="Calibri" w:hAnsi="Times New Roman" w:cs="Times New Roman"/>
          <w:color w:val="FF0000"/>
          <w:sz w:val="28"/>
        </w:rPr>
        <w:t xml:space="preserve"> </w:t>
      </w:r>
      <w:r w:rsidRPr="002A3651">
        <w:rPr>
          <w:rFonts w:ascii="Times New Roman" w:eastAsia="Calibri" w:hAnsi="Times New Roman" w:cs="Times New Roman"/>
          <w:sz w:val="28"/>
        </w:rPr>
        <w:t xml:space="preserve">наиболее подходящих </w:t>
      </w:r>
      <w:r>
        <w:rPr>
          <w:rFonts w:ascii="Times New Roman" w:eastAsia="Calibri" w:hAnsi="Times New Roman" w:cs="Times New Roman"/>
          <w:sz w:val="28"/>
        </w:rPr>
        <w:t>для нее решений</w:t>
      </w:r>
      <w:r w:rsidRPr="002A3651">
        <w:rPr>
          <w:rFonts w:ascii="Times New Roman" w:eastAsia="Calibri" w:hAnsi="Times New Roman" w:cs="Times New Roman"/>
          <w:sz w:val="28"/>
        </w:rPr>
        <w:t>. Этот анализ позволил определить основные требования к системе: удобство использования, гибкость настройки, интеграцию с существующими системами аутентификации и поддержку различных форматов данных</w:t>
      </w:r>
      <w:r>
        <w:rPr>
          <w:rFonts w:ascii="Times New Roman" w:eastAsia="Calibri" w:hAnsi="Times New Roman" w:cs="Times New Roman"/>
          <w:sz w:val="28"/>
        </w:rPr>
        <w:t xml:space="preserve"> и подобрать соответствующий стек технологий</w:t>
      </w:r>
      <w:r w:rsidRPr="002A3651">
        <w:rPr>
          <w:rFonts w:ascii="Times New Roman" w:eastAsia="Calibri" w:hAnsi="Times New Roman" w:cs="Times New Roman"/>
          <w:sz w:val="28"/>
        </w:rPr>
        <w:t>.</w:t>
      </w:r>
    </w:p>
    <w:p w14:paraId="6733618C" w14:textId="081211C3" w:rsidR="002A3651" w:rsidRPr="00D82F9A" w:rsidRDefault="002A3651" w:rsidP="0012610C">
      <w:pPr>
        <w:spacing w:after="0" w:line="240" w:lineRule="auto"/>
        <w:ind w:firstLine="709"/>
        <w:jc w:val="both"/>
        <w:rPr>
          <w:rFonts w:ascii="Times New Roman" w:eastAsia="Calibri" w:hAnsi="Times New Roman" w:cs="Times New Roman"/>
          <w:color w:val="000000" w:themeColor="text1"/>
          <w:sz w:val="28"/>
        </w:rPr>
      </w:pPr>
      <w:r w:rsidRPr="002A3651">
        <w:rPr>
          <w:rFonts w:ascii="Times New Roman" w:eastAsia="Calibri" w:hAnsi="Times New Roman" w:cs="Times New Roman"/>
          <w:sz w:val="28"/>
        </w:rPr>
        <w:t xml:space="preserve">Для выполнения поставленных задач были выбраны </w:t>
      </w:r>
      <w:r w:rsidRPr="00D82F9A">
        <w:rPr>
          <w:rFonts w:ascii="Times New Roman" w:eastAsia="Calibri" w:hAnsi="Times New Roman" w:cs="Times New Roman"/>
          <w:color w:val="000000" w:themeColor="text1"/>
          <w:sz w:val="28"/>
        </w:rPr>
        <w:t xml:space="preserve">современные инструменты, а для проектирования базы данных использовался </w:t>
      </w:r>
      <w:r w:rsidRPr="00D82F9A">
        <w:rPr>
          <w:rFonts w:ascii="Times New Roman" w:eastAsia="Calibri" w:hAnsi="Times New Roman" w:cs="Times New Roman"/>
          <w:color w:val="000000" w:themeColor="text1"/>
          <w:sz w:val="28"/>
          <w:lang w:val="en-US"/>
        </w:rPr>
        <w:t>E</w:t>
      </w:r>
      <w:r w:rsidR="00E61B3D" w:rsidRPr="00D82F9A">
        <w:rPr>
          <w:rFonts w:ascii="Times New Roman" w:eastAsia="Calibri" w:hAnsi="Times New Roman" w:cs="Times New Roman"/>
          <w:color w:val="000000" w:themeColor="text1"/>
          <w:sz w:val="28"/>
          <w:lang w:val="en-US"/>
        </w:rPr>
        <w:t>r</w:t>
      </w:r>
      <w:r w:rsidR="00BF1A49" w:rsidRPr="00D82F9A">
        <w:rPr>
          <w:rFonts w:ascii="Times New Roman" w:eastAsia="Calibri" w:hAnsi="Times New Roman" w:cs="Times New Roman"/>
          <w:color w:val="000000" w:themeColor="text1"/>
          <w:sz w:val="28"/>
          <w:lang w:val="en-US"/>
        </w:rPr>
        <w:t>w</w:t>
      </w:r>
      <w:r w:rsidRPr="00D82F9A">
        <w:rPr>
          <w:rFonts w:ascii="Times New Roman" w:eastAsia="Calibri" w:hAnsi="Times New Roman" w:cs="Times New Roman"/>
          <w:color w:val="000000" w:themeColor="text1"/>
          <w:sz w:val="28"/>
          <w:lang w:val="en-US"/>
        </w:rPr>
        <w:t>in</w:t>
      </w:r>
      <w:r w:rsidR="00E61B3D">
        <w:rPr>
          <w:rFonts w:ascii="Times New Roman" w:eastAsia="Calibri" w:hAnsi="Times New Roman" w:cs="Times New Roman"/>
          <w:color w:val="000000" w:themeColor="text1"/>
          <w:sz w:val="28"/>
        </w:rPr>
        <w:t xml:space="preserve"> – программное обеспечение для </w:t>
      </w:r>
      <w:r w:rsidR="00E61B3D" w:rsidRPr="00E61B3D">
        <w:rPr>
          <w:rFonts w:ascii="Times New Roman" w:eastAsia="Calibri" w:hAnsi="Times New Roman" w:cs="Times New Roman"/>
          <w:color w:val="000000" w:themeColor="text1"/>
          <w:sz w:val="28"/>
        </w:rPr>
        <w:t>проектирования и документирования баз данных</w:t>
      </w:r>
      <w:r w:rsidRPr="00D82F9A">
        <w:rPr>
          <w:rFonts w:ascii="Times New Roman" w:eastAsia="Calibri" w:hAnsi="Times New Roman" w:cs="Times New Roman"/>
          <w:color w:val="000000" w:themeColor="text1"/>
          <w:sz w:val="28"/>
        </w:rPr>
        <w:t xml:space="preserve">. </w:t>
      </w:r>
    </w:p>
    <w:p w14:paraId="50D663A2" w14:textId="6B8B4B91" w:rsidR="00677798" w:rsidRPr="00677798" w:rsidRDefault="00677798" w:rsidP="0012610C">
      <w:pPr>
        <w:spacing w:line="240" w:lineRule="auto"/>
        <w:ind w:firstLine="708"/>
        <w:jc w:val="both"/>
        <w:rPr>
          <w:rFonts w:ascii="Times New Roman" w:eastAsia="Calibri" w:hAnsi="Times New Roman" w:cs="Times New Roman"/>
          <w:sz w:val="28"/>
        </w:rPr>
      </w:pPr>
      <w:bookmarkStart w:id="24" w:name="_Hlk187334793"/>
      <w:bookmarkEnd w:id="24"/>
      <w:r w:rsidRPr="00D82F9A">
        <w:rPr>
          <w:rFonts w:ascii="Times New Roman" w:eastAsia="Calibri" w:hAnsi="Times New Roman" w:cs="Times New Roman"/>
          <w:color w:val="000000" w:themeColor="text1"/>
          <w:sz w:val="28"/>
        </w:rPr>
        <w:t>Созданное программное обеспечение не только решает поставленные в техническом задании задачи</w:t>
      </w:r>
      <w:r w:rsidR="00E61B3D">
        <w:rPr>
          <w:rFonts w:ascii="Times New Roman" w:eastAsia="Calibri" w:hAnsi="Times New Roman" w:cs="Times New Roman"/>
          <w:color w:val="000000" w:themeColor="text1"/>
          <w:sz w:val="28"/>
        </w:rPr>
        <w:t xml:space="preserve"> (распределение повышенных стипендий для Череповецкого государственного университета)</w:t>
      </w:r>
      <w:r w:rsidRPr="00D82F9A">
        <w:rPr>
          <w:rFonts w:ascii="Times New Roman" w:eastAsia="Calibri" w:hAnsi="Times New Roman" w:cs="Times New Roman"/>
          <w:color w:val="000000" w:themeColor="text1"/>
          <w:sz w:val="28"/>
        </w:rPr>
        <w:t xml:space="preserve">, но и открывает перспективы для дальнейшего развития — от расширения функционала до внедрения аналитических </w:t>
      </w:r>
      <w:r w:rsidRPr="00677798">
        <w:rPr>
          <w:rFonts w:ascii="Times New Roman" w:eastAsia="Calibri" w:hAnsi="Times New Roman" w:cs="Times New Roman"/>
          <w:sz w:val="28"/>
        </w:rPr>
        <w:t>модулей и дополнительных сервисов поддержки принятия решений.</w:t>
      </w:r>
    </w:p>
    <w:p w14:paraId="7D280A92" w14:textId="4BB91C8F" w:rsidR="002510CC" w:rsidRPr="00677798" w:rsidRDefault="00677798" w:rsidP="0012610C">
      <w:pPr>
        <w:spacing w:line="240" w:lineRule="auto"/>
        <w:ind w:firstLine="708"/>
        <w:jc w:val="both"/>
      </w:pPr>
      <w:r w:rsidRPr="00677798">
        <w:rPr>
          <w:rFonts w:ascii="Times New Roman" w:eastAsia="Calibri" w:hAnsi="Times New Roman" w:cs="Times New Roman"/>
          <w:sz w:val="28"/>
        </w:rPr>
        <w:t>В целом проект можно считать успешным шагом на пути цифровизации образовательных процессов и повышения эффект</w:t>
      </w:r>
      <w:r w:rsidRPr="007D1A55">
        <w:rPr>
          <w:rFonts w:ascii="Times New Roman" w:eastAsia="Calibri" w:hAnsi="Times New Roman" w:cs="Times New Roman"/>
          <w:color w:val="000000" w:themeColor="text1"/>
          <w:sz w:val="28"/>
        </w:rPr>
        <w:t>ивности</w:t>
      </w:r>
      <w:r w:rsidRPr="00BD009A">
        <w:rPr>
          <w:rFonts w:ascii="Times New Roman" w:eastAsia="Calibri" w:hAnsi="Times New Roman" w:cs="Times New Roman"/>
          <w:color w:val="FF0000"/>
          <w:sz w:val="28"/>
        </w:rPr>
        <w:t xml:space="preserve"> </w:t>
      </w:r>
      <w:r w:rsidRPr="00677798">
        <w:rPr>
          <w:rFonts w:ascii="Times New Roman" w:eastAsia="Calibri" w:hAnsi="Times New Roman" w:cs="Times New Roman"/>
          <w:sz w:val="28"/>
        </w:rPr>
        <w:t>административной работы в вузе.</w:t>
      </w:r>
    </w:p>
    <w:p w14:paraId="042A7B74" w14:textId="77777777" w:rsidR="002510CC" w:rsidRDefault="002510CC" w:rsidP="0012610C">
      <w:pPr>
        <w:spacing w:line="240" w:lineRule="auto"/>
      </w:pPr>
    </w:p>
    <w:p w14:paraId="6CCEC0B8" w14:textId="77777777" w:rsidR="002510CC" w:rsidRDefault="002510CC" w:rsidP="0012610C">
      <w:pPr>
        <w:spacing w:line="240" w:lineRule="auto"/>
      </w:pPr>
    </w:p>
    <w:p w14:paraId="52C439CB" w14:textId="77777777" w:rsidR="002510CC" w:rsidRDefault="002510CC" w:rsidP="0012610C">
      <w:pPr>
        <w:spacing w:line="240" w:lineRule="auto"/>
      </w:pPr>
    </w:p>
    <w:p w14:paraId="4CEA10C3" w14:textId="77777777" w:rsidR="002510CC" w:rsidRDefault="002510CC" w:rsidP="0012610C">
      <w:pPr>
        <w:spacing w:line="240" w:lineRule="auto"/>
      </w:pPr>
    </w:p>
    <w:p w14:paraId="4A91F7E2" w14:textId="77777777" w:rsidR="002510CC" w:rsidRDefault="002510CC" w:rsidP="0012610C">
      <w:pPr>
        <w:spacing w:line="240" w:lineRule="auto"/>
      </w:pPr>
    </w:p>
    <w:p w14:paraId="5CDF7A48" w14:textId="77777777" w:rsidR="002510CC" w:rsidRPr="00B715CE" w:rsidRDefault="002510CC" w:rsidP="0012610C">
      <w:pPr>
        <w:spacing w:line="240" w:lineRule="auto"/>
      </w:pPr>
      <w:r>
        <w:br w:type="page"/>
      </w:r>
    </w:p>
    <w:p w14:paraId="7BE87C05" w14:textId="76D8B540" w:rsidR="002510CC" w:rsidRPr="00B606AB" w:rsidRDefault="00E72BDC" w:rsidP="0012610C">
      <w:pPr>
        <w:pStyle w:val="1"/>
        <w:spacing w:before="0" w:line="240" w:lineRule="auto"/>
        <w:rPr>
          <w:rFonts w:cs="Times New Roman"/>
          <w:b/>
          <w:color w:val="auto"/>
        </w:rPr>
      </w:pPr>
      <w:bookmarkStart w:id="25" w:name="_Toc194944610"/>
      <w:r>
        <w:rPr>
          <w:rFonts w:cs="Times New Roman"/>
          <w:color w:val="auto"/>
        </w:rPr>
        <w:lastRenderedPageBreak/>
        <w:t>Источники</w:t>
      </w:r>
      <w:bookmarkEnd w:id="25"/>
    </w:p>
    <w:p w14:paraId="20EAB432" w14:textId="77777777" w:rsidR="002510CC" w:rsidRPr="00730D71" w:rsidRDefault="002510CC" w:rsidP="0012610C">
      <w:pPr>
        <w:spacing w:line="240" w:lineRule="auto"/>
        <w:rPr>
          <w:color w:val="FF0000"/>
        </w:rPr>
      </w:pPr>
    </w:p>
    <w:p w14:paraId="7E4ABF6B" w14:textId="77777777"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D44F3">
        <w:rPr>
          <w:rFonts w:ascii="Times New Roman" w:hAnsi="Times New Roman" w:cs="Times New Roman"/>
          <w:sz w:val="28"/>
          <w:szCs w:val="28"/>
        </w:rPr>
        <w:t>Е.В. Ершов, Л.Н. Виноградова, В.В. Селивановских, О.Л.</w:t>
      </w:r>
      <w:r w:rsidRPr="00B606AB">
        <w:rPr>
          <w:rFonts w:ascii="Times New Roman" w:hAnsi="Times New Roman" w:cs="Times New Roman"/>
          <w:sz w:val="28"/>
          <w:szCs w:val="28"/>
        </w:rPr>
        <w:t xml:space="preserve"> </w:t>
      </w:r>
      <w:r w:rsidRPr="00BD44F3">
        <w:rPr>
          <w:rFonts w:ascii="Times New Roman" w:hAnsi="Times New Roman" w:cs="Times New Roman"/>
          <w:sz w:val="28"/>
          <w:szCs w:val="28"/>
        </w:rPr>
        <w:t>Селяничев Методика и организация самостоятельной работы студентов: Учеб. пособие. – ФГБОУ ВПО «Череповецкий государственный университет», 2012 г.</w:t>
      </w:r>
    </w:p>
    <w:p w14:paraId="2573963D" w14:textId="4FE6086C"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 xml:space="preserve">Общие требования о проектировании баз данных [Электронный ресурс]  </w:t>
      </w:r>
      <w:hyperlink r:id="rId24" w:history="1">
        <w:r w:rsidRPr="00B606AB">
          <w:rPr>
            <w:rStyle w:val="a9"/>
            <w:rFonts w:ascii="Times New Roman" w:hAnsi="Times New Roman" w:cs="Times New Roman"/>
            <w:color w:val="auto"/>
            <w:sz w:val="28"/>
          </w:rPr>
          <w:t>https://cde.osu.ru/courses2/course10/theory/theme4_5.html</w:t>
        </w:r>
      </w:hyperlink>
      <w:r w:rsidRPr="00B606AB">
        <w:rPr>
          <w:rFonts w:ascii="Times New Roman" w:hAnsi="Times New Roman" w:cs="Times New Roman"/>
          <w:sz w:val="28"/>
        </w:rPr>
        <w:t xml:space="preserve"> адрес. Дата обращения: 2</w:t>
      </w:r>
      <w:r w:rsidR="00011824">
        <w:rPr>
          <w:rFonts w:ascii="Times New Roman" w:hAnsi="Times New Roman" w:cs="Times New Roman"/>
          <w:sz w:val="28"/>
          <w:lang w:val="en-US"/>
        </w:rPr>
        <w:t>2</w:t>
      </w:r>
      <w:r w:rsidRPr="00B606AB">
        <w:rPr>
          <w:rFonts w:ascii="Times New Roman" w:hAnsi="Times New Roman" w:cs="Times New Roman"/>
          <w:sz w:val="28"/>
        </w:rPr>
        <w:t>.02.24;</w:t>
      </w:r>
      <w:r w:rsidRPr="00B606AB">
        <w:rPr>
          <w:rFonts w:ascii="Times New Roman" w:hAnsi="Times New Roman" w:cs="Times New Roman"/>
          <w:color w:val="FF0000"/>
          <w:sz w:val="28"/>
        </w:rPr>
        <w:t xml:space="preserve"> </w:t>
      </w:r>
    </w:p>
    <w:p w14:paraId="4E809A2B" w14:textId="4A1A6739"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Обработка информации с помощью СУБД [Электронный ресурс]</w:t>
      </w:r>
      <w:r w:rsidRPr="00B606AB">
        <w:rPr>
          <w:sz w:val="24"/>
        </w:rPr>
        <w:t xml:space="preserve"> </w:t>
      </w:r>
      <w:hyperlink r:id="rId25" w:history="1">
        <w:r w:rsidRPr="00B606AB">
          <w:rPr>
            <w:rStyle w:val="a9"/>
            <w:rFonts w:ascii="Times New Roman" w:hAnsi="Times New Roman" w:cs="Times New Roman"/>
            <w:color w:val="auto"/>
            <w:sz w:val="28"/>
            <w:lang w:val="en-US"/>
          </w:rPr>
          <w:t>https</w:t>
        </w:r>
        <w:r w:rsidRPr="00B606AB">
          <w:rPr>
            <w:rStyle w:val="a9"/>
            <w:rFonts w:ascii="Times New Roman" w:hAnsi="Times New Roman" w:cs="Times New Roman"/>
            <w:color w:val="auto"/>
            <w:sz w:val="28"/>
          </w:rPr>
          <w:t>://</w:t>
        </w:r>
        <w:r w:rsidRPr="00B606AB">
          <w:rPr>
            <w:rStyle w:val="a9"/>
            <w:rFonts w:ascii="Times New Roman" w:hAnsi="Times New Roman" w:cs="Times New Roman"/>
            <w:color w:val="auto"/>
            <w:sz w:val="28"/>
            <w:lang w:val="en-US"/>
          </w:rPr>
          <w:t>infopedia</w:t>
        </w:r>
        <w:r w:rsidRPr="00B606AB">
          <w:rPr>
            <w:rStyle w:val="a9"/>
            <w:rFonts w:ascii="Times New Roman" w:hAnsi="Times New Roman" w:cs="Times New Roman"/>
            <w:color w:val="auto"/>
            <w:sz w:val="28"/>
          </w:rPr>
          <w:t>.</w:t>
        </w:r>
        <w:r w:rsidRPr="00B606AB">
          <w:rPr>
            <w:rStyle w:val="a9"/>
            <w:rFonts w:ascii="Times New Roman" w:hAnsi="Times New Roman" w:cs="Times New Roman"/>
            <w:color w:val="auto"/>
            <w:sz w:val="28"/>
            <w:lang w:val="en-US"/>
          </w:rPr>
          <w:t>su</w:t>
        </w:r>
        <w:r w:rsidRPr="00B606AB">
          <w:rPr>
            <w:rStyle w:val="a9"/>
            <w:rFonts w:ascii="Times New Roman" w:hAnsi="Times New Roman" w:cs="Times New Roman"/>
            <w:color w:val="auto"/>
            <w:sz w:val="28"/>
          </w:rPr>
          <w:t>/5</w:t>
        </w:r>
        <w:r w:rsidRPr="00B606AB">
          <w:rPr>
            <w:rStyle w:val="a9"/>
            <w:rFonts w:ascii="Times New Roman" w:hAnsi="Times New Roman" w:cs="Times New Roman"/>
            <w:color w:val="auto"/>
            <w:sz w:val="28"/>
            <w:lang w:val="en-US"/>
          </w:rPr>
          <w:t>x</w:t>
        </w:r>
        <w:r w:rsidRPr="00B606AB">
          <w:rPr>
            <w:rStyle w:val="a9"/>
            <w:rFonts w:ascii="Times New Roman" w:hAnsi="Times New Roman" w:cs="Times New Roman"/>
            <w:color w:val="auto"/>
            <w:sz w:val="28"/>
          </w:rPr>
          <w:t>19</w:t>
        </w:r>
        <w:r w:rsidRPr="00B606AB">
          <w:rPr>
            <w:rStyle w:val="a9"/>
            <w:rFonts w:ascii="Times New Roman" w:hAnsi="Times New Roman" w:cs="Times New Roman"/>
            <w:color w:val="auto"/>
            <w:sz w:val="28"/>
            <w:lang w:val="en-US"/>
          </w:rPr>
          <w:t>e</w:t>
        </w:r>
        <w:r w:rsidRPr="00B606AB">
          <w:rPr>
            <w:rStyle w:val="a9"/>
            <w:rFonts w:ascii="Times New Roman" w:hAnsi="Times New Roman" w:cs="Times New Roman"/>
            <w:color w:val="auto"/>
            <w:sz w:val="28"/>
          </w:rPr>
          <w:t>7.</w:t>
        </w:r>
        <w:r w:rsidRPr="00B606AB">
          <w:rPr>
            <w:rStyle w:val="a9"/>
            <w:rFonts w:ascii="Times New Roman" w:hAnsi="Times New Roman" w:cs="Times New Roman"/>
            <w:color w:val="auto"/>
            <w:sz w:val="28"/>
            <w:lang w:val="en-US"/>
          </w:rPr>
          <w:t>html</w:t>
        </w:r>
      </w:hyperlink>
      <w:r w:rsidRPr="00B606AB">
        <w:rPr>
          <w:rFonts w:ascii="Times New Roman" w:hAnsi="Times New Roman" w:cs="Times New Roman"/>
          <w:sz w:val="28"/>
        </w:rPr>
        <w:t xml:space="preserve"> адрес. Дата обращения: 2</w:t>
      </w:r>
      <w:r w:rsidR="00011824">
        <w:rPr>
          <w:rFonts w:ascii="Times New Roman" w:hAnsi="Times New Roman" w:cs="Times New Roman"/>
          <w:sz w:val="28"/>
          <w:lang w:val="en-US"/>
        </w:rPr>
        <w:t>3</w:t>
      </w:r>
      <w:r w:rsidRPr="00B606AB">
        <w:rPr>
          <w:rFonts w:ascii="Times New Roman" w:hAnsi="Times New Roman" w:cs="Times New Roman"/>
          <w:sz w:val="28"/>
        </w:rPr>
        <w:t>.02.24.</w:t>
      </w:r>
    </w:p>
    <w:p w14:paraId="17A81CEC" w14:textId="77777777" w:rsidR="00FF1357"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 xml:space="preserve">Основные команды работы с </w:t>
      </w:r>
      <w:r w:rsidRPr="00B606AB">
        <w:rPr>
          <w:rFonts w:ascii="Times New Roman" w:hAnsi="Times New Roman" w:cs="Times New Roman"/>
          <w:sz w:val="28"/>
          <w:lang w:val="en-US"/>
        </w:rPr>
        <w:t>sql</w:t>
      </w:r>
      <w:r w:rsidRPr="00B606AB">
        <w:rPr>
          <w:rFonts w:ascii="Times New Roman" w:hAnsi="Times New Roman" w:cs="Times New Roman"/>
          <w:sz w:val="28"/>
        </w:rPr>
        <w:t xml:space="preserve"> [Электронный ресурс]</w:t>
      </w:r>
      <w:r w:rsidRPr="00B606AB">
        <w:rPr>
          <w:sz w:val="24"/>
        </w:rPr>
        <w:t xml:space="preserve"> </w:t>
      </w:r>
      <w:r w:rsidRPr="00B606AB">
        <w:rPr>
          <w:rFonts w:ascii="Times New Roman" w:hAnsi="Times New Roman" w:cs="Times New Roman"/>
          <w:sz w:val="28"/>
          <w:lang w:val="en-US"/>
        </w:rPr>
        <w:t>https</w:t>
      </w:r>
      <w:r w:rsidRPr="00B606AB">
        <w:rPr>
          <w:rFonts w:ascii="Times New Roman" w:hAnsi="Times New Roman" w:cs="Times New Roman"/>
          <w:sz w:val="28"/>
        </w:rPr>
        <w:t>://</w:t>
      </w:r>
      <w:r w:rsidRPr="00B606AB">
        <w:rPr>
          <w:rFonts w:ascii="Times New Roman" w:hAnsi="Times New Roman" w:cs="Times New Roman"/>
          <w:sz w:val="28"/>
          <w:lang w:val="en-US"/>
        </w:rPr>
        <w:t>tproger</w:t>
      </w:r>
      <w:r w:rsidRPr="00B606AB">
        <w:rPr>
          <w:rFonts w:ascii="Times New Roman" w:hAnsi="Times New Roman" w:cs="Times New Roman"/>
          <w:sz w:val="28"/>
        </w:rPr>
        <w:t>.</w:t>
      </w:r>
      <w:r w:rsidRPr="00B606AB">
        <w:rPr>
          <w:rFonts w:ascii="Times New Roman" w:hAnsi="Times New Roman" w:cs="Times New Roman"/>
          <w:sz w:val="28"/>
          <w:lang w:val="en-US"/>
        </w:rPr>
        <w:t>ru</w:t>
      </w:r>
      <w:r w:rsidRPr="00B606AB">
        <w:rPr>
          <w:rFonts w:ascii="Times New Roman" w:hAnsi="Times New Roman" w:cs="Times New Roman"/>
          <w:sz w:val="28"/>
        </w:rPr>
        <w:t>/</w:t>
      </w:r>
      <w:r w:rsidRPr="00B606AB">
        <w:rPr>
          <w:rFonts w:ascii="Times New Roman" w:hAnsi="Times New Roman" w:cs="Times New Roman"/>
          <w:sz w:val="28"/>
          <w:lang w:val="en-US"/>
        </w:rPr>
        <w:t>translations</w:t>
      </w:r>
      <w:r w:rsidRPr="00B606AB">
        <w:rPr>
          <w:rFonts w:ascii="Times New Roman" w:hAnsi="Times New Roman" w:cs="Times New Roman"/>
          <w:sz w:val="28"/>
        </w:rPr>
        <w:t>/</w:t>
      </w:r>
      <w:r w:rsidRPr="00B606AB">
        <w:rPr>
          <w:rFonts w:ascii="Times New Roman" w:hAnsi="Times New Roman" w:cs="Times New Roman"/>
          <w:sz w:val="28"/>
          <w:lang w:val="en-US"/>
        </w:rPr>
        <w:t>sql</w:t>
      </w:r>
      <w:r w:rsidRPr="00B606AB">
        <w:rPr>
          <w:rFonts w:ascii="Times New Roman" w:hAnsi="Times New Roman" w:cs="Times New Roman"/>
          <w:sz w:val="28"/>
        </w:rPr>
        <w:t>-</w:t>
      </w:r>
      <w:r w:rsidRPr="00B606AB">
        <w:rPr>
          <w:rFonts w:ascii="Times New Roman" w:hAnsi="Times New Roman" w:cs="Times New Roman"/>
          <w:sz w:val="28"/>
          <w:lang w:val="en-US"/>
        </w:rPr>
        <w:t>recap</w:t>
      </w:r>
      <w:r w:rsidRPr="00B606AB">
        <w:rPr>
          <w:rFonts w:ascii="Times New Roman" w:hAnsi="Times New Roman" w:cs="Times New Roman"/>
          <w:sz w:val="28"/>
        </w:rPr>
        <w:t xml:space="preserve"> адрес. Дата обращения: 24.02.24;</w:t>
      </w:r>
    </w:p>
    <w:p w14:paraId="02EFD92B" w14:textId="77777777" w:rsidR="00FF1357" w:rsidRDefault="00FF1357"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FF1357">
        <w:rPr>
          <w:rFonts w:ascii="Times New Roman" w:hAnsi="Times New Roman" w:cs="Times New Roman"/>
          <w:sz w:val="28"/>
        </w:rPr>
        <w:t>Agile: что это такое и где используется, принципы методологии</w:t>
      </w:r>
      <w:r w:rsidRPr="00B606AB">
        <w:rPr>
          <w:rFonts w:ascii="Times New Roman" w:hAnsi="Times New Roman" w:cs="Times New Roman"/>
          <w:sz w:val="28"/>
        </w:rPr>
        <w:t xml:space="preserve"> [Электронный ресурс]</w:t>
      </w:r>
      <w:r w:rsidRPr="00B606AB">
        <w:rPr>
          <w:sz w:val="24"/>
        </w:rPr>
        <w:t xml:space="preserve"> </w:t>
      </w:r>
      <w:r w:rsidRPr="00FF1357">
        <w:rPr>
          <w:rFonts w:ascii="Times New Roman" w:hAnsi="Times New Roman" w:cs="Times New Roman"/>
          <w:sz w:val="28"/>
          <w:lang w:val="en-US"/>
        </w:rPr>
        <w:t>https</w:t>
      </w:r>
      <w:r w:rsidRPr="00FF1357">
        <w:rPr>
          <w:rFonts w:ascii="Times New Roman" w:hAnsi="Times New Roman" w:cs="Times New Roman"/>
          <w:sz w:val="28"/>
        </w:rPr>
        <w:t>://</w:t>
      </w:r>
      <w:r w:rsidRPr="00FF1357">
        <w:rPr>
          <w:rFonts w:ascii="Times New Roman" w:hAnsi="Times New Roman" w:cs="Times New Roman"/>
          <w:sz w:val="28"/>
          <w:lang w:val="en-US"/>
        </w:rPr>
        <w:t>practicum</w:t>
      </w:r>
      <w:r w:rsidRPr="00FF1357">
        <w:rPr>
          <w:rFonts w:ascii="Times New Roman" w:hAnsi="Times New Roman" w:cs="Times New Roman"/>
          <w:sz w:val="28"/>
        </w:rPr>
        <w:t>.</w:t>
      </w:r>
      <w:r w:rsidRPr="00FF1357">
        <w:rPr>
          <w:rFonts w:ascii="Times New Roman" w:hAnsi="Times New Roman" w:cs="Times New Roman"/>
          <w:sz w:val="28"/>
          <w:lang w:val="en-US"/>
        </w:rPr>
        <w:t>yandex</w:t>
      </w:r>
      <w:r w:rsidRPr="00FF1357">
        <w:rPr>
          <w:rFonts w:ascii="Times New Roman" w:hAnsi="Times New Roman" w:cs="Times New Roman"/>
          <w:sz w:val="28"/>
        </w:rPr>
        <w:t>.</w:t>
      </w:r>
      <w:r w:rsidRPr="00FF1357">
        <w:rPr>
          <w:rFonts w:ascii="Times New Roman" w:hAnsi="Times New Roman" w:cs="Times New Roman"/>
          <w:sz w:val="28"/>
          <w:lang w:val="en-US"/>
        </w:rPr>
        <w:t>ru</w:t>
      </w:r>
      <w:r w:rsidRPr="00FF1357">
        <w:rPr>
          <w:rFonts w:ascii="Times New Roman" w:hAnsi="Times New Roman" w:cs="Times New Roman"/>
          <w:sz w:val="28"/>
        </w:rPr>
        <w:t>/</w:t>
      </w:r>
      <w:r w:rsidRPr="00FF1357">
        <w:rPr>
          <w:rFonts w:ascii="Times New Roman" w:hAnsi="Times New Roman" w:cs="Times New Roman"/>
          <w:sz w:val="28"/>
          <w:lang w:val="en-US"/>
        </w:rPr>
        <w:t>blog</w:t>
      </w:r>
      <w:r w:rsidRPr="00FF1357">
        <w:rPr>
          <w:rFonts w:ascii="Times New Roman" w:hAnsi="Times New Roman" w:cs="Times New Roman"/>
          <w:sz w:val="28"/>
        </w:rPr>
        <w:t>/</w:t>
      </w:r>
      <w:r w:rsidRPr="00FF1357">
        <w:rPr>
          <w:rFonts w:ascii="Times New Roman" w:hAnsi="Times New Roman" w:cs="Times New Roman"/>
          <w:sz w:val="28"/>
          <w:lang w:val="en-US"/>
        </w:rPr>
        <w:t>metodology</w:t>
      </w:r>
      <w:r w:rsidRPr="00FF1357">
        <w:rPr>
          <w:rFonts w:ascii="Times New Roman" w:hAnsi="Times New Roman" w:cs="Times New Roman"/>
          <w:sz w:val="28"/>
        </w:rPr>
        <w:t>-</w:t>
      </w:r>
      <w:r w:rsidRPr="00FF1357">
        <w:rPr>
          <w:rFonts w:ascii="Times New Roman" w:hAnsi="Times New Roman" w:cs="Times New Roman"/>
          <w:sz w:val="28"/>
          <w:lang w:val="en-US"/>
        </w:rPr>
        <w:t>agile</w:t>
      </w:r>
      <w:r w:rsidRPr="00B606AB">
        <w:rPr>
          <w:rFonts w:ascii="Times New Roman" w:hAnsi="Times New Roman" w:cs="Times New Roman"/>
          <w:sz w:val="28"/>
        </w:rPr>
        <w:t xml:space="preserve"> адрес. Дата обращения: 24.02.2</w:t>
      </w:r>
      <w:r>
        <w:rPr>
          <w:rFonts w:ascii="Times New Roman" w:hAnsi="Times New Roman" w:cs="Times New Roman"/>
          <w:sz w:val="28"/>
          <w:lang w:val="en-US"/>
        </w:rPr>
        <w:t>5</w:t>
      </w:r>
      <w:r w:rsidRPr="00B606AB">
        <w:rPr>
          <w:rFonts w:ascii="Times New Roman" w:hAnsi="Times New Roman" w:cs="Times New Roman"/>
          <w:sz w:val="28"/>
        </w:rPr>
        <w:t>;</w:t>
      </w:r>
    </w:p>
    <w:p w14:paraId="37FB27CE" w14:textId="2470E070" w:rsidR="00FF1357" w:rsidRPr="00FF1357" w:rsidRDefault="00FF1357"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Pr>
          <w:rFonts w:ascii="Times New Roman" w:hAnsi="Times New Roman" w:cs="Times New Roman"/>
          <w:sz w:val="28"/>
          <w:lang w:val="en-US"/>
        </w:rPr>
        <w:t>Django</w:t>
      </w:r>
      <w:r w:rsidRPr="00FF1357">
        <w:rPr>
          <w:rFonts w:ascii="Times New Roman" w:hAnsi="Times New Roman" w:cs="Times New Roman"/>
          <w:sz w:val="28"/>
        </w:rPr>
        <w:t xml:space="preserve"> </w:t>
      </w:r>
      <w:r>
        <w:rPr>
          <w:rFonts w:ascii="Times New Roman" w:hAnsi="Times New Roman" w:cs="Times New Roman"/>
          <w:sz w:val="28"/>
          <w:lang w:val="en-US"/>
        </w:rPr>
        <w:t>Documentation</w:t>
      </w:r>
      <w:r w:rsidRPr="00FF1357">
        <w:rPr>
          <w:rFonts w:ascii="Times New Roman" w:hAnsi="Times New Roman" w:cs="Times New Roman"/>
          <w:sz w:val="28"/>
        </w:rPr>
        <w:t xml:space="preserve">: </w:t>
      </w:r>
      <w:r>
        <w:rPr>
          <w:rFonts w:ascii="Times New Roman" w:hAnsi="Times New Roman" w:cs="Times New Roman"/>
          <w:sz w:val="28"/>
          <w:lang w:val="en-US"/>
        </w:rPr>
        <w:t>Models</w:t>
      </w:r>
      <w:r w:rsidRPr="00B606AB">
        <w:rPr>
          <w:rFonts w:ascii="Times New Roman" w:hAnsi="Times New Roman" w:cs="Times New Roman"/>
          <w:sz w:val="28"/>
        </w:rPr>
        <w:t xml:space="preserve"> [Электронный ресурс]</w:t>
      </w:r>
      <w:r w:rsidRPr="00B606AB">
        <w:rPr>
          <w:sz w:val="24"/>
        </w:rPr>
        <w:t xml:space="preserve"> </w:t>
      </w:r>
      <w:r w:rsidRPr="00FF1357">
        <w:rPr>
          <w:rFonts w:ascii="Times New Roman" w:hAnsi="Times New Roman" w:cs="Times New Roman"/>
          <w:sz w:val="28"/>
          <w:lang w:val="en-US"/>
        </w:rPr>
        <w:t>https</w:t>
      </w:r>
      <w:r w:rsidRPr="00FF1357">
        <w:rPr>
          <w:rFonts w:ascii="Times New Roman" w:hAnsi="Times New Roman" w:cs="Times New Roman"/>
          <w:sz w:val="28"/>
        </w:rPr>
        <w:t>://</w:t>
      </w:r>
      <w:r w:rsidRPr="00FF1357">
        <w:rPr>
          <w:rFonts w:ascii="Times New Roman" w:hAnsi="Times New Roman" w:cs="Times New Roman"/>
          <w:sz w:val="28"/>
          <w:lang w:val="en-US"/>
        </w:rPr>
        <w:t>docs</w:t>
      </w:r>
      <w:r w:rsidRPr="00FF1357">
        <w:rPr>
          <w:rFonts w:ascii="Times New Roman" w:hAnsi="Times New Roman" w:cs="Times New Roman"/>
          <w:sz w:val="28"/>
        </w:rPr>
        <w:t>.</w:t>
      </w:r>
      <w:r w:rsidRPr="00FF1357">
        <w:rPr>
          <w:rFonts w:ascii="Times New Roman" w:hAnsi="Times New Roman" w:cs="Times New Roman"/>
          <w:sz w:val="28"/>
          <w:lang w:val="en-US"/>
        </w:rPr>
        <w:t>djangoproject</w:t>
      </w:r>
      <w:r w:rsidRPr="00FF1357">
        <w:rPr>
          <w:rFonts w:ascii="Times New Roman" w:hAnsi="Times New Roman" w:cs="Times New Roman"/>
          <w:sz w:val="28"/>
        </w:rPr>
        <w:t>.</w:t>
      </w:r>
      <w:r w:rsidRPr="00FF1357">
        <w:rPr>
          <w:rFonts w:ascii="Times New Roman" w:hAnsi="Times New Roman" w:cs="Times New Roman"/>
          <w:sz w:val="28"/>
          <w:lang w:val="en-US"/>
        </w:rPr>
        <w:t>com</w:t>
      </w:r>
      <w:r w:rsidRPr="00FF1357">
        <w:rPr>
          <w:rFonts w:ascii="Times New Roman" w:hAnsi="Times New Roman" w:cs="Times New Roman"/>
          <w:sz w:val="28"/>
        </w:rPr>
        <w:t>/</w:t>
      </w:r>
      <w:r w:rsidRPr="00FF1357">
        <w:rPr>
          <w:rFonts w:ascii="Times New Roman" w:hAnsi="Times New Roman" w:cs="Times New Roman"/>
          <w:sz w:val="28"/>
          <w:lang w:val="en-US"/>
        </w:rPr>
        <w:t>en</w:t>
      </w:r>
      <w:r w:rsidRPr="00FF1357">
        <w:rPr>
          <w:rFonts w:ascii="Times New Roman" w:hAnsi="Times New Roman" w:cs="Times New Roman"/>
          <w:sz w:val="28"/>
        </w:rPr>
        <w:t>/5.1/</w:t>
      </w:r>
      <w:r w:rsidRPr="00FF1357">
        <w:rPr>
          <w:rFonts w:ascii="Times New Roman" w:hAnsi="Times New Roman" w:cs="Times New Roman"/>
          <w:sz w:val="28"/>
          <w:lang w:val="en-US"/>
        </w:rPr>
        <w:t>topics</w:t>
      </w:r>
      <w:r w:rsidRPr="00FF1357">
        <w:rPr>
          <w:rFonts w:ascii="Times New Roman" w:hAnsi="Times New Roman" w:cs="Times New Roman"/>
          <w:sz w:val="28"/>
        </w:rPr>
        <w:t>/</w:t>
      </w:r>
      <w:r w:rsidRPr="00FF1357">
        <w:rPr>
          <w:rFonts w:ascii="Times New Roman" w:hAnsi="Times New Roman" w:cs="Times New Roman"/>
          <w:sz w:val="28"/>
          <w:lang w:val="en-US"/>
        </w:rPr>
        <w:t>db</w:t>
      </w:r>
      <w:r w:rsidRPr="00FF1357">
        <w:rPr>
          <w:rFonts w:ascii="Times New Roman" w:hAnsi="Times New Roman" w:cs="Times New Roman"/>
          <w:sz w:val="28"/>
        </w:rPr>
        <w:t>/</w:t>
      </w:r>
      <w:r w:rsidRPr="00FF1357">
        <w:rPr>
          <w:rFonts w:ascii="Times New Roman" w:hAnsi="Times New Roman" w:cs="Times New Roman"/>
          <w:sz w:val="28"/>
          <w:lang w:val="en-US"/>
        </w:rPr>
        <w:t>models</w:t>
      </w:r>
      <w:r w:rsidRPr="00FF1357">
        <w:rPr>
          <w:rFonts w:ascii="Times New Roman" w:hAnsi="Times New Roman" w:cs="Times New Roman"/>
          <w:sz w:val="28"/>
        </w:rPr>
        <w:t xml:space="preserve">/ </w:t>
      </w:r>
      <w:r w:rsidRPr="00B606AB">
        <w:rPr>
          <w:rFonts w:ascii="Times New Roman" w:hAnsi="Times New Roman" w:cs="Times New Roman"/>
          <w:sz w:val="28"/>
        </w:rPr>
        <w:t>адрес. Дата обращения: 2</w:t>
      </w:r>
      <w:r w:rsidR="00011824" w:rsidRPr="00F82E4C">
        <w:rPr>
          <w:rFonts w:ascii="Times New Roman" w:hAnsi="Times New Roman" w:cs="Times New Roman"/>
          <w:sz w:val="28"/>
        </w:rPr>
        <w:t>5</w:t>
      </w:r>
      <w:r w:rsidRPr="00B606AB">
        <w:rPr>
          <w:rFonts w:ascii="Times New Roman" w:hAnsi="Times New Roman" w:cs="Times New Roman"/>
          <w:sz w:val="28"/>
        </w:rPr>
        <w:t>.02.2</w:t>
      </w:r>
      <w:r w:rsidRPr="00FF1357">
        <w:rPr>
          <w:rFonts w:ascii="Times New Roman" w:hAnsi="Times New Roman" w:cs="Times New Roman"/>
          <w:sz w:val="28"/>
        </w:rPr>
        <w:t>5</w:t>
      </w:r>
      <w:r w:rsidRPr="00B606AB">
        <w:rPr>
          <w:rFonts w:ascii="Times New Roman" w:hAnsi="Times New Roman" w:cs="Times New Roman"/>
          <w:sz w:val="28"/>
        </w:rPr>
        <w:t>;</w:t>
      </w:r>
      <w:r w:rsidR="00D73BD0">
        <w:rPr>
          <w:rFonts w:ascii="Times New Roman" w:hAnsi="Times New Roman" w:cs="Times New Roman"/>
          <w:sz w:val="28"/>
        </w:rPr>
        <w:t xml:space="preserve"> </w:t>
      </w:r>
    </w:p>
    <w:p w14:paraId="7823F7D1" w14:textId="77777777" w:rsidR="00FF1357" w:rsidRDefault="00FF1357"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sidRPr="00FF1357">
        <w:rPr>
          <w:rFonts w:ascii="Times New Roman" w:hAnsi="Times New Roman" w:cs="Times New Roman"/>
          <w:sz w:val="28"/>
          <w:szCs w:val="28"/>
        </w:rPr>
        <w:t>Д. Б. БЕРГ Е. А. УЛЬЯНОВА П. В. ДОБРЯК</w:t>
      </w:r>
      <w:r>
        <w:rPr>
          <w:rFonts w:ascii="Times New Roman" w:hAnsi="Times New Roman" w:cs="Times New Roman"/>
          <w:sz w:val="28"/>
          <w:szCs w:val="28"/>
        </w:rPr>
        <w:t xml:space="preserve"> </w:t>
      </w:r>
      <w:r w:rsidRPr="00FF1357">
        <w:rPr>
          <w:rFonts w:ascii="Times New Roman" w:hAnsi="Times New Roman" w:cs="Times New Roman"/>
          <w:sz w:val="28"/>
          <w:szCs w:val="28"/>
        </w:rPr>
        <w:t>МОДЕЛИ ЖИЗНЕННОГО ЦИКЛА Учеб</w:t>
      </w:r>
      <w:r>
        <w:rPr>
          <w:rFonts w:ascii="Times New Roman" w:hAnsi="Times New Roman" w:cs="Times New Roman"/>
          <w:sz w:val="28"/>
          <w:szCs w:val="28"/>
        </w:rPr>
        <w:t xml:space="preserve">. </w:t>
      </w:r>
      <w:r w:rsidRPr="00FF1357">
        <w:rPr>
          <w:rFonts w:ascii="Times New Roman" w:hAnsi="Times New Roman" w:cs="Times New Roman"/>
          <w:sz w:val="28"/>
          <w:szCs w:val="28"/>
        </w:rPr>
        <w:t>Пособие</w:t>
      </w:r>
      <w:r>
        <w:rPr>
          <w:rFonts w:ascii="Times New Roman" w:hAnsi="Times New Roman" w:cs="Times New Roman"/>
          <w:sz w:val="28"/>
          <w:szCs w:val="28"/>
        </w:rPr>
        <w:t xml:space="preserve">. - </w:t>
      </w:r>
      <w:r w:rsidRPr="00FF1357">
        <w:rPr>
          <w:rFonts w:ascii="Times New Roman" w:hAnsi="Times New Roman" w:cs="Times New Roman"/>
          <w:sz w:val="28"/>
          <w:szCs w:val="28"/>
        </w:rPr>
        <w:t>Издательство Уральского университета</w:t>
      </w:r>
      <w:r>
        <w:rPr>
          <w:rFonts w:ascii="Times New Roman" w:hAnsi="Times New Roman" w:cs="Times New Roman"/>
          <w:sz w:val="28"/>
        </w:rPr>
        <w:t>, 2014 г.</w:t>
      </w:r>
      <w:r w:rsidR="00B606AB" w:rsidRPr="00B606AB">
        <w:rPr>
          <w:rFonts w:ascii="Times New Roman" w:hAnsi="Times New Roman" w:cs="Times New Roman"/>
          <w:sz w:val="28"/>
        </w:rPr>
        <w:t>;</w:t>
      </w:r>
    </w:p>
    <w:p w14:paraId="1970957E" w14:textId="128AF69F" w:rsidR="002510CC" w:rsidRPr="00FF1357" w:rsidRDefault="002510CC"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sidRPr="00FF1357">
        <w:rPr>
          <w:rFonts w:ascii="Times New Roman" w:hAnsi="Times New Roman" w:cs="Times New Roman"/>
          <w:sz w:val="28"/>
        </w:rPr>
        <w:br w:type="page"/>
      </w:r>
    </w:p>
    <w:p w14:paraId="68F39CE6" w14:textId="77777777" w:rsidR="002510CC" w:rsidRPr="002510CC" w:rsidRDefault="002510CC" w:rsidP="002510CC">
      <w:pPr>
        <w:pStyle w:val="1"/>
        <w:spacing w:line="240" w:lineRule="auto"/>
        <w:jc w:val="right"/>
        <w:rPr>
          <w:rFonts w:eastAsia="Times New Roman" w:cs="Times New Roman"/>
          <w:b/>
          <w:lang w:eastAsia="ru-RU"/>
        </w:rPr>
      </w:pPr>
      <w:bookmarkStart w:id="26" w:name="_Toc39603126"/>
      <w:bookmarkStart w:id="27" w:name="_Toc159672785"/>
      <w:bookmarkStart w:id="28" w:name="_Toc194944611"/>
      <w:r w:rsidRPr="009F12CF">
        <w:rPr>
          <w:rFonts w:eastAsia="Times New Roman" w:cs="Times New Roman"/>
          <w:color w:val="auto"/>
          <w:lang w:eastAsia="ru-RU"/>
        </w:rPr>
        <w:lastRenderedPageBreak/>
        <w:t>Приложение 1</w:t>
      </w:r>
      <w:bookmarkEnd w:id="26"/>
      <w:bookmarkEnd w:id="27"/>
      <w:r>
        <w:rPr>
          <w:rFonts w:eastAsia="Times New Roman" w:cs="Times New Roman"/>
          <w:color w:val="auto"/>
          <w:lang w:eastAsia="ru-RU"/>
        </w:rPr>
        <w:t xml:space="preserve">. </w:t>
      </w:r>
      <w:r w:rsidRPr="00045463">
        <w:rPr>
          <w:rFonts w:eastAsia="Times New Roman" w:cs="Times New Roman"/>
          <w:color w:val="auto"/>
          <w:lang w:eastAsia="ru-RU"/>
        </w:rPr>
        <w:t>Техническое задание</w:t>
      </w:r>
      <w:bookmarkEnd w:id="28"/>
    </w:p>
    <w:p w14:paraId="64D717C4"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p>
    <w:p w14:paraId="2AB7AFD8"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МИНОБРАНАУКИ РОССИИ</w:t>
      </w:r>
    </w:p>
    <w:p w14:paraId="63E1ABB0"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федеральное государственное бюджетное образовательное учреждение высшего профессионального образования</w:t>
      </w:r>
    </w:p>
    <w:p w14:paraId="63845DF2"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«ЧЕРЕПОВЕЦКИЙ ГОСУДАРСТВЕННЫЙ УНИВЕРСИТЕТ</w:t>
      </w:r>
      <w:r w:rsidRPr="009F12CF">
        <w:rPr>
          <w:rFonts w:ascii="Times New Roman" w:hAnsi="Times New Roman" w:cs="Times New Roman"/>
        </w:rPr>
        <w:t xml:space="preserve"> </w:t>
      </w:r>
      <w:r w:rsidRPr="009F12CF">
        <w:rPr>
          <w:rFonts w:ascii="Times New Roman" w:eastAsia="Times New Roman" w:hAnsi="Times New Roman" w:cs="Times New Roman"/>
          <w:sz w:val="28"/>
          <w:szCs w:val="20"/>
          <w:lang w:eastAsia="ru-RU"/>
        </w:rPr>
        <w:t>»</w:t>
      </w:r>
    </w:p>
    <w:p w14:paraId="109F20AE" w14:textId="77777777" w:rsidR="00CB2225" w:rsidRDefault="00CB2225" w:rsidP="00CB2225">
      <w:pPr>
        <w:pStyle w:val="af2"/>
        <w:jc w:val="center"/>
        <w:rPr>
          <w:rFonts w:ascii="Times New Roman" w:hAnsi="Times New Roman" w:cs="Times New Roman"/>
          <w:sz w:val="28"/>
          <w:szCs w:val="28"/>
          <w:u w:val="single"/>
        </w:rPr>
      </w:pPr>
      <w:r>
        <w:rPr>
          <w:rFonts w:ascii="Times New Roman" w:hAnsi="Times New Roman" w:cs="Times New Roman"/>
          <w:sz w:val="28"/>
          <w:szCs w:val="28"/>
          <w:u w:val="single"/>
        </w:rPr>
        <w:t>Институт информационных технологий</w:t>
      </w:r>
    </w:p>
    <w:p w14:paraId="43B57D04" w14:textId="77777777" w:rsidR="00CB2225" w:rsidRPr="00E571A9" w:rsidRDefault="00CB2225" w:rsidP="00CB2225">
      <w:pPr>
        <w:pStyle w:val="af2"/>
        <w:jc w:val="center"/>
        <w:rPr>
          <w:rFonts w:ascii="Times New Roman" w:hAnsi="Times New Roman" w:cs="Times New Roman"/>
          <w:sz w:val="24"/>
        </w:rPr>
      </w:pPr>
      <w:r w:rsidRPr="00E571A9">
        <w:rPr>
          <w:rFonts w:ascii="Times New Roman" w:hAnsi="Times New Roman" w:cs="Times New Roman"/>
          <w:sz w:val="24"/>
        </w:rPr>
        <w:t>наименование института (факультета)</w:t>
      </w:r>
    </w:p>
    <w:p w14:paraId="2489D912" w14:textId="77777777" w:rsidR="00CB2225" w:rsidRDefault="00CB2225" w:rsidP="00CB2225">
      <w:pPr>
        <w:pStyle w:val="af2"/>
        <w:jc w:val="center"/>
        <w:rPr>
          <w:rFonts w:ascii="Times New Roman" w:hAnsi="Times New Roman" w:cs="Times New Roman"/>
          <w:sz w:val="24"/>
          <w:szCs w:val="24"/>
        </w:rPr>
      </w:pPr>
    </w:p>
    <w:p w14:paraId="5759607A" w14:textId="77777777" w:rsidR="00CB2225" w:rsidRDefault="00CB2225" w:rsidP="00CB2225">
      <w:pPr>
        <w:pStyle w:val="af2"/>
        <w:jc w:val="center"/>
        <w:rPr>
          <w:rFonts w:ascii="Times New Roman" w:hAnsi="Times New Roman" w:cs="Times New Roman"/>
          <w:sz w:val="28"/>
          <w:szCs w:val="28"/>
          <w:u w:val="single"/>
        </w:rPr>
      </w:pPr>
      <w:r>
        <w:rPr>
          <w:rFonts w:ascii="Times New Roman" w:hAnsi="Times New Roman" w:cs="Times New Roman"/>
          <w:sz w:val="28"/>
          <w:szCs w:val="28"/>
          <w:u w:val="single"/>
        </w:rPr>
        <w:t>Математическое и программное обеспечение ЭВМ</w:t>
      </w:r>
    </w:p>
    <w:p w14:paraId="1AD71977" w14:textId="77777777" w:rsidR="00CB2225" w:rsidRPr="00E571A9" w:rsidRDefault="00CB2225" w:rsidP="00CB2225">
      <w:pPr>
        <w:pStyle w:val="af2"/>
        <w:jc w:val="center"/>
        <w:rPr>
          <w:rFonts w:ascii="Times New Roman" w:hAnsi="Times New Roman" w:cs="Times New Roman"/>
          <w:sz w:val="24"/>
        </w:rPr>
      </w:pPr>
      <w:r w:rsidRPr="00E571A9">
        <w:rPr>
          <w:rFonts w:ascii="Times New Roman" w:hAnsi="Times New Roman" w:cs="Times New Roman"/>
          <w:sz w:val="24"/>
        </w:rPr>
        <w:t>наименование кафедры</w:t>
      </w:r>
    </w:p>
    <w:p w14:paraId="48F8A859" w14:textId="77777777" w:rsidR="00CB2225" w:rsidRPr="00E82BC8" w:rsidRDefault="00CB2225" w:rsidP="00CB2225">
      <w:pPr>
        <w:pStyle w:val="af2"/>
        <w:jc w:val="center"/>
        <w:rPr>
          <w:rFonts w:ascii="Times New Roman" w:hAnsi="Times New Roman" w:cs="Times New Roman"/>
          <w:sz w:val="24"/>
          <w:szCs w:val="24"/>
        </w:rPr>
      </w:pPr>
      <w:r w:rsidRPr="00E82BC8">
        <w:rPr>
          <w:rFonts w:ascii="Times New Roman" w:hAnsi="Times New Roman" w:cs="Times New Roman"/>
          <w:sz w:val="28"/>
          <w:szCs w:val="28"/>
          <w:u w:val="single"/>
        </w:rPr>
        <w:t>Модуль: Проектирование систем управления данными</w:t>
      </w:r>
    </w:p>
    <w:p w14:paraId="0CD2E6A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p>
    <w:p w14:paraId="11E651C8"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p>
    <w:p w14:paraId="4BDC2E56"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УТВЕРЖДАЮ</w:t>
      </w:r>
    </w:p>
    <w:p w14:paraId="58EA7A6C"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Зав. кафедрой МПО ЭВМ</w:t>
      </w:r>
    </w:p>
    <w:p w14:paraId="366771A1"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 xml:space="preserve">д. т.н., профессор </w:t>
      </w:r>
      <w:r w:rsidRPr="00F93F63">
        <w:rPr>
          <w:rFonts w:ascii="Times New Roman" w:hAnsi="Times New Roman" w:cs="Times New Roman"/>
          <w:color w:val="000000" w:themeColor="text1"/>
          <w:sz w:val="28"/>
          <w:szCs w:val="28"/>
          <w:u w:val="single"/>
        </w:rPr>
        <w:tab/>
      </w:r>
      <w:r w:rsidRPr="00F93F63">
        <w:rPr>
          <w:rFonts w:ascii="Times New Roman" w:eastAsia="Times New Roman" w:hAnsi="Times New Roman" w:cs="Times New Roman"/>
          <w:color w:val="000000" w:themeColor="text1"/>
          <w:sz w:val="28"/>
          <w:szCs w:val="20"/>
          <w:lang w:eastAsia="ru-RU"/>
        </w:rPr>
        <w:t xml:space="preserve"> Ершов Е.В.</w:t>
      </w:r>
    </w:p>
    <w:p w14:paraId="397EF2A6"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w:t>
      </w:r>
      <w:r w:rsidRPr="00F93F63">
        <w:rPr>
          <w:rFonts w:ascii="Times New Roman" w:eastAsia="Times New Roman" w:hAnsi="Times New Roman" w:cs="Times New Roman"/>
          <w:color w:val="000000" w:themeColor="text1"/>
          <w:sz w:val="28"/>
          <w:szCs w:val="20"/>
          <w:u w:val="single"/>
          <w:lang w:eastAsia="ru-RU"/>
        </w:rPr>
        <w:t xml:space="preserve"> </w:t>
      </w:r>
      <w:r w:rsidRPr="00F93F63">
        <w:rPr>
          <w:rFonts w:ascii="Times New Roman" w:eastAsia="Times New Roman" w:hAnsi="Times New Roman" w:cs="Times New Roman"/>
          <w:color w:val="000000" w:themeColor="text1"/>
          <w:sz w:val="28"/>
          <w:szCs w:val="20"/>
          <w:u w:val="single"/>
          <w:lang w:eastAsia="ru-RU"/>
        </w:rPr>
        <w:tab/>
      </w:r>
      <w:r w:rsidRPr="00F93F63">
        <w:rPr>
          <w:rFonts w:ascii="Times New Roman" w:eastAsia="Times New Roman" w:hAnsi="Times New Roman" w:cs="Times New Roman"/>
          <w:color w:val="000000" w:themeColor="text1"/>
          <w:sz w:val="28"/>
          <w:szCs w:val="20"/>
          <w:lang w:eastAsia="ru-RU"/>
        </w:rPr>
        <w:t>»  ___________2024 г.</w:t>
      </w:r>
    </w:p>
    <w:p w14:paraId="562F96E1"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7ABC280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F578848"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7C13E46E" w14:textId="7BBE5DE8" w:rsidR="002510CC" w:rsidRPr="00F93F63" w:rsidRDefault="00F93F63"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Разработка</w:t>
      </w:r>
      <w:r w:rsidR="002510CC" w:rsidRPr="00F93F63">
        <w:rPr>
          <w:rFonts w:ascii="Times New Roman" w:eastAsia="Times New Roman" w:hAnsi="Times New Roman" w:cs="Times New Roman"/>
          <w:color w:val="000000" w:themeColor="text1"/>
          <w:sz w:val="28"/>
          <w:szCs w:val="20"/>
          <w:lang w:eastAsia="ru-RU"/>
        </w:rPr>
        <w:t xml:space="preserve"> </w:t>
      </w:r>
      <w:r w:rsidRPr="00F93F63">
        <w:rPr>
          <w:rFonts w:ascii="Times New Roman" w:eastAsia="Times New Roman" w:hAnsi="Times New Roman" w:cs="Times New Roman"/>
          <w:color w:val="000000" w:themeColor="text1"/>
          <w:sz w:val="28"/>
          <w:szCs w:val="20"/>
          <w:lang w:eastAsia="ru-RU"/>
        </w:rPr>
        <w:t>программного обеспечения «Стипендии ЧГУ»: серверная часть.</w:t>
      </w:r>
    </w:p>
    <w:p w14:paraId="222F4B98" w14:textId="1063A5A9"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Техническое задание на курсов</w:t>
      </w:r>
      <w:r w:rsidR="00F93F63" w:rsidRPr="00F93F63">
        <w:rPr>
          <w:rFonts w:ascii="Times New Roman" w:eastAsia="Times New Roman" w:hAnsi="Times New Roman" w:cs="Times New Roman"/>
          <w:color w:val="000000" w:themeColor="text1"/>
          <w:sz w:val="28"/>
          <w:szCs w:val="20"/>
          <w:lang w:eastAsia="ru-RU"/>
        </w:rPr>
        <w:t>ой проект</w:t>
      </w:r>
    </w:p>
    <w:p w14:paraId="0B73D4F9"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Листов 4</w:t>
      </w:r>
    </w:p>
    <w:p w14:paraId="75BE0442"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5B653D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0EBAF5F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57AA134"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C8722A1"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2748530E"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CA70E63"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4FDFBEAF" w14:textId="77777777" w:rsidR="002510CC" w:rsidRPr="00F93F63" w:rsidRDefault="002510CC" w:rsidP="002510CC">
      <w:pPr>
        <w:shd w:val="clear" w:color="auto" w:fill="FFFFFF"/>
        <w:spacing w:after="0" w:line="240" w:lineRule="auto"/>
        <w:ind w:left="4678"/>
        <w:rPr>
          <w:rFonts w:ascii="Times New Roman" w:eastAsia="Times New Roman" w:hAnsi="Times New Roman" w:cs="Times New Roman"/>
          <w:color w:val="000000" w:themeColor="text1"/>
          <w:sz w:val="28"/>
          <w:szCs w:val="28"/>
          <w:lang w:eastAsia="ru-RU"/>
        </w:rPr>
      </w:pPr>
      <w:r w:rsidRPr="00F93F63">
        <w:rPr>
          <w:rFonts w:ascii="Times New Roman" w:eastAsia="Times New Roman" w:hAnsi="Times New Roman" w:cs="Times New Roman"/>
          <w:color w:val="000000" w:themeColor="text1"/>
          <w:spacing w:val="-11"/>
          <w:sz w:val="28"/>
          <w:szCs w:val="28"/>
          <w:lang w:eastAsia="ru-RU"/>
        </w:rPr>
        <w:t xml:space="preserve">        Руководитель: доцент Селяничев О.Л.</w:t>
      </w:r>
    </w:p>
    <w:p w14:paraId="57AD1FAD" w14:textId="27A502DF" w:rsidR="008F6DC1" w:rsidRPr="00F93F63" w:rsidRDefault="002510CC" w:rsidP="002510CC">
      <w:pPr>
        <w:spacing w:after="0" w:line="240" w:lineRule="auto"/>
        <w:jc w:val="right"/>
        <w:rPr>
          <w:rFonts w:ascii="Times New Roman" w:eastAsia="Calibri" w:hAnsi="Times New Roman" w:cs="Times New Roman"/>
          <w:color w:val="000000" w:themeColor="text1"/>
          <w:sz w:val="28"/>
          <w:szCs w:val="28"/>
          <w:lang w:eastAsia="ru-RU"/>
        </w:rPr>
      </w:pP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t xml:space="preserve">Исполнитель: студент гр. </w:t>
      </w:r>
      <w:r w:rsidRPr="00F93F63">
        <w:rPr>
          <w:rFonts w:ascii="Times New Roman" w:eastAsia="Calibri" w:hAnsi="Times New Roman" w:cs="Times New Roman"/>
          <w:color w:val="000000" w:themeColor="text1"/>
          <w:sz w:val="28"/>
          <w:szCs w:val="28"/>
          <w:lang w:eastAsia="ru-RU"/>
        </w:rPr>
        <w:t>1ПИб-01-2оп-21</w:t>
      </w:r>
    </w:p>
    <w:p w14:paraId="55A32DCB" w14:textId="1DB5849C" w:rsidR="002510CC" w:rsidRPr="00F93F63" w:rsidRDefault="008F6DC1" w:rsidP="002510CC">
      <w:pPr>
        <w:spacing w:after="0" w:line="240" w:lineRule="auto"/>
        <w:jc w:val="right"/>
        <w:rPr>
          <w:rFonts w:ascii="Times New Roman" w:eastAsia="Calibri" w:hAnsi="Times New Roman" w:cs="Times New Roman"/>
          <w:color w:val="000000" w:themeColor="text1"/>
          <w:sz w:val="28"/>
          <w:szCs w:val="28"/>
          <w:lang w:eastAsia="ru-RU"/>
        </w:rPr>
      </w:pPr>
      <w:r w:rsidRPr="00F93F63">
        <w:rPr>
          <w:rFonts w:ascii="Times New Roman" w:eastAsia="Calibri" w:hAnsi="Times New Roman" w:cs="Times New Roman"/>
          <w:color w:val="000000" w:themeColor="text1"/>
          <w:sz w:val="28"/>
          <w:szCs w:val="28"/>
          <w:lang w:eastAsia="ru-RU"/>
        </w:rPr>
        <w:t>Ульянов Александр Сергеевич</w:t>
      </w:r>
    </w:p>
    <w:p w14:paraId="7020A600"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4"/>
          <w:szCs w:val="20"/>
          <w:lang w:eastAsia="ru-RU"/>
        </w:rPr>
      </w:pPr>
    </w:p>
    <w:p w14:paraId="2F8D455D"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59AAC1E6"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06DD687A"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3E095BC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081199B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2641AC9C"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4087B4F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13533FB"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6117E10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6C208FE6" w14:textId="68DE6120"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202</w:t>
      </w:r>
      <w:r w:rsidR="00E86E0D" w:rsidRPr="00F93F63">
        <w:rPr>
          <w:rFonts w:ascii="Times New Roman" w:eastAsia="Times New Roman" w:hAnsi="Times New Roman" w:cs="Times New Roman"/>
          <w:color w:val="000000" w:themeColor="text1"/>
          <w:sz w:val="28"/>
          <w:szCs w:val="20"/>
          <w:lang w:eastAsia="ru-RU"/>
        </w:rPr>
        <w:t>5</w:t>
      </w:r>
      <w:r w:rsidRPr="00F93F63">
        <w:rPr>
          <w:rFonts w:ascii="Times New Roman" w:eastAsia="Times New Roman" w:hAnsi="Times New Roman" w:cs="Times New Roman"/>
          <w:color w:val="000000" w:themeColor="text1"/>
          <w:sz w:val="28"/>
          <w:szCs w:val="20"/>
          <w:lang w:eastAsia="ru-RU"/>
        </w:rPr>
        <w:t xml:space="preserve"> г.</w:t>
      </w:r>
      <w:r w:rsidRPr="00F93F63">
        <w:rPr>
          <w:rFonts w:ascii="Times New Roman" w:eastAsia="Times New Roman" w:hAnsi="Times New Roman" w:cs="Times New Roman"/>
          <w:color w:val="000000" w:themeColor="text1"/>
          <w:sz w:val="28"/>
          <w:szCs w:val="28"/>
          <w:lang w:eastAsia="ru-RU"/>
        </w:rPr>
        <w:t xml:space="preserve"> </w:t>
      </w:r>
    </w:p>
    <w:p w14:paraId="6E5763BA" w14:textId="7F2A8603" w:rsidR="00F93F63" w:rsidRDefault="00F93F63" w:rsidP="00B449D7">
      <w:pPr>
        <w:pStyle w:val="af0"/>
        <w:spacing w:line="240" w:lineRule="auto"/>
        <w:ind w:firstLine="0"/>
        <w:rPr>
          <w:color w:val="000000" w:themeColor="text1"/>
        </w:rPr>
      </w:pPr>
      <w:r w:rsidRPr="00F93F63">
        <w:rPr>
          <w:color w:val="000000" w:themeColor="text1"/>
        </w:rPr>
        <w:lastRenderedPageBreak/>
        <w:t>Введение</w:t>
      </w:r>
    </w:p>
    <w:p w14:paraId="4220E4A5" w14:textId="77777777" w:rsidR="00B449D7" w:rsidRDefault="00B449D7" w:rsidP="00B449D7">
      <w:pPr>
        <w:spacing w:after="0" w:line="240" w:lineRule="auto"/>
        <w:ind w:firstLine="425"/>
        <w:jc w:val="both"/>
        <w:rPr>
          <w:rFonts w:ascii="Times New Roman" w:hAnsi="Times New Roman" w:cs="Times New Roman"/>
          <w:color w:val="000000" w:themeColor="text1"/>
          <w:sz w:val="28"/>
          <w:szCs w:val="28"/>
        </w:rPr>
      </w:pPr>
    </w:p>
    <w:p w14:paraId="0961CEB0" w14:textId="594EE12A" w:rsidR="00F93F63" w:rsidRDefault="00F93F63" w:rsidP="00B449D7">
      <w:pPr>
        <w:spacing w:after="0" w:line="24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В рамках</w:t>
      </w:r>
      <w:bookmarkStart w:id="29" w:name="_Hlk190188185"/>
      <w:bookmarkStart w:id="30" w:name="_Hlk190188203"/>
      <w:r w:rsidRPr="00F93F63">
        <w:rPr>
          <w:rFonts w:ascii="Times New Roman" w:hAnsi="Times New Roman" w:cs="Times New Roman"/>
          <w:color w:val="000000" w:themeColor="text1"/>
          <w:sz w:val="28"/>
          <w:szCs w:val="28"/>
        </w:rPr>
        <w:t xml:space="preserve"> </w:t>
      </w:r>
      <w:bookmarkEnd w:id="29"/>
      <w:bookmarkEnd w:id="30"/>
      <w:r w:rsidRPr="00F93F63">
        <w:rPr>
          <w:rFonts w:ascii="Times New Roman" w:hAnsi="Times New Roman" w:cs="Times New Roman"/>
          <w:color w:val="000000" w:themeColor="text1"/>
          <w:sz w:val="28"/>
          <w:szCs w:val="28"/>
        </w:rPr>
        <w:t xml:space="preserve">курсового проекта планируется разработать программное обеспечение, которое </w:t>
      </w:r>
      <w:r w:rsidR="00553C59" w:rsidRPr="00677798">
        <w:rPr>
          <w:rFonts w:ascii="Times New Roman" w:hAnsi="Times New Roman" w:cs="Times New Roman"/>
          <w:sz w:val="28"/>
          <w:szCs w:val="28"/>
        </w:rPr>
        <w:t>ускорит</w:t>
      </w:r>
      <w:r w:rsidRPr="00677798">
        <w:rPr>
          <w:rFonts w:ascii="Times New Roman" w:hAnsi="Times New Roman" w:cs="Times New Roman"/>
          <w:sz w:val="28"/>
          <w:szCs w:val="28"/>
        </w:rPr>
        <w:t xml:space="preserve"> процесс подачи и обработки заявлений на повышенную стипендию. Цель проекта — ускорить выполнение </w:t>
      </w:r>
      <w:r w:rsidRPr="00F93F63">
        <w:rPr>
          <w:rFonts w:ascii="Times New Roman" w:hAnsi="Times New Roman" w:cs="Times New Roman"/>
          <w:color w:val="000000" w:themeColor="text1"/>
          <w:sz w:val="28"/>
          <w:szCs w:val="28"/>
        </w:rPr>
        <w:t>задач и сократить объем ручной работы, повышая общую эффективность и автоматизируя ключевые этапы процедуры.</w:t>
      </w:r>
    </w:p>
    <w:p w14:paraId="1D092197" w14:textId="77777777" w:rsidR="00B449D7" w:rsidRDefault="00B449D7" w:rsidP="00B449D7">
      <w:pPr>
        <w:spacing w:after="0" w:line="240" w:lineRule="auto"/>
        <w:ind w:firstLine="425"/>
        <w:jc w:val="both"/>
        <w:rPr>
          <w:rFonts w:ascii="Times New Roman" w:hAnsi="Times New Roman" w:cs="Times New Roman"/>
          <w:color w:val="000000" w:themeColor="text1"/>
          <w:sz w:val="28"/>
          <w:szCs w:val="28"/>
        </w:rPr>
      </w:pPr>
    </w:p>
    <w:p w14:paraId="0842F987" w14:textId="77777777" w:rsidR="00F93F63" w:rsidRPr="00F93F63" w:rsidRDefault="00F93F63" w:rsidP="00B449D7">
      <w:pPr>
        <w:pStyle w:val="af0"/>
        <w:numPr>
          <w:ilvl w:val="0"/>
          <w:numId w:val="30"/>
        </w:numPr>
        <w:spacing w:line="240" w:lineRule="auto"/>
        <w:ind w:left="0" w:firstLine="0"/>
        <w:rPr>
          <w:color w:val="000000" w:themeColor="text1"/>
        </w:rPr>
      </w:pPr>
      <w:r w:rsidRPr="00F93F63">
        <w:rPr>
          <w:color w:val="000000" w:themeColor="text1"/>
        </w:rPr>
        <w:t>Основание для разработки</w:t>
      </w:r>
    </w:p>
    <w:p w14:paraId="0F66A8D3" w14:textId="77777777" w:rsidR="00F422F6" w:rsidRDefault="00F422F6" w:rsidP="00B449D7">
      <w:pPr>
        <w:pStyle w:val="af0"/>
        <w:spacing w:line="240" w:lineRule="auto"/>
        <w:rPr>
          <w:color w:val="000000" w:themeColor="text1"/>
        </w:rPr>
      </w:pPr>
    </w:p>
    <w:p w14:paraId="0C6B5D61" w14:textId="35791D70" w:rsidR="00F93F63" w:rsidRPr="00F93F63" w:rsidRDefault="00F93F63" w:rsidP="00B449D7">
      <w:pPr>
        <w:pStyle w:val="af0"/>
        <w:spacing w:line="240" w:lineRule="auto"/>
        <w:rPr>
          <w:color w:val="000000" w:themeColor="text1"/>
        </w:rPr>
      </w:pPr>
      <w:r w:rsidRPr="00F93F63">
        <w:rPr>
          <w:color w:val="000000" w:themeColor="text1"/>
        </w:rPr>
        <w:t xml:space="preserve">Основанием для разработки является задание на курсовой проект, выданное на кафедре МПО ЭВМ </w:t>
      </w:r>
      <w:r w:rsidRPr="00B449D7">
        <w:t>Череповецк</w:t>
      </w:r>
      <w:r w:rsidR="00B449D7" w:rsidRPr="00B449D7">
        <w:t>ого</w:t>
      </w:r>
      <w:r w:rsidRPr="00B449D7">
        <w:t xml:space="preserve"> </w:t>
      </w:r>
      <w:r w:rsidR="00B449D7" w:rsidRPr="00B449D7">
        <w:t>г</w:t>
      </w:r>
      <w:r w:rsidRPr="00B449D7">
        <w:t>осударственн</w:t>
      </w:r>
      <w:r w:rsidR="00B449D7" w:rsidRPr="00B449D7">
        <w:t xml:space="preserve">ого </w:t>
      </w:r>
      <w:r w:rsidR="00B449D7">
        <w:rPr>
          <w:color w:val="000000" w:themeColor="text1"/>
        </w:rPr>
        <w:t>у</w:t>
      </w:r>
      <w:r w:rsidRPr="00F93F63">
        <w:rPr>
          <w:color w:val="000000" w:themeColor="text1"/>
        </w:rPr>
        <w:t>ниверситет</w:t>
      </w:r>
      <w:r w:rsidR="00B449D7">
        <w:rPr>
          <w:color w:val="000000" w:themeColor="text1"/>
        </w:rPr>
        <w:t>а</w:t>
      </w:r>
      <w:r w:rsidRPr="00F93F63">
        <w:rPr>
          <w:color w:val="000000" w:themeColor="text1"/>
        </w:rPr>
        <w:t xml:space="preserve"> по заказу УИТ ЧГУ.</w:t>
      </w:r>
    </w:p>
    <w:p w14:paraId="0DEA0199" w14:textId="77777777" w:rsidR="00F93F63" w:rsidRPr="00F93F63" w:rsidRDefault="00F93F63" w:rsidP="00B449D7">
      <w:pPr>
        <w:pStyle w:val="af2"/>
        <w:ind w:firstLine="357"/>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Дата утверждения: 10.02.2025 года.</w:t>
      </w:r>
    </w:p>
    <w:p w14:paraId="654BF643" w14:textId="77777777" w:rsidR="00F93F63" w:rsidRPr="00F93F63" w:rsidRDefault="00F93F63" w:rsidP="00B449D7">
      <w:pPr>
        <w:pStyle w:val="af2"/>
        <w:ind w:firstLine="357"/>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Наименование темы разработки:</w:t>
      </w:r>
      <w:r w:rsidRPr="00F93F63">
        <w:rPr>
          <w:rFonts w:ascii="Times New Roman" w:eastAsia="Times New Roman" w:hAnsi="Times New Roman" w:cs="Times New Roman"/>
          <w:color w:val="000000" w:themeColor="text1"/>
          <w:sz w:val="28"/>
          <w:szCs w:val="28"/>
          <w:lang w:eastAsia="ru-RU"/>
        </w:rPr>
        <w:t xml:space="preserve"> </w:t>
      </w:r>
      <w:r w:rsidRPr="00F93F63">
        <w:rPr>
          <w:rFonts w:ascii="Times New Roman" w:hAnsi="Times New Roman" w:cs="Times New Roman"/>
          <w:color w:val="000000" w:themeColor="text1"/>
          <w:sz w:val="28"/>
          <w:szCs w:val="20"/>
        </w:rPr>
        <w:t>Разработка программного обеспечения «Стипендии ЧГУ»: серверная часть</w:t>
      </w:r>
      <w:r w:rsidRPr="00F93F63">
        <w:rPr>
          <w:rFonts w:ascii="Times New Roman" w:eastAsia="Times New Roman" w:hAnsi="Times New Roman" w:cs="Times New Roman"/>
          <w:color w:val="000000" w:themeColor="text1"/>
          <w:sz w:val="28"/>
          <w:szCs w:val="28"/>
          <w:lang w:eastAsia="ru-RU"/>
        </w:rPr>
        <w:t>.</w:t>
      </w:r>
    </w:p>
    <w:p w14:paraId="2E336493" w14:textId="77777777" w:rsidR="00F93F63" w:rsidRPr="00F93F63" w:rsidRDefault="00F93F63" w:rsidP="00B449D7">
      <w:pPr>
        <w:pStyle w:val="af0"/>
        <w:spacing w:line="240" w:lineRule="auto"/>
        <w:rPr>
          <w:color w:val="000000" w:themeColor="text1"/>
        </w:rPr>
      </w:pPr>
    </w:p>
    <w:p w14:paraId="04A61507" w14:textId="77777777" w:rsidR="00F93F63" w:rsidRPr="00F93F63" w:rsidRDefault="00F93F63" w:rsidP="00B449D7">
      <w:pPr>
        <w:pStyle w:val="af0"/>
        <w:numPr>
          <w:ilvl w:val="0"/>
          <w:numId w:val="30"/>
        </w:numPr>
        <w:spacing w:line="240" w:lineRule="auto"/>
        <w:ind w:left="0" w:firstLine="0"/>
        <w:rPr>
          <w:color w:val="000000" w:themeColor="text1"/>
        </w:rPr>
      </w:pPr>
      <w:r w:rsidRPr="00F93F63">
        <w:rPr>
          <w:color w:val="000000" w:themeColor="text1"/>
        </w:rPr>
        <w:t>Назначение разработки</w:t>
      </w:r>
    </w:p>
    <w:p w14:paraId="669F4391" w14:textId="13589C0C" w:rsidR="00F93F63" w:rsidRDefault="00F93F63" w:rsidP="00B449D7">
      <w:pPr>
        <w:pStyle w:val="af2"/>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Разрабатываемое программное обеспечение предназначено для автоматизации процесса подачи и обработки заявлений на повышенную стипендию. Система позволит сократить время обработки заявок, минимизировать количество ошибок при ручной обработке и обеспечить упрощенное взаимодействие между студентами и администрацией учебного заведения. Автоматизация ключевых этапов подачи заявлений позволит улучшить контроль за процессом и повысить оперативность принятия решений.</w:t>
      </w:r>
    </w:p>
    <w:p w14:paraId="49672338" w14:textId="77777777" w:rsidR="00F422F6" w:rsidRPr="00E438E1" w:rsidRDefault="00F422F6" w:rsidP="00B449D7">
      <w:pPr>
        <w:pStyle w:val="af2"/>
        <w:tabs>
          <w:tab w:val="left" w:pos="1400"/>
        </w:tabs>
        <w:ind w:firstLine="425"/>
        <w:jc w:val="both"/>
        <w:rPr>
          <w:rFonts w:ascii="Times New Roman" w:hAnsi="Times New Roman" w:cs="Times New Roman"/>
          <w:color w:val="000000" w:themeColor="text1"/>
          <w:sz w:val="28"/>
          <w:szCs w:val="28"/>
        </w:rPr>
      </w:pPr>
    </w:p>
    <w:p w14:paraId="4601E869" w14:textId="7DF195D7" w:rsidR="00B449D7" w:rsidRDefault="00F93F63" w:rsidP="00B449D7">
      <w:pPr>
        <w:pStyle w:val="af0"/>
        <w:numPr>
          <w:ilvl w:val="0"/>
          <w:numId w:val="30"/>
        </w:numPr>
        <w:spacing w:line="240" w:lineRule="auto"/>
        <w:ind w:left="0" w:firstLine="0"/>
        <w:rPr>
          <w:color w:val="000000" w:themeColor="text1"/>
        </w:rPr>
      </w:pPr>
      <w:r w:rsidRPr="00F93F63">
        <w:rPr>
          <w:color w:val="000000" w:themeColor="text1"/>
        </w:rPr>
        <w:t>Требования к программе</w:t>
      </w:r>
    </w:p>
    <w:p w14:paraId="18C1863E" w14:textId="77777777" w:rsidR="00B449D7" w:rsidRPr="00B449D7" w:rsidRDefault="00B449D7" w:rsidP="00B449D7">
      <w:pPr>
        <w:pStyle w:val="af0"/>
        <w:spacing w:line="240" w:lineRule="auto"/>
        <w:ind w:firstLine="0"/>
        <w:rPr>
          <w:color w:val="000000" w:themeColor="text1"/>
        </w:rPr>
      </w:pPr>
    </w:p>
    <w:p w14:paraId="400AD785" w14:textId="5AD32139" w:rsidR="00F93F63" w:rsidRPr="00F93F63" w:rsidRDefault="00F93F63" w:rsidP="00B449D7">
      <w:pPr>
        <w:pStyle w:val="af0"/>
        <w:numPr>
          <w:ilvl w:val="1"/>
          <w:numId w:val="30"/>
        </w:numPr>
        <w:spacing w:line="240" w:lineRule="auto"/>
        <w:ind w:left="0" w:firstLine="284"/>
        <w:rPr>
          <w:color w:val="000000" w:themeColor="text1"/>
        </w:rPr>
      </w:pPr>
      <w:r w:rsidRPr="00F93F63">
        <w:rPr>
          <w:color w:val="000000" w:themeColor="text1"/>
        </w:rPr>
        <w:t>Требования к</w:t>
      </w:r>
      <w:r w:rsidR="00F422F6">
        <w:rPr>
          <w:color w:val="000000" w:themeColor="text1"/>
        </w:rPr>
        <w:t xml:space="preserve"> функциональным характеристикам</w:t>
      </w:r>
    </w:p>
    <w:p w14:paraId="7AFACF85" w14:textId="77777777" w:rsidR="00F93F63" w:rsidRPr="00F93F63" w:rsidRDefault="00F93F63" w:rsidP="00B449D7">
      <w:pPr>
        <w:pStyle w:val="af0"/>
        <w:spacing w:line="240" w:lineRule="auto"/>
        <w:rPr>
          <w:color w:val="000000" w:themeColor="text1"/>
        </w:rPr>
      </w:pPr>
    </w:p>
    <w:p w14:paraId="02F82917" w14:textId="1587FBF7" w:rsidR="00F93F63" w:rsidRPr="00F93F63" w:rsidRDefault="00F93F63" w:rsidP="00B449D7">
      <w:pPr>
        <w:pStyle w:val="af0"/>
        <w:spacing w:line="240" w:lineRule="auto"/>
        <w:rPr>
          <w:color w:val="000000" w:themeColor="text1"/>
        </w:rPr>
      </w:pPr>
      <w:r w:rsidRPr="00F93F63">
        <w:rPr>
          <w:color w:val="000000" w:themeColor="text1"/>
        </w:rPr>
        <w:t>Программное обеспечение должно выполнять следующие функции</w:t>
      </w:r>
      <w:r w:rsidR="00F422F6">
        <w:rPr>
          <w:color w:val="000000" w:themeColor="text1"/>
        </w:rPr>
        <w:t>,</w:t>
      </w:r>
      <w:r w:rsidRPr="00F93F63">
        <w:rPr>
          <w:color w:val="000000" w:themeColor="text1"/>
        </w:rPr>
        <w:t xml:space="preserve"> описанные ниже.</w:t>
      </w:r>
    </w:p>
    <w:p w14:paraId="054D0FEE" w14:textId="77777777" w:rsidR="00F93F63" w:rsidRPr="00F93F63" w:rsidRDefault="00F93F63" w:rsidP="00B449D7">
      <w:pPr>
        <w:pStyle w:val="af0"/>
        <w:numPr>
          <w:ilvl w:val="0"/>
          <w:numId w:val="20"/>
        </w:numPr>
        <w:spacing w:line="240" w:lineRule="auto"/>
        <w:rPr>
          <w:color w:val="000000" w:themeColor="text1"/>
        </w:rPr>
      </w:pPr>
      <w:r w:rsidRPr="00F93F63">
        <w:rPr>
          <w:color w:val="000000" w:themeColor="text1"/>
        </w:rPr>
        <w:t>Авторизация пользователя и применение роли: студент, проверяющий, жюри, администратор.</w:t>
      </w:r>
    </w:p>
    <w:p w14:paraId="7868D641" w14:textId="77777777" w:rsidR="00F93F63" w:rsidRPr="00F93F63" w:rsidRDefault="00F93F63" w:rsidP="00B449D7">
      <w:pPr>
        <w:pStyle w:val="af0"/>
        <w:numPr>
          <w:ilvl w:val="0"/>
          <w:numId w:val="20"/>
        </w:numPr>
        <w:spacing w:line="240" w:lineRule="auto"/>
        <w:rPr>
          <w:color w:val="000000" w:themeColor="text1"/>
        </w:rPr>
      </w:pPr>
      <w:r w:rsidRPr="00F93F63">
        <w:rPr>
          <w:color w:val="000000" w:themeColor="text1"/>
        </w:rPr>
        <w:t>Предоставлять доступ для заполнения заявления, в котором необходимо заполнить данные по направлениям: общие сведени</w:t>
      </w:r>
      <w:r w:rsidRPr="00F422F6">
        <w:rPr>
          <w:color w:val="FF0000"/>
        </w:rPr>
        <w:t>е</w:t>
      </w:r>
      <w:r w:rsidRPr="00F93F63">
        <w:rPr>
          <w:color w:val="000000" w:themeColor="text1"/>
        </w:rPr>
        <w:t>, спорт, учеба, культура и творчество, наука, общественная деятельность. Ниже приведены поля для каждого направления:</w:t>
      </w:r>
    </w:p>
    <w:p w14:paraId="68F086AB" w14:textId="5103BB1F" w:rsidR="00F93F63" w:rsidRPr="00F93F63" w:rsidRDefault="00F93F63" w:rsidP="00B449D7">
      <w:pPr>
        <w:pStyle w:val="af0"/>
        <w:spacing w:line="240" w:lineRule="auto"/>
        <w:ind w:left="720"/>
        <w:rPr>
          <w:color w:val="000000" w:themeColor="text1"/>
        </w:rPr>
      </w:pPr>
      <w:r w:rsidRPr="00F93F63">
        <w:rPr>
          <w:color w:val="000000" w:themeColor="text1"/>
        </w:rPr>
        <w:t>1. Общие сведения</w:t>
      </w:r>
    </w:p>
    <w:p w14:paraId="6E6B43FB"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ФИО (студента)</w:t>
      </w:r>
    </w:p>
    <w:p w14:paraId="241BE9AC"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Группа</w:t>
      </w:r>
    </w:p>
    <w:p w14:paraId="5DE03E21"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Контактный телефон</w:t>
      </w:r>
    </w:p>
    <w:p w14:paraId="7EBC5F3C"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Электронная почта</w:t>
      </w:r>
    </w:p>
    <w:p w14:paraId="1B9E8C8A"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lastRenderedPageBreak/>
        <w:t>Направление подготовки</w:t>
      </w:r>
    </w:p>
    <w:p w14:paraId="2C825AD5"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Курс</w:t>
      </w:r>
    </w:p>
    <w:p w14:paraId="1FE368E9"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Уровень подготовки (бакалавриат/магистратура/специалитет)</w:t>
      </w:r>
    </w:p>
    <w:p w14:paraId="723C69B7"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Средний балл за предыдущую сессию</w:t>
      </w:r>
    </w:p>
    <w:p w14:paraId="12B07EBB" w14:textId="77777777" w:rsidR="00F93F63" w:rsidRPr="00F93F63" w:rsidRDefault="00F93F63" w:rsidP="00B449D7">
      <w:pPr>
        <w:pStyle w:val="af0"/>
        <w:numPr>
          <w:ilvl w:val="0"/>
          <w:numId w:val="24"/>
        </w:numPr>
        <w:spacing w:line="240" w:lineRule="auto"/>
        <w:rPr>
          <w:color w:val="000000" w:themeColor="text1"/>
        </w:rPr>
      </w:pPr>
      <w:r w:rsidRPr="00F93F63">
        <w:rPr>
          <w:color w:val="000000" w:themeColor="text1"/>
        </w:rPr>
        <w:t>Дата подачи заявления</w:t>
      </w:r>
    </w:p>
    <w:p w14:paraId="17FA791E" w14:textId="77777777" w:rsidR="00F93F63" w:rsidRPr="00F93F63" w:rsidRDefault="00F93F63" w:rsidP="00B449D7">
      <w:pPr>
        <w:pStyle w:val="af0"/>
        <w:spacing w:line="240" w:lineRule="auto"/>
        <w:ind w:left="720"/>
        <w:rPr>
          <w:color w:val="000000" w:themeColor="text1"/>
        </w:rPr>
      </w:pPr>
      <w:r w:rsidRPr="00F93F63">
        <w:rPr>
          <w:color w:val="000000" w:themeColor="text1"/>
        </w:rPr>
        <w:t>2. Поля для направления "Учеба":</w:t>
      </w:r>
    </w:p>
    <w:p w14:paraId="7F053BAD"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Название мероприятия</w:t>
      </w:r>
    </w:p>
    <w:p w14:paraId="06CF5C81"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Дата проведения</w:t>
      </w:r>
    </w:p>
    <w:p w14:paraId="5C1C6FB1"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Организатор</w:t>
      </w:r>
    </w:p>
    <w:p w14:paraId="49F5C74C"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Форма участия (очная/заочная)</w:t>
      </w:r>
    </w:p>
    <w:p w14:paraId="74EB7AF5"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Вид мероприятия (олимпиада, конкурс и т. д.)</w:t>
      </w:r>
    </w:p>
    <w:p w14:paraId="08D90CBB"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Достижения (место, награда)</w:t>
      </w:r>
    </w:p>
    <w:p w14:paraId="09CA2200" w14:textId="77777777" w:rsidR="00F93F63" w:rsidRPr="00F93F63" w:rsidRDefault="00F93F63" w:rsidP="00B449D7">
      <w:pPr>
        <w:pStyle w:val="af0"/>
        <w:numPr>
          <w:ilvl w:val="0"/>
          <w:numId w:val="25"/>
        </w:numPr>
        <w:spacing w:line="240" w:lineRule="auto"/>
        <w:rPr>
          <w:color w:val="000000" w:themeColor="text1"/>
        </w:rPr>
      </w:pPr>
      <w:r w:rsidRPr="00F93F63">
        <w:rPr>
          <w:color w:val="000000" w:themeColor="text1"/>
        </w:rPr>
        <w:t>Подтверждающий документ (возможность прикрепления файла)</w:t>
      </w:r>
    </w:p>
    <w:p w14:paraId="2A871917" w14:textId="77777777" w:rsidR="00F93F63" w:rsidRPr="00F93F63" w:rsidRDefault="00F93F63" w:rsidP="00B449D7">
      <w:pPr>
        <w:pStyle w:val="af0"/>
        <w:spacing w:line="240" w:lineRule="auto"/>
        <w:ind w:left="720"/>
        <w:rPr>
          <w:color w:val="000000" w:themeColor="text1"/>
        </w:rPr>
      </w:pPr>
      <w:r w:rsidRPr="00F93F63">
        <w:rPr>
          <w:color w:val="000000" w:themeColor="text1"/>
        </w:rPr>
        <w:t>3. Поля для направления "Наука":</w:t>
      </w:r>
    </w:p>
    <w:p w14:paraId="1BDA5EF3"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Наименование научного мероприятия</w:t>
      </w:r>
    </w:p>
    <w:p w14:paraId="237950B8"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Дата и место проведения</w:t>
      </w:r>
    </w:p>
    <w:p w14:paraId="001A5E6A"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Тип мероприятия (конференция, конкурс научных работ)</w:t>
      </w:r>
    </w:p>
    <w:p w14:paraId="0EA4CB7F" w14:textId="7461F7F5"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 xml:space="preserve">Уровень (международный, всероссийский, региональный и </w:t>
      </w:r>
      <w:r w:rsidRPr="00B449D7">
        <w:t>т.д.)</w:t>
      </w:r>
    </w:p>
    <w:p w14:paraId="631F8973"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Наименование работы/проекта</w:t>
      </w:r>
    </w:p>
    <w:p w14:paraId="4BE8DF78"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Результат участия (доклад, публикация, награда)</w:t>
      </w:r>
    </w:p>
    <w:p w14:paraId="3FD1D0B7" w14:textId="77777777" w:rsidR="00F93F63" w:rsidRPr="00F93F63" w:rsidRDefault="00F93F63" w:rsidP="00B449D7">
      <w:pPr>
        <w:pStyle w:val="af0"/>
        <w:numPr>
          <w:ilvl w:val="0"/>
          <w:numId w:val="26"/>
        </w:numPr>
        <w:spacing w:line="240" w:lineRule="auto"/>
        <w:rPr>
          <w:color w:val="000000" w:themeColor="text1"/>
        </w:rPr>
      </w:pPr>
      <w:r w:rsidRPr="00F93F63">
        <w:rPr>
          <w:color w:val="000000" w:themeColor="text1"/>
        </w:rPr>
        <w:t>Подтверждающий документ</w:t>
      </w:r>
    </w:p>
    <w:p w14:paraId="6F40D950" w14:textId="77777777" w:rsidR="00F93F63" w:rsidRPr="00F93F63" w:rsidRDefault="00F93F63" w:rsidP="00B449D7">
      <w:pPr>
        <w:pStyle w:val="af0"/>
        <w:spacing w:line="240" w:lineRule="auto"/>
        <w:ind w:left="720"/>
        <w:rPr>
          <w:color w:val="000000" w:themeColor="text1"/>
        </w:rPr>
      </w:pPr>
      <w:r w:rsidRPr="00F93F63">
        <w:rPr>
          <w:color w:val="000000" w:themeColor="text1"/>
        </w:rPr>
        <w:t>4. Поля для направления "Общественная деятельность":</w:t>
      </w:r>
    </w:p>
    <w:p w14:paraId="25DDD44A"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Вид деятельности (организация мероприятий, участие в волонтерских акциях и т. д.)</w:t>
      </w:r>
    </w:p>
    <w:p w14:paraId="4A25E908"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Название проекта/мероприятия</w:t>
      </w:r>
    </w:p>
    <w:p w14:paraId="2B69C30E"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Дата участия</w:t>
      </w:r>
    </w:p>
    <w:p w14:paraId="136CC030"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Роль в мероприятии (организатор, участник и т. д.)</w:t>
      </w:r>
    </w:p>
    <w:p w14:paraId="4E15AB95"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Результат (благодарственное письмо, сертификат, диплом)</w:t>
      </w:r>
    </w:p>
    <w:p w14:paraId="30644B2C" w14:textId="77777777" w:rsidR="00F93F63" w:rsidRPr="00F93F63" w:rsidRDefault="00F93F63" w:rsidP="00B449D7">
      <w:pPr>
        <w:pStyle w:val="af0"/>
        <w:numPr>
          <w:ilvl w:val="0"/>
          <w:numId w:val="27"/>
        </w:numPr>
        <w:spacing w:line="240" w:lineRule="auto"/>
        <w:rPr>
          <w:color w:val="000000" w:themeColor="text1"/>
        </w:rPr>
      </w:pPr>
      <w:r w:rsidRPr="00F93F63">
        <w:rPr>
          <w:color w:val="000000" w:themeColor="text1"/>
        </w:rPr>
        <w:t>Подтверждающий документ</w:t>
      </w:r>
    </w:p>
    <w:p w14:paraId="12A49ADF" w14:textId="77777777" w:rsidR="00F93F63" w:rsidRPr="00F93F63" w:rsidRDefault="00F93F63" w:rsidP="00B449D7">
      <w:pPr>
        <w:pStyle w:val="af0"/>
        <w:spacing w:line="240" w:lineRule="auto"/>
        <w:ind w:left="720"/>
        <w:rPr>
          <w:color w:val="000000" w:themeColor="text1"/>
        </w:rPr>
      </w:pPr>
      <w:r w:rsidRPr="00F93F63">
        <w:rPr>
          <w:color w:val="000000" w:themeColor="text1"/>
        </w:rPr>
        <w:t>5. Поля для направления "Культура и творчество":</w:t>
      </w:r>
    </w:p>
    <w:p w14:paraId="4FD62637" w14:textId="77777777" w:rsidR="00F93F63" w:rsidRPr="00F93F63" w:rsidRDefault="00F93F63" w:rsidP="00B449D7">
      <w:pPr>
        <w:pStyle w:val="af0"/>
        <w:numPr>
          <w:ilvl w:val="0"/>
          <w:numId w:val="28"/>
        </w:numPr>
        <w:tabs>
          <w:tab w:val="num" w:pos="1418"/>
        </w:tabs>
        <w:spacing w:line="240" w:lineRule="auto"/>
        <w:ind w:left="1778"/>
        <w:rPr>
          <w:color w:val="000000" w:themeColor="text1"/>
        </w:rPr>
      </w:pPr>
      <w:r w:rsidRPr="00F93F63">
        <w:rPr>
          <w:color w:val="000000" w:themeColor="text1"/>
        </w:rPr>
        <w:t>Название творческого мероприятия</w:t>
      </w:r>
    </w:p>
    <w:p w14:paraId="6584F793" w14:textId="77777777" w:rsidR="00F93F63" w:rsidRPr="00F93F63" w:rsidRDefault="00F93F63" w:rsidP="00B449D7">
      <w:pPr>
        <w:pStyle w:val="af0"/>
        <w:numPr>
          <w:ilvl w:val="0"/>
          <w:numId w:val="28"/>
        </w:numPr>
        <w:tabs>
          <w:tab w:val="num" w:pos="1418"/>
        </w:tabs>
        <w:spacing w:line="240" w:lineRule="auto"/>
        <w:ind w:left="1778"/>
        <w:rPr>
          <w:color w:val="000000" w:themeColor="text1"/>
        </w:rPr>
      </w:pPr>
      <w:r w:rsidRPr="00F93F63">
        <w:rPr>
          <w:color w:val="000000" w:themeColor="text1"/>
        </w:rPr>
        <w:t>Дата и место проведения</w:t>
      </w:r>
    </w:p>
    <w:p w14:paraId="391ABC50" w14:textId="77777777" w:rsidR="00F93F63" w:rsidRPr="00F93F63" w:rsidRDefault="00F93F63" w:rsidP="00B449D7">
      <w:pPr>
        <w:pStyle w:val="af0"/>
        <w:numPr>
          <w:ilvl w:val="0"/>
          <w:numId w:val="28"/>
        </w:numPr>
        <w:tabs>
          <w:tab w:val="num" w:pos="1418"/>
        </w:tabs>
        <w:spacing w:line="240" w:lineRule="auto"/>
        <w:ind w:left="1778"/>
        <w:rPr>
          <w:color w:val="000000" w:themeColor="text1"/>
        </w:rPr>
      </w:pPr>
      <w:r w:rsidRPr="00F93F63">
        <w:rPr>
          <w:color w:val="000000" w:themeColor="text1"/>
        </w:rPr>
        <w:t>Тип участия (индивидуальное/групповое)</w:t>
      </w:r>
    </w:p>
    <w:p w14:paraId="51B710D8" w14:textId="77777777" w:rsidR="00F93F63" w:rsidRPr="00F93F63" w:rsidRDefault="00F93F63" w:rsidP="00B449D7">
      <w:pPr>
        <w:pStyle w:val="af0"/>
        <w:numPr>
          <w:ilvl w:val="0"/>
          <w:numId w:val="28"/>
        </w:numPr>
        <w:tabs>
          <w:tab w:val="num" w:pos="1418"/>
        </w:tabs>
        <w:spacing w:line="240" w:lineRule="auto"/>
        <w:ind w:left="1778"/>
        <w:rPr>
          <w:color w:val="000000" w:themeColor="text1"/>
        </w:rPr>
      </w:pPr>
      <w:r w:rsidRPr="00F93F63">
        <w:rPr>
          <w:color w:val="000000" w:themeColor="text1"/>
        </w:rPr>
        <w:t>Достижение (награда, участие, выступление)</w:t>
      </w:r>
    </w:p>
    <w:p w14:paraId="770E08C1" w14:textId="77777777" w:rsidR="00F93F63" w:rsidRPr="00F93F63" w:rsidRDefault="00F93F63" w:rsidP="00B449D7">
      <w:pPr>
        <w:pStyle w:val="af0"/>
        <w:numPr>
          <w:ilvl w:val="0"/>
          <w:numId w:val="28"/>
        </w:numPr>
        <w:tabs>
          <w:tab w:val="num" w:pos="1418"/>
        </w:tabs>
        <w:spacing w:line="240" w:lineRule="auto"/>
        <w:ind w:left="1778"/>
        <w:rPr>
          <w:color w:val="000000" w:themeColor="text1"/>
        </w:rPr>
      </w:pPr>
      <w:r w:rsidRPr="00F93F63">
        <w:rPr>
          <w:color w:val="000000" w:themeColor="text1"/>
        </w:rPr>
        <w:t>Подтверждающий документ</w:t>
      </w:r>
    </w:p>
    <w:p w14:paraId="7F92E13E" w14:textId="77777777" w:rsidR="00F93F63" w:rsidRPr="00F93F63" w:rsidRDefault="00F93F63" w:rsidP="00B449D7">
      <w:pPr>
        <w:pStyle w:val="af0"/>
        <w:spacing w:line="240" w:lineRule="auto"/>
        <w:ind w:left="720"/>
        <w:rPr>
          <w:color w:val="000000" w:themeColor="text1"/>
        </w:rPr>
      </w:pPr>
      <w:r w:rsidRPr="00F93F63">
        <w:rPr>
          <w:color w:val="000000" w:themeColor="text1"/>
        </w:rPr>
        <w:t>6. Поля для направления "Спорт":</w:t>
      </w:r>
    </w:p>
    <w:p w14:paraId="40D7FE6F" w14:textId="165FF4EC"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Вид спорта</w:t>
      </w:r>
      <w:r w:rsidR="00F422F6">
        <w:rPr>
          <w:color w:val="000000" w:themeColor="text1"/>
        </w:rPr>
        <w:t>;</w:t>
      </w:r>
    </w:p>
    <w:p w14:paraId="3948CC5B" w14:textId="0DB770B9"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Название спортивного мероприятия</w:t>
      </w:r>
      <w:r w:rsidR="00F422F6">
        <w:rPr>
          <w:color w:val="000000" w:themeColor="text1"/>
        </w:rPr>
        <w:t>;</w:t>
      </w:r>
    </w:p>
    <w:p w14:paraId="38D48558" w14:textId="77777777"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Дата и место проведения</w:t>
      </w:r>
    </w:p>
    <w:p w14:paraId="4C0C42FB" w14:textId="77777777"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Достижение (место, награда, участие)</w:t>
      </w:r>
    </w:p>
    <w:p w14:paraId="0D727200" w14:textId="667D6A40"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Уровень соревнований (международный, всероссийский и</w:t>
      </w:r>
      <w:r w:rsidRPr="00B449D7">
        <w:t xml:space="preserve"> т.д.)</w:t>
      </w:r>
    </w:p>
    <w:p w14:paraId="7A8C232B" w14:textId="6455AE80" w:rsidR="00F93F63" w:rsidRPr="00F93F63" w:rsidRDefault="00F93F63" w:rsidP="00B449D7">
      <w:pPr>
        <w:pStyle w:val="af0"/>
        <w:numPr>
          <w:ilvl w:val="0"/>
          <w:numId w:val="29"/>
        </w:numPr>
        <w:tabs>
          <w:tab w:val="num" w:pos="1418"/>
        </w:tabs>
        <w:spacing w:line="240" w:lineRule="auto"/>
        <w:ind w:left="1778"/>
        <w:rPr>
          <w:color w:val="000000" w:themeColor="text1"/>
        </w:rPr>
      </w:pPr>
      <w:r w:rsidRPr="00F93F63">
        <w:rPr>
          <w:color w:val="000000" w:themeColor="text1"/>
        </w:rPr>
        <w:t>Подтверждающий документ</w:t>
      </w:r>
      <w:r w:rsidR="00F422F6">
        <w:rPr>
          <w:color w:val="000000" w:themeColor="text1"/>
        </w:rPr>
        <w:t>.</w:t>
      </w:r>
    </w:p>
    <w:p w14:paraId="6D2E1929" w14:textId="77777777" w:rsidR="00F93F63" w:rsidRPr="00F93F63" w:rsidRDefault="00F93F63" w:rsidP="00B449D7">
      <w:pPr>
        <w:pStyle w:val="af0"/>
        <w:spacing w:line="240" w:lineRule="auto"/>
        <w:ind w:left="720" w:firstLine="0"/>
        <w:rPr>
          <w:color w:val="000000" w:themeColor="text1"/>
        </w:rPr>
      </w:pPr>
    </w:p>
    <w:p w14:paraId="37FE30A0" w14:textId="260EAC2F" w:rsidR="00B449D7" w:rsidRPr="00B449D7" w:rsidRDefault="00F93F63" w:rsidP="00B449D7">
      <w:pPr>
        <w:pStyle w:val="af0"/>
        <w:numPr>
          <w:ilvl w:val="0"/>
          <w:numId w:val="20"/>
        </w:numPr>
        <w:spacing w:line="240" w:lineRule="auto"/>
        <w:ind w:left="0" w:firstLine="709"/>
        <w:rPr>
          <w:color w:val="000000" w:themeColor="text1"/>
        </w:rPr>
      </w:pPr>
      <w:r w:rsidRPr="00F93F63">
        <w:rPr>
          <w:color w:val="000000" w:themeColor="text1"/>
        </w:rPr>
        <w:t>Заявление должно обладать одним из статусов: на проверке, ошибочно, проверено, одобрено, отклонено, конфликтное. Предусмотреть возможность изменять его в зависимости от этапа проверки</w:t>
      </w:r>
      <w:r w:rsidRPr="00F93F63">
        <w:rPr>
          <w:color w:val="000000" w:themeColor="text1"/>
          <w:lang w:val="en-US"/>
        </w:rPr>
        <w:t>.</w:t>
      </w:r>
    </w:p>
    <w:p w14:paraId="302CAE36" w14:textId="77777777" w:rsidR="00F93F63" w:rsidRPr="00F93F63" w:rsidRDefault="00F93F63" w:rsidP="00B449D7">
      <w:pPr>
        <w:pStyle w:val="af0"/>
        <w:numPr>
          <w:ilvl w:val="0"/>
          <w:numId w:val="20"/>
        </w:numPr>
        <w:spacing w:line="240" w:lineRule="auto"/>
        <w:ind w:left="0" w:firstLine="709"/>
        <w:rPr>
          <w:color w:val="000000" w:themeColor="text1"/>
        </w:rPr>
      </w:pPr>
      <w:r w:rsidRPr="00F93F63">
        <w:rPr>
          <w:color w:val="000000" w:themeColor="text1"/>
        </w:rPr>
        <w:t>В зависимости от роли пользователя, система должна предоставлять следующие функциональные возможности:</w:t>
      </w:r>
    </w:p>
    <w:p w14:paraId="3D2418FF" w14:textId="67D58E7F" w:rsidR="00F93F63" w:rsidRPr="00F93F63" w:rsidRDefault="00F93F63" w:rsidP="00B449D7">
      <w:pPr>
        <w:pStyle w:val="af0"/>
        <w:numPr>
          <w:ilvl w:val="0"/>
          <w:numId w:val="21"/>
        </w:numPr>
        <w:spacing w:line="240" w:lineRule="auto"/>
        <w:rPr>
          <w:color w:val="000000" w:themeColor="text1"/>
        </w:rPr>
      </w:pPr>
      <w:r w:rsidRPr="00F93F63">
        <w:rPr>
          <w:color w:val="000000" w:themeColor="text1"/>
        </w:rPr>
        <w:t>Студент:</w:t>
      </w:r>
    </w:p>
    <w:p w14:paraId="2CDFBE23" w14:textId="77777777" w:rsidR="00F93F63" w:rsidRPr="00F93F63" w:rsidRDefault="00F93F63" w:rsidP="00B449D7">
      <w:pPr>
        <w:pStyle w:val="af0"/>
        <w:numPr>
          <w:ilvl w:val="1"/>
          <w:numId w:val="21"/>
        </w:numPr>
        <w:spacing w:line="240" w:lineRule="auto"/>
        <w:ind w:left="1701"/>
        <w:rPr>
          <w:color w:val="000000" w:themeColor="text1"/>
        </w:rPr>
      </w:pPr>
      <w:r w:rsidRPr="00F93F63">
        <w:rPr>
          <w:color w:val="000000" w:themeColor="text1"/>
        </w:rPr>
        <w:t>просмотр своих ранее поданных заявлений и отслеживание их статуса;</w:t>
      </w:r>
    </w:p>
    <w:p w14:paraId="1E8E13D7" w14:textId="77777777" w:rsidR="00F93F63" w:rsidRPr="00F93F63" w:rsidRDefault="00F93F63" w:rsidP="00B449D7">
      <w:pPr>
        <w:pStyle w:val="af0"/>
        <w:numPr>
          <w:ilvl w:val="1"/>
          <w:numId w:val="21"/>
        </w:numPr>
        <w:spacing w:line="240" w:lineRule="auto"/>
        <w:ind w:left="1701"/>
        <w:rPr>
          <w:color w:val="000000" w:themeColor="text1"/>
        </w:rPr>
      </w:pPr>
      <w:r w:rsidRPr="00F93F63">
        <w:rPr>
          <w:color w:val="000000" w:themeColor="text1"/>
        </w:rPr>
        <w:t>заполнить/редактировать (до определенной даты) заявление на повышенную стипендию с возможностью прикрепления файлов и заполнения полей с информацией о себе и пройденных мероприятиях.</w:t>
      </w:r>
    </w:p>
    <w:p w14:paraId="4B9BF1C0" w14:textId="77777777" w:rsidR="00F93F63" w:rsidRPr="00F93F63" w:rsidRDefault="00F93F63" w:rsidP="00B449D7">
      <w:pPr>
        <w:pStyle w:val="af0"/>
        <w:numPr>
          <w:ilvl w:val="0"/>
          <w:numId w:val="21"/>
        </w:numPr>
        <w:spacing w:line="240" w:lineRule="auto"/>
        <w:rPr>
          <w:color w:val="000000" w:themeColor="text1"/>
        </w:rPr>
      </w:pPr>
      <w:r w:rsidRPr="00F93F63">
        <w:rPr>
          <w:color w:val="000000" w:themeColor="text1"/>
        </w:rPr>
        <w:t>Проверяющий:</w:t>
      </w:r>
    </w:p>
    <w:p w14:paraId="38963A01"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поставить оценку части заявления, выбранного из списка согласно своему направлению;</w:t>
      </w:r>
    </w:p>
    <w:p w14:paraId="763BF760"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посмотреть список заявлений на повышенную стипендию со статусом «на проверке», «проверено», «ошибочно»;</w:t>
      </w:r>
    </w:p>
    <w:p w14:paraId="758E14DC"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посмотреть часть выбранного из списка заявления, согласно своему направлению.</w:t>
      </w:r>
    </w:p>
    <w:p w14:paraId="66C326D8" w14:textId="77777777" w:rsidR="00F93F63" w:rsidRPr="00F93F63" w:rsidRDefault="00F93F63" w:rsidP="00B449D7">
      <w:pPr>
        <w:pStyle w:val="af0"/>
        <w:numPr>
          <w:ilvl w:val="0"/>
          <w:numId w:val="21"/>
        </w:numPr>
        <w:spacing w:line="240" w:lineRule="auto"/>
        <w:rPr>
          <w:color w:val="000000" w:themeColor="text1"/>
        </w:rPr>
      </w:pPr>
      <w:r w:rsidRPr="00F93F63">
        <w:rPr>
          <w:color w:val="000000" w:themeColor="text1"/>
        </w:rPr>
        <w:t>Жюри:</w:t>
      </w:r>
    </w:p>
    <w:p w14:paraId="67B60E19"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 xml:space="preserve"> одобрить/отклонить заявление выбранного из списка;</w:t>
      </w:r>
    </w:p>
    <w:p w14:paraId="4E47C8EC"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просмотреть список заявлений на повышенную стипендию со статусом «проверено», «одобрено», «конфликтное»;</w:t>
      </w:r>
    </w:p>
    <w:p w14:paraId="32F3D888" w14:textId="77777777" w:rsidR="00F93F63" w:rsidRPr="00F93F63" w:rsidRDefault="00F93F63" w:rsidP="00B449D7">
      <w:pPr>
        <w:pStyle w:val="af0"/>
        <w:numPr>
          <w:ilvl w:val="1"/>
          <w:numId w:val="21"/>
        </w:numPr>
        <w:spacing w:line="240" w:lineRule="auto"/>
        <w:rPr>
          <w:color w:val="000000" w:themeColor="text1"/>
        </w:rPr>
      </w:pPr>
      <w:r w:rsidRPr="00F93F63">
        <w:rPr>
          <w:color w:val="000000" w:themeColor="text1"/>
        </w:rPr>
        <w:t>просмотреть заявление, выбранное из списка.</w:t>
      </w:r>
    </w:p>
    <w:p w14:paraId="4FC6A83B" w14:textId="77777777" w:rsidR="00F93F63" w:rsidRPr="00F93F63" w:rsidRDefault="00F93F63" w:rsidP="00011824">
      <w:pPr>
        <w:pStyle w:val="af0"/>
        <w:numPr>
          <w:ilvl w:val="0"/>
          <w:numId w:val="22"/>
        </w:numPr>
        <w:spacing w:line="240" w:lineRule="auto"/>
        <w:ind w:left="993" w:hanging="426"/>
        <w:rPr>
          <w:color w:val="000000" w:themeColor="text1"/>
        </w:rPr>
      </w:pPr>
      <w:r w:rsidRPr="00F93F63">
        <w:rPr>
          <w:color w:val="000000" w:themeColor="text1"/>
        </w:rPr>
        <w:t>Администратор:</w:t>
      </w:r>
    </w:p>
    <w:p w14:paraId="1330BC93"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просмотреть список заявлений;</w:t>
      </w:r>
    </w:p>
    <w:p w14:paraId="4FBEFE69"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просмотреть список устаревших заявлений;</w:t>
      </w:r>
    </w:p>
    <w:p w14:paraId="6D32E606"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администрирование студентов (просмотреть список пользователей, просмотреть студента выбранного из списка);</w:t>
      </w:r>
    </w:p>
    <w:p w14:paraId="54AF52E3"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администрирование жюри (Снять/назначить на должность жюри, просмотреть список жюри, просмотреть жюри выбранного из списка);</w:t>
      </w:r>
    </w:p>
    <w:p w14:paraId="650BBF15"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администрирование проверяющих (Снять/назначить на должность проверяющего, просмотреть список проверяющих, просмотреть проверяющего, выбранного из списка);</w:t>
      </w:r>
    </w:p>
    <w:p w14:paraId="0EAE62B2"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возможность пометить все заявления как устаревшие;</w:t>
      </w:r>
    </w:p>
    <w:p w14:paraId="530D06E0"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просмотр истории действий, а также возможность ее очистить;</w:t>
      </w:r>
    </w:p>
    <w:p w14:paraId="35CDB2C4" w14:textId="77777777" w:rsidR="00F93F63" w:rsidRPr="00F93F63" w:rsidRDefault="00F93F63" w:rsidP="00011824">
      <w:pPr>
        <w:pStyle w:val="af0"/>
        <w:numPr>
          <w:ilvl w:val="0"/>
          <w:numId w:val="23"/>
        </w:numPr>
        <w:spacing w:line="240" w:lineRule="auto"/>
        <w:ind w:left="1701" w:hanging="425"/>
        <w:rPr>
          <w:color w:val="000000" w:themeColor="text1"/>
        </w:rPr>
      </w:pPr>
      <w:r w:rsidRPr="00F93F63">
        <w:rPr>
          <w:color w:val="000000" w:themeColor="text1"/>
        </w:rPr>
        <w:t>задать дату начала и конца подачи заявления на повышенную стипендию.</w:t>
      </w:r>
    </w:p>
    <w:p w14:paraId="2F4FD88E" w14:textId="77777777" w:rsidR="00F93F63" w:rsidRPr="00F93F63" w:rsidRDefault="00F93F63" w:rsidP="00B449D7">
      <w:pPr>
        <w:pStyle w:val="af0"/>
        <w:numPr>
          <w:ilvl w:val="0"/>
          <w:numId w:val="20"/>
        </w:numPr>
        <w:spacing w:line="240" w:lineRule="auto"/>
        <w:rPr>
          <w:color w:val="000000" w:themeColor="text1"/>
        </w:rPr>
      </w:pPr>
      <w:r w:rsidRPr="00F93F63">
        <w:rPr>
          <w:color w:val="000000" w:themeColor="text1"/>
        </w:rPr>
        <w:t>Предусмотреть возможность разграничения заявлений текущего периода от заявлений прошедших периодов.</w:t>
      </w:r>
    </w:p>
    <w:p w14:paraId="253380C7" w14:textId="77777777" w:rsidR="00F93F63" w:rsidRPr="00F93F63" w:rsidRDefault="00F93F63" w:rsidP="00B449D7">
      <w:pPr>
        <w:pStyle w:val="af0"/>
        <w:numPr>
          <w:ilvl w:val="0"/>
          <w:numId w:val="20"/>
        </w:numPr>
        <w:spacing w:line="240" w:lineRule="auto"/>
        <w:rPr>
          <w:b/>
          <w:color w:val="000000" w:themeColor="text1"/>
        </w:rPr>
      </w:pPr>
      <w:r w:rsidRPr="00F93F63">
        <w:rPr>
          <w:color w:val="000000" w:themeColor="text1"/>
        </w:rPr>
        <w:lastRenderedPageBreak/>
        <w:t>Предусмотреть возможность сохранения истории действий для того, чтобы отслеживать через нее ошибочные действия для своевременного устранения.</w:t>
      </w:r>
    </w:p>
    <w:p w14:paraId="43E006D1" w14:textId="76C1568E" w:rsidR="00F93F63" w:rsidRPr="00F93F63" w:rsidRDefault="00F93F63" w:rsidP="00B449D7">
      <w:pPr>
        <w:pStyle w:val="af0"/>
        <w:numPr>
          <w:ilvl w:val="0"/>
          <w:numId w:val="20"/>
        </w:numPr>
        <w:spacing w:line="240" w:lineRule="auto"/>
        <w:rPr>
          <w:color w:val="000000" w:themeColor="text1"/>
        </w:rPr>
      </w:pPr>
      <w:r w:rsidRPr="00F93F63">
        <w:rPr>
          <w:color w:val="000000" w:themeColor="text1"/>
        </w:rPr>
        <w:t xml:space="preserve">Доступ к данным студентов будет осуществляться по логину и паролю через </w:t>
      </w:r>
      <w:r w:rsidRPr="00B449D7">
        <w:rPr>
          <w:lang w:val="en-US"/>
        </w:rPr>
        <w:t>API</w:t>
      </w:r>
      <w:r w:rsidRPr="00B449D7">
        <w:t xml:space="preserve"> </w:t>
      </w:r>
      <w:r w:rsidRPr="00F93F63">
        <w:rPr>
          <w:color w:val="000000" w:themeColor="text1"/>
        </w:rPr>
        <w:t>предоставленные заказчиком.</w:t>
      </w:r>
    </w:p>
    <w:p w14:paraId="33D05005" w14:textId="7187D900" w:rsidR="00F93F63" w:rsidRPr="00E438E1" w:rsidRDefault="00F93F63" w:rsidP="00B449D7">
      <w:pPr>
        <w:pStyle w:val="af0"/>
        <w:numPr>
          <w:ilvl w:val="0"/>
          <w:numId w:val="20"/>
        </w:numPr>
        <w:spacing w:line="240" w:lineRule="auto"/>
        <w:rPr>
          <w:color w:val="000000" w:themeColor="text1"/>
        </w:rPr>
      </w:pPr>
      <w:r w:rsidRPr="00F93F63">
        <w:rPr>
          <w:color w:val="000000" w:themeColor="text1"/>
        </w:rPr>
        <w:t>Возможность отправки сообщений на электронную почту студенту при изменении статуса заявления, которое им подано.</w:t>
      </w:r>
    </w:p>
    <w:p w14:paraId="599AA349" w14:textId="77777777" w:rsidR="00F93F63" w:rsidRPr="00F93F63" w:rsidRDefault="00F93F63" w:rsidP="00B449D7">
      <w:pPr>
        <w:pStyle w:val="af0"/>
        <w:spacing w:line="240" w:lineRule="auto"/>
        <w:ind w:firstLine="360"/>
        <w:rPr>
          <w:color w:val="000000" w:themeColor="text1"/>
        </w:rPr>
      </w:pPr>
      <w:r w:rsidRPr="00F93F63">
        <w:rPr>
          <w:color w:val="000000" w:themeColor="text1"/>
        </w:rPr>
        <w:t>Серверная часть программного обеспечения должна выполнять следующие функции:</w:t>
      </w:r>
    </w:p>
    <w:p w14:paraId="1C770EB3" w14:textId="06C8907B"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работа с базой данных</w:t>
      </w:r>
      <w:bookmarkStart w:id="31" w:name="_Hlk167433823"/>
      <w:bookmarkEnd w:id="31"/>
      <w:r w:rsidRPr="00F93F63">
        <w:rPr>
          <w:color w:val="000000" w:themeColor="text1"/>
        </w:rPr>
        <w:t>:</w:t>
      </w:r>
    </w:p>
    <w:p w14:paraId="1E7BA113"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чтение данных</w:t>
      </w:r>
      <w:r w:rsidRPr="00F93F63">
        <w:rPr>
          <w:color w:val="000000" w:themeColor="text1"/>
          <w:lang w:val="en-US"/>
        </w:rPr>
        <w:t>;</w:t>
      </w:r>
    </w:p>
    <w:p w14:paraId="07DF2AA6"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изменение данных</w:t>
      </w:r>
      <w:r w:rsidRPr="00F93F63">
        <w:rPr>
          <w:color w:val="000000" w:themeColor="text1"/>
          <w:lang w:val="en-US"/>
        </w:rPr>
        <w:t>;</w:t>
      </w:r>
    </w:p>
    <w:p w14:paraId="1773E67E"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удаление данных</w:t>
      </w:r>
      <w:r w:rsidRPr="00F93F63">
        <w:rPr>
          <w:color w:val="000000" w:themeColor="text1"/>
          <w:lang w:val="en-US"/>
        </w:rPr>
        <w:t>;</w:t>
      </w:r>
    </w:p>
    <w:p w14:paraId="545E2E7D"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сохранение после каждой проведенной операции.</w:t>
      </w:r>
    </w:p>
    <w:p w14:paraId="3C2A4C86" w14:textId="77777777"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 xml:space="preserve">делать запросы к </w:t>
      </w:r>
      <w:r w:rsidRPr="00F93F63">
        <w:rPr>
          <w:color w:val="000000" w:themeColor="text1"/>
          <w:lang w:val="en-US"/>
        </w:rPr>
        <w:t>API</w:t>
      </w:r>
      <w:r w:rsidRPr="00F93F63">
        <w:rPr>
          <w:color w:val="000000" w:themeColor="text1"/>
        </w:rPr>
        <w:t xml:space="preserve"> с данными студентов и работников ЧГУ и обрабатывать полученные ответы;</w:t>
      </w:r>
    </w:p>
    <w:p w14:paraId="3DC685B9" w14:textId="77777777"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 xml:space="preserve">делать запросы к </w:t>
      </w:r>
      <w:r w:rsidRPr="00F93F63">
        <w:rPr>
          <w:color w:val="000000" w:themeColor="text1"/>
          <w:lang w:val="en-US"/>
        </w:rPr>
        <w:t>Gmail</w:t>
      </w:r>
      <w:r w:rsidRPr="00F93F63">
        <w:rPr>
          <w:color w:val="000000" w:themeColor="text1"/>
        </w:rPr>
        <w:t xml:space="preserve"> </w:t>
      </w:r>
      <w:r w:rsidRPr="00F93F63">
        <w:rPr>
          <w:color w:val="000000" w:themeColor="text1"/>
          <w:lang w:val="en-US"/>
        </w:rPr>
        <w:t>API</w:t>
      </w:r>
      <w:r w:rsidRPr="00F93F63">
        <w:rPr>
          <w:color w:val="000000" w:themeColor="text1"/>
        </w:rPr>
        <w:t xml:space="preserve"> для отправки электронных писем;</w:t>
      </w:r>
    </w:p>
    <w:p w14:paraId="0404EA45" w14:textId="66E8F088"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отвечать на запросы клиентов, в зависимости от их доступа, выполняя соответствующие функции, указанные в П1 пункт 3.1.4;</w:t>
      </w:r>
    </w:p>
    <w:p w14:paraId="4B9C074C" w14:textId="77777777"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обрабатывать исключительные ситуации</w:t>
      </w:r>
      <w:r w:rsidRPr="00F93F63">
        <w:rPr>
          <w:color w:val="000000" w:themeColor="text1"/>
          <w:lang w:val="en-US"/>
        </w:rPr>
        <w:t>;</w:t>
      </w:r>
    </w:p>
    <w:p w14:paraId="3BD0CB39" w14:textId="77777777" w:rsidR="00F93F63" w:rsidRPr="00F93F63" w:rsidRDefault="00F93F63" w:rsidP="00011824">
      <w:pPr>
        <w:pStyle w:val="af0"/>
        <w:numPr>
          <w:ilvl w:val="0"/>
          <w:numId w:val="31"/>
        </w:numPr>
        <w:spacing w:line="240" w:lineRule="auto"/>
        <w:ind w:left="709" w:hanging="425"/>
        <w:rPr>
          <w:color w:val="000000" w:themeColor="text1"/>
          <w:szCs w:val="28"/>
        </w:rPr>
      </w:pPr>
      <w:r w:rsidRPr="00F93F63">
        <w:rPr>
          <w:color w:val="000000" w:themeColor="text1"/>
        </w:rPr>
        <w:t>при наступлении заданной администратором даты окончания подачи заявлений выполнить изменение статусов не устаревших заявлений, так чтобы разделить заявления на 3 группы по статусам:</w:t>
      </w:r>
    </w:p>
    <w:p w14:paraId="541110AA"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отклоненное</w:t>
      </w:r>
      <w:r w:rsidRPr="00F93F63">
        <w:rPr>
          <w:color w:val="000000" w:themeColor="text1"/>
          <w:lang w:val="en-US"/>
        </w:rPr>
        <w:t>;</w:t>
      </w:r>
    </w:p>
    <w:p w14:paraId="2DB9241F" w14:textId="77777777" w:rsidR="00F93F63" w:rsidRPr="00F93F63" w:rsidRDefault="00F93F63" w:rsidP="00011824">
      <w:pPr>
        <w:pStyle w:val="af0"/>
        <w:numPr>
          <w:ilvl w:val="1"/>
          <w:numId w:val="31"/>
        </w:numPr>
        <w:spacing w:line="240" w:lineRule="auto"/>
        <w:ind w:left="1134" w:hanging="425"/>
        <w:rPr>
          <w:color w:val="000000" w:themeColor="text1"/>
          <w:szCs w:val="28"/>
        </w:rPr>
      </w:pPr>
      <w:r w:rsidRPr="00F93F63">
        <w:rPr>
          <w:color w:val="000000" w:themeColor="text1"/>
        </w:rPr>
        <w:t>одобренное</w:t>
      </w:r>
      <w:r w:rsidRPr="00F93F63">
        <w:rPr>
          <w:color w:val="000000" w:themeColor="text1"/>
          <w:lang w:val="en-US"/>
        </w:rPr>
        <w:t>;</w:t>
      </w:r>
    </w:p>
    <w:p w14:paraId="32AB955A" w14:textId="77777777" w:rsidR="00F93F63" w:rsidRPr="00F93F63" w:rsidRDefault="00F93F63" w:rsidP="00011824">
      <w:pPr>
        <w:pStyle w:val="af0"/>
        <w:numPr>
          <w:ilvl w:val="1"/>
          <w:numId w:val="31"/>
        </w:numPr>
        <w:spacing w:line="240" w:lineRule="auto"/>
        <w:ind w:left="1134" w:hanging="425"/>
        <w:rPr>
          <w:color w:val="000000" w:themeColor="text1"/>
        </w:rPr>
      </w:pPr>
      <w:r w:rsidRPr="00F93F63">
        <w:rPr>
          <w:color w:val="000000" w:themeColor="text1"/>
        </w:rPr>
        <w:t>конфликтное.</w:t>
      </w:r>
    </w:p>
    <w:p w14:paraId="7B8D5A3C" w14:textId="77777777" w:rsidR="00F93F63" w:rsidRPr="00F93F63" w:rsidRDefault="00F93F63" w:rsidP="00B449D7">
      <w:pPr>
        <w:pStyle w:val="af0"/>
        <w:spacing w:line="240" w:lineRule="auto"/>
        <w:ind w:left="1080" w:firstLine="0"/>
        <w:rPr>
          <w:color w:val="000000" w:themeColor="text1"/>
          <w:szCs w:val="28"/>
        </w:rPr>
      </w:pPr>
    </w:p>
    <w:p w14:paraId="78CBA701" w14:textId="3AD1C647" w:rsidR="00F93F63" w:rsidRDefault="00F93F63" w:rsidP="00B449D7">
      <w:pPr>
        <w:spacing w:line="240" w:lineRule="auto"/>
        <w:rPr>
          <w:rFonts w:ascii="Times New Roman" w:hAnsi="Times New Roman" w:cs="Times New Roman"/>
          <w:color w:val="000000" w:themeColor="text1"/>
          <w:sz w:val="28"/>
          <w:szCs w:val="28"/>
        </w:rPr>
      </w:pPr>
      <w:bookmarkStart w:id="32" w:name="_Hlk190706901"/>
      <w:r w:rsidRPr="00F93F63">
        <w:rPr>
          <w:rFonts w:ascii="Times New Roman" w:hAnsi="Times New Roman" w:cs="Times New Roman"/>
          <w:color w:val="000000" w:themeColor="text1"/>
          <w:sz w:val="28"/>
          <w:szCs w:val="28"/>
          <w:lang w:val="en-US"/>
        </w:rPr>
        <w:t xml:space="preserve">3.2 </w:t>
      </w:r>
      <w:r w:rsidRPr="00F93F63">
        <w:rPr>
          <w:rFonts w:ascii="Times New Roman" w:hAnsi="Times New Roman" w:cs="Times New Roman"/>
          <w:color w:val="000000" w:themeColor="text1"/>
          <w:sz w:val="28"/>
          <w:szCs w:val="28"/>
        </w:rPr>
        <w:t>Входные данные</w:t>
      </w:r>
    </w:p>
    <w:p w14:paraId="1CB0657E" w14:textId="17CCBA8C" w:rsidR="00F422F6" w:rsidRPr="00F422F6" w:rsidRDefault="00553C59" w:rsidP="00B449D7">
      <w:pPr>
        <w:spacing w:line="240" w:lineRule="auto"/>
        <w:rPr>
          <w:rFonts w:ascii="Times New Roman" w:hAnsi="Times New Roman" w:cs="Times New Roman"/>
          <w:color w:val="FF0000"/>
          <w:sz w:val="28"/>
          <w:szCs w:val="28"/>
        </w:rPr>
      </w:pPr>
      <w:r w:rsidRPr="00553C59">
        <w:rPr>
          <w:rFonts w:ascii="Times New Roman" w:hAnsi="Times New Roman" w:cs="Times New Roman"/>
          <w:sz w:val="28"/>
          <w:szCs w:val="28"/>
        </w:rPr>
        <w:t>Входные данные, которые требует программа для корректной работы</w:t>
      </w:r>
      <w:r w:rsidR="00F422F6" w:rsidRPr="00553C59">
        <w:rPr>
          <w:rFonts w:ascii="Times New Roman" w:hAnsi="Times New Roman" w:cs="Times New Roman"/>
          <w:sz w:val="28"/>
          <w:szCs w:val="28"/>
        </w:rPr>
        <w:t>:</w:t>
      </w:r>
    </w:p>
    <w:p w14:paraId="37D2D144" w14:textId="3E57DD12" w:rsidR="00F93F63" w:rsidRPr="00553C59" w:rsidRDefault="00553C59" w:rsidP="00B449D7">
      <w:pPr>
        <w:pStyle w:val="ac"/>
        <w:numPr>
          <w:ilvl w:val="0"/>
          <w:numId w:val="18"/>
        </w:numPr>
        <w:spacing w:after="160" w:line="240" w:lineRule="auto"/>
        <w:rPr>
          <w:rFonts w:ascii="Times New Roman" w:hAnsi="Times New Roman" w:cs="Times New Roman"/>
          <w:sz w:val="28"/>
          <w:szCs w:val="28"/>
        </w:rPr>
      </w:pPr>
      <w:r w:rsidRPr="00553C59">
        <w:rPr>
          <w:rFonts w:ascii="Times New Roman" w:hAnsi="Times New Roman" w:cs="Times New Roman"/>
          <w:sz w:val="28"/>
          <w:szCs w:val="28"/>
        </w:rPr>
        <w:t>д</w:t>
      </w:r>
      <w:r w:rsidR="00F93F63" w:rsidRPr="00553C59">
        <w:rPr>
          <w:rFonts w:ascii="Times New Roman" w:hAnsi="Times New Roman" w:cs="Times New Roman"/>
          <w:sz w:val="28"/>
          <w:szCs w:val="28"/>
        </w:rPr>
        <w:t xml:space="preserve">анные для доступа к </w:t>
      </w:r>
      <w:r w:rsidR="00F93F63" w:rsidRPr="00553C59">
        <w:rPr>
          <w:rFonts w:ascii="Times New Roman" w:hAnsi="Times New Roman" w:cs="Times New Roman"/>
          <w:sz w:val="28"/>
          <w:szCs w:val="28"/>
          <w:lang w:val="en-US"/>
        </w:rPr>
        <w:t>API</w:t>
      </w:r>
      <w:r w:rsidR="00F93F63" w:rsidRPr="00553C59">
        <w:rPr>
          <w:rFonts w:ascii="Times New Roman" w:hAnsi="Times New Roman" w:cs="Times New Roman"/>
          <w:sz w:val="28"/>
          <w:szCs w:val="28"/>
        </w:rPr>
        <w:t xml:space="preserve"> </w:t>
      </w:r>
      <w:r w:rsidR="00F93F63" w:rsidRPr="00553C59">
        <w:rPr>
          <w:rFonts w:ascii="Times New Roman" w:hAnsi="Times New Roman" w:cs="Times New Roman"/>
          <w:sz w:val="28"/>
          <w:szCs w:val="28"/>
          <w:lang w:val="en-US"/>
        </w:rPr>
        <w:t>c</w:t>
      </w:r>
      <w:r w:rsidR="00F93F63" w:rsidRPr="00553C59">
        <w:rPr>
          <w:rFonts w:ascii="Times New Roman" w:hAnsi="Times New Roman" w:cs="Times New Roman"/>
          <w:sz w:val="28"/>
          <w:szCs w:val="28"/>
        </w:rPr>
        <w:t xml:space="preserve"> данными студентов и работников ЧГУ;</w:t>
      </w:r>
    </w:p>
    <w:p w14:paraId="2DB2F9F1" w14:textId="73BFCF9F" w:rsidR="00F93F63" w:rsidRPr="00553C59" w:rsidRDefault="00553C59" w:rsidP="00B449D7">
      <w:pPr>
        <w:pStyle w:val="ac"/>
        <w:numPr>
          <w:ilvl w:val="0"/>
          <w:numId w:val="18"/>
        </w:numPr>
        <w:spacing w:after="160" w:line="240" w:lineRule="auto"/>
        <w:rPr>
          <w:rFonts w:ascii="Times New Roman" w:hAnsi="Times New Roman" w:cs="Times New Roman"/>
          <w:sz w:val="28"/>
          <w:szCs w:val="28"/>
        </w:rPr>
      </w:pPr>
      <w:r w:rsidRPr="00553C59">
        <w:rPr>
          <w:rFonts w:ascii="Times New Roman" w:hAnsi="Times New Roman" w:cs="Times New Roman"/>
          <w:sz w:val="28"/>
          <w:szCs w:val="28"/>
        </w:rPr>
        <w:t>д</w:t>
      </w:r>
      <w:r w:rsidR="00F93F63" w:rsidRPr="00553C59">
        <w:rPr>
          <w:rFonts w:ascii="Times New Roman" w:hAnsi="Times New Roman" w:cs="Times New Roman"/>
          <w:sz w:val="28"/>
          <w:szCs w:val="28"/>
        </w:rPr>
        <w:t xml:space="preserve">анные для доступа к </w:t>
      </w:r>
      <w:r w:rsidR="00F93F63" w:rsidRPr="00553C59">
        <w:rPr>
          <w:rFonts w:ascii="Times New Roman" w:hAnsi="Times New Roman" w:cs="Times New Roman"/>
          <w:sz w:val="28"/>
          <w:szCs w:val="28"/>
          <w:lang w:val="en-US"/>
        </w:rPr>
        <w:t>Gmail</w:t>
      </w:r>
      <w:r w:rsidR="00F93F63" w:rsidRPr="00553C59">
        <w:rPr>
          <w:rFonts w:ascii="Times New Roman" w:hAnsi="Times New Roman" w:cs="Times New Roman"/>
          <w:sz w:val="28"/>
          <w:szCs w:val="28"/>
        </w:rPr>
        <w:t xml:space="preserve"> </w:t>
      </w:r>
      <w:r w:rsidR="00F93F63" w:rsidRPr="00553C59">
        <w:rPr>
          <w:rFonts w:ascii="Times New Roman" w:hAnsi="Times New Roman" w:cs="Times New Roman"/>
          <w:sz w:val="28"/>
          <w:szCs w:val="28"/>
          <w:lang w:val="en-US"/>
        </w:rPr>
        <w:t>API</w:t>
      </w:r>
      <w:r w:rsidR="00F93F63" w:rsidRPr="00553C59">
        <w:rPr>
          <w:rFonts w:ascii="Times New Roman" w:hAnsi="Times New Roman" w:cs="Times New Roman"/>
          <w:sz w:val="28"/>
          <w:szCs w:val="28"/>
        </w:rPr>
        <w:t xml:space="preserve"> (Почта, пароль, ключ);</w:t>
      </w:r>
    </w:p>
    <w:p w14:paraId="462B5D08" w14:textId="5C11F1C2" w:rsidR="00F93F63" w:rsidRPr="00553C59" w:rsidRDefault="00553C59" w:rsidP="00B449D7">
      <w:pPr>
        <w:pStyle w:val="ac"/>
        <w:numPr>
          <w:ilvl w:val="0"/>
          <w:numId w:val="18"/>
        </w:numPr>
        <w:spacing w:after="160" w:line="240" w:lineRule="auto"/>
        <w:rPr>
          <w:rFonts w:ascii="Times New Roman" w:hAnsi="Times New Roman" w:cs="Times New Roman"/>
          <w:sz w:val="28"/>
          <w:szCs w:val="28"/>
        </w:rPr>
      </w:pPr>
      <w:r w:rsidRPr="00553C59">
        <w:rPr>
          <w:rFonts w:ascii="Times New Roman" w:hAnsi="Times New Roman" w:cs="Times New Roman"/>
          <w:sz w:val="28"/>
          <w:szCs w:val="28"/>
        </w:rPr>
        <w:t>л</w:t>
      </w:r>
      <w:r w:rsidR="00F93F63" w:rsidRPr="00553C59">
        <w:rPr>
          <w:rFonts w:ascii="Times New Roman" w:hAnsi="Times New Roman" w:cs="Times New Roman"/>
          <w:sz w:val="28"/>
          <w:szCs w:val="28"/>
        </w:rPr>
        <w:t>окальная база данных</w:t>
      </w:r>
      <w:r w:rsidR="00F93F63" w:rsidRPr="00553C59">
        <w:rPr>
          <w:rFonts w:ascii="Times New Roman" w:hAnsi="Times New Roman" w:cs="Times New Roman"/>
          <w:sz w:val="28"/>
          <w:szCs w:val="28"/>
          <w:lang w:val="en-US"/>
        </w:rPr>
        <w:t>;</w:t>
      </w:r>
    </w:p>
    <w:p w14:paraId="2E7700C9" w14:textId="77777777" w:rsidR="0010435F" w:rsidRDefault="00553C59" w:rsidP="00B449D7">
      <w:pPr>
        <w:pStyle w:val="ac"/>
        <w:numPr>
          <w:ilvl w:val="0"/>
          <w:numId w:val="18"/>
        </w:numPr>
        <w:spacing w:after="160" w:line="240" w:lineRule="auto"/>
        <w:rPr>
          <w:rFonts w:ascii="Times New Roman" w:hAnsi="Times New Roman" w:cs="Times New Roman"/>
          <w:sz w:val="28"/>
          <w:szCs w:val="28"/>
        </w:rPr>
      </w:pPr>
      <w:r w:rsidRPr="00553C59">
        <w:rPr>
          <w:rFonts w:ascii="Times New Roman" w:hAnsi="Times New Roman" w:cs="Times New Roman"/>
          <w:sz w:val="28"/>
          <w:szCs w:val="28"/>
        </w:rPr>
        <w:t>з</w:t>
      </w:r>
      <w:r w:rsidR="00F93F63" w:rsidRPr="00553C59">
        <w:rPr>
          <w:rFonts w:ascii="Times New Roman" w:hAnsi="Times New Roman" w:cs="Times New Roman"/>
          <w:sz w:val="28"/>
          <w:szCs w:val="28"/>
        </w:rPr>
        <w:t>апросы клиентов</w:t>
      </w:r>
      <w:r w:rsidR="00F93F63" w:rsidRPr="00553C59">
        <w:rPr>
          <w:rFonts w:ascii="Times New Roman" w:hAnsi="Times New Roman" w:cs="Times New Roman"/>
          <w:sz w:val="28"/>
          <w:szCs w:val="28"/>
          <w:lang w:val="en-US"/>
        </w:rPr>
        <w:t>.</w:t>
      </w:r>
    </w:p>
    <w:p w14:paraId="1E9765A4" w14:textId="77777777" w:rsidR="0010435F" w:rsidRDefault="0010435F" w:rsidP="00B449D7">
      <w:pPr>
        <w:pStyle w:val="ac"/>
        <w:spacing w:after="160" w:line="240" w:lineRule="auto"/>
        <w:rPr>
          <w:rFonts w:ascii="Times New Roman" w:hAnsi="Times New Roman" w:cs="Times New Roman"/>
          <w:sz w:val="28"/>
          <w:szCs w:val="28"/>
        </w:rPr>
      </w:pPr>
    </w:p>
    <w:p w14:paraId="012BAFCF" w14:textId="6202E111" w:rsidR="00F93F63" w:rsidRPr="0010435F" w:rsidRDefault="00F93F63" w:rsidP="00B449D7">
      <w:pPr>
        <w:pStyle w:val="ac"/>
        <w:numPr>
          <w:ilvl w:val="1"/>
          <w:numId w:val="10"/>
        </w:numPr>
        <w:spacing w:line="240" w:lineRule="auto"/>
        <w:rPr>
          <w:rFonts w:ascii="Times New Roman" w:hAnsi="Times New Roman" w:cs="Times New Roman"/>
          <w:sz w:val="28"/>
          <w:szCs w:val="28"/>
        </w:rPr>
      </w:pPr>
      <w:r w:rsidRPr="0010435F">
        <w:rPr>
          <w:rFonts w:ascii="Times New Roman" w:hAnsi="Times New Roman" w:cs="Times New Roman"/>
          <w:color w:val="000000" w:themeColor="text1"/>
          <w:sz w:val="28"/>
          <w:szCs w:val="28"/>
        </w:rPr>
        <w:t>Выходные данные</w:t>
      </w:r>
    </w:p>
    <w:p w14:paraId="700A80BD" w14:textId="66CB140A" w:rsidR="0010435F" w:rsidRPr="0010435F" w:rsidRDefault="0010435F" w:rsidP="00B449D7">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Выходные данные, которые выдает программа при корректной работе:</w:t>
      </w:r>
    </w:p>
    <w:p w14:paraId="04043FFD" w14:textId="77777777" w:rsidR="00F93F63" w:rsidRPr="00F93F63" w:rsidRDefault="00F93F63" w:rsidP="00B449D7">
      <w:pPr>
        <w:pStyle w:val="ac"/>
        <w:numPr>
          <w:ilvl w:val="0"/>
          <w:numId w:val="19"/>
        </w:numPr>
        <w:spacing w:after="16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Запросы к </w:t>
      </w:r>
      <w:r w:rsidRPr="00F93F63">
        <w:rPr>
          <w:rFonts w:ascii="Times New Roman" w:hAnsi="Times New Roman" w:cs="Times New Roman"/>
          <w:color w:val="000000" w:themeColor="text1"/>
          <w:sz w:val="28"/>
          <w:szCs w:val="28"/>
          <w:lang w:val="en-US"/>
        </w:rPr>
        <w:t>Gmail API;</w:t>
      </w:r>
    </w:p>
    <w:p w14:paraId="321791B2" w14:textId="77777777" w:rsidR="00F93F63" w:rsidRPr="00F93F63" w:rsidRDefault="00F93F63" w:rsidP="00B449D7">
      <w:pPr>
        <w:pStyle w:val="ac"/>
        <w:numPr>
          <w:ilvl w:val="0"/>
          <w:numId w:val="19"/>
        </w:numPr>
        <w:spacing w:after="16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Ответы сервера клиентам на их запросы;</w:t>
      </w:r>
    </w:p>
    <w:p w14:paraId="4D3D3542" w14:textId="77777777" w:rsidR="00F93F63" w:rsidRPr="00F93F63" w:rsidRDefault="00F93F63" w:rsidP="00B449D7">
      <w:pPr>
        <w:pStyle w:val="ac"/>
        <w:numPr>
          <w:ilvl w:val="0"/>
          <w:numId w:val="19"/>
        </w:numPr>
        <w:spacing w:after="16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Изменение локальной базы данных</w:t>
      </w:r>
      <w:r w:rsidRPr="00F93F63">
        <w:rPr>
          <w:rFonts w:ascii="Times New Roman" w:hAnsi="Times New Roman" w:cs="Times New Roman"/>
          <w:color w:val="000000" w:themeColor="text1"/>
          <w:sz w:val="28"/>
          <w:szCs w:val="28"/>
          <w:lang w:val="en-US"/>
        </w:rPr>
        <w:t>;</w:t>
      </w:r>
      <w:bookmarkStart w:id="33" w:name="_Hlk190708753"/>
    </w:p>
    <w:p w14:paraId="6B5635A2" w14:textId="79370661" w:rsidR="00B449D7" w:rsidRDefault="00F93F63" w:rsidP="00B449D7">
      <w:pPr>
        <w:pStyle w:val="ac"/>
        <w:numPr>
          <w:ilvl w:val="0"/>
          <w:numId w:val="19"/>
        </w:numPr>
        <w:spacing w:after="16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Файлы, прикрепленные клиентами и отправленные через запросы.</w:t>
      </w:r>
    </w:p>
    <w:p w14:paraId="4CF9FFB2" w14:textId="77777777" w:rsidR="00B449D7" w:rsidRPr="00B449D7" w:rsidRDefault="00B449D7" w:rsidP="00B449D7">
      <w:pPr>
        <w:pStyle w:val="ac"/>
        <w:spacing w:after="160" w:line="240" w:lineRule="auto"/>
        <w:rPr>
          <w:rFonts w:ascii="Times New Roman" w:hAnsi="Times New Roman" w:cs="Times New Roman"/>
          <w:color w:val="000000" w:themeColor="text1"/>
          <w:sz w:val="28"/>
          <w:szCs w:val="28"/>
        </w:rPr>
      </w:pPr>
    </w:p>
    <w:bookmarkEnd w:id="32"/>
    <w:bookmarkEnd w:id="33"/>
    <w:p w14:paraId="34B901F6" w14:textId="77777777" w:rsidR="00F93F63" w:rsidRDefault="00F93F63" w:rsidP="00B449D7">
      <w:p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lastRenderedPageBreak/>
        <w:t>3.3 Требования к надежности</w:t>
      </w:r>
    </w:p>
    <w:p w14:paraId="60FA7D48" w14:textId="77777777" w:rsidR="00B449D7" w:rsidRPr="00F93F63" w:rsidRDefault="00B449D7" w:rsidP="00B449D7">
      <w:pPr>
        <w:spacing w:after="0" w:line="240" w:lineRule="auto"/>
        <w:rPr>
          <w:rFonts w:ascii="Times New Roman" w:hAnsi="Times New Roman" w:cs="Times New Roman"/>
          <w:color w:val="000000" w:themeColor="text1"/>
          <w:sz w:val="28"/>
          <w:szCs w:val="28"/>
        </w:rPr>
      </w:pPr>
    </w:p>
    <w:p w14:paraId="388CF915" w14:textId="77777777" w:rsidR="00F93F63" w:rsidRPr="00F93F63" w:rsidRDefault="00F93F63" w:rsidP="00B449D7">
      <w:pPr>
        <w:spacing w:after="0" w:line="24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Программное обеспечение должно обеспечить сохранность информации при наступлении следующих событий: </w:t>
      </w:r>
    </w:p>
    <w:p w14:paraId="133C75BF" w14:textId="53559AA6" w:rsidR="00F93F63" w:rsidRPr="00B449D7" w:rsidRDefault="00B449D7" w:rsidP="00B449D7">
      <w:pPr>
        <w:pStyle w:val="ac"/>
        <w:numPr>
          <w:ilvl w:val="0"/>
          <w:numId w:val="13"/>
        </w:numPr>
        <w:spacing w:after="0" w:line="240" w:lineRule="auto"/>
        <w:ind w:left="0" w:firstLine="425"/>
        <w:jc w:val="both"/>
        <w:rPr>
          <w:rFonts w:ascii="Times New Roman" w:hAnsi="Times New Roman" w:cs="Times New Roman"/>
          <w:sz w:val="28"/>
          <w:szCs w:val="28"/>
        </w:rPr>
      </w:pPr>
      <w:r w:rsidRPr="00B449D7">
        <w:rPr>
          <w:rFonts w:ascii="Times New Roman" w:hAnsi="Times New Roman" w:cs="Times New Roman"/>
          <w:sz w:val="28"/>
          <w:szCs w:val="28"/>
        </w:rPr>
        <w:t>н</w:t>
      </w:r>
      <w:r w:rsidR="00F93F63" w:rsidRPr="00B449D7">
        <w:rPr>
          <w:rFonts w:ascii="Times New Roman" w:hAnsi="Times New Roman" w:cs="Times New Roman"/>
          <w:sz w:val="28"/>
          <w:szCs w:val="28"/>
        </w:rPr>
        <w:t>еверно заполненное заявление</w:t>
      </w:r>
      <w:r w:rsidR="00F93F63" w:rsidRPr="00B449D7">
        <w:rPr>
          <w:rFonts w:ascii="Times New Roman" w:hAnsi="Times New Roman" w:cs="Times New Roman"/>
          <w:sz w:val="28"/>
          <w:szCs w:val="28"/>
          <w:lang w:val="en-US"/>
        </w:rPr>
        <w:t>;</w:t>
      </w:r>
    </w:p>
    <w:p w14:paraId="117DCF12" w14:textId="1AC8FC68" w:rsidR="00F93F63" w:rsidRPr="00B449D7" w:rsidRDefault="00B449D7" w:rsidP="00B449D7">
      <w:pPr>
        <w:pStyle w:val="ac"/>
        <w:numPr>
          <w:ilvl w:val="0"/>
          <w:numId w:val="13"/>
        </w:numPr>
        <w:spacing w:after="0" w:line="240" w:lineRule="auto"/>
        <w:ind w:left="0" w:firstLine="425"/>
        <w:jc w:val="both"/>
        <w:rPr>
          <w:rFonts w:ascii="Times New Roman" w:hAnsi="Times New Roman" w:cs="Times New Roman"/>
          <w:sz w:val="28"/>
          <w:szCs w:val="28"/>
        </w:rPr>
      </w:pPr>
      <w:r w:rsidRPr="00B449D7">
        <w:rPr>
          <w:rFonts w:ascii="Times New Roman" w:hAnsi="Times New Roman" w:cs="Times New Roman"/>
          <w:sz w:val="28"/>
          <w:szCs w:val="28"/>
        </w:rPr>
        <w:t>н</w:t>
      </w:r>
      <w:r w:rsidR="00F93F63" w:rsidRPr="00B449D7">
        <w:rPr>
          <w:rFonts w:ascii="Times New Roman" w:hAnsi="Times New Roman" w:cs="Times New Roman"/>
          <w:sz w:val="28"/>
          <w:szCs w:val="28"/>
        </w:rPr>
        <w:t>екорректно указанные данные в заявлении;</w:t>
      </w:r>
    </w:p>
    <w:p w14:paraId="227D9F3C" w14:textId="15DC0D57" w:rsidR="00F93F63" w:rsidRPr="00B449D7" w:rsidRDefault="00B449D7" w:rsidP="00B449D7">
      <w:pPr>
        <w:pStyle w:val="ac"/>
        <w:numPr>
          <w:ilvl w:val="0"/>
          <w:numId w:val="13"/>
        </w:numPr>
        <w:spacing w:after="0" w:line="240" w:lineRule="auto"/>
        <w:ind w:left="0" w:firstLine="425"/>
        <w:jc w:val="both"/>
        <w:rPr>
          <w:rFonts w:ascii="Times New Roman" w:hAnsi="Times New Roman" w:cs="Times New Roman"/>
          <w:sz w:val="28"/>
          <w:szCs w:val="28"/>
        </w:rPr>
      </w:pPr>
      <w:r w:rsidRPr="00B449D7">
        <w:rPr>
          <w:rFonts w:ascii="Times New Roman" w:hAnsi="Times New Roman" w:cs="Times New Roman"/>
          <w:sz w:val="28"/>
          <w:szCs w:val="28"/>
        </w:rPr>
        <w:t>н</w:t>
      </w:r>
      <w:r w:rsidR="00F93F63" w:rsidRPr="00B449D7">
        <w:rPr>
          <w:rFonts w:ascii="Times New Roman" w:hAnsi="Times New Roman" w:cs="Times New Roman"/>
          <w:sz w:val="28"/>
          <w:szCs w:val="28"/>
        </w:rPr>
        <w:t>екор</w:t>
      </w:r>
      <w:r w:rsidR="00F422F6" w:rsidRPr="00B449D7">
        <w:rPr>
          <w:rFonts w:ascii="Times New Roman" w:hAnsi="Times New Roman" w:cs="Times New Roman"/>
          <w:sz w:val="28"/>
          <w:szCs w:val="28"/>
        </w:rPr>
        <w:t>р</w:t>
      </w:r>
      <w:r w:rsidR="00F93F63" w:rsidRPr="00B449D7">
        <w:rPr>
          <w:rFonts w:ascii="Times New Roman" w:hAnsi="Times New Roman" w:cs="Times New Roman"/>
          <w:sz w:val="28"/>
          <w:szCs w:val="28"/>
        </w:rPr>
        <w:t>ектные запросы к серверу</w:t>
      </w:r>
      <w:r w:rsidR="00F93F63" w:rsidRPr="00B449D7">
        <w:rPr>
          <w:rFonts w:ascii="Times New Roman" w:hAnsi="Times New Roman" w:cs="Times New Roman"/>
          <w:sz w:val="28"/>
          <w:szCs w:val="28"/>
          <w:lang w:val="en-US"/>
        </w:rPr>
        <w:t>;</w:t>
      </w:r>
    </w:p>
    <w:p w14:paraId="48529564" w14:textId="194C847E" w:rsidR="00F93F63" w:rsidRPr="00B449D7" w:rsidRDefault="00B449D7" w:rsidP="00B449D7">
      <w:pPr>
        <w:pStyle w:val="ac"/>
        <w:numPr>
          <w:ilvl w:val="0"/>
          <w:numId w:val="13"/>
        </w:numPr>
        <w:spacing w:after="0" w:line="240" w:lineRule="auto"/>
        <w:ind w:left="0" w:firstLine="425"/>
        <w:jc w:val="both"/>
        <w:rPr>
          <w:rFonts w:ascii="Times New Roman" w:hAnsi="Times New Roman" w:cs="Times New Roman"/>
          <w:sz w:val="28"/>
          <w:szCs w:val="28"/>
        </w:rPr>
      </w:pPr>
      <w:r w:rsidRPr="00B449D7">
        <w:rPr>
          <w:rFonts w:ascii="Times New Roman" w:hAnsi="Times New Roman" w:cs="Times New Roman"/>
          <w:sz w:val="28"/>
          <w:szCs w:val="28"/>
        </w:rPr>
        <w:t>о</w:t>
      </w:r>
      <w:r w:rsidR="00F93F63" w:rsidRPr="00B449D7">
        <w:rPr>
          <w:rFonts w:ascii="Times New Roman" w:hAnsi="Times New Roman" w:cs="Times New Roman"/>
          <w:sz w:val="28"/>
          <w:szCs w:val="28"/>
        </w:rPr>
        <w:t>шибки в сессии клиента</w:t>
      </w:r>
      <w:r w:rsidR="00F93F63" w:rsidRPr="00B449D7">
        <w:rPr>
          <w:rFonts w:ascii="Times New Roman" w:hAnsi="Times New Roman" w:cs="Times New Roman"/>
          <w:sz w:val="28"/>
          <w:szCs w:val="28"/>
          <w:lang w:val="en-US"/>
        </w:rPr>
        <w:t>;</w:t>
      </w:r>
    </w:p>
    <w:p w14:paraId="2339F9F1" w14:textId="7C57AC5E" w:rsidR="00F93F63" w:rsidRPr="00B449D7" w:rsidRDefault="00B449D7" w:rsidP="00B449D7">
      <w:pPr>
        <w:pStyle w:val="ac"/>
        <w:numPr>
          <w:ilvl w:val="0"/>
          <w:numId w:val="13"/>
        </w:numPr>
        <w:spacing w:after="0" w:line="240" w:lineRule="auto"/>
        <w:ind w:left="0" w:firstLine="425"/>
        <w:jc w:val="both"/>
        <w:rPr>
          <w:rFonts w:ascii="Times New Roman" w:hAnsi="Times New Roman" w:cs="Times New Roman"/>
          <w:sz w:val="28"/>
          <w:szCs w:val="28"/>
        </w:rPr>
      </w:pPr>
      <w:r w:rsidRPr="00B449D7">
        <w:rPr>
          <w:rFonts w:ascii="Times New Roman" w:hAnsi="Times New Roman" w:cs="Times New Roman"/>
          <w:sz w:val="28"/>
          <w:szCs w:val="28"/>
        </w:rPr>
        <w:t>о</w:t>
      </w:r>
      <w:r w:rsidR="00F93F63" w:rsidRPr="00B449D7">
        <w:rPr>
          <w:rFonts w:ascii="Times New Roman" w:hAnsi="Times New Roman" w:cs="Times New Roman"/>
          <w:sz w:val="28"/>
          <w:szCs w:val="28"/>
        </w:rPr>
        <w:t>тсутствие необходимых данных в базе данных;</w:t>
      </w:r>
    </w:p>
    <w:p w14:paraId="02365983" w14:textId="264CAC5C" w:rsidR="00F93F63" w:rsidRPr="00B449D7" w:rsidRDefault="00B449D7" w:rsidP="00B449D7">
      <w:pPr>
        <w:pStyle w:val="ac"/>
        <w:numPr>
          <w:ilvl w:val="0"/>
          <w:numId w:val="13"/>
        </w:numPr>
        <w:spacing w:after="0" w:line="240" w:lineRule="auto"/>
        <w:jc w:val="both"/>
        <w:rPr>
          <w:rFonts w:ascii="Times New Roman" w:hAnsi="Times New Roman" w:cs="Times New Roman"/>
          <w:sz w:val="28"/>
          <w:szCs w:val="28"/>
        </w:rPr>
      </w:pPr>
      <w:r w:rsidRPr="00B449D7">
        <w:rPr>
          <w:rFonts w:ascii="Times New Roman" w:hAnsi="Times New Roman" w:cs="Times New Roman"/>
          <w:sz w:val="28"/>
          <w:szCs w:val="28"/>
        </w:rPr>
        <w:t>о</w:t>
      </w:r>
      <w:r w:rsidR="00F93F63" w:rsidRPr="00B449D7">
        <w:rPr>
          <w:rFonts w:ascii="Times New Roman" w:hAnsi="Times New Roman" w:cs="Times New Roman"/>
          <w:sz w:val="28"/>
          <w:szCs w:val="28"/>
        </w:rPr>
        <w:t xml:space="preserve">тсутствие связи с сервисами через </w:t>
      </w:r>
      <w:r w:rsidR="00F93F63" w:rsidRPr="00B449D7">
        <w:rPr>
          <w:rFonts w:ascii="Times New Roman" w:hAnsi="Times New Roman" w:cs="Times New Roman"/>
          <w:sz w:val="28"/>
          <w:szCs w:val="28"/>
          <w:lang w:val="en-US"/>
        </w:rPr>
        <w:t>API</w:t>
      </w:r>
      <w:r w:rsidR="00F93F63" w:rsidRPr="00B449D7">
        <w:rPr>
          <w:rFonts w:ascii="Times New Roman" w:hAnsi="Times New Roman" w:cs="Times New Roman"/>
          <w:sz w:val="28"/>
          <w:szCs w:val="28"/>
        </w:rPr>
        <w:t>;</w:t>
      </w:r>
    </w:p>
    <w:p w14:paraId="7A14AA96" w14:textId="1A72221B" w:rsidR="00F93F63" w:rsidRPr="00B449D7" w:rsidRDefault="00B449D7" w:rsidP="00B449D7">
      <w:pPr>
        <w:pStyle w:val="ac"/>
        <w:numPr>
          <w:ilvl w:val="0"/>
          <w:numId w:val="13"/>
        </w:numPr>
        <w:spacing w:after="0" w:line="240" w:lineRule="auto"/>
        <w:jc w:val="both"/>
        <w:rPr>
          <w:rFonts w:ascii="Times New Roman" w:hAnsi="Times New Roman" w:cs="Times New Roman"/>
          <w:sz w:val="28"/>
          <w:szCs w:val="28"/>
        </w:rPr>
      </w:pPr>
      <w:r w:rsidRPr="00B449D7">
        <w:rPr>
          <w:rFonts w:ascii="Times New Roman" w:hAnsi="Times New Roman" w:cs="Times New Roman"/>
          <w:sz w:val="28"/>
          <w:szCs w:val="28"/>
        </w:rPr>
        <w:t>а</w:t>
      </w:r>
      <w:r w:rsidR="00F93F63" w:rsidRPr="00B449D7">
        <w:rPr>
          <w:rFonts w:ascii="Times New Roman" w:hAnsi="Times New Roman" w:cs="Times New Roman"/>
          <w:sz w:val="28"/>
          <w:szCs w:val="28"/>
        </w:rPr>
        <w:t>варийное завершение работы компьютера, в данных ситуациях желательно иметь бесперебойный источник питания.</w:t>
      </w:r>
    </w:p>
    <w:p w14:paraId="05E13EF3" w14:textId="71784342" w:rsidR="00F93F63" w:rsidRPr="00F93F63" w:rsidRDefault="00F93F63" w:rsidP="00B449D7">
      <w:pPr>
        <w:spacing w:after="0" w:line="240" w:lineRule="auto"/>
        <w:ind w:firstLine="709"/>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Для устранения и отслеживания непредвиденных ошибок предусмотрена история действий.</w:t>
      </w:r>
    </w:p>
    <w:p w14:paraId="2D389D76" w14:textId="77777777" w:rsidR="00F93F63" w:rsidRPr="00F93F63" w:rsidRDefault="00F93F63" w:rsidP="00B449D7">
      <w:pPr>
        <w:spacing w:after="0" w:line="240" w:lineRule="auto"/>
        <w:ind w:firstLine="709"/>
        <w:jc w:val="both"/>
        <w:rPr>
          <w:rFonts w:ascii="Times New Roman" w:hAnsi="Times New Roman" w:cs="Times New Roman"/>
          <w:color w:val="000000" w:themeColor="text1"/>
          <w:sz w:val="28"/>
          <w:szCs w:val="28"/>
        </w:rPr>
      </w:pPr>
    </w:p>
    <w:p w14:paraId="6FFD7FA5" w14:textId="1D22420A" w:rsidR="00F93F63" w:rsidRPr="00B449D7" w:rsidRDefault="00F93F63" w:rsidP="00B449D7">
      <w:pPr>
        <w:pStyle w:val="ac"/>
        <w:numPr>
          <w:ilvl w:val="1"/>
          <w:numId w:val="10"/>
        </w:numPr>
        <w:spacing w:after="0" w:line="240" w:lineRule="auto"/>
        <w:rPr>
          <w:rFonts w:ascii="Times New Roman" w:hAnsi="Times New Roman" w:cs="Times New Roman"/>
          <w:color w:val="000000" w:themeColor="text1"/>
          <w:sz w:val="28"/>
          <w:szCs w:val="28"/>
        </w:rPr>
      </w:pPr>
      <w:r w:rsidRPr="00B449D7">
        <w:rPr>
          <w:rFonts w:ascii="Times New Roman" w:hAnsi="Times New Roman" w:cs="Times New Roman"/>
          <w:color w:val="000000" w:themeColor="text1"/>
          <w:sz w:val="28"/>
          <w:szCs w:val="28"/>
        </w:rPr>
        <w:t>Условия эксплуатации</w:t>
      </w:r>
    </w:p>
    <w:p w14:paraId="162ED15B" w14:textId="77777777" w:rsidR="00B449D7" w:rsidRPr="00B449D7" w:rsidRDefault="00B449D7" w:rsidP="00B449D7">
      <w:pPr>
        <w:pStyle w:val="ac"/>
        <w:spacing w:after="0" w:line="240" w:lineRule="auto"/>
        <w:ind w:left="420"/>
        <w:rPr>
          <w:rFonts w:ascii="Times New Roman" w:hAnsi="Times New Roman" w:cs="Times New Roman"/>
          <w:color w:val="000000" w:themeColor="text1"/>
          <w:sz w:val="28"/>
          <w:szCs w:val="28"/>
        </w:rPr>
      </w:pPr>
    </w:p>
    <w:p w14:paraId="6B16DD97" w14:textId="77777777" w:rsidR="00F93F63" w:rsidRPr="00F93F63" w:rsidRDefault="00F93F63" w:rsidP="00B449D7">
      <w:pPr>
        <w:pStyle w:val="af0"/>
        <w:spacing w:line="240" w:lineRule="auto"/>
        <w:rPr>
          <w:color w:val="000000" w:themeColor="text1"/>
        </w:rPr>
      </w:pPr>
      <w:r w:rsidRPr="00F93F63">
        <w:rPr>
          <w:color w:val="000000" w:themeColor="text1"/>
        </w:rPr>
        <w:t>Для оптимальной работы с приложением должны быть соблюдены следующие условия:</w:t>
      </w:r>
    </w:p>
    <w:p w14:paraId="673FE569" w14:textId="77777777" w:rsidR="00F93F63" w:rsidRPr="00F93F63" w:rsidRDefault="00F93F63" w:rsidP="00B449D7">
      <w:pPr>
        <w:pStyle w:val="ac"/>
        <w:numPr>
          <w:ilvl w:val="0"/>
          <w:numId w:val="16"/>
        </w:numPr>
        <w:spacing w:after="0" w:line="24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Компьютер, предназначенный для работы в закрытом отапливаемом помещении при следующих условиях окружающей среды:</w:t>
      </w:r>
    </w:p>
    <w:p w14:paraId="1950DB38" w14:textId="77777777" w:rsidR="00F93F63" w:rsidRPr="00F93F63" w:rsidRDefault="00F93F63" w:rsidP="00B449D7">
      <w:pPr>
        <w:pStyle w:val="ac"/>
        <w:numPr>
          <w:ilvl w:val="0"/>
          <w:numId w:val="14"/>
        </w:numPr>
        <w:spacing w:after="0" w:line="240" w:lineRule="auto"/>
        <w:ind w:left="1146"/>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температура окружающего воздуха от +10°C до +35°C;</w:t>
      </w:r>
    </w:p>
    <w:p w14:paraId="4DF6A04D" w14:textId="77777777" w:rsidR="00F93F63" w:rsidRPr="00F93F63" w:rsidRDefault="00F93F63" w:rsidP="00B449D7">
      <w:pPr>
        <w:pStyle w:val="ac"/>
        <w:numPr>
          <w:ilvl w:val="0"/>
          <w:numId w:val="14"/>
        </w:numPr>
        <w:spacing w:after="0" w:line="240" w:lineRule="auto"/>
        <w:ind w:left="1146"/>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относительная влажность воздуха не более 80%;</w:t>
      </w:r>
    </w:p>
    <w:p w14:paraId="09708337" w14:textId="77777777" w:rsidR="00F93F63" w:rsidRPr="00F93F63" w:rsidRDefault="00F93F63" w:rsidP="00B449D7">
      <w:pPr>
        <w:pStyle w:val="ae"/>
        <w:numPr>
          <w:ilvl w:val="0"/>
          <w:numId w:val="14"/>
        </w:numPr>
        <w:spacing w:after="0" w:line="240" w:lineRule="auto"/>
        <w:ind w:left="1146"/>
        <w:rPr>
          <w:color w:val="000000" w:themeColor="text1"/>
          <w:sz w:val="28"/>
          <w:szCs w:val="28"/>
        </w:rPr>
      </w:pPr>
      <w:r w:rsidRPr="00F93F63">
        <w:rPr>
          <w:color w:val="000000" w:themeColor="text1"/>
          <w:sz w:val="28"/>
          <w:szCs w:val="28"/>
        </w:rPr>
        <w:t>запыленность воздуха не более 0,75 мг/м³.</w:t>
      </w:r>
    </w:p>
    <w:p w14:paraId="46794C10" w14:textId="1D222B47" w:rsidR="00F93F63" w:rsidRDefault="00F93F63" w:rsidP="00B449D7">
      <w:pPr>
        <w:pStyle w:val="af0"/>
        <w:numPr>
          <w:ilvl w:val="0"/>
          <w:numId w:val="16"/>
        </w:numPr>
        <w:spacing w:line="240" w:lineRule="auto"/>
        <w:rPr>
          <w:color w:val="000000" w:themeColor="text1"/>
        </w:rPr>
      </w:pPr>
      <w:bookmarkStart w:id="34" w:name="_Hlk190188806"/>
      <w:r w:rsidRPr="00F93F63">
        <w:rPr>
          <w:color w:val="000000" w:themeColor="text1"/>
        </w:rPr>
        <w:t>Для работы с веб-приложением необходим веб-браузер.</w:t>
      </w:r>
      <w:bookmarkStart w:id="35" w:name="_Hlk190188623"/>
      <w:bookmarkEnd w:id="34"/>
      <w:bookmarkEnd w:id="35"/>
    </w:p>
    <w:p w14:paraId="42E2FED0" w14:textId="77777777" w:rsidR="00F422F6" w:rsidRPr="00E438E1" w:rsidRDefault="00F422F6" w:rsidP="00B449D7">
      <w:pPr>
        <w:pStyle w:val="af0"/>
        <w:spacing w:line="240" w:lineRule="auto"/>
        <w:ind w:left="785" w:firstLine="0"/>
        <w:rPr>
          <w:color w:val="000000" w:themeColor="text1"/>
        </w:rPr>
      </w:pPr>
    </w:p>
    <w:p w14:paraId="3667CD0B" w14:textId="020F5C20" w:rsidR="00F93F63" w:rsidRPr="00B449D7" w:rsidRDefault="00F93F63" w:rsidP="00B449D7">
      <w:pPr>
        <w:pStyle w:val="ac"/>
        <w:numPr>
          <w:ilvl w:val="1"/>
          <w:numId w:val="10"/>
        </w:numPr>
        <w:spacing w:after="0" w:line="240" w:lineRule="auto"/>
        <w:rPr>
          <w:rFonts w:ascii="Times New Roman" w:hAnsi="Times New Roman" w:cs="Times New Roman"/>
          <w:color w:val="000000" w:themeColor="text1"/>
          <w:sz w:val="28"/>
          <w:szCs w:val="28"/>
        </w:rPr>
      </w:pPr>
      <w:r w:rsidRPr="00B449D7">
        <w:rPr>
          <w:rFonts w:ascii="Times New Roman" w:hAnsi="Times New Roman" w:cs="Times New Roman"/>
          <w:color w:val="000000" w:themeColor="text1"/>
          <w:sz w:val="28"/>
          <w:szCs w:val="28"/>
        </w:rPr>
        <w:t>Требования к составу и параметрам технических средств</w:t>
      </w:r>
    </w:p>
    <w:p w14:paraId="583EF379" w14:textId="77777777" w:rsidR="00B449D7" w:rsidRPr="00B449D7" w:rsidRDefault="00B449D7" w:rsidP="00B449D7">
      <w:pPr>
        <w:pStyle w:val="ac"/>
        <w:spacing w:after="0" w:line="240" w:lineRule="auto"/>
        <w:ind w:left="420"/>
        <w:rPr>
          <w:rFonts w:ascii="Times New Roman" w:hAnsi="Times New Roman" w:cs="Times New Roman"/>
          <w:color w:val="000000" w:themeColor="text1"/>
          <w:sz w:val="28"/>
          <w:szCs w:val="28"/>
        </w:rPr>
      </w:pPr>
    </w:p>
    <w:p w14:paraId="4731E08F" w14:textId="77777777" w:rsidR="00F93F63" w:rsidRPr="00F93F63" w:rsidRDefault="00F93F63" w:rsidP="00B449D7">
      <w:pPr>
        <w:pStyle w:val="13"/>
        <w:spacing w:line="240" w:lineRule="auto"/>
        <w:ind w:firstLine="425"/>
        <w:rPr>
          <w:color w:val="000000" w:themeColor="text1"/>
          <w:szCs w:val="28"/>
        </w:rPr>
      </w:pPr>
      <w:r w:rsidRPr="00F93F63">
        <w:rPr>
          <w:color w:val="000000" w:themeColor="text1"/>
          <w:szCs w:val="28"/>
        </w:rPr>
        <w:t xml:space="preserve">Программа должна корректно работать при соблюдении минимальных системных требований: </w:t>
      </w:r>
    </w:p>
    <w:p w14:paraId="5F80A550" w14:textId="382743B7" w:rsidR="00F93F63" w:rsidRPr="00F422F6" w:rsidRDefault="00F93F63" w:rsidP="00B449D7">
      <w:pPr>
        <w:pStyle w:val="ac"/>
        <w:numPr>
          <w:ilvl w:val="0"/>
          <w:numId w:val="12"/>
        </w:numPr>
        <w:suppressAutoHyphens/>
        <w:spacing w:after="0" w:line="24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shd w:val="clear" w:color="auto" w:fill="FFFFFF"/>
        </w:rPr>
        <w:t>процессор с тактовой частотой не менее 2.5 ГГц и 4 ядрами;</w:t>
      </w:r>
    </w:p>
    <w:p w14:paraId="1B473EA6" w14:textId="77777777" w:rsidR="00F422F6" w:rsidRPr="00F93F63" w:rsidRDefault="00F422F6" w:rsidP="00B449D7">
      <w:pPr>
        <w:pStyle w:val="ac"/>
        <w:numPr>
          <w:ilvl w:val="0"/>
          <w:numId w:val="12"/>
        </w:numPr>
        <w:suppressAutoHyphens/>
        <w:spacing w:after="0" w:line="24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оперативная память: не менее 8 Гб;</w:t>
      </w:r>
    </w:p>
    <w:p w14:paraId="6552E652" w14:textId="4B5AA9A8" w:rsidR="00F93F63" w:rsidRPr="00F93F63" w:rsidRDefault="00F93F63" w:rsidP="00B449D7">
      <w:pPr>
        <w:pStyle w:val="ac"/>
        <w:numPr>
          <w:ilvl w:val="0"/>
          <w:numId w:val="12"/>
        </w:numPr>
        <w:suppressAutoHyphens/>
        <w:spacing w:after="0" w:line="24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свободное место на жестком диске: 150 </w:t>
      </w:r>
      <w:r w:rsidRPr="00553C59">
        <w:rPr>
          <w:rFonts w:ascii="Times New Roman" w:hAnsi="Times New Roman" w:cs="Times New Roman"/>
          <w:sz w:val="28"/>
          <w:szCs w:val="28"/>
        </w:rPr>
        <w:t>М</w:t>
      </w:r>
      <w:r w:rsidR="00553C59" w:rsidRPr="00553C59">
        <w:rPr>
          <w:rFonts w:ascii="Times New Roman" w:hAnsi="Times New Roman" w:cs="Times New Roman"/>
          <w:sz w:val="28"/>
          <w:szCs w:val="28"/>
        </w:rPr>
        <w:t>б</w:t>
      </w:r>
      <w:r w:rsidRPr="00553C59">
        <w:rPr>
          <w:rFonts w:ascii="Times New Roman" w:hAnsi="Times New Roman" w:cs="Times New Roman"/>
          <w:sz w:val="28"/>
          <w:szCs w:val="28"/>
        </w:rPr>
        <w:t xml:space="preserve"> и </w:t>
      </w:r>
      <w:r w:rsidRPr="00F93F63">
        <w:rPr>
          <w:rFonts w:ascii="Times New Roman" w:hAnsi="Times New Roman" w:cs="Times New Roman"/>
          <w:color w:val="000000" w:themeColor="text1"/>
          <w:sz w:val="28"/>
          <w:szCs w:val="28"/>
        </w:rPr>
        <w:t>более;</w:t>
      </w:r>
    </w:p>
    <w:p w14:paraId="0D6DFBDC" w14:textId="2CBB4204" w:rsidR="00F93F63" w:rsidRPr="00F93F63" w:rsidRDefault="00F93F63" w:rsidP="00B449D7">
      <w:pPr>
        <w:pStyle w:val="ac"/>
        <w:numPr>
          <w:ilvl w:val="0"/>
          <w:numId w:val="12"/>
        </w:numPr>
        <w:suppressAutoHyphens/>
        <w:spacing w:after="0" w:line="24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наличие устройств ввода: клавиатура, мышь.</w:t>
      </w:r>
    </w:p>
    <w:p w14:paraId="3792AD49" w14:textId="75B9AD88" w:rsidR="00E82F76" w:rsidRDefault="00E82F76" w:rsidP="00B449D7">
      <w:pPr>
        <w:pStyle w:val="ac"/>
        <w:numPr>
          <w:ilvl w:val="0"/>
          <w:numId w:val="15"/>
        </w:numPr>
        <w:spacing w:after="0" w:line="240" w:lineRule="auto"/>
        <w:rPr>
          <w:rFonts w:ascii="Times New Roman" w:hAnsi="Times New Roman" w:cs="Times New Roman"/>
          <w:color w:val="000000" w:themeColor="text1"/>
          <w:sz w:val="28"/>
          <w:szCs w:val="28"/>
        </w:rPr>
      </w:pPr>
      <w:r w:rsidRPr="00E82F76">
        <w:rPr>
          <w:rFonts w:ascii="Times New Roman" w:hAnsi="Times New Roman" w:cs="Times New Roman"/>
          <w:color w:val="000000" w:themeColor="text1"/>
          <w:sz w:val="28"/>
          <w:szCs w:val="28"/>
        </w:rPr>
        <w:t xml:space="preserve"> </w:t>
      </w:r>
      <w:r w:rsidR="00553C59">
        <w:rPr>
          <w:rFonts w:ascii="Times New Roman" w:hAnsi="Times New Roman" w:cs="Times New Roman"/>
          <w:color w:val="000000" w:themeColor="text1"/>
          <w:sz w:val="28"/>
          <w:szCs w:val="28"/>
        </w:rPr>
        <w:t>с</w:t>
      </w:r>
      <w:r w:rsidRPr="00F93F63">
        <w:rPr>
          <w:rFonts w:ascii="Times New Roman" w:hAnsi="Times New Roman" w:cs="Times New Roman"/>
          <w:color w:val="000000" w:themeColor="text1"/>
          <w:sz w:val="28"/>
          <w:szCs w:val="28"/>
        </w:rPr>
        <w:t>табильный интернет</w:t>
      </w:r>
      <w:r w:rsidRPr="00F93F63">
        <w:rPr>
          <w:rFonts w:ascii="Times New Roman" w:hAnsi="Times New Roman" w:cs="Times New Roman"/>
          <w:color w:val="000000" w:themeColor="text1"/>
          <w:sz w:val="28"/>
          <w:szCs w:val="28"/>
          <w:lang w:val="en-US"/>
        </w:rPr>
        <w:t>;</w:t>
      </w:r>
    </w:p>
    <w:p w14:paraId="001C292D" w14:textId="77777777" w:rsidR="00B449D7" w:rsidRPr="00553C59" w:rsidRDefault="00B449D7" w:rsidP="00B449D7">
      <w:pPr>
        <w:pStyle w:val="ac"/>
        <w:spacing w:after="0" w:line="240" w:lineRule="auto"/>
        <w:rPr>
          <w:rFonts w:ascii="Times New Roman" w:hAnsi="Times New Roman" w:cs="Times New Roman"/>
          <w:color w:val="000000" w:themeColor="text1"/>
          <w:sz w:val="28"/>
          <w:szCs w:val="28"/>
        </w:rPr>
      </w:pPr>
    </w:p>
    <w:p w14:paraId="4F63CD6F" w14:textId="388914ED" w:rsidR="00F93F63" w:rsidRPr="00B449D7" w:rsidRDefault="00F93F63" w:rsidP="00B449D7">
      <w:pPr>
        <w:pStyle w:val="ac"/>
        <w:numPr>
          <w:ilvl w:val="1"/>
          <w:numId w:val="10"/>
        </w:numPr>
        <w:spacing w:after="0" w:line="240" w:lineRule="auto"/>
        <w:rPr>
          <w:rFonts w:ascii="Times New Roman" w:hAnsi="Times New Roman" w:cs="Times New Roman"/>
          <w:color w:val="000000" w:themeColor="text1"/>
          <w:sz w:val="28"/>
          <w:szCs w:val="28"/>
        </w:rPr>
      </w:pPr>
      <w:r w:rsidRPr="00B449D7">
        <w:rPr>
          <w:rFonts w:ascii="Times New Roman" w:hAnsi="Times New Roman" w:cs="Times New Roman"/>
          <w:color w:val="000000" w:themeColor="text1"/>
          <w:sz w:val="28"/>
          <w:szCs w:val="28"/>
        </w:rPr>
        <w:t>Требования к информационной и программной совместимости</w:t>
      </w:r>
    </w:p>
    <w:p w14:paraId="4AABB69A" w14:textId="77777777" w:rsidR="00B449D7" w:rsidRPr="00B449D7" w:rsidRDefault="00B449D7" w:rsidP="00B449D7">
      <w:pPr>
        <w:pStyle w:val="ac"/>
        <w:spacing w:after="0" w:line="240" w:lineRule="auto"/>
        <w:ind w:left="420"/>
        <w:rPr>
          <w:rFonts w:ascii="Times New Roman" w:hAnsi="Times New Roman" w:cs="Times New Roman"/>
          <w:color w:val="000000" w:themeColor="text1"/>
          <w:sz w:val="28"/>
          <w:szCs w:val="28"/>
        </w:rPr>
      </w:pPr>
    </w:p>
    <w:p w14:paraId="42CD031A" w14:textId="730773F4" w:rsidR="00F93F63" w:rsidRPr="00F93F63" w:rsidRDefault="00F93F63" w:rsidP="00B449D7">
      <w:pPr>
        <w:pStyle w:val="ac"/>
        <w:numPr>
          <w:ilvl w:val="0"/>
          <w:numId w:val="15"/>
        </w:num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Система должна быть совместима с </w:t>
      </w:r>
      <w:r w:rsidRPr="00F93F63">
        <w:rPr>
          <w:rFonts w:ascii="Times New Roman" w:hAnsi="Times New Roman" w:cs="Times New Roman"/>
          <w:color w:val="000000" w:themeColor="text1"/>
          <w:sz w:val="28"/>
          <w:szCs w:val="28"/>
          <w:lang w:val="en-US"/>
        </w:rPr>
        <w:t>Windows</w:t>
      </w:r>
      <w:r w:rsidRPr="00F93F63">
        <w:rPr>
          <w:rFonts w:ascii="Times New Roman" w:hAnsi="Times New Roman" w:cs="Times New Roman"/>
          <w:color w:val="000000" w:themeColor="text1"/>
          <w:sz w:val="28"/>
          <w:szCs w:val="28"/>
        </w:rPr>
        <w:t xml:space="preserve"> 10;</w:t>
      </w:r>
    </w:p>
    <w:p w14:paraId="753FFC83" w14:textId="77777777" w:rsidR="00F93F63" w:rsidRPr="00553C59" w:rsidRDefault="00F93F63" w:rsidP="00B449D7">
      <w:pPr>
        <w:pStyle w:val="ac"/>
        <w:numPr>
          <w:ilvl w:val="0"/>
          <w:numId w:val="15"/>
        </w:numPr>
        <w:spacing w:after="0" w:line="240" w:lineRule="auto"/>
        <w:rPr>
          <w:rFonts w:ascii="Times New Roman" w:hAnsi="Times New Roman" w:cs="Times New Roman"/>
          <w:sz w:val="28"/>
          <w:szCs w:val="28"/>
        </w:rPr>
      </w:pPr>
      <w:r w:rsidRPr="00553C59">
        <w:rPr>
          <w:rFonts w:ascii="Times New Roman" w:hAnsi="Times New Roman" w:cs="Times New Roman"/>
          <w:sz w:val="28"/>
          <w:szCs w:val="28"/>
        </w:rPr>
        <w:t xml:space="preserve">На системе должен быть установлен </w:t>
      </w:r>
      <w:r w:rsidRPr="00553C59">
        <w:rPr>
          <w:rFonts w:ascii="Times New Roman" w:hAnsi="Times New Roman" w:cs="Times New Roman"/>
          <w:sz w:val="28"/>
          <w:szCs w:val="28"/>
          <w:lang w:val="en-US"/>
        </w:rPr>
        <w:t>Python</w:t>
      </w:r>
      <w:r w:rsidRPr="00553C59">
        <w:rPr>
          <w:rFonts w:ascii="Times New Roman" w:hAnsi="Times New Roman" w:cs="Times New Roman"/>
          <w:sz w:val="28"/>
          <w:szCs w:val="28"/>
        </w:rPr>
        <w:t xml:space="preserve"> версии 3.12;</w:t>
      </w:r>
    </w:p>
    <w:p w14:paraId="32C71B23" w14:textId="77777777" w:rsidR="00F93F63" w:rsidRPr="00F93F63" w:rsidRDefault="00F93F63" w:rsidP="00B449D7">
      <w:pPr>
        <w:pStyle w:val="ac"/>
        <w:numPr>
          <w:ilvl w:val="0"/>
          <w:numId w:val="15"/>
        </w:num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У системы должен быть доступ к </w:t>
      </w:r>
      <w:r w:rsidRPr="00F93F63">
        <w:rPr>
          <w:rFonts w:ascii="Times New Roman" w:hAnsi="Times New Roman" w:cs="Times New Roman"/>
          <w:color w:val="000000" w:themeColor="text1"/>
          <w:sz w:val="28"/>
          <w:szCs w:val="28"/>
          <w:lang w:val="en-US"/>
        </w:rPr>
        <w:t>Gmail</w:t>
      </w:r>
      <w:r w:rsidRPr="00F93F63">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lang w:val="en-US"/>
        </w:rPr>
        <w:t>API</w:t>
      </w:r>
      <w:r w:rsidRPr="00F93F63">
        <w:rPr>
          <w:rFonts w:ascii="Times New Roman" w:hAnsi="Times New Roman" w:cs="Times New Roman"/>
          <w:color w:val="000000" w:themeColor="text1"/>
          <w:sz w:val="28"/>
          <w:szCs w:val="28"/>
        </w:rPr>
        <w:t>;</w:t>
      </w:r>
    </w:p>
    <w:p w14:paraId="1B68D6C6" w14:textId="77777777" w:rsidR="00F93F63" w:rsidRPr="00F93F63" w:rsidRDefault="00F93F63" w:rsidP="00B449D7">
      <w:pPr>
        <w:pStyle w:val="ac"/>
        <w:numPr>
          <w:ilvl w:val="0"/>
          <w:numId w:val="15"/>
        </w:num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У системы должен быть доступ к </w:t>
      </w:r>
      <w:r w:rsidRPr="00F93F63">
        <w:rPr>
          <w:rFonts w:ascii="Times New Roman" w:hAnsi="Times New Roman" w:cs="Times New Roman"/>
          <w:color w:val="000000" w:themeColor="text1"/>
          <w:sz w:val="28"/>
          <w:szCs w:val="28"/>
          <w:lang w:val="en-US"/>
        </w:rPr>
        <w:t>API</w:t>
      </w:r>
      <w:r w:rsidRPr="00F93F63">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lang w:val="en-US"/>
        </w:rPr>
        <w:t>c</w:t>
      </w:r>
      <w:r w:rsidRPr="00F93F63">
        <w:rPr>
          <w:rFonts w:ascii="Times New Roman" w:hAnsi="Times New Roman" w:cs="Times New Roman"/>
          <w:color w:val="000000" w:themeColor="text1"/>
          <w:sz w:val="28"/>
          <w:szCs w:val="28"/>
        </w:rPr>
        <w:t xml:space="preserve"> данными студентов ЧГУ;</w:t>
      </w:r>
    </w:p>
    <w:p w14:paraId="597B89DB" w14:textId="2C95BF84" w:rsidR="00F93F63" w:rsidRPr="00E82F76" w:rsidRDefault="00F93F63" w:rsidP="00B449D7">
      <w:pPr>
        <w:pStyle w:val="ac"/>
        <w:numPr>
          <w:ilvl w:val="0"/>
          <w:numId w:val="15"/>
        </w:numPr>
        <w:spacing w:after="0" w:line="240" w:lineRule="auto"/>
        <w:rPr>
          <w:color w:val="000000" w:themeColor="text1"/>
          <w:szCs w:val="28"/>
        </w:rPr>
      </w:pPr>
      <w:r w:rsidRPr="00F93F63">
        <w:rPr>
          <w:rFonts w:ascii="Times New Roman" w:hAnsi="Times New Roman" w:cs="Times New Roman"/>
          <w:color w:val="000000" w:themeColor="text1"/>
          <w:sz w:val="28"/>
          <w:szCs w:val="28"/>
        </w:rPr>
        <w:lastRenderedPageBreak/>
        <w:t xml:space="preserve">Клиенты должны использовать браузеры Google Chrome, Opera и Mozilla </w:t>
      </w:r>
      <w:r w:rsidRPr="00553C59">
        <w:rPr>
          <w:rFonts w:ascii="Times New Roman" w:hAnsi="Times New Roman" w:cs="Times New Roman"/>
          <w:sz w:val="28"/>
          <w:szCs w:val="28"/>
        </w:rPr>
        <w:t>FireFox</w:t>
      </w:r>
      <w:r w:rsidR="00553C59" w:rsidRPr="00553C59">
        <w:rPr>
          <w:rFonts w:ascii="Times New Roman" w:hAnsi="Times New Roman" w:cs="Times New Roman"/>
          <w:sz w:val="28"/>
          <w:szCs w:val="28"/>
        </w:rPr>
        <w:t>.</w:t>
      </w:r>
    </w:p>
    <w:p w14:paraId="1A9D4F31" w14:textId="77777777" w:rsidR="00E82F76" w:rsidRPr="00E438E1" w:rsidRDefault="00E82F76" w:rsidP="00B449D7">
      <w:pPr>
        <w:pStyle w:val="ac"/>
        <w:spacing w:after="0" w:line="240" w:lineRule="auto"/>
        <w:ind w:left="1434"/>
        <w:rPr>
          <w:color w:val="000000" w:themeColor="text1"/>
          <w:szCs w:val="28"/>
        </w:rPr>
      </w:pPr>
    </w:p>
    <w:p w14:paraId="736483F3" w14:textId="4B5D3D3F" w:rsidR="00F93F63" w:rsidRDefault="00F93F63" w:rsidP="00B449D7">
      <w:pPr>
        <w:pStyle w:val="13"/>
        <w:spacing w:line="240" w:lineRule="auto"/>
        <w:ind w:firstLine="0"/>
        <w:jc w:val="left"/>
        <w:rPr>
          <w:i/>
          <w:color w:val="FF0000"/>
          <w:szCs w:val="28"/>
        </w:rPr>
      </w:pPr>
      <w:r w:rsidRPr="00F93F63">
        <w:rPr>
          <w:color w:val="000000" w:themeColor="text1"/>
          <w:szCs w:val="28"/>
        </w:rPr>
        <w:t>4. Требование к программной документации</w:t>
      </w:r>
    </w:p>
    <w:p w14:paraId="4994D48C" w14:textId="77777777" w:rsidR="0010435F" w:rsidRPr="00F93F63" w:rsidRDefault="0010435F" w:rsidP="00B449D7">
      <w:pPr>
        <w:pStyle w:val="13"/>
        <w:spacing w:line="240" w:lineRule="auto"/>
        <w:ind w:firstLine="0"/>
        <w:jc w:val="left"/>
        <w:rPr>
          <w:color w:val="000000" w:themeColor="text1"/>
          <w:szCs w:val="28"/>
        </w:rPr>
      </w:pPr>
    </w:p>
    <w:p w14:paraId="722708F8" w14:textId="22CB97F0" w:rsidR="00F93F63" w:rsidRDefault="00F93F63" w:rsidP="00B449D7">
      <w:pPr>
        <w:pStyle w:val="af0"/>
        <w:numPr>
          <w:ilvl w:val="1"/>
          <w:numId w:val="34"/>
        </w:numPr>
        <w:spacing w:line="240" w:lineRule="auto"/>
        <w:rPr>
          <w:color w:val="000000" w:themeColor="text1"/>
        </w:rPr>
      </w:pPr>
      <w:bookmarkStart w:id="36" w:name="_Hlk190704407"/>
      <w:r w:rsidRPr="00F93F63">
        <w:rPr>
          <w:color w:val="000000" w:themeColor="text1"/>
        </w:rPr>
        <w:t>Содержание расчётно-пояснительной записки</w:t>
      </w:r>
    </w:p>
    <w:p w14:paraId="0640A989" w14:textId="77777777" w:rsidR="00B449D7" w:rsidRPr="00F93F63" w:rsidRDefault="00B449D7" w:rsidP="00B449D7">
      <w:pPr>
        <w:pStyle w:val="af0"/>
        <w:spacing w:line="240" w:lineRule="auto"/>
        <w:ind w:left="1134" w:firstLine="0"/>
        <w:rPr>
          <w:color w:val="000000" w:themeColor="text1"/>
        </w:rPr>
      </w:pPr>
    </w:p>
    <w:p w14:paraId="5E90107F" w14:textId="77777777" w:rsidR="00F93F63" w:rsidRPr="00F93F63" w:rsidRDefault="00F93F63" w:rsidP="00B449D7">
      <w:pPr>
        <w:pStyle w:val="af0"/>
        <w:spacing w:line="240" w:lineRule="auto"/>
        <w:ind w:firstLine="284"/>
        <w:rPr>
          <w:color w:val="000000" w:themeColor="text1"/>
        </w:rPr>
      </w:pPr>
      <w:r w:rsidRPr="00F93F63">
        <w:rPr>
          <w:color w:val="000000" w:themeColor="text1"/>
        </w:rPr>
        <w:t xml:space="preserve">Программная документация должна содержать расчётно-пояснительную записку </w:t>
      </w:r>
      <w:bookmarkStart w:id="37" w:name="_Hlk190189281"/>
      <w:bookmarkEnd w:id="37"/>
      <w:r w:rsidRPr="00F93F63">
        <w:rPr>
          <w:color w:val="000000" w:themeColor="text1"/>
        </w:rPr>
        <w:t>и приложения, такие как:</w:t>
      </w:r>
    </w:p>
    <w:bookmarkEnd w:id="36"/>
    <w:p w14:paraId="57D5C275" w14:textId="168E4581" w:rsidR="00F93F63" w:rsidRPr="00F93F63" w:rsidRDefault="00F93F63" w:rsidP="00B449D7">
      <w:pPr>
        <w:pStyle w:val="ac"/>
        <w:numPr>
          <w:ilvl w:val="0"/>
          <w:numId w:val="15"/>
        </w:num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Техническое задание</w:t>
      </w:r>
      <w:r w:rsidR="00553C59">
        <w:rPr>
          <w:rFonts w:ascii="Times New Roman" w:hAnsi="Times New Roman" w:cs="Times New Roman"/>
          <w:color w:val="000000" w:themeColor="text1"/>
          <w:sz w:val="28"/>
          <w:szCs w:val="28"/>
          <w:lang w:val="en-US"/>
        </w:rPr>
        <w:t>;</w:t>
      </w:r>
    </w:p>
    <w:p w14:paraId="3E91F90A" w14:textId="77777777" w:rsidR="00F93F63" w:rsidRPr="00F93F63" w:rsidRDefault="00F93F63" w:rsidP="00B449D7">
      <w:pPr>
        <w:pStyle w:val="ac"/>
        <w:numPr>
          <w:ilvl w:val="0"/>
          <w:numId w:val="15"/>
        </w:numPr>
        <w:spacing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Текст программы;</w:t>
      </w:r>
    </w:p>
    <w:p w14:paraId="2EDF46FB" w14:textId="11461E99" w:rsidR="00F93F63" w:rsidRPr="0010435F" w:rsidRDefault="00F93F63" w:rsidP="00B449D7">
      <w:pPr>
        <w:pStyle w:val="ac"/>
        <w:numPr>
          <w:ilvl w:val="0"/>
          <w:numId w:val="15"/>
        </w:numPr>
        <w:spacing w:after="0" w:line="240" w:lineRule="auto"/>
        <w:rPr>
          <w:color w:val="000000" w:themeColor="text1"/>
          <w:szCs w:val="28"/>
        </w:rPr>
      </w:pPr>
      <w:r w:rsidRPr="00F93F63">
        <w:rPr>
          <w:rFonts w:ascii="Times New Roman" w:hAnsi="Times New Roman" w:cs="Times New Roman"/>
          <w:color w:val="000000" w:themeColor="text1"/>
          <w:sz w:val="28"/>
          <w:szCs w:val="28"/>
        </w:rPr>
        <w:t>Руководство пользователя.</w:t>
      </w:r>
    </w:p>
    <w:p w14:paraId="781150FF" w14:textId="77777777" w:rsidR="0010435F" w:rsidRPr="00E438E1" w:rsidRDefault="0010435F" w:rsidP="00B449D7">
      <w:pPr>
        <w:pStyle w:val="ac"/>
        <w:spacing w:after="0" w:line="240" w:lineRule="auto"/>
        <w:rPr>
          <w:color w:val="000000" w:themeColor="text1"/>
          <w:szCs w:val="28"/>
        </w:rPr>
      </w:pPr>
    </w:p>
    <w:p w14:paraId="46B2DC55" w14:textId="3E2A1BE3" w:rsidR="00F93F63" w:rsidRDefault="00F93F63" w:rsidP="00B449D7">
      <w:pPr>
        <w:spacing w:after="0" w:line="240" w:lineRule="auto"/>
        <w:rPr>
          <w:rFonts w:ascii="Times New Roman" w:hAnsi="Times New Roman" w:cs="Times New Roman"/>
          <w:i/>
          <w:color w:val="FF0000"/>
          <w:sz w:val="28"/>
          <w:szCs w:val="28"/>
        </w:rPr>
      </w:pPr>
      <w:bookmarkStart w:id="38" w:name="_Hlk190705410"/>
      <w:r w:rsidRPr="00F93F63">
        <w:rPr>
          <w:rFonts w:ascii="Times New Roman" w:hAnsi="Times New Roman" w:cs="Times New Roman"/>
          <w:color w:val="000000" w:themeColor="text1"/>
          <w:sz w:val="28"/>
          <w:szCs w:val="28"/>
        </w:rPr>
        <w:t>4.2</w:t>
      </w:r>
      <w:r w:rsidR="00553C59">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rPr>
        <w:t xml:space="preserve"> Требования к оформлению</w:t>
      </w:r>
    </w:p>
    <w:p w14:paraId="20662EB8" w14:textId="77777777" w:rsidR="00B449D7" w:rsidRPr="00F93F63" w:rsidRDefault="00B449D7" w:rsidP="00B449D7">
      <w:pPr>
        <w:spacing w:after="0" w:line="240" w:lineRule="auto"/>
        <w:rPr>
          <w:rFonts w:ascii="Times New Roman" w:hAnsi="Times New Roman" w:cs="Times New Roman"/>
          <w:color w:val="000000" w:themeColor="text1"/>
          <w:sz w:val="28"/>
          <w:szCs w:val="28"/>
        </w:rPr>
      </w:pPr>
    </w:p>
    <w:p w14:paraId="6C1733EA" w14:textId="653FCF1F" w:rsidR="00F93F63" w:rsidRPr="00E438E1" w:rsidRDefault="00F93F63" w:rsidP="00B449D7">
      <w:pPr>
        <w:spacing w:after="0" w:line="240" w:lineRule="auto"/>
        <w:ind w:firstLine="425"/>
        <w:jc w:val="both"/>
        <w:rPr>
          <w:color w:val="000000" w:themeColor="text1"/>
        </w:rPr>
      </w:pPr>
      <w:r w:rsidRPr="00F93F63">
        <w:rPr>
          <w:rFonts w:ascii="Times New Roman" w:hAnsi="Times New Roman" w:cs="Times New Roman"/>
          <w:color w:val="000000" w:themeColor="text1"/>
          <w:sz w:val="28"/>
          <w:szCs w:val="28"/>
        </w:rPr>
        <w:t>Требования к оформлению, установленные ЕСПД ГОСТ и пособии по самостоятельной работе, должны быть выполнены на протяжении всей работы без каких-либо изменений (табл. П1.2)</w:t>
      </w:r>
      <w:r w:rsidR="00E82F76">
        <w:rPr>
          <w:rFonts w:ascii="Times New Roman" w:hAnsi="Times New Roman" w:cs="Times New Roman"/>
          <w:color w:val="000000" w:themeColor="text1"/>
          <w:sz w:val="28"/>
          <w:szCs w:val="28"/>
        </w:rPr>
        <w:t>.</w:t>
      </w:r>
      <w:r w:rsidRPr="00F93F63">
        <w:rPr>
          <w:rFonts w:ascii="Times New Roman" w:hAnsi="Times New Roman" w:cs="Times New Roman"/>
          <w:color w:val="000000" w:themeColor="text1"/>
          <w:sz w:val="28"/>
          <w:szCs w:val="28"/>
        </w:rPr>
        <w:t xml:space="preserve"> </w:t>
      </w:r>
      <w:bookmarkEnd w:id="38"/>
    </w:p>
    <w:p w14:paraId="512F75D1" w14:textId="77777777" w:rsidR="00F93F63" w:rsidRPr="00F93F63" w:rsidRDefault="00F93F63" w:rsidP="00B449D7">
      <w:pPr>
        <w:spacing w:after="0" w:line="24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Таблица П1.2. </w:t>
      </w:r>
    </w:p>
    <w:p w14:paraId="24C7BCA7" w14:textId="77777777" w:rsidR="00F93F63" w:rsidRPr="00F93F63" w:rsidRDefault="00F93F63" w:rsidP="00B449D7">
      <w:pPr>
        <w:spacing w:after="0" w:line="240" w:lineRule="auto"/>
        <w:jc w:val="center"/>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Требования к оформлению</w:t>
      </w:r>
    </w:p>
    <w:tbl>
      <w:tblPr>
        <w:tblStyle w:val="ad"/>
        <w:tblW w:w="9492" w:type="dxa"/>
        <w:tblInd w:w="-147" w:type="dxa"/>
        <w:tblLook w:val="04A0" w:firstRow="1" w:lastRow="0" w:firstColumn="1" w:lastColumn="0" w:noHBand="0" w:noVBand="1"/>
      </w:tblPr>
      <w:tblGrid>
        <w:gridCol w:w="1700"/>
        <w:gridCol w:w="7792"/>
      </w:tblGrid>
      <w:tr w:rsidR="00F93F63" w:rsidRPr="00F93F63" w14:paraId="558D90F1" w14:textId="77777777" w:rsidTr="00192964">
        <w:tc>
          <w:tcPr>
            <w:tcW w:w="1700" w:type="dxa"/>
            <w:shd w:val="clear" w:color="auto" w:fill="auto"/>
          </w:tcPr>
          <w:p w14:paraId="1D9D1176"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Документ</w:t>
            </w:r>
          </w:p>
          <w:p w14:paraId="2DB39796" w14:textId="77777777" w:rsidR="00F93F63" w:rsidRPr="00F93F63" w:rsidRDefault="00F93F63" w:rsidP="00B449D7">
            <w:pPr>
              <w:jc w:val="both"/>
              <w:rPr>
                <w:rFonts w:ascii="Times New Roman" w:hAnsi="Times New Roman" w:cs="Times New Roman"/>
                <w:color w:val="000000" w:themeColor="text1"/>
                <w:sz w:val="24"/>
                <w:szCs w:val="24"/>
              </w:rPr>
            </w:pPr>
          </w:p>
        </w:tc>
        <w:tc>
          <w:tcPr>
            <w:tcW w:w="7791" w:type="dxa"/>
            <w:shd w:val="clear" w:color="auto" w:fill="auto"/>
          </w:tcPr>
          <w:p w14:paraId="5DCB266A" w14:textId="77599E07" w:rsidR="00F93F63" w:rsidRPr="00F93F63" w:rsidRDefault="00F93F63" w:rsidP="00B449D7">
            <w:pPr>
              <w:jc w:val="both"/>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Печать на отдельных листах формата А4 (210х297 мм); оборотная сторона не заполняется; листы нумеруются. Печать</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возможна</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ч/б.</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Файлы</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предъявляются на компакт-диске: РПЗ с ТЗ; программный код. Листы и диск в конверте вложены в пластиковую папку скоросшивателя.</w:t>
            </w:r>
          </w:p>
        </w:tc>
      </w:tr>
      <w:tr w:rsidR="00F93F63" w:rsidRPr="00F93F63" w14:paraId="07A3653F" w14:textId="77777777" w:rsidTr="00192964">
        <w:trPr>
          <w:trHeight w:val="651"/>
        </w:trPr>
        <w:tc>
          <w:tcPr>
            <w:tcW w:w="1700" w:type="dxa"/>
            <w:shd w:val="clear" w:color="auto" w:fill="auto"/>
          </w:tcPr>
          <w:p w14:paraId="32FE3EA0"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Страницы</w:t>
            </w:r>
          </w:p>
          <w:p w14:paraId="5EB54821" w14:textId="77777777" w:rsidR="00F93F63" w:rsidRPr="00F93F63" w:rsidRDefault="00F93F63" w:rsidP="00B449D7">
            <w:pPr>
              <w:jc w:val="both"/>
              <w:rPr>
                <w:rFonts w:ascii="Times New Roman" w:hAnsi="Times New Roman" w:cs="Times New Roman"/>
                <w:color w:val="000000" w:themeColor="text1"/>
                <w:sz w:val="24"/>
                <w:szCs w:val="24"/>
              </w:rPr>
            </w:pPr>
          </w:p>
        </w:tc>
        <w:tc>
          <w:tcPr>
            <w:tcW w:w="7791" w:type="dxa"/>
            <w:shd w:val="clear" w:color="auto" w:fill="auto"/>
          </w:tcPr>
          <w:p w14:paraId="027618D5" w14:textId="76346840" w:rsidR="00F93F63" w:rsidRPr="00F93F63" w:rsidRDefault="00F93F63" w:rsidP="00B449D7">
            <w:pPr>
              <w:jc w:val="both"/>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Ориентация – книжная; отдельные страницы, при необходимости, альбомная.</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 xml:space="preserve">Поля: верхнее, нижнее – по 2 см, левое – 3 см, правое – 1 см. </w:t>
            </w:r>
          </w:p>
        </w:tc>
      </w:tr>
      <w:tr w:rsidR="00F93F63" w:rsidRPr="00F93F63" w14:paraId="6F684921" w14:textId="77777777" w:rsidTr="00192964">
        <w:trPr>
          <w:trHeight w:val="521"/>
        </w:trPr>
        <w:tc>
          <w:tcPr>
            <w:tcW w:w="1700" w:type="dxa"/>
            <w:shd w:val="clear" w:color="auto" w:fill="auto"/>
          </w:tcPr>
          <w:p w14:paraId="226FC868"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Абзацы</w:t>
            </w:r>
          </w:p>
        </w:tc>
        <w:tc>
          <w:tcPr>
            <w:tcW w:w="7791" w:type="dxa"/>
            <w:shd w:val="clear" w:color="auto" w:fill="auto"/>
          </w:tcPr>
          <w:p w14:paraId="3567EFD3"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Межстрочный интервал – 1,5, перед и после абзаца – 0.</w:t>
            </w:r>
          </w:p>
        </w:tc>
      </w:tr>
      <w:tr w:rsidR="00F93F63" w:rsidRPr="00F93F63" w14:paraId="400411BB" w14:textId="77777777" w:rsidTr="00192964">
        <w:tc>
          <w:tcPr>
            <w:tcW w:w="1700" w:type="dxa"/>
            <w:shd w:val="clear" w:color="auto" w:fill="auto"/>
          </w:tcPr>
          <w:p w14:paraId="0ECA667C"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Шрифты</w:t>
            </w:r>
          </w:p>
        </w:tc>
        <w:tc>
          <w:tcPr>
            <w:tcW w:w="7791" w:type="dxa"/>
            <w:shd w:val="clear" w:color="auto" w:fill="auto"/>
          </w:tcPr>
          <w:p w14:paraId="05CA6151"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 xml:space="preserve">Кегль – 14. В таблицах шрифт 11. Шрифт листинга – 8 (возможно в 2 колонки). </w:t>
            </w:r>
          </w:p>
        </w:tc>
      </w:tr>
      <w:tr w:rsidR="00F93F63" w:rsidRPr="00F93F63" w14:paraId="5FD219A9" w14:textId="77777777" w:rsidTr="00192964">
        <w:tc>
          <w:tcPr>
            <w:tcW w:w="1700" w:type="dxa"/>
            <w:shd w:val="clear" w:color="auto" w:fill="auto"/>
          </w:tcPr>
          <w:p w14:paraId="7728FA56"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Рисунки</w:t>
            </w:r>
          </w:p>
        </w:tc>
        <w:tc>
          <w:tcPr>
            <w:tcW w:w="7791" w:type="dxa"/>
            <w:shd w:val="clear" w:color="auto" w:fill="auto"/>
          </w:tcPr>
          <w:p w14:paraId="218E013C" w14:textId="1F572E3C"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Подписывается под ним по центру: Рис.Х. Название В</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приложениях:</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Рис.П1.3. Название</w:t>
            </w:r>
          </w:p>
        </w:tc>
      </w:tr>
      <w:tr w:rsidR="00F93F63" w:rsidRPr="00F93F63" w14:paraId="4B9A4D97" w14:textId="77777777" w:rsidTr="00192964">
        <w:tc>
          <w:tcPr>
            <w:tcW w:w="1700" w:type="dxa"/>
            <w:shd w:val="clear" w:color="auto" w:fill="auto"/>
          </w:tcPr>
          <w:p w14:paraId="1A2F5172"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Таблицы</w:t>
            </w:r>
          </w:p>
        </w:tc>
        <w:tc>
          <w:tcPr>
            <w:tcW w:w="7791" w:type="dxa"/>
            <w:shd w:val="clear" w:color="auto" w:fill="auto"/>
          </w:tcPr>
          <w:p w14:paraId="24544F38"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 xml:space="preserve">Подписывается: над таблицей, выравнивание по правому: «Таблица Х». </w:t>
            </w:r>
          </w:p>
          <w:p w14:paraId="516FD1C9" w14:textId="77777777" w:rsidR="00F93F63" w:rsidRPr="00F93F63" w:rsidRDefault="00F93F63" w:rsidP="00B449D7">
            <w:pPr>
              <w:jc w:val="both"/>
              <w:rPr>
                <w:rFonts w:ascii="Times New Roman" w:hAnsi="Times New Roman" w:cs="Times New Roman"/>
                <w:color w:val="000000" w:themeColor="text1"/>
                <w:sz w:val="24"/>
                <w:szCs w:val="24"/>
              </w:rPr>
            </w:pPr>
          </w:p>
          <w:p w14:paraId="49CFFFEF" w14:textId="77777777" w:rsidR="00F93F63" w:rsidRPr="00F93F63" w:rsidRDefault="00F93F63" w:rsidP="00B449D7">
            <w:pPr>
              <w:jc w:val="both"/>
              <w:rPr>
                <w:color w:val="000000" w:themeColor="text1"/>
                <w:sz w:val="24"/>
                <w:szCs w:val="24"/>
              </w:rPr>
            </w:pPr>
            <w:r w:rsidRPr="00F93F63">
              <w:rPr>
                <w:rFonts w:ascii="Times New Roman" w:hAnsi="Times New Roman" w:cs="Times New Roman"/>
                <w:color w:val="000000" w:themeColor="text1"/>
                <w:sz w:val="24"/>
                <w:szCs w:val="24"/>
              </w:rPr>
              <w:t>В следующей строке по центру Название Надписи в «шапке» (имена столбцов, полей) – по центру.  В теле таблицы (записи) текстовые значения – выровнены по левому краю, числа, даты – по-правому.</w:t>
            </w:r>
          </w:p>
        </w:tc>
      </w:tr>
    </w:tbl>
    <w:p w14:paraId="72E19F75" w14:textId="77777777" w:rsidR="00F93F63" w:rsidRPr="00F93F63" w:rsidRDefault="00F93F63" w:rsidP="00B449D7">
      <w:pPr>
        <w:spacing w:before="600" w:after="0" w:line="24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5. Стадии и этапы разработки</w:t>
      </w:r>
    </w:p>
    <w:p w14:paraId="783FAFF5" w14:textId="77777777" w:rsidR="00B449D7" w:rsidRDefault="00B449D7" w:rsidP="00B449D7">
      <w:pPr>
        <w:spacing w:after="0" w:line="240" w:lineRule="auto"/>
        <w:ind w:firstLine="425"/>
        <w:jc w:val="both"/>
        <w:rPr>
          <w:rFonts w:ascii="Times New Roman" w:hAnsi="Times New Roman" w:cs="Times New Roman"/>
          <w:color w:val="000000" w:themeColor="text1"/>
          <w:sz w:val="28"/>
          <w:szCs w:val="28"/>
        </w:rPr>
      </w:pPr>
    </w:p>
    <w:p w14:paraId="54AF3FB7" w14:textId="707CA12A" w:rsidR="00F93F63" w:rsidRPr="00F93F63" w:rsidRDefault="00F93F63" w:rsidP="00B449D7">
      <w:pPr>
        <w:spacing w:after="0" w:line="24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В данном пункте продемонстрированы стадии и этапы разработки, которые должны быть пройдены во время работы с программой (табл. П1.3).</w:t>
      </w:r>
    </w:p>
    <w:p w14:paraId="622C4531" w14:textId="1160724B" w:rsidR="00F93F63" w:rsidRDefault="00F93F63" w:rsidP="00B449D7">
      <w:pPr>
        <w:spacing w:after="0" w:line="240" w:lineRule="auto"/>
        <w:rPr>
          <w:rFonts w:ascii="Times New Roman" w:hAnsi="Times New Roman" w:cs="Times New Roman"/>
          <w:color w:val="000000" w:themeColor="text1"/>
          <w:sz w:val="28"/>
          <w:szCs w:val="28"/>
        </w:rPr>
      </w:pPr>
    </w:p>
    <w:p w14:paraId="3C0D5567" w14:textId="6692260F" w:rsidR="00AF1A0E" w:rsidRDefault="00AF1A0E" w:rsidP="00B449D7">
      <w:pPr>
        <w:spacing w:after="0" w:line="240" w:lineRule="auto"/>
        <w:rPr>
          <w:rFonts w:ascii="Times New Roman" w:hAnsi="Times New Roman" w:cs="Times New Roman"/>
          <w:color w:val="000000" w:themeColor="text1"/>
          <w:sz w:val="28"/>
          <w:szCs w:val="28"/>
        </w:rPr>
      </w:pPr>
    </w:p>
    <w:p w14:paraId="0FCAFEE5" w14:textId="79A14AD0" w:rsidR="00AF1A0E" w:rsidRDefault="00AF1A0E" w:rsidP="00B449D7">
      <w:pPr>
        <w:spacing w:after="0" w:line="240" w:lineRule="auto"/>
        <w:rPr>
          <w:rFonts w:ascii="Times New Roman" w:hAnsi="Times New Roman" w:cs="Times New Roman"/>
          <w:color w:val="000000" w:themeColor="text1"/>
          <w:sz w:val="28"/>
          <w:szCs w:val="28"/>
        </w:rPr>
      </w:pPr>
    </w:p>
    <w:p w14:paraId="3BC01389" w14:textId="77777777" w:rsidR="00AF1A0E" w:rsidRPr="00F93F63" w:rsidRDefault="00AF1A0E" w:rsidP="00B449D7">
      <w:pPr>
        <w:spacing w:after="0" w:line="240" w:lineRule="auto"/>
        <w:rPr>
          <w:rFonts w:ascii="Times New Roman" w:hAnsi="Times New Roman" w:cs="Times New Roman"/>
          <w:color w:val="000000" w:themeColor="text1"/>
          <w:sz w:val="28"/>
          <w:szCs w:val="28"/>
        </w:rPr>
      </w:pPr>
    </w:p>
    <w:p w14:paraId="5767505A" w14:textId="77777777" w:rsidR="00F93F63" w:rsidRPr="00F93F63" w:rsidRDefault="00F93F63" w:rsidP="00B449D7">
      <w:pPr>
        <w:spacing w:after="0" w:line="24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lastRenderedPageBreak/>
        <w:t xml:space="preserve">Таблица П1.3. </w:t>
      </w:r>
    </w:p>
    <w:p w14:paraId="31826796" w14:textId="77777777" w:rsidR="00F93F63" w:rsidRPr="00F93F63" w:rsidRDefault="00F93F63" w:rsidP="00B449D7">
      <w:pPr>
        <w:spacing w:after="0" w:line="240" w:lineRule="auto"/>
        <w:jc w:val="center"/>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Стадии и этапы разработки</w:t>
      </w:r>
    </w:p>
    <w:tbl>
      <w:tblPr>
        <w:tblStyle w:val="ad"/>
        <w:tblW w:w="9345" w:type="dxa"/>
        <w:tblLook w:val="04A0" w:firstRow="1" w:lastRow="0" w:firstColumn="1" w:lastColumn="0" w:noHBand="0" w:noVBand="1"/>
      </w:tblPr>
      <w:tblGrid>
        <w:gridCol w:w="2789"/>
        <w:gridCol w:w="1599"/>
        <w:gridCol w:w="2982"/>
        <w:gridCol w:w="1975"/>
      </w:tblGrid>
      <w:tr w:rsidR="00F93F63" w:rsidRPr="00F93F63" w14:paraId="7E4329EF" w14:textId="77777777" w:rsidTr="00192964">
        <w:tc>
          <w:tcPr>
            <w:tcW w:w="2789" w:type="dxa"/>
            <w:shd w:val="clear" w:color="auto" w:fill="auto"/>
          </w:tcPr>
          <w:p w14:paraId="72CCA5A1"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 xml:space="preserve">Наименование этапа разработки </w:t>
            </w:r>
          </w:p>
        </w:tc>
        <w:tc>
          <w:tcPr>
            <w:tcW w:w="1599" w:type="dxa"/>
            <w:shd w:val="clear" w:color="auto" w:fill="auto"/>
          </w:tcPr>
          <w:p w14:paraId="2FFAFDE9"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Сроки разработки</w:t>
            </w:r>
          </w:p>
        </w:tc>
        <w:tc>
          <w:tcPr>
            <w:tcW w:w="2982" w:type="dxa"/>
            <w:shd w:val="clear" w:color="auto" w:fill="auto"/>
          </w:tcPr>
          <w:p w14:paraId="4AEBA730"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Результаты</w:t>
            </w:r>
          </w:p>
          <w:p w14:paraId="4D79CA95"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 xml:space="preserve"> выполнения</w:t>
            </w:r>
          </w:p>
        </w:tc>
        <w:tc>
          <w:tcPr>
            <w:tcW w:w="1975" w:type="dxa"/>
            <w:shd w:val="clear" w:color="auto" w:fill="auto"/>
          </w:tcPr>
          <w:p w14:paraId="545D906B"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Отметки о</w:t>
            </w:r>
          </w:p>
          <w:p w14:paraId="247A2DFE" w14:textId="77777777" w:rsidR="00F93F63" w:rsidRPr="00E76FB0" w:rsidRDefault="00F93F63" w:rsidP="00B449D7">
            <w:pPr>
              <w:jc w:val="center"/>
              <w:rPr>
                <w:rFonts w:ascii="Times New Roman" w:hAnsi="Times New Roman" w:cs="Times New Roman"/>
                <w:sz w:val="24"/>
                <w:szCs w:val="24"/>
              </w:rPr>
            </w:pPr>
            <w:r w:rsidRPr="00E76FB0">
              <w:rPr>
                <w:rFonts w:ascii="Times New Roman" w:hAnsi="Times New Roman" w:cs="Times New Roman"/>
                <w:sz w:val="24"/>
                <w:szCs w:val="24"/>
              </w:rPr>
              <w:t xml:space="preserve"> выполнении</w:t>
            </w:r>
          </w:p>
        </w:tc>
      </w:tr>
      <w:tr w:rsidR="00E76FB0" w:rsidRPr="00F93F63" w14:paraId="10479C96" w14:textId="77777777" w:rsidTr="00192964">
        <w:tc>
          <w:tcPr>
            <w:tcW w:w="2789" w:type="dxa"/>
            <w:shd w:val="clear" w:color="auto" w:fill="auto"/>
          </w:tcPr>
          <w:p w14:paraId="71ACACA8" w14:textId="77777777"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Разработка ТЗ</w:t>
            </w:r>
          </w:p>
        </w:tc>
        <w:tc>
          <w:tcPr>
            <w:tcW w:w="1599" w:type="dxa"/>
            <w:shd w:val="clear" w:color="auto" w:fill="auto"/>
          </w:tcPr>
          <w:p w14:paraId="0868AC89" w14:textId="78FDA293"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15</w:t>
            </w:r>
            <w:r w:rsidRPr="00F82E4C">
              <w:rPr>
                <w:rFonts w:ascii="Times New Roman" w:hAnsi="Times New Roman" w:cs="Times New Roman"/>
                <w:sz w:val="24"/>
                <w:szCs w:val="24"/>
              </w:rPr>
              <w:t>.02.2025</w:t>
            </w:r>
          </w:p>
        </w:tc>
        <w:tc>
          <w:tcPr>
            <w:tcW w:w="2982" w:type="dxa"/>
            <w:shd w:val="clear" w:color="auto" w:fill="auto"/>
          </w:tcPr>
          <w:p w14:paraId="32AFAEDB" w14:textId="77777777"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Оформленное ТЗ</w:t>
            </w:r>
          </w:p>
        </w:tc>
        <w:tc>
          <w:tcPr>
            <w:tcW w:w="1975" w:type="dxa"/>
            <w:shd w:val="clear" w:color="auto" w:fill="auto"/>
          </w:tcPr>
          <w:p w14:paraId="18D3CC0C" w14:textId="77777777" w:rsidR="00E76FB0" w:rsidRPr="00E76FB0" w:rsidRDefault="00E76FB0" w:rsidP="00B449D7">
            <w:pPr>
              <w:rPr>
                <w:rFonts w:ascii="Times New Roman" w:hAnsi="Times New Roman" w:cs="Times New Roman"/>
                <w:sz w:val="24"/>
                <w:szCs w:val="24"/>
              </w:rPr>
            </w:pPr>
          </w:p>
        </w:tc>
      </w:tr>
      <w:tr w:rsidR="00E76FB0" w:rsidRPr="00F93F63" w14:paraId="661C4B47" w14:textId="77777777" w:rsidTr="00192964">
        <w:tc>
          <w:tcPr>
            <w:tcW w:w="2789" w:type="dxa"/>
            <w:shd w:val="clear" w:color="auto" w:fill="auto"/>
          </w:tcPr>
          <w:p w14:paraId="70AED0F8" w14:textId="7455628A"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Анализ и сбор требований</w:t>
            </w:r>
          </w:p>
        </w:tc>
        <w:tc>
          <w:tcPr>
            <w:tcW w:w="1599" w:type="dxa"/>
            <w:shd w:val="clear" w:color="auto" w:fill="auto"/>
          </w:tcPr>
          <w:p w14:paraId="7D93BB31" w14:textId="73E7524E"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20</w:t>
            </w:r>
            <w:r w:rsidR="00E76FB0" w:rsidRPr="00E76FB0">
              <w:rPr>
                <w:rFonts w:ascii="Times New Roman" w:hAnsi="Times New Roman" w:cs="Times New Roman"/>
                <w:sz w:val="24"/>
                <w:szCs w:val="24"/>
              </w:rPr>
              <w:t>.02.2025</w:t>
            </w:r>
          </w:p>
        </w:tc>
        <w:tc>
          <w:tcPr>
            <w:tcW w:w="2982" w:type="dxa"/>
            <w:shd w:val="clear" w:color="auto" w:fill="auto"/>
          </w:tcPr>
          <w:p w14:paraId="278145CE" w14:textId="740C82E1"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Проведен анализ и сбор требований</w:t>
            </w:r>
          </w:p>
        </w:tc>
        <w:tc>
          <w:tcPr>
            <w:tcW w:w="1975" w:type="dxa"/>
            <w:shd w:val="clear" w:color="auto" w:fill="auto"/>
          </w:tcPr>
          <w:p w14:paraId="255FC52E" w14:textId="77777777" w:rsidR="00E76FB0" w:rsidRPr="00E76FB0" w:rsidRDefault="00E76FB0" w:rsidP="00B449D7">
            <w:pPr>
              <w:rPr>
                <w:rFonts w:ascii="Times New Roman" w:hAnsi="Times New Roman" w:cs="Times New Roman"/>
                <w:sz w:val="24"/>
                <w:szCs w:val="24"/>
              </w:rPr>
            </w:pPr>
          </w:p>
        </w:tc>
      </w:tr>
      <w:tr w:rsidR="00E76FB0" w:rsidRPr="00F93F63" w14:paraId="0BFEA423" w14:textId="77777777" w:rsidTr="00192964">
        <w:trPr>
          <w:trHeight w:val="56"/>
        </w:trPr>
        <w:tc>
          <w:tcPr>
            <w:tcW w:w="2789" w:type="dxa"/>
            <w:shd w:val="clear" w:color="auto" w:fill="auto"/>
          </w:tcPr>
          <w:p w14:paraId="2CC10447" w14:textId="77777777"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Проектирование системы</w:t>
            </w:r>
          </w:p>
        </w:tc>
        <w:tc>
          <w:tcPr>
            <w:tcW w:w="1599" w:type="dxa"/>
            <w:shd w:val="clear" w:color="auto" w:fill="auto"/>
          </w:tcPr>
          <w:p w14:paraId="03CDE5F2" w14:textId="0EBCA36E"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23</w:t>
            </w:r>
            <w:r w:rsidR="00E76FB0" w:rsidRPr="00E76FB0">
              <w:rPr>
                <w:rFonts w:ascii="Times New Roman" w:hAnsi="Times New Roman" w:cs="Times New Roman"/>
                <w:sz w:val="24"/>
                <w:szCs w:val="24"/>
              </w:rPr>
              <w:t>.02.2025</w:t>
            </w:r>
          </w:p>
        </w:tc>
        <w:tc>
          <w:tcPr>
            <w:tcW w:w="2982" w:type="dxa"/>
            <w:shd w:val="clear" w:color="auto" w:fill="auto"/>
          </w:tcPr>
          <w:p w14:paraId="0CFB39B4" w14:textId="77777777"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Спроектирована структура системы</w:t>
            </w:r>
          </w:p>
        </w:tc>
        <w:tc>
          <w:tcPr>
            <w:tcW w:w="1975" w:type="dxa"/>
            <w:shd w:val="clear" w:color="auto" w:fill="auto"/>
          </w:tcPr>
          <w:p w14:paraId="1CE15821" w14:textId="77777777" w:rsidR="00E76FB0" w:rsidRPr="00E76FB0" w:rsidRDefault="00E76FB0" w:rsidP="00B449D7">
            <w:pPr>
              <w:rPr>
                <w:rFonts w:ascii="Times New Roman" w:hAnsi="Times New Roman" w:cs="Times New Roman"/>
                <w:sz w:val="24"/>
                <w:szCs w:val="24"/>
              </w:rPr>
            </w:pPr>
          </w:p>
        </w:tc>
      </w:tr>
      <w:tr w:rsidR="00E76FB0" w:rsidRPr="00F93F63" w14:paraId="6C878C12" w14:textId="77777777" w:rsidTr="00192964">
        <w:trPr>
          <w:trHeight w:val="56"/>
        </w:trPr>
        <w:tc>
          <w:tcPr>
            <w:tcW w:w="2789" w:type="dxa"/>
            <w:shd w:val="clear" w:color="auto" w:fill="auto"/>
          </w:tcPr>
          <w:p w14:paraId="73323512" w14:textId="192D8A2A"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Программирование системы</w:t>
            </w:r>
          </w:p>
        </w:tc>
        <w:tc>
          <w:tcPr>
            <w:tcW w:w="1599" w:type="dxa"/>
            <w:shd w:val="clear" w:color="auto" w:fill="auto"/>
          </w:tcPr>
          <w:p w14:paraId="682AFB15" w14:textId="402705B3"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28</w:t>
            </w:r>
            <w:r w:rsidR="00E76FB0" w:rsidRPr="00E76FB0">
              <w:rPr>
                <w:rFonts w:ascii="Times New Roman" w:hAnsi="Times New Roman" w:cs="Times New Roman"/>
                <w:sz w:val="24"/>
                <w:szCs w:val="24"/>
              </w:rPr>
              <w:t>.02.2025</w:t>
            </w:r>
          </w:p>
        </w:tc>
        <w:tc>
          <w:tcPr>
            <w:tcW w:w="2982" w:type="dxa"/>
            <w:shd w:val="clear" w:color="auto" w:fill="auto"/>
          </w:tcPr>
          <w:p w14:paraId="53EF4518" w14:textId="5FAA8245"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Создана программа</w:t>
            </w:r>
          </w:p>
        </w:tc>
        <w:tc>
          <w:tcPr>
            <w:tcW w:w="1975" w:type="dxa"/>
            <w:shd w:val="clear" w:color="auto" w:fill="auto"/>
          </w:tcPr>
          <w:p w14:paraId="1D3A9C36" w14:textId="77777777" w:rsidR="00E76FB0" w:rsidRPr="00E76FB0" w:rsidRDefault="00E76FB0" w:rsidP="00B449D7">
            <w:pPr>
              <w:rPr>
                <w:rFonts w:ascii="Times New Roman" w:hAnsi="Times New Roman" w:cs="Times New Roman"/>
                <w:sz w:val="24"/>
                <w:szCs w:val="24"/>
              </w:rPr>
            </w:pPr>
          </w:p>
        </w:tc>
      </w:tr>
      <w:tr w:rsidR="00E76FB0" w:rsidRPr="00F93F63" w14:paraId="79EE6177" w14:textId="77777777" w:rsidTr="00192964">
        <w:trPr>
          <w:trHeight w:val="56"/>
        </w:trPr>
        <w:tc>
          <w:tcPr>
            <w:tcW w:w="2789" w:type="dxa"/>
            <w:shd w:val="clear" w:color="auto" w:fill="auto"/>
          </w:tcPr>
          <w:p w14:paraId="6CE759A4" w14:textId="0CEA12AB"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Тестирование системы</w:t>
            </w:r>
          </w:p>
        </w:tc>
        <w:tc>
          <w:tcPr>
            <w:tcW w:w="1599" w:type="dxa"/>
            <w:shd w:val="clear" w:color="auto" w:fill="auto"/>
          </w:tcPr>
          <w:p w14:paraId="0266DA66" w14:textId="430FDF8C"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23</w:t>
            </w:r>
            <w:r w:rsidR="00E76FB0" w:rsidRPr="00E76FB0">
              <w:rPr>
                <w:rFonts w:ascii="Times New Roman" w:hAnsi="Times New Roman" w:cs="Times New Roman"/>
                <w:sz w:val="24"/>
                <w:szCs w:val="24"/>
              </w:rPr>
              <w:t>.0</w:t>
            </w:r>
            <w:r>
              <w:rPr>
                <w:rFonts w:ascii="Times New Roman" w:hAnsi="Times New Roman" w:cs="Times New Roman"/>
                <w:sz w:val="24"/>
                <w:szCs w:val="24"/>
              </w:rPr>
              <w:t>3</w:t>
            </w:r>
            <w:r w:rsidR="00E76FB0" w:rsidRPr="00E76FB0">
              <w:rPr>
                <w:rFonts w:ascii="Times New Roman" w:hAnsi="Times New Roman" w:cs="Times New Roman"/>
                <w:sz w:val="24"/>
                <w:szCs w:val="24"/>
              </w:rPr>
              <w:t>.2025</w:t>
            </w:r>
          </w:p>
        </w:tc>
        <w:tc>
          <w:tcPr>
            <w:tcW w:w="2982" w:type="dxa"/>
            <w:shd w:val="clear" w:color="auto" w:fill="auto"/>
          </w:tcPr>
          <w:p w14:paraId="3ED52B3C" w14:textId="79FF014D"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Протестирована система</w:t>
            </w:r>
          </w:p>
        </w:tc>
        <w:tc>
          <w:tcPr>
            <w:tcW w:w="1975" w:type="dxa"/>
            <w:shd w:val="clear" w:color="auto" w:fill="auto"/>
          </w:tcPr>
          <w:p w14:paraId="12E86EC6" w14:textId="77777777" w:rsidR="00E76FB0" w:rsidRPr="00E76FB0" w:rsidRDefault="00E76FB0" w:rsidP="00B449D7">
            <w:pPr>
              <w:rPr>
                <w:rFonts w:ascii="Times New Roman" w:hAnsi="Times New Roman" w:cs="Times New Roman"/>
                <w:sz w:val="24"/>
                <w:szCs w:val="24"/>
              </w:rPr>
            </w:pPr>
          </w:p>
        </w:tc>
      </w:tr>
      <w:tr w:rsidR="00E76FB0" w:rsidRPr="00F93F63" w14:paraId="762C21F9" w14:textId="77777777" w:rsidTr="00192964">
        <w:trPr>
          <w:trHeight w:val="56"/>
        </w:trPr>
        <w:tc>
          <w:tcPr>
            <w:tcW w:w="2789" w:type="dxa"/>
            <w:shd w:val="clear" w:color="auto" w:fill="auto"/>
          </w:tcPr>
          <w:p w14:paraId="6EBD41AD" w14:textId="3DAAFD33"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Написание РПЗ</w:t>
            </w:r>
          </w:p>
        </w:tc>
        <w:tc>
          <w:tcPr>
            <w:tcW w:w="1599" w:type="dxa"/>
            <w:shd w:val="clear" w:color="auto" w:fill="auto"/>
          </w:tcPr>
          <w:p w14:paraId="6D8D7345" w14:textId="10DE4B98" w:rsidR="00E76FB0" w:rsidRPr="00E76FB0" w:rsidRDefault="00F82E4C" w:rsidP="00B449D7">
            <w:pPr>
              <w:jc w:val="both"/>
              <w:rPr>
                <w:rFonts w:ascii="Times New Roman" w:hAnsi="Times New Roman" w:cs="Times New Roman"/>
                <w:sz w:val="24"/>
                <w:szCs w:val="24"/>
              </w:rPr>
            </w:pPr>
            <w:r>
              <w:rPr>
                <w:rFonts w:ascii="Times New Roman" w:hAnsi="Times New Roman" w:cs="Times New Roman"/>
                <w:sz w:val="24"/>
                <w:szCs w:val="24"/>
              </w:rPr>
              <w:t>24</w:t>
            </w:r>
            <w:r w:rsidR="00E76FB0" w:rsidRPr="00E76FB0">
              <w:rPr>
                <w:rFonts w:ascii="Times New Roman" w:hAnsi="Times New Roman" w:cs="Times New Roman"/>
                <w:sz w:val="24"/>
                <w:szCs w:val="24"/>
              </w:rPr>
              <w:t>.0</w:t>
            </w:r>
            <w:r>
              <w:rPr>
                <w:rFonts w:ascii="Times New Roman" w:hAnsi="Times New Roman" w:cs="Times New Roman"/>
                <w:sz w:val="24"/>
                <w:szCs w:val="24"/>
              </w:rPr>
              <w:t>3</w:t>
            </w:r>
            <w:r w:rsidR="00E76FB0" w:rsidRPr="00E76FB0">
              <w:rPr>
                <w:rFonts w:ascii="Times New Roman" w:hAnsi="Times New Roman" w:cs="Times New Roman"/>
                <w:sz w:val="24"/>
                <w:szCs w:val="24"/>
              </w:rPr>
              <w:t>.2025</w:t>
            </w:r>
          </w:p>
        </w:tc>
        <w:tc>
          <w:tcPr>
            <w:tcW w:w="2982" w:type="dxa"/>
            <w:shd w:val="clear" w:color="auto" w:fill="auto"/>
          </w:tcPr>
          <w:p w14:paraId="668C0DC8" w14:textId="0A633FB6" w:rsidR="00E76FB0" w:rsidRPr="00E76FB0" w:rsidRDefault="00E76FB0" w:rsidP="00B449D7">
            <w:pPr>
              <w:rPr>
                <w:rFonts w:ascii="Times New Roman" w:hAnsi="Times New Roman" w:cs="Times New Roman"/>
                <w:sz w:val="24"/>
                <w:szCs w:val="24"/>
              </w:rPr>
            </w:pPr>
            <w:r w:rsidRPr="00E76FB0">
              <w:rPr>
                <w:rFonts w:ascii="Times New Roman" w:hAnsi="Times New Roman" w:cs="Times New Roman"/>
                <w:sz w:val="24"/>
                <w:szCs w:val="24"/>
              </w:rPr>
              <w:t>Оформлена РПЗ</w:t>
            </w:r>
          </w:p>
        </w:tc>
        <w:tc>
          <w:tcPr>
            <w:tcW w:w="1975" w:type="dxa"/>
            <w:shd w:val="clear" w:color="auto" w:fill="auto"/>
          </w:tcPr>
          <w:p w14:paraId="25F9AB44" w14:textId="77777777" w:rsidR="00E76FB0" w:rsidRPr="00F93F63" w:rsidRDefault="00E76FB0" w:rsidP="00B449D7">
            <w:pPr>
              <w:rPr>
                <w:rFonts w:ascii="Times New Roman" w:hAnsi="Times New Roman" w:cs="Times New Roman"/>
                <w:color w:val="000000" w:themeColor="text1"/>
                <w:sz w:val="24"/>
                <w:szCs w:val="24"/>
              </w:rPr>
            </w:pPr>
          </w:p>
        </w:tc>
      </w:tr>
    </w:tbl>
    <w:p w14:paraId="6D1A0320" w14:textId="77777777" w:rsidR="00F93F63" w:rsidRPr="00F93F63" w:rsidRDefault="00F93F63" w:rsidP="00B449D7">
      <w:pPr>
        <w:pStyle w:val="13"/>
        <w:spacing w:before="600" w:line="240" w:lineRule="auto"/>
        <w:ind w:firstLine="0"/>
        <w:jc w:val="left"/>
        <w:rPr>
          <w:color w:val="000000" w:themeColor="text1"/>
          <w:szCs w:val="28"/>
        </w:rPr>
      </w:pPr>
      <w:r w:rsidRPr="00F93F63">
        <w:rPr>
          <w:rFonts w:eastAsia="Times New Roman"/>
          <w:color w:val="000000" w:themeColor="text1"/>
          <w:szCs w:val="28"/>
        </w:rPr>
        <w:t xml:space="preserve">6. </w:t>
      </w:r>
      <w:r w:rsidRPr="00F93F63">
        <w:rPr>
          <w:color w:val="000000" w:themeColor="text1"/>
          <w:szCs w:val="28"/>
        </w:rPr>
        <w:t>Порядок контроля и приемки</w:t>
      </w:r>
    </w:p>
    <w:p w14:paraId="19F6DEB5" w14:textId="77777777" w:rsidR="00F93F63" w:rsidRPr="00F93F63" w:rsidRDefault="00F93F63" w:rsidP="00B449D7">
      <w:pPr>
        <w:spacing w:line="240" w:lineRule="auto"/>
        <w:ind w:firstLine="425"/>
        <w:jc w:val="both"/>
        <w:rPr>
          <w:color w:val="000000" w:themeColor="text1"/>
        </w:rPr>
      </w:pPr>
      <w:bookmarkStart w:id="39" w:name="_Hlk190188097"/>
      <w:r w:rsidRPr="00F93F63">
        <w:rPr>
          <w:rFonts w:ascii="Times New Roman" w:hAnsi="Times New Roman" w:cs="Times New Roman"/>
          <w:color w:val="000000" w:themeColor="text1"/>
          <w:sz w:val="28"/>
          <w:szCs w:val="28"/>
        </w:rPr>
        <w:t xml:space="preserve">Порядок контроля и приемки описан </w:t>
      </w:r>
      <w:bookmarkEnd w:id="39"/>
      <w:r w:rsidRPr="00F93F63">
        <w:rPr>
          <w:rFonts w:ascii="Times New Roman" w:hAnsi="Times New Roman" w:cs="Times New Roman"/>
          <w:color w:val="000000" w:themeColor="text1"/>
          <w:sz w:val="28"/>
          <w:szCs w:val="28"/>
        </w:rPr>
        <w:t>в табл. П1.4.</w:t>
      </w:r>
    </w:p>
    <w:p w14:paraId="2ECA97CD" w14:textId="77777777" w:rsidR="00F93F63" w:rsidRPr="00F93F63" w:rsidRDefault="00F93F63" w:rsidP="00B449D7">
      <w:pPr>
        <w:spacing w:after="0" w:line="24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Таблица П1.4. </w:t>
      </w:r>
    </w:p>
    <w:p w14:paraId="2D2E6958" w14:textId="77777777" w:rsidR="00F93F63" w:rsidRPr="00F93F63" w:rsidRDefault="00F93F63" w:rsidP="00B449D7">
      <w:pPr>
        <w:spacing w:after="0" w:line="240" w:lineRule="auto"/>
        <w:jc w:val="center"/>
        <w:rPr>
          <w:rFonts w:ascii="Times New Roman" w:hAnsi="Times New Roman" w:cs="Times New Roman"/>
          <w:color w:val="000000" w:themeColor="text1"/>
          <w:sz w:val="28"/>
          <w:szCs w:val="28"/>
        </w:rPr>
      </w:pPr>
      <w:bookmarkStart w:id="40" w:name="_Hlk190706292"/>
      <w:r w:rsidRPr="00F93F63">
        <w:rPr>
          <w:rFonts w:ascii="Times New Roman" w:hAnsi="Times New Roman" w:cs="Times New Roman"/>
          <w:color w:val="000000" w:themeColor="text1"/>
          <w:sz w:val="28"/>
          <w:szCs w:val="28"/>
        </w:rPr>
        <w:t>Порядок контроля и приемки</w:t>
      </w:r>
    </w:p>
    <w:tbl>
      <w:tblPr>
        <w:tblStyle w:val="ad"/>
        <w:tblW w:w="9346" w:type="dxa"/>
        <w:tblLook w:val="04A0" w:firstRow="1" w:lastRow="0" w:firstColumn="1" w:lastColumn="0" w:noHBand="0" w:noVBand="1"/>
      </w:tblPr>
      <w:tblGrid>
        <w:gridCol w:w="2823"/>
        <w:gridCol w:w="1604"/>
        <w:gridCol w:w="2843"/>
        <w:gridCol w:w="2076"/>
      </w:tblGrid>
      <w:tr w:rsidR="00F93F63" w:rsidRPr="00F93F63" w14:paraId="5D70ECDF" w14:textId="77777777" w:rsidTr="00192964">
        <w:tc>
          <w:tcPr>
            <w:tcW w:w="2823" w:type="dxa"/>
            <w:shd w:val="clear" w:color="auto" w:fill="auto"/>
          </w:tcPr>
          <w:p w14:paraId="688C0E96" w14:textId="77777777" w:rsidR="00F93F63" w:rsidRPr="00F93F63" w:rsidRDefault="00F93F63" w:rsidP="00B449D7">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Наименование контрольного этапа выполнения выпускной квалификационной работы</w:t>
            </w:r>
          </w:p>
        </w:tc>
        <w:tc>
          <w:tcPr>
            <w:tcW w:w="1604" w:type="dxa"/>
            <w:shd w:val="clear" w:color="auto" w:fill="auto"/>
          </w:tcPr>
          <w:p w14:paraId="6018847B" w14:textId="77777777" w:rsidR="00F93F63" w:rsidRPr="00F93F63" w:rsidRDefault="00F93F63" w:rsidP="00B449D7">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Сроки разработки</w:t>
            </w:r>
          </w:p>
        </w:tc>
        <w:tc>
          <w:tcPr>
            <w:tcW w:w="2843" w:type="dxa"/>
            <w:shd w:val="clear" w:color="auto" w:fill="auto"/>
          </w:tcPr>
          <w:p w14:paraId="279F436B" w14:textId="77777777" w:rsidR="00F93F63" w:rsidRPr="00F93F63" w:rsidRDefault="00F93F63" w:rsidP="00B449D7">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Результаты</w:t>
            </w:r>
          </w:p>
          <w:p w14:paraId="23EA2675" w14:textId="77777777" w:rsidR="00F93F63" w:rsidRPr="00F93F63" w:rsidRDefault="00F93F63" w:rsidP="00B449D7">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 xml:space="preserve"> выполнения</w:t>
            </w:r>
          </w:p>
        </w:tc>
        <w:tc>
          <w:tcPr>
            <w:tcW w:w="2076" w:type="dxa"/>
            <w:shd w:val="clear" w:color="auto" w:fill="auto"/>
          </w:tcPr>
          <w:p w14:paraId="68D20E06" w14:textId="77777777" w:rsidR="00F93F63" w:rsidRPr="00F93F63" w:rsidRDefault="00F93F63" w:rsidP="00B449D7">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Отметка о приемке результата контрольного этапа</w:t>
            </w:r>
          </w:p>
        </w:tc>
      </w:tr>
      <w:tr w:rsidR="00F82E4C" w:rsidRPr="00F93F63" w14:paraId="3A397A19" w14:textId="77777777" w:rsidTr="003447F1">
        <w:tc>
          <w:tcPr>
            <w:tcW w:w="2823" w:type="dxa"/>
            <w:shd w:val="clear" w:color="auto" w:fill="auto"/>
            <w:vAlign w:val="center"/>
          </w:tcPr>
          <w:p w14:paraId="503C080B" w14:textId="2FA88EE9"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Сдача технического задания</w:t>
            </w:r>
          </w:p>
        </w:tc>
        <w:tc>
          <w:tcPr>
            <w:tcW w:w="1604" w:type="dxa"/>
            <w:shd w:val="clear" w:color="auto" w:fill="auto"/>
          </w:tcPr>
          <w:p w14:paraId="2A0D7074" w14:textId="7310FF6E" w:rsidR="00F82E4C" w:rsidRPr="00E76FB0" w:rsidRDefault="00F82E4C" w:rsidP="00F82E4C">
            <w:pPr>
              <w:jc w:val="both"/>
              <w:rPr>
                <w:rFonts w:ascii="Times New Roman" w:hAnsi="Times New Roman" w:cs="Times New Roman"/>
                <w:color w:val="000000" w:themeColor="text1"/>
                <w:sz w:val="24"/>
                <w:szCs w:val="24"/>
                <w:lang w:val="en-US"/>
              </w:rPr>
            </w:pPr>
            <w:r>
              <w:rPr>
                <w:rFonts w:ascii="TimesNewRomanPSMT" w:eastAsia="Times New Roman" w:hAnsi="TimesNewRomanPSMT"/>
                <w:kern w:val="2"/>
                <w:sz w:val="24"/>
                <w:lang w:eastAsia="ru-RU"/>
              </w:rPr>
              <w:t>5.03.2025</w:t>
            </w:r>
          </w:p>
        </w:tc>
        <w:tc>
          <w:tcPr>
            <w:tcW w:w="2843" w:type="dxa"/>
            <w:shd w:val="clear" w:color="auto" w:fill="auto"/>
            <w:vAlign w:val="center"/>
          </w:tcPr>
          <w:p w14:paraId="609FDF8A" w14:textId="3860BDEC"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Документ «Техническое задание» проверен</w:t>
            </w:r>
          </w:p>
        </w:tc>
        <w:tc>
          <w:tcPr>
            <w:tcW w:w="2076" w:type="dxa"/>
            <w:shd w:val="clear" w:color="auto" w:fill="auto"/>
          </w:tcPr>
          <w:p w14:paraId="704FA352" w14:textId="77777777" w:rsidR="00F82E4C" w:rsidRPr="00E76FB0" w:rsidRDefault="00F82E4C" w:rsidP="00F82E4C">
            <w:pPr>
              <w:rPr>
                <w:rFonts w:ascii="Times New Roman" w:hAnsi="Times New Roman" w:cs="Times New Roman"/>
                <w:color w:val="000000" w:themeColor="text1"/>
                <w:sz w:val="24"/>
                <w:szCs w:val="24"/>
              </w:rPr>
            </w:pPr>
          </w:p>
        </w:tc>
      </w:tr>
      <w:tr w:rsidR="00F82E4C" w:rsidRPr="00F93F63" w14:paraId="2BD7B422" w14:textId="77777777" w:rsidTr="003447F1">
        <w:tc>
          <w:tcPr>
            <w:tcW w:w="2823" w:type="dxa"/>
            <w:shd w:val="clear" w:color="auto" w:fill="auto"/>
            <w:vAlign w:val="center"/>
          </w:tcPr>
          <w:p w14:paraId="4A0DEDEB" w14:textId="53C4964D"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Демонстрация работы программы</w:t>
            </w:r>
          </w:p>
        </w:tc>
        <w:tc>
          <w:tcPr>
            <w:tcW w:w="1604" w:type="dxa"/>
            <w:shd w:val="clear" w:color="auto" w:fill="auto"/>
          </w:tcPr>
          <w:p w14:paraId="136D2C3C" w14:textId="5808CF2E" w:rsidR="00F82E4C" w:rsidRPr="00E76FB0" w:rsidRDefault="00F82E4C" w:rsidP="00F82E4C">
            <w:pPr>
              <w:jc w:val="both"/>
              <w:rPr>
                <w:rFonts w:ascii="Times New Roman" w:hAnsi="Times New Roman" w:cs="Times New Roman"/>
                <w:color w:val="000000" w:themeColor="text1"/>
                <w:sz w:val="24"/>
                <w:szCs w:val="24"/>
              </w:rPr>
            </w:pPr>
            <w:r>
              <w:rPr>
                <w:rFonts w:ascii="TimesNewRomanPSMT" w:eastAsia="Times New Roman" w:hAnsi="TimesNewRomanPSMT"/>
                <w:kern w:val="2"/>
                <w:sz w:val="24"/>
                <w:lang w:eastAsia="ru-RU"/>
              </w:rPr>
              <w:t>15.03.2025</w:t>
            </w:r>
          </w:p>
        </w:tc>
        <w:tc>
          <w:tcPr>
            <w:tcW w:w="2843" w:type="dxa"/>
            <w:shd w:val="clear" w:color="auto" w:fill="auto"/>
            <w:vAlign w:val="center"/>
          </w:tcPr>
          <w:p w14:paraId="5E46C7CC" w14:textId="6C74C03D"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Работа программы проверена</w:t>
            </w:r>
          </w:p>
        </w:tc>
        <w:tc>
          <w:tcPr>
            <w:tcW w:w="2076" w:type="dxa"/>
            <w:shd w:val="clear" w:color="auto" w:fill="auto"/>
          </w:tcPr>
          <w:p w14:paraId="5C6BBA52" w14:textId="77777777" w:rsidR="00F82E4C" w:rsidRPr="00E76FB0" w:rsidRDefault="00F82E4C" w:rsidP="00F82E4C">
            <w:pPr>
              <w:rPr>
                <w:rFonts w:ascii="Times New Roman" w:hAnsi="Times New Roman" w:cs="Times New Roman"/>
                <w:color w:val="000000" w:themeColor="text1"/>
                <w:sz w:val="24"/>
                <w:szCs w:val="24"/>
              </w:rPr>
            </w:pPr>
          </w:p>
        </w:tc>
      </w:tr>
      <w:tr w:rsidR="00F82E4C" w:rsidRPr="00F93F63" w14:paraId="0A48359F" w14:textId="77777777" w:rsidTr="003447F1">
        <w:trPr>
          <w:trHeight w:val="56"/>
        </w:trPr>
        <w:tc>
          <w:tcPr>
            <w:tcW w:w="2823" w:type="dxa"/>
            <w:shd w:val="clear" w:color="auto" w:fill="auto"/>
            <w:vAlign w:val="center"/>
          </w:tcPr>
          <w:p w14:paraId="0A6988EE" w14:textId="50034DEB"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Поиск ошибок в программе</w:t>
            </w:r>
          </w:p>
        </w:tc>
        <w:tc>
          <w:tcPr>
            <w:tcW w:w="1604" w:type="dxa"/>
            <w:shd w:val="clear" w:color="auto" w:fill="auto"/>
          </w:tcPr>
          <w:p w14:paraId="0DB6BEAC" w14:textId="35C0E1C2" w:rsidR="00F82E4C" w:rsidRPr="00E76FB0" w:rsidRDefault="00F82E4C" w:rsidP="00F82E4C">
            <w:pPr>
              <w:jc w:val="both"/>
              <w:rPr>
                <w:rFonts w:ascii="Times New Roman" w:hAnsi="Times New Roman" w:cs="Times New Roman"/>
                <w:color w:val="000000" w:themeColor="text1"/>
                <w:sz w:val="24"/>
                <w:szCs w:val="24"/>
              </w:rPr>
            </w:pPr>
            <w:r>
              <w:rPr>
                <w:rFonts w:eastAsia="Times New Roman"/>
                <w:kern w:val="2"/>
                <w:sz w:val="24"/>
                <w:lang w:eastAsia="ru-RU"/>
              </w:rPr>
              <w:t>23.03.2025</w:t>
            </w:r>
          </w:p>
        </w:tc>
        <w:tc>
          <w:tcPr>
            <w:tcW w:w="2843" w:type="dxa"/>
            <w:shd w:val="clear" w:color="auto" w:fill="auto"/>
            <w:vAlign w:val="center"/>
          </w:tcPr>
          <w:p w14:paraId="36BD8668" w14:textId="73A38F43" w:rsidR="00F82E4C" w:rsidRPr="00E76FB0" w:rsidRDefault="00F82E4C" w:rsidP="00F82E4C">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Все найденные ошибки исправлены</w:t>
            </w:r>
          </w:p>
        </w:tc>
        <w:tc>
          <w:tcPr>
            <w:tcW w:w="2076" w:type="dxa"/>
            <w:shd w:val="clear" w:color="auto" w:fill="auto"/>
          </w:tcPr>
          <w:p w14:paraId="1FDA06EB" w14:textId="77777777" w:rsidR="00F82E4C" w:rsidRPr="00E76FB0" w:rsidRDefault="00F82E4C" w:rsidP="00F82E4C">
            <w:pPr>
              <w:rPr>
                <w:rFonts w:ascii="Times New Roman" w:hAnsi="Times New Roman" w:cs="Times New Roman"/>
                <w:color w:val="000000" w:themeColor="text1"/>
                <w:sz w:val="24"/>
                <w:szCs w:val="24"/>
              </w:rPr>
            </w:pPr>
          </w:p>
        </w:tc>
      </w:tr>
      <w:tr w:rsidR="00E76FB0" w:rsidRPr="00F93F63" w14:paraId="273566F5" w14:textId="77777777" w:rsidTr="00A1094C">
        <w:trPr>
          <w:trHeight w:val="56"/>
        </w:trPr>
        <w:tc>
          <w:tcPr>
            <w:tcW w:w="2823" w:type="dxa"/>
            <w:shd w:val="clear" w:color="auto" w:fill="auto"/>
            <w:vAlign w:val="center"/>
          </w:tcPr>
          <w:p w14:paraId="232E5F68" w14:textId="174BB9AA" w:rsidR="00E76FB0" w:rsidRPr="00F82E4C" w:rsidRDefault="00E76FB0" w:rsidP="00B449D7">
            <w:pPr>
              <w:rPr>
                <w:rFonts w:ascii="Times New Roman" w:hAnsi="Times New Roman" w:cs="Times New Roman"/>
                <w:color w:val="000000" w:themeColor="text1"/>
                <w:sz w:val="24"/>
                <w:szCs w:val="24"/>
              </w:rPr>
            </w:pPr>
            <w:r w:rsidRPr="00F82E4C">
              <w:rPr>
                <w:rFonts w:ascii="Times New Roman" w:eastAsia="Times New Roman" w:hAnsi="Times New Roman" w:cs="Times New Roman"/>
                <w:color w:val="000000" w:themeColor="text1"/>
                <w:sz w:val="24"/>
                <w:szCs w:val="24"/>
                <w:lang w:eastAsia="ru-RU"/>
              </w:rPr>
              <w:t>Защита курсового проекта</w:t>
            </w:r>
          </w:p>
        </w:tc>
        <w:tc>
          <w:tcPr>
            <w:tcW w:w="1604" w:type="dxa"/>
            <w:shd w:val="clear" w:color="auto" w:fill="auto"/>
            <w:vAlign w:val="center"/>
          </w:tcPr>
          <w:p w14:paraId="450EE91B" w14:textId="3B6DE9D2" w:rsidR="00E76FB0" w:rsidRPr="00F82E4C" w:rsidRDefault="00F82E4C" w:rsidP="00B449D7">
            <w:pPr>
              <w:jc w:val="both"/>
              <w:rPr>
                <w:rFonts w:ascii="Times New Roman" w:hAnsi="Times New Roman" w:cs="Times New Roman"/>
                <w:color w:val="000000" w:themeColor="text1"/>
                <w:sz w:val="24"/>
                <w:szCs w:val="24"/>
              </w:rPr>
            </w:pPr>
            <w:r w:rsidRPr="00F82E4C">
              <w:rPr>
                <w:rFonts w:ascii="Times New Roman" w:hAnsi="Times New Roman" w:cs="Times New Roman"/>
                <w:color w:val="000000" w:themeColor="text1"/>
                <w:sz w:val="24"/>
                <w:szCs w:val="24"/>
              </w:rPr>
              <w:t>30.03.2025</w:t>
            </w:r>
          </w:p>
        </w:tc>
        <w:tc>
          <w:tcPr>
            <w:tcW w:w="2843" w:type="dxa"/>
            <w:shd w:val="clear" w:color="auto" w:fill="auto"/>
            <w:vAlign w:val="center"/>
          </w:tcPr>
          <w:p w14:paraId="68117FDB" w14:textId="4D2AFBD4" w:rsidR="00215E3E" w:rsidRPr="00F82E4C" w:rsidRDefault="00E76FB0" w:rsidP="00B449D7">
            <w:pPr>
              <w:rPr>
                <w:rFonts w:ascii="Times New Roman" w:eastAsia="Calibri" w:hAnsi="Times New Roman" w:cs="Times New Roman"/>
                <w:color w:val="000000" w:themeColor="text1"/>
                <w:sz w:val="24"/>
                <w:szCs w:val="27"/>
                <w:lang w:eastAsia="ar-SA"/>
              </w:rPr>
            </w:pPr>
            <w:r w:rsidRPr="00F82E4C">
              <w:rPr>
                <w:rFonts w:ascii="Times New Roman" w:eastAsia="Calibri" w:hAnsi="Times New Roman" w:cs="Times New Roman"/>
                <w:color w:val="000000" w:themeColor="text1"/>
                <w:sz w:val="24"/>
                <w:szCs w:val="27"/>
                <w:lang w:eastAsia="ar-SA"/>
              </w:rPr>
              <w:t>Курсовой проект защищен</w:t>
            </w:r>
          </w:p>
        </w:tc>
        <w:tc>
          <w:tcPr>
            <w:tcW w:w="2076" w:type="dxa"/>
            <w:shd w:val="clear" w:color="auto" w:fill="auto"/>
          </w:tcPr>
          <w:p w14:paraId="0262E69B" w14:textId="77777777" w:rsidR="00E76FB0" w:rsidRPr="00E76FB0" w:rsidRDefault="00E76FB0" w:rsidP="00B449D7">
            <w:pPr>
              <w:rPr>
                <w:rFonts w:ascii="Times New Roman" w:hAnsi="Times New Roman" w:cs="Times New Roman"/>
                <w:color w:val="000000" w:themeColor="text1"/>
                <w:sz w:val="24"/>
                <w:szCs w:val="24"/>
              </w:rPr>
            </w:pPr>
          </w:p>
        </w:tc>
      </w:tr>
    </w:tbl>
    <w:p w14:paraId="5900CD59" w14:textId="77777777" w:rsidR="00B449D7" w:rsidRDefault="00B449D7" w:rsidP="00B449D7">
      <w:pPr>
        <w:pStyle w:val="1"/>
        <w:spacing w:before="0" w:line="240" w:lineRule="auto"/>
        <w:jc w:val="right"/>
        <w:rPr>
          <w:rFonts w:cs="Times New Roman"/>
          <w:color w:val="auto"/>
        </w:rPr>
      </w:pPr>
      <w:bookmarkStart w:id="41" w:name="_Toc194944612"/>
      <w:bookmarkEnd w:id="40"/>
    </w:p>
    <w:p w14:paraId="46A1C143" w14:textId="77777777" w:rsidR="00B449D7" w:rsidRDefault="00B449D7">
      <w:pPr>
        <w:rPr>
          <w:rFonts w:ascii="Times New Roman" w:eastAsiaTheme="majorEastAsia" w:hAnsi="Times New Roman" w:cs="Times New Roman"/>
          <w:bCs/>
          <w:sz w:val="28"/>
          <w:szCs w:val="28"/>
        </w:rPr>
      </w:pPr>
      <w:r>
        <w:rPr>
          <w:rFonts w:cs="Times New Roman"/>
        </w:rPr>
        <w:br w:type="page"/>
      </w:r>
    </w:p>
    <w:p w14:paraId="75131C7C" w14:textId="0ED2C379" w:rsidR="002510CC" w:rsidRPr="006E5952" w:rsidRDefault="002510CC" w:rsidP="00B449D7">
      <w:pPr>
        <w:pStyle w:val="1"/>
        <w:spacing w:before="0" w:line="240" w:lineRule="auto"/>
        <w:jc w:val="right"/>
        <w:rPr>
          <w:rFonts w:cs="Times New Roman"/>
          <w:b/>
          <w:color w:val="auto"/>
        </w:rPr>
      </w:pPr>
      <w:r w:rsidRPr="006E5952">
        <w:rPr>
          <w:rFonts w:cs="Times New Roman"/>
          <w:color w:val="auto"/>
        </w:rPr>
        <w:lastRenderedPageBreak/>
        <w:t>Приложение 2</w:t>
      </w:r>
      <w:r w:rsidR="00322065" w:rsidRPr="006E5952">
        <w:rPr>
          <w:rFonts w:cs="Times New Roman"/>
          <w:color w:val="auto"/>
        </w:rPr>
        <w:t>. Руководство пользователя</w:t>
      </w:r>
      <w:bookmarkEnd w:id="41"/>
    </w:p>
    <w:p w14:paraId="625BE7A9" w14:textId="77777777" w:rsidR="002510CC" w:rsidRPr="006E5952" w:rsidRDefault="002510CC" w:rsidP="00B449D7">
      <w:pPr>
        <w:spacing w:after="0" w:line="240" w:lineRule="auto"/>
        <w:ind w:firstLine="708"/>
        <w:jc w:val="both"/>
        <w:rPr>
          <w:rFonts w:ascii="Times New Roman" w:hAnsi="Times New Roman" w:cs="Times New Roman"/>
          <w:sz w:val="28"/>
        </w:rPr>
      </w:pPr>
    </w:p>
    <w:p w14:paraId="7AD33C32" w14:textId="149A2D27" w:rsidR="002510CC" w:rsidRPr="006E5952" w:rsidRDefault="008E1E50" w:rsidP="00B449D7">
      <w:pPr>
        <w:spacing w:after="0" w:line="240" w:lineRule="auto"/>
        <w:jc w:val="both"/>
        <w:rPr>
          <w:rFonts w:ascii="Times New Roman" w:hAnsi="Times New Roman" w:cs="Times New Roman"/>
          <w:sz w:val="28"/>
        </w:rPr>
      </w:pPr>
      <w:r w:rsidRPr="006E5952">
        <w:rPr>
          <w:rFonts w:ascii="Times New Roman" w:hAnsi="Times New Roman" w:cs="Times New Roman"/>
          <w:sz w:val="28"/>
        </w:rPr>
        <w:t>1</w:t>
      </w:r>
      <w:r w:rsidR="002510CC" w:rsidRPr="006E5952">
        <w:rPr>
          <w:rFonts w:ascii="Times New Roman" w:hAnsi="Times New Roman" w:cs="Times New Roman"/>
          <w:sz w:val="28"/>
        </w:rPr>
        <w:t>.Инструкция по работе</w:t>
      </w:r>
    </w:p>
    <w:p w14:paraId="14B94965" w14:textId="73E59503" w:rsidR="002510CC" w:rsidRPr="006E5952" w:rsidRDefault="002510CC" w:rsidP="00B449D7">
      <w:pPr>
        <w:spacing w:after="0" w:line="240" w:lineRule="auto"/>
        <w:ind w:firstLine="708"/>
        <w:jc w:val="both"/>
        <w:rPr>
          <w:rFonts w:ascii="Times New Roman" w:hAnsi="Times New Roman" w:cs="Times New Roman"/>
          <w:sz w:val="28"/>
        </w:rPr>
      </w:pPr>
      <w:r w:rsidRPr="006E5952">
        <w:rPr>
          <w:rFonts w:ascii="Times New Roman" w:hAnsi="Times New Roman" w:cs="Times New Roman"/>
          <w:sz w:val="28"/>
        </w:rPr>
        <w:t xml:space="preserve">Для запуска программы необходимо </w:t>
      </w:r>
      <w:r w:rsidR="00022FBA">
        <w:rPr>
          <w:rFonts w:ascii="Times New Roman" w:hAnsi="Times New Roman" w:cs="Times New Roman"/>
          <w:sz w:val="28"/>
        </w:rPr>
        <w:t>запустить</w:t>
      </w:r>
      <w:r w:rsidRPr="006E5952">
        <w:rPr>
          <w:rFonts w:ascii="Times New Roman" w:hAnsi="Times New Roman" w:cs="Times New Roman"/>
          <w:sz w:val="28"/>
        </w:rPr>
        <w:t xml:space="preserve"> файл </w:t>
      </w:r>
      <w:r w:rsidR="00022FBA">
        <w:rPr>
          <w:rFonts w:ascii="Times New Roman" w:hAnsi="Times New Roman" w:cs="Times New Roman"/>
          <w:sz w:val="28"/>
          <w:lang w:val="en-US"/>
        </w:rPr>
        <w:t>manage</w:t>
      </w:r>
      <w:r w:rsidR="00022FBA" w:rsidRPr="00022FBA">
        <w:rPr>
          <w:rFonts w:ascii="Times New Roman" w:hAnsi="Times New Roman" w:cs="Times New Roman"/>
          <w:sz w:val="28"/>
        </w:rPr>
        <w:t>.</w:t>
      </w:r>
      <w:r w:rsidR="00022FBA">
        <w:rPr>
          <w:rFonts w:ascii="Times New Roman" w:hAnsi="Times New Roman" w:cs="Times New Roman"/>
          <w:sz w:val="28"/>
          <w:lang w:val="en-US"/>
        </w:rPr>
        <w:t>py</w:t>
      </w:r>
      <w:r w:rsidR="00022FBA" w:rsidRPr="00022FBA">
        <w:rPr>
          <w:rFonts w:ascii="Times New Roman" w:hAnsi="Times New Roman" w:cs="Times New Roman"/>
          <w:sz w:val="28"/>
        </w:rPr>
        <w:t xml:space="preserve"> </w:t>
      </w:r>
      <w:r w:rsidR="00022FBA">
        <w:rPr>
          <w:rFonts w:ascii="Times New Roman" w:hAnsi="Times New Roman" w:cs="Times New Roman"/>
          <w:sz w:val="28"/>
        </w:rPr>
        <w:t xml:space="preserve">консольной командой </w:t>
      </w:r>
      <w:r w:rsidR="00022FBA">
        <w:rPr>
          <w:rFonts w:ascii="Times New Roman" w:hAnsi="Times New Roman" w:cs="Times New Roman"/>
          <w:sz w:val="28"/>
          <w:lang w:val="en-US"/>
        </w:rPr>
        <w:t>python</w:t>
      </w:r>
      <w:r w:rsidR="00022FBA" w:rsidRPr="00022FBA">
        <w:rPr>
          <w:rFonts w:ascii="Times New Roman" w:hAnsi="Times New Roman" w:cs="Times New Roman"/>
          <w:sz w:val="28"/>
        </w:rPr>
        <w:t xml:space="preserve"> </w:t>
      </w:r>
      <w:r w:rsidR="00022FBA">
        <w:rPr>
          <w:rFonts w:ascii="Times New Roman" w:hAnsi="Times New Roman" w:cs="Times New Roman"/>
          <w:sz w:val="28"/>
          <w:lang w:val="en-US"/>
        </w:rPr>
        <w:t>manage</w:t>
      </w:r>
      <w:r w:rsidR="00022FBA" w:rsidRPr="00022FBA">
        <w:rPr>
          <w:rFonts w:ascii="Times New Roman" w:hAnsi="Times New Roman" w:cs="Times New Roman"/>
          <w:sz w:val="28"/>
        </w:rPr>
        <w:t>.</w:t>
      </w:r>
      <w:r w:rsidR="00022FBA">
        <w:rPr>
          <w:rFonts w:ascii="Times New Roman" w:hAnsi="Times New Roman" w:cs="Times New Roman"/>
          <w:sz w:val="28"/>
          <w:lang w:val="en-US"/>
        </w:rPr>
        <w:t>py</w:t>
      </w:r>
      <w:r w:rsidR="00022FBA" w:rsidRPr="00022FBA">
        <w:rPr>
          <w:rFonts w:ascii="Times New Roman" w:hAnsi="Times New Roman" w:cs="Times New Roman"/>
          <w:sz w:val="28"/>
        </w:rPr>
        <w:t xml:space="preserve"> -</w:t>
      </w:r>
      <w:r w:rsidR="00022FBA">
        <w:rPr>
          <w:rFonts w:ascii="Times New Roman" w:hAnsi="Times New Roman" w:cs="Times New Roman"/>
          <w:sz w:val="28"/>
          <w:lang w:val="en-US"/>
        </w:rPr>
        <w:t>runserver</w:t>
      </w:r>
      <w:r w:rsidR="006111A2" w:rsidRPr="006E5952">
        <w:rPr>
          <w:rFonts w:ascii="Times New Roman" w:hAnsi="Times New Roman" w:cs="Times New Roman"/>
          <w:sz w:val="28"/>
        </w:rPr>
        <w:t xml:space="preserve"> </w:t>
      </w:r>
      <w:r w:rsidR="008E1E50" w:rsidRPr="006E5952">
        <w:rPr>
          <w:rFonts w:ascii="Times New Roman" w:hAnsi="Times New Roman" w:cs="Times New Roman"/>
          <w:sz w:val="28"/>
        </w:rPr>
        <w:t>(рис.П2.1)</w:t>
      </w:r>
      <w:r w:rsidRPr="006E5952">
        <w:rPr>
          <w:rFonts w:ascii="Times New Roman" w:hAnsi="Times New Roman" w:cs="Times New Roman"/>
          <w:sz w:val="28"/>
        </w:rPr>
        <w:t xml:space="preserve">. </w:t>
      </w:r>
    </w:p>
    <w:p w14:paraId="5A07E1BA" w14:textId="2ED460DD" w:rsidR="008E1E50" w:rsidRPr="006E5952" w:rsidRDefault="00022FBA" w:rsidP="00B449D7">
      <w:pPr>
        <w:spacing w:after="0" w:line="240" w:lineRule="auto"/>
        <w:jc w:val="center"/>
        <w:rPr>
          <w:rFonts w:ascii="Times New Roman" w:hAnsi="Times New Roman" w:cs="Times New Roman"/>
          <w:sz w:val="28"/>
        </w:rPr>
      </w:pPr>
      <w:r w:rsidRPr="00022FBA">
        <w:rPr>
          <w:rFonts w:ascii="Times New Roman" w:hAnsi="Times New Roman" w:cs="Times New Roman"/>
          <w:noProof/>
          <w:sz w:val="28"/>
          <w:lang w:eastAsia="ru-RU"/>
        </w:rPr>
        <w:drawing>
          <wp:inline distT="0" distB="0" distL="0" distR="0" wp14:anchorId="2494D6B4" wp14:editId="0C956731">
            <wp:extent cx="5939790" cy="1985010"/>
            <wp:effectExtent l="0" t="0" r="3810" b="0"/>
            <wp:docPr id="11136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9933" name=""/>
                    <pic:cNvPicPr/>
                  </pic:nvPicPr>
                  <pic:blipFill>
                    <a:blip r:embed="rId26"/>
                    <a:stretch>
                      <a:fillRect/>
                    </a:stretch>
                  </pic:blipFill>
                  <pic:spPr>
                    <a:xfrm>
                      <a:off x="0" y="0"/>
                      <a:ext cx="5939790" cy="1985010"/>
                    </a:xfrm>
                    <a:prstGeom prst="rect">
                      <a:avLst/>
                    </a:prstGeom>
                  </pic:spPr>
                </pic:pic>
              </a:graphicData>
            </a:graphic>
          </wp:inline>
        </w:drawing>
      </w:r>
    </w:p>
    <w:p w14:paraId="0AC96544" w14:textId="63CAF03B" w:rsidR="008E1E50" w:rsidRDefault="008E1E50"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 xml:space="preserve">Рис.П2.1. </w:t>
      </w:r>
      <w:r w:rsidR="00022FBA">
        <w:rPr>
          <w:rFonts w:ascii="Times New Roman" w:eastAsia="Times New Roman" w:hAnsi="Times New Roman"/>
          <w:sz w:val="28"/>
          <w:szCs w:val="28"/>
          <w:lang w:eastAsia="ru-RU"/>
        </w:rPr>
        <w:t>Файлы</w:t>
      </w:r>
      <w:r w:rsidRPr="006E5952">
        <w:rPr>
          <w:rFonts w:ascii="Times New Roman" w:eastAsia="Times New Roman" w:hAnsi="Times New Roman"/>
          <w:sz w:val="28"/>
          <w:szCs w:val="28"/>
          <w:lang w:eastAsia="ru-RU"/>
        </w:rPr>
        <w:t xml:space="preserve"> программы</w:t>
      </w:r>
    </w:p>
    <w:p w14:paraId="33DBA11D" w14:textId="77777777" w:rsidR="00212E26" w:rsidRDefault="00212E26" w:rsidP="00B449D7">
      <w:pPr>
        <w:spacing w:after="0" w:line="240" w:lineRule="auto"/>
        <w:ind w:firstLine="708"/>
        <w:jc w:val="both"/>
        <w:rPr>
          <w:rFonts w:ascii="Times New Roman" w:hAnsi="Times New Roman" w:cs="Times New Roman"/>
          <w:sz w:val="28"/>
        </w:rPr>
      </w:pPr>
    </w:p>
    <w:p w14:paraId="554C2C5D" w14:textId="156BAC47" w:rsidR="008564E1" w:rsidRPr="00212E26" w:rsidRDefault="00212E26"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При запуске программы</w:t>
      </w:r>
      <w:r w:rsidR="0010435F">
        <w:rPr>
          <w:rFonts w:ascii="Times New Roman" w:hAnsi="Times New Roman" w:cs="Times New Roman"/>
          <w:sz w:val="28"/>
        </w:rPr>
        <w:t xml:space="preserve"> открывается</w:t>
      </w:r>
      <w:r w:rsidR="0010435F">
        <w:rPr>
          <w:rFonts w:ascii="Times New Roman" w:hAnsi="Times New Roman" w:cs="Times New Roman"/>
          <w:color w:val="FF0000"/>
          <w:sz w:val="28"/>
        </w:rPr>
        <w:t xml:space="preserve"> </w:t>
      </w:r>
      <w:r>
        <w:rPr>
          <w:rFonts w:ascii="Times New Roman" w:hAnsi="Times New Roman" w:cs="Times New Roman"/>
          <w:sz w:val="28"/>
        </w:rPr>
        <w:t xml:space="preserve">окно </w:t>
      </w:r>
      <w:r w:rsidR="0010435F">
        <w:rPr>
          <w:rFonts w:ascii="Times New Roman" w:hAnsi="Times New Roman" w:cs="Times New Roman"/>
          <w:sz w:val="28"/>
        </w:rPr>
        <w:t xml:space="preserve">авторизации </w:t>
      </w:r>
      <w:r w:rsidRPr="006E5952">
        <w:rPr>
          <w:rFonts w:ascii="Times New Roman" w:hAnsi="Times New Roman" w:cs="Times New Roman"/>
          <w:sz w:val="28"/>
        </w:rPr>
        <w:t>(рис.П2.</w:t>
      </w:r>
      <w:r>
        <w:rPr>
          <w:rFonts w:ascii="Times New Roman" w:hAnsi="Times New Roman" w:cs="Times New Roman"/>
          <w:sz w:val="28"/>
        </w:rPr>
        <w:t>2</w:t>
      </w:r>
      <w:r w:rsidRPr="006E5952">
        <w:rPr>
          <w:rFonts w:ascii="Times New Roman" w:hAnsi="Times New Roman" w:cs="Times New Roman"/>
          <w:sz w:val="28"/>
        </w:rPr>
        <w:t>).</w:t>
      </w:r>
    </w:p>
    <w:p w14:paraId="33D6AECF" w14:textId="7B6EE3AB" w:rsidR="008E1E50" w:rsidRDefault="003E7D34" w:rsidP="00B449D7">
      <w:pPr>
        <w:spacing w:after="0" w:line="240" w:lineRule="auto"/>
        <w:jc w:val="center"/>
        <w:rPr>
          <w:rFonts w:ascii="Times New Roman" w:eastAsia="Times New Roman" w:hAnsi="Times New Roman"/>
          <w:color w:val="FF0000"/>
          <w:sz w:val="28"/>
          <w:szCs w:val="28"/>
          <w:lang w:eastAsia="ru-RU"/>
        </w:rPr>
      </w:pPr>
      <w:r w:rsidRPr="003E7D34">
        <w:rPr>
          <w:rFonts w:ascii="Times New Roman" w:eastAsia="Times New Roman" w:hAnsi="Times New Roman"/>
          <w:noProof/>
          <w:color w:val="FF0000"/>
          <w:sz w:val="28"/>
          <w:szCs w:val="28"/>
          <w:lang w:eastAsia="ru-RU"/>
        </w:rPr>
        <w:drawing>
          <wp:inline distT="0" distB="0" distL="0" distR="0" wp14:anchorId="40744FA3" wp14:editId="06C50AA8">
            <wp:extent cx="5939790" cy="3101340"/>
            <wp:effectExtent l="0" t="0" r="3810" b="3810"/>
            <wp:docPr id="181689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71" name=""/>
                    <pic:cNvPicPr/>
                  </pic:nvPicPr>
                  <pic:blipFill>
                    <a:blip r:embed="rId27"/>
                    <a:stretch>
                      <a:fillRect/>
                    </a:stretch>
                  </pic:blipFill>
                  <pic:spPr>
                    <a:xfrm>
                      <a:off x="0" y="0"/>
                      <a:ext cx="5939790" cy="3101340"/>
                    </a:xfrm>
                    <a:prstGeom prst="rect">
                      <a:avLst/>
                    </a:prstGeom>
                  </pic:spPr>
                </pic:pic>
              </a:graphicData>
            </a:graphic>
          </wp:inline>
        </w:drawing>
      </w:r>
    </w:p>
    <w:p w14:paraId="20525DF1" w14:textId="7AB5C639" w:rsidR="008564E1" w:rsidRDefault="008564E1"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212E26">
        <w:rPr>
          <w:rFonts w:ascii="Times New Roman" w:hAnsi="Times New Roman" w:cs="Times New Roman"/>
          <w:sz w:val="28"/>
        </w:rPr>
        <w:t>2</w:t>
      </w:r>
      <w:r w:rsidRPr="006E5952">
        <w:rPr>
          <w:rFonts w:ascii="Times New Roman" w:hAnsi="Times New Roman" w:cs="Times New Roman"/>
          <w:sz w:val="28"/>
        </w:rPr>
        <w:t xml:space="preserve">. </w:t>
      </w:r>
      <w:r w:rsidR="00212E26">
        <w:rPr>
          <w:rFonts w:ascii="Times New Roman" w:eastAsia="Times New Roman" w:hAnsi="Times New Roman"/>
          <w:sz w:val="28"/>
          <w:szCs w:val="28"/>
          <w:lang w:eastAsia="ru-RU"/>
        </w:rPr>
        <w:t>Окно открытия</w:t>
      </w:r>
    </w:p>
    <w:p w14:paraId="13438502" w14:textId="0BC0990D" w:rsidR="008564E1" w:rsidRDefault="008564E1" w:rsidP="00B449D7">
      <w:pPr>
        <w:spacing w:after="0" w:line="240" w:lineRule="auto"/>
        <w:jc w:val="center"/>
        <w:rPr>
          <w:rFonts w:ascii="Times New Roman" w:eastAsia="Times New Roman" w:hAnsi="Times New Roman"/>
          <w:color w:val="FF0000"/>
          <w:sz w:val="28"/>
          <w:szCs w:val="28"/>
          <w:lang w:eastAsia="ru-RU"/>
        </w:rPr>
      </w:pPr>
    </w:p>
    <w:p w14:paraId="2C40DBD5" w14:textId="4B6988EE" w:rsidR="00212E26" w:rsidRPr="006E5952" w:rsidRDefault="00022FBA"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Рассмотрим возможности роли студента, для этого авторизуемся и перед нами откроется панель управления с возможностями «Заполнить заявление» и «Мои заявления»</w:t>
      </w:r>
      <w:r w:rsidR="00212E26" w:rsidRPr="006E5952">
        <w:rPr>
          <w:rFonts w:ascii="Times New Roman" w:hAnsi="Times New Roman" w:cs="Times New Roman"/>
          <w:sz w:val="28"/>
        </w:rPr>
        <w:t xml:space="preserve"> (рис.П2.</w:t>
      </w:r>
      <w:r w:rsidR="00212E26">
        <w:rPr>
          <w:rFonts w:ascii="Times New Roman" w:hAnsi="Times New Roman" w:cs="Times New Roman"/>
          <w:sz w:val="28"/>
        </w:rPr>
        <w:t>3</w:t>
      </w:r>
      <w:r w:rsidR="00212E26" w:rsidRPr="006E5952">
        <w:rPr>
          <w:rFonts w:ascii="Times New Roman" w:hAnsi="Times New Roman" w:cs="Times New Roman"/>
          <w:sz w:val="28"/>
        </w:rPr>
        <w:t xml:space="preserve">). </w:t>
      </w:r>
    </w:p>
    <w:p w14:paraId="76BC2E15" w14:textId="77777777" w:rsidR="00212E26" w:rsidRDefault="00212E26" w:rsidP="00B449D7">
      <w:pPr>
        <w:spacing w:after="0" w:line="240" w:lineRule="auto"/>
        <w:jc w:val="center"/>
        <w:rPr>
          <w:rFonts w:ascii="Times New Roman" w:eastAsia="Times New Roman" w:hAnsi="Times New Roman"/>
          <w:color w:val="FF0000"/>
          <w:sz w:val="28"/>
          <w:szCs w:val="28"/>
          <w:lang w:eastAsia="ru-RU"/>
        </w:rPr>
      </w:pPr>
    </w:p>
    <w:p w14:paraId="10E5E975" w14:textId="1AC4424C" w:rsidR="008564E1" w:rsidRDefault="003E7D34" w:rsidP="00B449D7">
      <w:pPr>
        <w:spacing w:after="0" w:line="240" w:lineRule="auto"/>
        <w:jc w:val="center"/>
        <w:rPr>
          <w:rFonts w:ascii="Times New Roman" w:eastAsia="Times New Roman" w:hAnsi="Times New Roman"/>
          <w:color w:val="FF0000"/>
          <w:sz w:val="28"/>
          <w:szCs w:val="28"/>
          <w:lang w:eastAsia="ru-RU"/>
        </w:rPr>
      </w:pPr>
      <w:r w:rsidRPr="003E7D34">
        <w:rPr>
          <w:rFonts w:ascii="Times New Roman" w:eastAsia="Times New Roman" w:hAnsi="Times New Roman"/>
          <w:noProof/>
          <w:color w:val="FF0000"/>
          <w:sz w:val="28"/>
          <w:szCs w:val="28"/>
          <w:lang w:eastAsia="ru-RU"/>
        </w:rPr>
        <w:lastRenderedPageBreak/>
        <w:drawing>
          <wp:inline distT="0" distB="0" distL="0" distR="0" wp14:anchorId="76301DF8" wp14:editId="72A982AF">
            <wp:extent cx="5939790" cy="3115945"/>
            <wp:effectExtent l="0" t="0" r="3810" b="8255"/>
            <wp:docPr id="9983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822" name=""/>
                    <pic:cNvPicPr/>
                  </pic:nvPicPr>
                  <pic:blipFill>
                    <a:blip r:embed="rId28"/>
                    <a:stretch>
                      <a:fillRect/>
                    </a:stretch>
                  </pic:blipFill>
                  <pic:spPr>
                    <a:xfrm>
                      <a:off x="0" y="0"/>
                      <a:ext cx="5939790" cy="3115945"/>
                    </a:xfrm>
                    <a:prstGeom prst="rect">
                      <a:avLst/>
                    </a:prstGeom>
                  </pic:spPr>
                </pic:pic>
              </a:graphicData>
            </a:graphic>
          </wp:inline>
        </w:drawing>
      </w:r>
    </w:p>
    <w:p w14:paraId="50F8041D" w14:textId="1CDD82AB" w:rsidR="008564E1" w:rsidRPr="00212E26" w:rsidRDefault="008564E1"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212E26">
        <w:rPr>
          <w:rFonts w:ascii="Times New Roman" w:hAnsi="Times New Roman" w:cs="Times New Roman"/>
          <w:sz w:val="28"/>
        </w:rPr>
        <w:t>3</w:t>
      </w:r>
      <w:r w:rsidRPr="006E5952">
        <w:rPr>
          <w:rFonts w:ascii="Times New Roman" w:hAnsi="Times New Roman" w:cs="Times New Roman"/>
          <w:sz w:val="28"/>
        </w:rPr>
        <w:t xml:space="preserve">. </w:t>
      </w:r>
      <w:r w:rsidR="00022FBA">
        <w:rPr>
          <w:rFonts w:ascii="Times New Roman" w:eastAsia="Times New Roman" w:hAnsi="Times New Roman"/>
          <w:sz w:val="28"/>
          <w:szCs w:val="28"/>
          <w:lang w:eastAsia="ru-RU"/>
        </w:rPr>
        <w:t>Страница «Панель управления» для студента</w:t>
      </w:r>
    </w:p>
    <w:p w14:paraId="4623303E" w14:textId="4F3E4C20" w:rsidR="008564E1" w:rsidRDefault="008564E1" w:rsidP="00B449D7">
      <w:pPr>
        <w:spacing w:after="0" w:line="240" w:lineRule="auto"/>
        <w:jc w:val="center"/>
        <w:rPr>
          <w:rFonts w:ascii="Times New Roman" w:eastAsia="Times New Roman" w:hAnsi="Times New Roman"/>
          <w:color w:val="FF0000"/>
          <w:sz w:val="28"/>
          <w:szCs w:val="28"/>
          <w:lang w:eastAsia="ru-RU"/>
        </w:rPr>
      </w:pPr>
    </w:p>
    <w:p w14:paraId="7A0558A6" w14:textId="090A1F76" w:rsidR="00212E26" w:rsidRPr="006E5952" w:rsidRDefault="00022FBA"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При нажатии на кнопку «Перейти» в окне «Заполнить заявление» </w:t>
      </w:r>
      <w:r w:rsidR="0010435F">
        <w:rPr>
          <w:rFonts w:ascii="Times New Roman" w:hAnsi="Times New Roman" w:cs="Times New Roman"/>
          <w:sz w:val="28"/>
        </w:rPr>
        <w:t xml:space="preserve">выполнится переадресация </w:t>
      </w:r>
      <w:r>
        <w:rPr>
          <w:rFonts w:ascii="Times New Roman" w:hAnsi="Times New Roman" w:cs="Times New Roman"/>
          <w:sz w:val="28"/>
        </w:rPr>
        <w:t>на соответствующую страницу с полями для заполнения</w:t>
      </w:r>
      <w:r w:rsidR="00212E26" w:rsidRPr="006E5952">
        <w:rPr>
          <w:rFonts w:ascii="Times New Roman" w:hAnsi="Times New Roman" w:cs="Times New Roman"/>
          <w:sz w:val="28"/>
        </w:rPr>
        <w:t xml:space="preserve"> (рис.П2.</w:t>
      </w:r>
      <w:r w:rsidR="00212E26">
        <w:rPr>
          <w:rFonts w:ascii="Times New Roman" w:hAnsi="Times New Roman" w:cs="Times New Roman"/>
          <w:sz w:val="28"/>
        </w:rPr>
        <w:t>4</w:t>
      </w:r>
      <w:r w:rsidR="00212E26" w:rsidRPr="006E5952">
        <w:rPr>
          <w:rFonts w:ascii="Times New Roman" w:hAnsi="Times New Roman" w:cs="Times New Roman"/>
          <w:sz w:val="28"/>
        </w:rPr>
        <w:t xml:space="preserve">). </w:t>
      </w:r>
    </w:p>
    <w:p w14:paraId="23FB47FC" w14:textId="77777777" w:rsidR="00212E26" w:rsidRDefault="00212E26" w:rsidP="00B449D7">
      <w:pPr>
        <w:spacing w:after="0" w:line="240" w:lineRule="auto"/>
        <w:jc w:val="center"/>
        <w:rPr>
          <w:rFonts w:ascii="Times New Roman" w:eastAsia="Times New Roman" w:hAnsi="Times New Roman"/>
          <w:color w:val="FF0000"/>
          <w:sz w:val="28"/>
          <w:szCs w:val="28"/>
          <w:lang w:eastAsia="ru-RU"/>
        </w:rPr>
      </w:pPr>
    </w:p>
    <w:p w14:paraId="76EB36DA" w14:textId="5167036D" w:rsidR="008564E1" w:rsidRDefault="003E7D34" w:rsidP="00B449D7">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drawing>
          <wp:inline distT="0" distB="0" distL="0" distR="0" wp14:anchorId="77FB5F4F" wp14:editId="35C59C40">
            <wp:extent cx="5939790" cy="3110865"/>
            <wp:effectExtent l="0" t="0" r="3810" b="0"/>
            <wp:docPr id="112405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51404" name=""/>
                    <pic:cNvPicPr/>
                  </pic:nvPicPr>
                  <pic:blipFill>
                    <a:blip r:embed="rId29"/>
                    <a:stretch>
                      <a:fillRect/>
                    </a:stretch>
                  </pic:blipFill>
                  <pic:spPr>
                    <a:xfrm>
                      <a:off x="0" y="0"/>
                      <a:ext cx="5939790" cy="3110865"/>
                    </a:xfrm>
                    <a:prstGeom prst="rect">
                      <a:avLst/>
                    </a:prstGeom>
                  </pic:spPr>
                </pic:pic>
              </a:graphicData>
            </a:graphic>
          </wp:inline>
        </w:drawing>
      </w:r>
    </w:p>
    <w:p w14:paraId="64264700" w14:textId="7D17344F"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4</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с заполнением заявления</w:t>
      </w:r>
    </w:p>
    <w:p w14:paraId="620A8CEE" w14:textId="77777777" w:rsidR="00777E5B" w:rsidRDefault="00777E5B" w:rsidP="00B449D7">
      <w:pPr>
        <w:spacing w:after="0" w:line="240" w:lineRule="auto"/>
        <w:ind w:firstLine="708"/>
        <w:jc w:val="both"/>
        <w:rPr>
          <w:rFonts w:ascii="Times New Roman" w:hAnsi="Times New Roman" w:cs="Times New Roman"/>
          <w:sz w:val="28"/>
        </w:rPr>
      </w:pPr>
    </w:p>
    <w:p w14:paraId="2FE1C350" w14:textId="3F65DDEC"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Кнопки, которые находятся сверху позволяют переключаться между разделами заявления </w:t>
      </w:r>
      <w:r w:rsidRPr="006E5952">
        <w:rPr>
          <w:rFonts w:ascii="Times New Roman" w:hAnsi="Times New Roman" w:cs="Times New Roman"/>
          <w:sz w:val="28"/>
        </w:rPr>
        <w:t>(рис.П2.</w:t>
      </w:r>
      <w:r>
        <w:rPr>
          <w:rFonts w:ascii="Times New Roman" w:hAnsi="Times New Roman" w:cs="Times New Roman"/>
          <w:sz w:val="28"/>
        </w:rPr>
        <w:t xml:space="preserve">5 и </w:t>
      </w:r>
      <w:r w:rsidRPr="006E5952">
        <w:rPr>
          <w:rFonts w:ascii="Times New Roman" w:hAnsi="Times New Roman" w:cs="Times New Roman"/>
          <w:sz w:val="28"/>
        </w:rPr>
        <w:t>рис.П2.</w:t>
      </w:r>
      <w:r>
        <w:rPr>
          <w:rFonts w:ascii="Times New Roman" w:hAnsi="Times New Roman" w:cs="Times New Roman"/>
          <w:sz w:val="28"/>
        </w:rPr>
        <w:t>6</w:t>
      </w:r>
      <w:r w:rsidRPr="006E5952">
        <w:rPr>
          <w:rFonts w:ascii="Times New Roman" w:hAnsi="Times New Roman" w:cs="Times New Roman"/>
          <w:sz w:val="28"/>
        </w:rPr>
        <w:t>).</w:t>
      </w:r>
    </w:p>
    <w:p w14:paraId="59A9DA3D" w14:textId="77777777" w:rsidR="00022FBA" w:rsidRPr="00022FBA" w:rsidRDefault="00022FBA" w:rsidP="00B449D7">
      <w:pPr>
        <w:spacing w:after="0" w:line="240" w:lineRule="auto"/>
        <w:jc w:val="center"/>
        <w:rPr>
          <w:rFonts w:ascii="Times New Roman" w:eastAsia="Times New Roman" w:hAnsi="Times New Roman"/>
          <w:color w:val="FF0000"/>
          <w:sz w:val="28"/>
          <w:szCs w:val="28"/>
          <w:lang w:eastAsia="ru-RU"/>
        </w:rPr>
      </w:pPr>
    </w:p>
    <w:p w14:paraId="46063BE6" w14:textId="2ED97CF5" w:rsidR="003E7D34" w:rsidRDefault="003E7D34" w:rsidP="00B449D7">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lastRenderedPageBreak/>
        <w:drawing>
          <wp:inline distT="0" distB="0" distL="0" distR="0" wp14:anchorId="689BA24F" wp14:editId="1493DD26">
            <wp:extent cx="5939790" cy="3096260"/>
            <wp:effectExtent l="0" t="0" r="3810" b="8890"/>
            <wp:docPr id="89134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41418" name=""/>
                    <pic:cNvPicPr/>
                  </pic:nvPicPr>
                  <pic:blipFill>
                    <a:blip r:embed="rId30"/>
                    <a:stretch>
                      <a:fillRect/>
                    </a:stretch>
                  </pic:blipFill>
                  <pic:spPr>
                    <a:xfrm>
                      <a:off x="0" y="0"/>
                      <a:ext cx="5939790" cy="3096260"/>
                    </a:xfrm>
                    <a:prstGeom prst="rect">
                      <a:avLst/>
                    </a:prstGeom>
                  </pic:spPr>
                </pic:pic>
              </a:graphicData>
            </a:graphic>
          </wp:inline>
        </w:drawing>
      </w:r>
    </w:p>
    <w:p w14:paraId="24F059DA" w14:textId="46BAF2CA" w:rsidR="00022FBA" w:rsidRPr="00777E5B"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5</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Главное окно приложения</w:t>
      </w:r>
    </w:p>
    <w:p w14:paraId="37B1394F" w14:textId="77777777" w:rsidR="00022FBA" w:rsidRPr="00777E5B" w:rsidRDefault="00022FBA" w:rsidP="00B449D7">
      <w:pPr>
        <w:spacing w:after="0" w:line="240" w:lineRule="auto"/>
        <w:jc w:val="center"/>
        <w:rPr>
          <w:rFonts w:ascii="Times New Roman" w:eastAsia="Times New Roman" w:hAnsi="Times New Roman"/>
          <w:color w:val="FF0000"/>
          <w:sz w:val="28"/>
          <w:szCs w:val="28"/>
          <w:lang w:eastAsia="ru-RU"/>
        </w:rPr>
      </w:pPr>
    </w:p>
    <w:p w14:paraId="54178E63" w14:textId="77777777" w:rsidR="003E7D34" w:rsidRPr="00777E5B" w:rsidRDefault="003E7D34" w:rsidP="00B449D7">
      <w:pPr>
        <w:spacing w:after="0" w:line="240" w:lineRule="auto"/>
        <w:jc w:val="center"/>
        <w:rPr>
          <w:rFonts w:ascii="Times New Roman" w:eastAsia="Times New Roman" w:hAnsi="Times New Roman"/>
          <w:color w:val="FF0000"/>
          <w:sz w:val="28"/>
          <w:szCs w:val="28"/>
          <w:lang w:eastAsia="ru-RU"/>
        </w:rPr>
      </w:pPr>
    </w:p>
    <w:p w14:paraId="5F930282" w14:textId="26284494" w:rsidR="003E7D34" w:rsidRPr="003E7D34" w:rsidRDefault="003E7D34" w:rsidP="00B449D7">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drawing>
          <wp:inline distT="0" distB="0" distL="0" distR="0" wp14:anchorId="71DBA1D4" wp14:editId="3F173017">
            <wp:extent cx="5939790" cy="3112770"/>
            <wp:effectExtent l="0" t="0" r="3810" b="0"/>
            <wp:docPr id="10294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9592" name=""/>
                    <pic:cNvPicPr/>
                  </pic:nvPicPr>
                  <pic:blipFill>
                    <a:blip r:embed="rId31"/>
                    <a:stretch>
                      <a:fillRect/>
                    </a:stretch>
                  </pic:blipFill>
                  <pic:spPr>
                    <a:xfrm>
                      <a:off x="0" y="0"/>
                      <a:ext cx="5939790" cy="3112770"/>
                    </a:xfrm>
                    <a:prstGeom prst="rect">
                      <a:avLst/>
                    </a:prstGeom>
                  </pic:spPr>
                </pic:pic>
              </a:graphicData>
            </a:graphic>
          </wp:inline>
        </w:drawing>
      </w:r>
    </w:p>
    <w:p w14:paraId="48A70B26" w14:textId="7ACEACC2" w:rsidR="003E7D34" w:rsidRDefault="008564E1"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6</w:t>
      </w:r>
      <w:r w:rsidRPr="006E5952">
        <w:rPr>
          <w:rFonts w:ascii="Times New Roman" w:hAnsi="Times New Roman" w:cs="Times New Roman"/>
          <w:sz w:val="28"/>
        </w:rPr>
        <w:t xml:space="preserve">. </w:t>
      </w:r>
      <w:r w:rsidR="00212E26">
        <w:rPr>
          <w:rFonts w:ascii="Times New Roman" w:eastAsia="Times New Roman" w:hAnsi="Times New Roman"/>
          <w:sz w:val="28"/>
          <w:szCs w:val="28"/>
          <w:lang w:eastAsia="ru-RU"/>
        </w:rPr>
        <w:t>Главное окно приложения</w:t>
      </w:r>
    </w:p>
    <w:p w14:paraId="4BA959C5" w14:textId="77777777" w:rsidR="00777E5B" w:rsidRDefault="00777E5B" w:rsidP="00B449D7">
      <w:pPr>
        <w:spacing w:after="0" w:line="240" w:lineRule="auto"/>
        <w:jc w:val="center"/>
        <w:rPr>
          <w:rFonts w:ascii="Times New Roman" w:eastAsia="Times New Roman" w:hAnsi="Times New Roman"/>
          <w:sz w:val="28"/>
          <w:szCs w:val="28"/>
          <w:lang w:eastAsia="ru-RU"/>
        </w:rPr>
      </w:pPr>
    </w:p>
    <w:p w14:paraId="176F60AA" w14:textId="77777777" w:rsidR="00777E5B" w:rsidRDefault="00777E5B" w:rsidP="00B449D7">
      <w:pPr>
        <w:spacing w:after="0" w:line="240" w:lineRule="auto"/>
        <w:jc w:val="center"/>
        <w:rPr>
          <w:rFonts w:ascii="Times New Roman" w:eastAsia="Times New Roman" w:hAnsi="Times New Roman"/>
          <w:sz w:val="28"/>
          <w:szCs w:val="28"/>
          <w:lang w:eastAsia="ru-RU"/>
        </w:rPr>
      </w:pPr>
    </w:p>
    <w:p w14:paraId="63687716" w14:textId="2EB516FF"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Также расс</w:t>
      </w:r>
      <w:r w:rsidR="00E82F76">
        <w:rPr>
          <w:rFonts w:ascii="Times New Roman" w:hAnsi="Times New Roman" w:cs="Times New Roman"/>
          <w:sz w:val="28"/>
        </w:rPr>
        <w:t>м</w:t>
      </w:r>
      <w:r>
        <w:rPr>
          <w:rFonts w:ascii="Times New Roman" w:hAnsi="Times New Roman" w:cs="Times New Roman"/>
          <w:sz w:val="28"/>
        </w:rPr>
        <w:t xml:space="preserve">отрим панель управления администратора, тут возможностей уже больше: «Просмотреть список пользователей», «Задать дату начала и конца подачи заявлений», «Просмотреть список заявлений», «Просмотреть список устаревших заявлений» и «Просмотреть историю действий» </w:t>
      </w:r>
      <w:r w:rsidRPr="006E5952">
        <w:rPr>
          <w:rFonts w:ascii="Times New Roman" w:hAnsi="Times New Roman" w:cs="Times New Roman"/>
          <w:sz w:val="28"/>
        </w:rPr>
        <w:t>(рис.П2.</w:t>
      </w:r>
      <w:r>
        <w:rPr>
          <w:rFonts w:ascii="Times New Roman" w:hAnsi="Times New Roman" w:cs="Times New Roman"/>
          <w:sz w:val="28"/>
        </w:rPr>
        <w:t>7</w:t>
      </w:r>
      <w:r w:rsidRPr="006E5952">
        <w:rPr>
          <w:rFonts w:ascii="Times New Roman" w:hAnsi="Times New Roman" w:cs="Times New Roman"/>
          <w:sz w:val="28"/>
        </w:rPr>
        <w:t>).</w:t>
      </w:r>
    </w:p>
    <w:p w14:paraId="666FA060" w14:textId="77777777" w:rsidR="00777E5B" w:rsidRPr="00777E5B" w:rsidRDefault="00777E5B" w:rsidP="00B449D7">
      <w:pPr>
        <w:spacing w:after="0" w:line="240" w:lineRule="auto"/>
        <w:jc w:val="center"/>
        <w:rPr>
          <w:rFonts w:ascii="Times New Roman" w:eastAsia="Times New Roman" w:hAnsi="Times New Roman"/>
          <w:sz w:val="28"/>
          <w:szCs w:val="28"/>
          <w:lang w:eastAsia="ru-RU"/>
        </w:rPr>
      </w:pPr>
    </w:p>
    <w:p w14:paraId="1131BC8E" w14:textId="6F527031" w:rsidR="008564E1" w:rsidRDefault="003E7D34" w:rsidP="00B449D7">
      <w:pPr>
        <w:spacing w:after="0" w:line="240" w:lineRule="auto"/>
        <w:jc w:val="center"/>
        <w:rPr>
          <w:rFonts w:ascii="Times New Roman" w:eastAsia="Times New Roman" w:hAnsi="Times New Roman"/>
          <w:sz w:val="28"/>
          <w:szCs w:val="28"/>
          <w:lang w:val="en-US" w:eastAsia="ru-RU"/>
        </w:rPr>
      </w:pPr>
      <w:r w:rsidRPr="003E7D34">
        <w:rPr>
          <w:rFonts w:ascii="Times New Roman" w:hAnsi="Times New Roman" w:cs="Times New Roman"/>
          <w:noProof/>
          <w:sz w:val="28"/>
          <w:lang w:eastAsia="ru-RU"/>
        </w:rPr>
        <w:lastRenderedPageBreak/>
        <w:drawing>
          <wp:inline distT="0" distB="0" distL="0" distR="0" wp14:anchorId="2EFA3ADA" wp14:editId="1E1D910D">
            <wp:extent cx="5939790" cy="3118485"/>
            <wp:effectExtent l="0" t="0" r="3810" b="5715"/>
            <wp:docPr id="13216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5141" name=""/>
                    <pic:cNvPicPr/>
                  </pic:nvPicPr>
                  <pic:blipFill>
                    <a:blip r:embed="rId32"/>
                    <a:stretch>
                      <a:fillRect/>
                    </a:stretch>
                  </pic:blipFill>
                  <pic:spPr>
                    <a:xfrm>
                      <a:off x="0" y="0"/>
                      <a:ext cx="5939790" cy="3118485"/>
                    </a:xfrm>
                    <a:prstGeom prst="rect">
                      <a:avLst/>
                    </a:prstGeom>
                  </pic:spPr>
                </pic:pic>
              </a:graphicData>
            </a:graphic>
          </wp:inline>
        </w:drawing>
      </w:r>
    </w:p>
    <w:p w14:paraId="047027AB" w14:textId="7E9BBF9C"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7</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«Панель управления» для администратора</w:t>
      </w:r>
    </w:p>
    <w:p w14:paraId="1298A149"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1E5CD38D" w14:textId="4EAEE8E5"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Просмотр списка пользователей администратором </w:t>
      </w:r>
      <w:r w:rsidRPr="006E5952">
        <w:rPr>
          <w:rFonts w:ascii="Times New Roman" w:hAnsi="Times New Roman" w:cs="Times New Roman"/>
          <w:sz w:val="28"/>
        </w:rPr>
        <w:t>(рис.П2.</w:t>
      </w:r>
      <w:r>
        <w:rPr>
          <w:rFonts w:ascii="Times New Roman" w:hAnsi="Times New Roman" w:cs="Times New Roman"/>
          <w:sz w:val="28"/>
        </w:rPr>
        <w:t>8</w:t>
      </w:r>
      <w:r w:rsidRPr="006E5952">
        <w:rPr>
          <w:rFonts w:ascii="Times New Roman" w:hAnsi="Times New Roman" w:cs="Times New Roman"/>
          <w:sz w:val="28"/>
        </w:rPr>
        <w:t>).</w:t>
      </w:r>
    </w:p>
    <w:p w14:paraId="51908198" w14:textId="77777777" w:rsidR="003E7D34" w:rsidRPr="00022FBA" w:rsidRDefault="003E7D34" w:rsidP="00B449D7">
      <w:pPr>
        <w:spacing w:after="0" w:line="240" w:lineRule="auto"/>
        <w:jc w:val="center"/>
        <w:rPr>
          <w:rFonts w:ascii="Times New Roman" w:eastAsia="Times New Roman" w:hAnsi="Times New Roman"/>
          <w:sz w:val="28"/>
          <w:szCs w:val="28"/>
          <w:lang w:eastAsia="ru-RU"/>
        </w:rPr>
      </w:pPr>
    </w:p>
    <w:p w14:paraId="4EEC9CE9" w14:textId="25C5F5BD" w:rsidR="003E7D34" w:rsidRDefault="003E7D34" w:rsidP="00B449D7">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drawing>
          <wp:inline distT="0" distB="0" distL="0" distR="0" wp14:anchorId="36712170" wp14:editId="391F46ED">
            <wp:extent cx="5939790" cy="3102610"/>
            <wp:effectExtent l="0" t="0" r="3810" b="2540"/>
            <wp:docPr id="143599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9637" name=""/>
                    <pic:cNvPicPr/>
                  </pic:nvPicPr>
                  <pic:blipFill>
                    <a:blip r:embed="rId33"/>
                    <a:stretch>
                      <a:fillRect/>
                    </a:stretch>
                  </pic:blipFill>
                  <pic:spPr>
                    <a:xfrm>
                      <a:off x="0" y="0"/>
                      <a:ext cx="5939790" cy="3102610"/>
                    </a:xfrm>
                    <a:prstGeom prst="rect">
                      <a:avLst/>
                    </a:prstGeom>
                  </pic:spPr>
                </pic:pic>
              </a:graphicData>
            </a:graphic>
          </wp:inline>
        </w:drawing>
      </w:r>
    </w:p>
    <w:p w14:paraId="51D9FAA0" w14:textId="42F13A1F"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8</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«Список пользователей»</w:t>
      </w:r>
    </w:p>
    <w:p w14:paraId="09F6885C" w14:textId="77777777" w:rsidR="00022FBA" w:rsidRDefault="00022FBA" w:rsidP="00B449D7">
      <w:pPr>
        <w:spacing w:after="0" w:line="240" w:lineRule="auto"/>
        <w:jc w:val="center"/>
        <w:rPr>
          <w:rFonts w:ascii="Times New Roman" w:eastAsia="Times New Roman" w:hAnsi="Times New Roman"/>
          <w:sz w:val="28"/>
          <w:szCs w:val="28"/>
          <w:lang w:eastAsia="ru-RU"/>
        </w:rPr>
      </w:pPr>
    </w:p>
    <w:p w14:paraId="0A1D43D9" w14:textId="25DFC740"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При нажатии на кнопку «Задать дату начала и конца подачи заявлений» осуществится переход на соответствующую страницу </w:t>
      </w:r>
      <w:r w:rsidRPr="006E5952">
        <w:rPr>
          <w:rFonts w:ascii="Times New Roman" w:hAnsi="Times New Roman" w:cs="Times New Roman"/>
          <w:sz w:val="28"/>
        </w:rPr>
        <w:t>(рис.П2.</w:t>
      </w:r>
      <w:r>
        <w:rPr>
          <w:rFonts w:ascii="Times New Roman" w:hAnsi="Times New Roman" w:cs="Times New Roman"/>
          <w:sz w:val="28"/>
        </w:rPr>
        <w:t>9</w:t>
      </w:r>
      <w:r w:rsidRPr="006E5952">
        <w:rPr>
          <w:rFonts w:ascii="Times New Roman" w:hAnsi="Times New Roman" w:cs="Times New Roman"/>
          <w:sz w:val="28"/>
        </w:rPr>
        <w:t>).</w:t>
      </w:r>
    </w:p>
    <w:p w14:paraId="2AB202AC" w14:textId="77777777" w:rsidR="00777E5B" w:rsidRPr="00022FBA" w:rsidRDefault="00777E5B" w:rsidP="00B449D7">
      <w:pPr>
        <w:spacing w:after="0" w:line="240" w:lineRule="auto"/>
        <w:jc w:val="center"/>
        <w:rPr>
          <w:rFonts w:ascii="Times New Roman" w:eastAsia="Times New Roman" w:hAnsi="Times New Roman"/>
          <w:sz w:val="28"/>
          <w:szCs w:val="28"/>
          <w:lang w:eastAsia="ru-RU"/>
        </w:rPr>
      </w:pPr>
    </w:p>
    <w:p w14:paraId="3BB53ECF" w14:textId="70237C74" w:rsidR="003E7D34" w:rsidRDefault="003E7D34" w:rsidP="00B449D7">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lastRenderedPageBreak/>
        <w:drawing>
          <wp:inline distT="0" distB="0" distL="0" distR="0" wp14:anchorId="1C6A5F0F" wp14:editId="01E042EF">
            <wp:extent cx="5939790" cy="3110865"/>
            <wp:effectExtent l="0" t="0" r="3810" b="0"/>
            <wp:docPr id="3005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311" name=""/>
                    <pic:cNvPicPr/>
                  </pic:nvPicPr>
                  <pic:blipFill>
                    <a:blip r:embed="rId34"/>
                    <a:stretch>
                      <a:fillRect/>
                    </a:stretch>
                  </pic:blipFill>
                  <pic:spPr>
                    <a:xfrm>
                      <a:off x="0" y="0"/>
                      <a:ext cx="5939790" cy="3110865"/>
                    </a:xfrm>
                    <a:prstGeom prst="rect">
                      <a:avLst/>
                    </a:prstGeom>
                  </pic:spPr>
                </pic:pic>
              </a:graphicData>
            </a:graphic>
          </wp:inline>
        </w:drawing>
      </w:r>
    </w:p>
    <w:p w14:paraId="58473EE5" w14:textId="777878DD"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9</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w:t>
      </w:r>
      <w:r w:rsidR="00777E5B">
        <w:rPr>
          <w:rFonts w:ascii="Times New Roman" w:eastAsia="Times New Roman" w:hAnsi="Times New Roman"/>
          <w:sz w:val="28"/>
          <w:szCs w:val="28"/>
          <w:lang w:eastAsia="ru-RU"/>
        </w:rPr>
        <w:t>Изменение даты подачи заявлений</w:t>
      </w:r>
      <w:r>
        <w:rPr>
          <w:rFonts w:ascii="Times New Roman" w:eastAsia="Times New Roman" w:hAnsi="Times New Roman"/>
          <w:sz w:val="28"/>
          <w:szCs w:val="28"/>
          <w:lang w:eastAsia="ru-RU"/>
        </w:rPr>
        <w:t>»</w:t>
      </w:r>
    </w:p>
    <w:p w14:paraId="294507C1"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14EBBBDE" w14:textId="69EA1786"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Попробуем изменить даты </w:t>
      </w:r>
      <w:r w:rsidRPr="006E5952">
        <w:rPr>
          <w:rFonts w:ascii="Times New Roman" w:hAnsi="Times New Roman" w:cs="Times New Roman"/>
          <w:sz w:val="28"/>
        </w:rPr>
        <w:t>(рис.П2.</w:t>
      </w:r>
      <w:r>
        <w:rPr>
          <w:rFonts w:ascii="Times New Roman" w:hAnsi="Times New Roman" w:cs="Times New Roman"/>
          <w:sz w:val="28"/>
        </w:rPr>
        <w:t>10</w:t>
      </w:r>
      <w:r w:rsidRPr="006E5952">
        <w:rPr>
          <w:rFonts w:ascii="Times New Roman" w:hAnsi="Times New Roman" w:cs="Times New Roman"/>
          <w:sz w:val="28"/>
        </w:rPr>
        <w:t>).</w:t>
      </w:r>
    </w:p>
    <w:p w14:paraId="1E06B227"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599BF7C3" w14:textId="4295ED63" w:rsidR="00022FBA" w:rsidRDefault="00022FBA" w:rsidP="00B449D7">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drawing>
          <wp:inline distT="0" distB="0" distL="0" distR="0" wp14:anchorId="0CC0CCDA" wp14:editId="4EE340AA">
            <wp:extent cx="5939790" cy="3115945"/>
            <wp:effectExtent l="0" t="0" r="3810" b="8255"/>
            <wp:docPr id="84514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8240" name=""/>
                    <pic:cNvPicPr/>
                  </pic:nvPicPr>
                  <pic:blipFill>
                    <a:blip r:embed="rId35"/>
                    <a:stretch>
                      <a:fillRect/>
                    </a:stretch>
                  </pic:blipFill>
                  <pic:spPr>
                    <a:xfrm>
                      <a:off x="0" y="0"/>
                      <a:ext cx="5939790" cy="3115945"/>
                    </a:xfrm>
                    <a:prstGeom prst="rect">
                      <a:avLst/>
                    </a:prstGeom>
                  </pic:spPr>
                </pic:pic>
              </a:graphicData>
            </a:graphic>
          </wp:inline>
        </w:drawing>
      </w:r>
    </w:p>
    <w:p w14:paraId="5514EF80" w14:textId="70946C06"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10</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Изменяем дату</w:t>
      </w:r>
    </w:p>
    <w:p w14:paraId="265990CE" w14:textId="77777777" w:rsidR="00022FBA" w:rsidRDefault="00022FBA" w:rsidP="00B449D7">
      <w:pPr>
        <w:spacing w:after="0" w:line="240" w:lineRule="auto"/>
        <w:jc w:val="center"/>
        <w:rPr>
          <w:rFonts w:ascii="Times New Roman" w:eastAsia="Times New Roman" w:hAnsi="Times New Roman"/>
          <w:sz w:val="28"/>
          <w:szCs w:val="28"/>
          <w:lang w:eastAsia="ru-RU"/>
        </w:rPr>
      </w:pPr>
    </w:p>
    <w:p w14:paraId="7EF5B86D" w14:textId="7236644C" w:rsidR="00777E5B" w:rsidRPr="006E5952" w:rsidRDefault="00777E5B"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Как видим, даты успешно изменены</w:t>
      </w:r>
      <w:r w:rsidR="00C63B19">
        <w:rPr>
          <w:rFonts w:ascii="Times New Roman" w:hAnsi="Times New Roman" w:cs="Times New Roman"/>
          <w:sz w:val="28"/>
        </w:rPr>
        <w:t>, это можно заметить на других страницах, где она отображается</w:t>
      </w:r>
      <w:r>
        <w:rPr>
          <w:rFonts w:ascii="Times New Roman" w:hAnsi="Times New Roman" w:cs="Times New Roman"/>
          <w:sz w:val="28"/>
        </w:rPr>
        <w:t xml:space="preserve"> </w:t>
      </w:r>
      <w:r w:rsidRPr="006E5952">
        <w:rPr>
          <w:rFonts w:ascii="Times New Roman" w:hAnsi="Times New Roman" w:cs="Times New Roman"/>
          <w:sz w:val="28"/>
        </w:rPr>
        <w:t>(рис.П2.</w:t>
      </w:r>
      <w:r>
        <w:rPr>
          <w:rFonts w:ascii="Times New Roman" w:hAnsi="Times New Roman" w:cs="Times New Roman"/>
          <w:sz w:val="28"/>
        </w:rPr>
        <w:t>11</w:t>
      </w:r>
      <w:r w:rsidR="00C63B19">
        <w:rPr>
          <w:rFonts w:ascii="Times New Roman" w:hAnsi="Times New Roman" w:cs="Times New Roman"/>
          <w:sz w:val="28"/>
        </w:rPr>
        <w:t xml:space="preserve"> и рис.П2.12</w:t>
      </w:r>
      <w:r w:rsidRPr="006E5952">
        <w:rPr>
          <w:rFonts w:ascii="Times New Roman" w:hAnsi="Times New Roman" w:cs="Times New Roman"/>
          <w:sz w:val="28"/>
        </w:rPr>
        <w:t>).</w:t>
      </w:r>
    </w:p>
    <w:p w14:paraId="7FB93365" w14:textId="77777777" w:rsidR="00777E5B" w:rsidRPr="00022FBA" w:rsidRDefault="00777E5B" w:rsidP="00B449D7">
      <w:pPr>
        <w:spacing w:after="0" w:line="240" w:lineRule="auto"/>
        <w:jc w:val="center"/>
        <w:rPr>
          <w:rFonts w:ascii="Times New Roman" w:eastAsia="Times New Roman" w:hAnsi="Times New Roman"/>
          <w:sz w:val="28"/>
          <w:szCs w:val="28"/>
          <w:lang w:eastAsia="ru-RU"/>
        </w:rPr>
      </w:pPr>
    </w:p>
    <w:p w14:paraId="1E26821C" w14:textId="597B958E" w:rsidR="003E7D34" w:rsidRDefault="00022FBA" w:rsidP="00B449D7">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lastRenderedPageBreak/>
        <w:drawing>
          <wp:inline distT="0" distB="0" distL="0" distR="0" wp14:anchorId="75255EAC" wp14:editId="229D57EC">
            <wp:extent cx="5939790" cy="3094355"/>
            <wp:effectExtent l="0" t="0" r="3810" b="0"/>
            <wp:docPr id="149109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4966" name=""/>
                    <pic:cNvPicPr/>
                  </pic:nvPicPr>
                  <pic:blipFill>
                    <a:blip r:embed="rId36"/>
                    <a:stretch>
                      <a:fillRect/>
                    </a:stretch>
                  </pic:blipFill>
                  <pic:spPr>
                    <a:xfrm>
                      <a:off x="0" y="0"/>
                      <a:ext cx="5939790" cy="3094355"/>
                    </a:xfrm>
                    <a:prstGeom prst="rect">
                      <a:avLst/>
                    </a:prstGeom>
                  </pic:spPr>
                </pic:pic>
              </a:graphicData>
            </a:graphic>
          </wp:inline>
        </w:drawing>
      </w:r>
    </w:p>
    <w:p w14:paraId="5CCB4AD9" w14:textId="0B0CA14D"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1</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Успешное изменение даты</w:t>
      </w:r>
    </w:p>
    <w:p w14:paraId="48681A71"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7439D438"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61C09827" w14:textId="21B1E9D4" w:rsidR="00022FBA" w:rsidRDefault="00022FBA" w:rsidP="00B449D7">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drawing>
          <wp:inline distT="0" distB="0" distL="0" distR="0" wp14:anchorId="41643CF6" wp14:editId="3D838621">
            <wp:extent cx="5925377" cy="971686"/>
            <wp:effectExtent l="0" t="0" r="0" b="0"/>
            <wp:docPr id="19987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6727" name=""/>
                    <pic:cNvPicPr/>
                  </pic:nvPicPr>
                  <pic:blipFill>
                    <a:blip r:embed="rId37"/>
                    <a:stretch>
                      <a:fillRect/>
                    </a:stretch>
                  </pic:blipFill>
                  <pic:spPr>
                    <a:xfrm>
                      <a:off x="0" y="0"/>
                      <a:ext cx="5925377" cy="971686"/>
                    </a:xfrm>
                    <a:prstGeom prst="rect">
                      <a:avLst/>
                    </a:prstGeom>
                  </pic:spPr>
                </pic:pic>
              </a:graphicData>
            </a:graphic>
          </wp:inline>
        </w:drawing>
      </w:r>
    </w:p>
    <w:p w14:paraId="64923D64" w14:textId="2B657814" w:rsidR="00022FBA" w:rsidRPr="00022FBA"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2</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Отображение измененной даты на другой странице</w:t>
      </w:r>
    </w:p>
    <w:p w14:paraId="60923899" w14:textId="77777777" w:rsidR="00022FBA" w:rsidRDefault="00022FBA" w:rsidP="00B449D7">
      <w:pPr>
        <w:spacing w:after="0" w:line="240" w:lineRule="auto"/>
        <w:jc w:val="center"/>
        <w:rPr>
          <w:rFonts w:ascii="Times New Roman" w:eastAsia="Times New Roman" w:hAnsi="Times New Roman"/>
          <w:sz w:val="28"/>
          <w:szCs w:val="28"/>
          <w:lang w:eastAsia="ru-RU"/>
        </w:rPr>
      </w:pPr>
    </w:p>
    <w:p w14:paraId="01960013" w14:textId="401CEABA" w:rsidR="00C63B19" w:rsidRPr="00C63B19" w:rsidRDefault="00C63B19" w:rsidP="00B449D7">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Также при нажатии на кнопку «История действий» </w:t>
      </w:r>
      <w:r w:rsidR="0010435F" w:rsidRPr="00B449D7">
        <w:rPr>
          <w:rFonts w:ascii="Times New Roman" w:hAnsi="Times New Roman" w:cs="Times New Roman"/>
          <w:sz w:val="28"/>
        </w:rPr>
        <w:t xml:space="preserve">выполнится </w:t>
      </w:r>
      <w:r w:rsidR="0010435F">
        <w:rPr>
          <w:rFonts w:ascii="Times New Roman" w:hAnsi="Times New Roman" w:cs="Times New Roman"/>
          <w:sz w:val="28"/>
        </w:rPr>
        <w:t>переадресация</w:t>
      </w:r>
      <w:r>
        <w:rPr>
          <w:rFonts w:ascii="Times New Roman" w:hAnsi="Times New Roman" w:cs="Times New Roman"/>
          <w:sz w:val="28"/>
        </w:rPr>
        <w:t xml:space="preserve"> на соответствую страницу, где можем ознакомится с историей действий </w:t>
      </w:r>
      <w:r w:rsidR="0010435F">
        <w:rPr>
          <w:rFonts w:ascii="Times New Roman" w:hAnsi="Times New Roman" w:cs="Times New Roman"/>
          <w:sz w:val="28"/>
        </w:rPr>
        <w:t xml:space="preserve">в рамках </w:t>
      </w:r>
      <w:r>
        <w:rPr>
          <w:rFonts w:ascii="Times New Roman" w:hAnsi="Times New Roman" w:cs="Times New Roman"/>
          <w:sz w:val="28"/>
        </w:rPr>
        <w:t>программ</w:t>
      </w:r>
      <w:r w:rsidR="0010435F">
        <w:rPr>
          <w:rFonts w:ascii="Times New Roman" w:hAnsi="Times New Roman" w:cs="Times New Roman"/>
          <w:sz w:val="28"/>
        </w:rPr>
        <w:t>ы</w:t>
      </w:r>
      <w:r>
        <w:rPr>
          <w:rFonts w:ascii="Times New Roman" w:hAnsi="Times New Roman" w:cs="Times New Roman"/>
          <w:sz w:val="28"/>
        </w:rPr>
        <w:t xml:space="preserve"> </w:t>
      </w:r>
      <w:r w:rsidRPr="006E5952">
        <w:rPr>
          <w:rFonts w:ascii="Times New Roman" w:hAnsi="Times New Roman" w:cs="Times New Roman"/>
          <w:sz w:val="28"/>
        </w:rPr>
        <w:t>(рис.П2.</w:t>
      </w:r>
      <w:r>
        <w:rPr>
          <w:rFonts w:ascii="Times New Roman" w:hAnsi="Times New Roman" w:cs="Times New Roman"/>
          <w:sz w:val="28"/>
        </w:rPr>
        <w:t>13</w:t>
      </w:r>
      <w:r w:rsidRPr="006E5952">
        <w:rPr>
          <w:rFonts w:ascii="Times New Roman" w:hAnsi="Times New Roman" w:cs="Times New Roman"/>
          <w:sz w:val="28"/>
        </w:rPr>
        <w:t>).</w:t>
      </w:r>
    </w:p>
    <w:p w14:paraId="3E1D8F6F" w14:textId="77777777" w:rsidR="00022FBA" w:rsidRPr="00022FBA" w:rsidRDefault="00022FBA" w:rsidP="00B449D7">
      <w:pPr>
        <w:spacing w:after="0" w:line="240" w:lineRule="auto"/>
        <w:jc w:val="center"/>
        <w:rPr>
          <w:rFonts w:ascii="Times New Roman" w:eastAsia="Times New Roman" w:hAnsi="Times New Roman"/>
          <w:sz w:val="28"/>
          <w:szCs w:val="28"/>
          <w:lang w:eastAsia="ru-RU"/>
        </w:rPr>
      </w:pPr>
    </w:p>
    <w:p w14:paraId="754F5677" w14:textId="4A473671" w:rsidR="003E7D34" w:rsidRDefault="003E7D34" w:rsidP="00B449D7">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drawing>
          <wp:inline distT="0" distB="0" distL="0" distR="0" wp14:anchorId="29006013" wp14:editId="5BB44668">
            <wp:extent cx="5663565" cy="2969224"/>
            <wp:effectExtent l="0" t="0" r="0" b="3175"/>
            <wp:docPr id="2089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325" name=""/>
                    <pic:cNvPicPr/>
                  </pic:nvPicPr>
                  <pic:blipFill>
                    <a:blip r:embed="rId38"/>
                    <a:stretch>
                      <a:fillRect/>
                    </a:stretch>
                  </pic:blipFill>
                  <pic:spPr>
                    <a:xfrm>
                      <a:off x="0" y="0"/>
                      <a:ext cx="5672205" cy="2973754"/>
                    </a:xfrm>
                    <a:prstGeom prst="rect">
                      <a:avLst/>
                    </a:prstGeom>
                  </pic:spPr>
                </pic:pic>
              </a:graphicData>
            </a:graphic>
          </wp:inline>
        </w:drawing>
      </w:r>
    </w:p>
    <w:p w14:paraId="4E409AFB" w14:textId="6F188905" w:rsidR="003E7D34" w:rsidRPr="00B449D7" w:rsidRDefault="00022FBA" w:rsidP="00B449D7">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3</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Страница «История действий»</w:t>
      </w:r>
    </w:p>
    <w:p w14:paraId="20018DA5" w14:textId="06820B24" w:rsidR="00660C82" w:rsidRDefault="002510CC" w:rsidP="00E86E0D">
      <w:pPr>
        <w:pStyle w:val="1"/>
        <w:spacing w:before="0" w:line="240" w:lineRule="auto"/>
        <w:jc w:val="right"/>
        <w:rPr>
          <w:rFonts w:cs="Times New Roman"/>
          <w:color w:val="auto"/>
          <w:lang w:val="en-US"/>
        </w:rPr>
      </w:pPr>
      <w:bookmarkStart w:id="42" w:name="_Toc194944613"/>
      <w:r w:rsidRPr="00CB0E37">
        <w:rPr>
          <w:rFonts w:cs="Times New Roman"/>
          <w:color w:val="auto"/>
        </w:rPr>
        <w:lastRenderedPageBreak/>
        <w:t>Приложение</w:t>
      </w:r>
      <w:r w:rsidRPr="004A3482">
        <w:rPr>
          <w:rFonts w:cs="Times New Roman"/>
          <w:color w:val="auto"/>
          <w:lang w:val="en-US"/>
        </w:rPr>
        <w:t xml:space="preserve"> 3</w:t>
      </w:r>
      <w:r w:rsidR="00322065" w:rsidRPr="004A3482">
        <w:rPr>
          <w:rFonts w:cs="Times New Roman"/>
          <w:color w:val="auto"/>
          <w:lang w:val="en-US"/>
        </w:rPr>
        <w:t xml:space="preserve">. </w:t>
      </w:r>
      <w:r w:rsidR="00322065">
        <w:rPr>
          <w:rFonts w:cs="Times New Roman"/>
          <w:color w:val="auto"/>
        </w:rPr>
        <w:t>Текст</w:t>
      </w:r>
      <w:r w:rsidR="00322065" w:rsidRPr="004A3482">
        <w:rPr>
          <w:rFonts w:cs="Times New Roman"/>
          <w:color w:val="auto"/>
          <w:lang w:val="en-US"/>
        </w:rPr>
        <w:t xml:space="preserve"> </w:t>
      </w:r>
      <w:r w:rsidR="00322065">
        <w:rPr>
          <w:rFonts w:cs="Times New Roman"/>
          <w:color w:val="auto"/>
        </w:rPr>
        <w:t>программы</w:t>
      </w:r>
      <w:bookmarkEnd w:id="42"/>
    </w:p>
    <w:p w14:paraId="1FB02672" w14:textId="31B7D401" w:rsidR="00E86E0D" w:rsidRPr="00E86E0D" w:rsidRDefault="00E86E0D" w:rsidP="00E86E0D">
      <w:pPr>
        <w:rPr>
          <w:b/>
          <w:bCs/>
          <w:lang w:val="en-US"/>
        </w:rPr>
      </w:pPr>
      <w:r w:rsidRPr="00E86E0D">
        <w:rPr>
          <w:b/>
          <w:bCs/>
          <w:lang w:val="en-US"/>
        </w:rPr>
        <w:t>Models.py</w:t>
      </w:r>
    </w:p>
    <w:p w14:paraId="50C90A2A" w14:textId="77777777" w:rsidR="00E86E0D" w:rsidRDefault="00E86E0D" w:rsidP="00E86E0D">
      <w:pPr>
        <w:rPr>
          <w:lang w:val="en-US"/>
        </w:rPr>
        <w:sectPr w:rsidR="00E86E0D" w:rsidSect="00BB5438">
          <w:headerReference w:type="default" r:id="rId39"/>
          <w:footerReference w:type="default" r:id="rId40"/>
          <w:headerReference w:type="first" r:id="rId41"/>
          <w:footerReference w:type="first" r:id="rId42"/>
          <w:pgSz w:w="11906" w:h="16838"/>
          <w:pgMar w:top="1134" w:right="851" w:bottom="1134" w:left="1701" w:header="709" w:footer="709" w:gutter="0"/>
          <w:cols w:space="708"/>
          <w:docGrid w:linePitch="360"/>
        </w:sectPr>
      </w:pPr>
    </w:p>
    <w:p w14:paraId="4006B9AC" w14:textId="79DA21E1" w:rsidR="00E86E0D" w:rsidRDefault="00E86E0D" w:rsidP="00E86E0D">
      <w:pPr>
        <w:rPr>
          <w:lang w:val="en-US"/>
        </w:rPr>
      </w:pPr>
      <w:r w:rsidRPr="00E86E0D">
        <w:rPr>
          <w:lang w:val="en-US"/>
        </w:rPr>
        <w:t>from datetime import datetime, timezone</w:t>
      </w:r>
      <w:r w:rsidRPr="00E86E0D">
        <w:rPr>
          <w:lang w:val="en-US"/>
        </w:rPr>
        <w:br/>
        <w:t>from email.policy import default</w:t>
      </w:r>
      <w:r w:rsidRPr="00E86E0D">
        <w:rPr>
          <w:lang w:val="en-US"/>
        </w:rPr>
        <w:br/>
      </w:r>
      <w:r w:rsidRPr="00E86E0D">
        <w:rPr>
          <w:lang w:val="en-US"/>
        </w:rPr>
        <w:br/>
        <w:t>from django.db import models</w:t>
      </w:r>
      <w:r w:rsidRPr="00E86E0D">
        <w:rPr>
          <w:lang w:val="en-US"/>
        </w:rPr>
        <w:br/>
        <w:t>from django.template.defaultfilters import random</w:t>
      </w:r>
      <w:r w:rsidRPr="00E86E0D">
        <w:rPr>
          <w:lang w:val="en-US"/>
        </w:rPr>
        <w:br/>
        <w:t>from django.core.files.storage import FileSystemStorage</w:t>
      </w:r>
      <w:r w:rsidRPr="00E86E0D">
        <w:rPr>
          <w:lang w:val="en-US"/>
        </w:rPr>
        <w:br/>
        <w:t>import re</w:t>
      </w:r>
      <w:r w:rsidRPr="00E86E0D">
        <w:rPr>
          <w:lang w:val="en-US"/>
        </w:rPr>
        <w:br/>
        <w:t># Create your models here.</w:t>
      </w:r>
      <w:r w:rsidRPr="00E86E0D">
        <w:rPr>
          <w:lang w:val="en-US"/>
        </w:rPr>
        <w:br/>
      </w:r>
      <w:r w:rsidRPr="00E86E0D">
        <w:rPr>
          <w:lang w:val="en-US"/>
        </w:rPr>
        <w:br/>
      </w:r>
      <w:r w:rsidRPr="00E86E0D">
        <w:rPr>
          <w:lang w:val="en-US"/>
        </w:rPr>
        <w:br/>
        <w:t>class Status(models.Model):</w:t>
      </w:r>
      <w:r w:rsidRPr="00E86E0D">
        <w:rPr>
          <w:lang w:val="en-US"/>
        </w:rPr>
        <w:br/>
        <w:t xml:space="preserve">    name = models.TextField("</w:t>
      </w:r>
      <w:r w:rsidRPr="00E86E0D">
        <w:t>Статус</w:t>
      </w:r>
      <w:r w:rsidRPr="00E86E0D">
        <w:rPr>
          <w:lang w:val="en-US"/>
        </w:rPr>
        <w:t>", default="")</w:t>
      </w:r>
      <w:r w:rsidRPr="00E86E0D">
        <w:rPr>
          <w:lang w:val="en-US"/>
        </w:rPr>
        <w:br/>
      </w:r>
      <w:r w:rsidRPr="00E86E0D">
        <w:rPr>
          <w:lang w:val="en-US"/>
        </w:rPr>
        <w:br/>
        <w:t xml:space="preserve">    @classmethod</w:t>
      </w:r>
      <w:r w:rsidRPr="00E86E0D">
        <w:rPr>
          <w:lang w:val="en-US"/>
        </w:rPr>
        <w:br/>
        <w:t xml:space="preserve">    def create_default_records(cls):</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default_records = [</w:t>
      </w:r>
      <w:r w:rsidRPr="00E86E0D">
        <w:rPr>
          <w:lang w:val="en-US"/>
        </w:rPr>
        <w:br/>
        <w:t xml:space="preserve">            {'id': 0, 'name': "process"},</w:t>
      </w:r>
      <w:r w:rsidRPr="00E86E0D">
        <w:rPr>
          <w:lang w:val="en-US"/>
        </w:rPr>
        <w:br/>
        <w:t xml:space="preserve">            {'id': 1, 'name': "error"},</w:t>
      </w:r>
      <w:r w:rsidRPr="00E86E0D">
        <w:rPr>
          <w:lang w:val="en-US"/>
        </w:rPr>
        <w:br/>
        <w:t xml:space="preserve">            {'id': 2, 'name': "verified"},</w:t>
      </w:r>
      <w:r w:rsidRPr="00E86E0D">
        <w:rPr>
          <w:lang w:val="en-US"/>
        </w:rPr>
        <w:br/>
        <w:t xml:space="preserve">            {'id': 3, 'name': "conflict"},</w:t>
      </w:r>
      <w:r w:rsidRPr="00E86E0D">
        <w:rPr>
          <w:lang w:val="en-US"/>
        </w:rPr>
        <w:br/>
        <w:t xml:space="preserve">            {'id': 4, 'name': "confirm"},</w:t>
      </w:r>
      <w:r w:rsidRPr="00E86E0D">
        <w:rPr>
          <w:lang w:val="en-US"/>
        </w:rPr>
        <w:br/>
        <w:t xml:space="preserve">            {'id': 5, 'name': "deny"}</w:t>
      </w:r>
      <w:r w:rsidRPr="00E86E0D">
        <w:rPr>
          <w:lang w:val="en-US"/>
        </w:rPr>
        <w:br/>
        <w:t xml:space="preserve">        ]</w:t>
      </w:r>
      <w:r w:rsidRPr="00E86E0D">
        <w:rPr>
          <w:lang w:val="en-US"/>
        </w:rPr>
        <w:br/>
        <w:t xml:space="preserve">        for record in default_records:</w:t>
      </w:r>
      <w:r w:rsidRPr="00E86E0D">
        <w:rPr>
          <w:lang w:val="en-US"/>
        </w:rPr>
        <w:br/>
        <w:t xml:space="preserve">            cls.objects.get_or_create(**record)</w:t>
      </w:r>
      <w:r w:rsidRPr="00E86E0D">
        <w:rPr>
          <w:lang w:val="en-US"/>
        </w:rPr>
        <w:br/>
      </w:r>
      <w:r w:rsidRPr="00E86E0D">
        <w:rPr>
          <w:lang w:val="en-US"/>
        </w:rPr>
        <w:br/>
      </w:r>
      <w:r w:rsidRPr="00E86E0D">
        <w:rPr>
          <w:lang w:val="en-US"/>
        </w:rPr>
        <w:br/>
        <w:t>class Role(models.Model):</w:t>
      </w:r>
      <w:r w:rsidRPr="00E86E0D">
        <w:rPr>
          <w:lang w:val="en-US"/>
        </w:rPr>
        <w:br/>
        <w:t xml:space="preserve">    name = models.TextField("</w:t>
      </w:r>
      <w:r w:rsidRPr="00E86E0D">
        <w:t>Роль</w:t>
      </w:r>
      <w:r w:rsidRPr="00E86E0D">
        <w:rPr>
          <w:lang w:val="en-US"/>
        </w:rPr>
        <w:t>", default="")</w:t>
      </w:r>
      <w:r w:rsidRPr="00E86E0D">
        <w:rPr>
          <w:lang w:val="en-US"/>
        </w:rPr>
        <w:br/>
      </w:r>
      <w:r w:rsidRPr="00E86E0D">
        <w:rPr>
          <w:lang w:val="en-US"/>
        </w:rPr>
        <w:br/>
        <w:t xml:space="preserve">    @classmethod</w:t>
      </w:r>
      <w:r w:rsidRPr="00E86E0D">
        <w:rPr>
          <w:lang w:val="en-US"/>
        </w:rPr>
        <w:br/>
        <w:t xml:space="preserve">    def create_default_records(cls):</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default_records = [</w:t>
      </w:r>
      <w:r w:rsidRPr="00E86E0D">
        <w:rPr>
          <w:lang w:val="en-US"/>
        </w:rPr>
        <w:br/>
        <w:t xml:space="preserve">            {'id': 0, 'name': "Student"},</w:t>
      </w:r>
      <w:r w:rsidRPr="00E86E0D">
        <w:rPr>
          <w:lang w:val="en-US"/>
        </w:rPr>
        <w:br/>
        <w:t xml:space="preserve">            {'id': 1, 'name': "Administrator"},</w:t>
      </w:r>
      <w:r w:rsidRPr="00E86E0D">
        <w:rPr>
          <w:lang w:val="en-US"/>
        </w:rPr>
        <w:br/>
        <w:t xml:space="preserve">            {'id': 2, 'name': "Jury"},</w:t>
      </w:r>
      <w:r w:rsidRPr="00E86E0D">
        <w:rPr>
          <w:lang w:val="en-US"/>
        </w:rPr>
        <w:br/>
        <w:t xml:space="preserve">            {'id': 3, 'name': "Inspector studies"},</w:t>
      </w:r>
      <w:r w:rsidRPr="00E86E0D">
        <w:rPr>
          <w:lang w:val="en-US"/>
        </w:rPr>
        <w:br/>
        <w:t xml:space="preserve">            {'id': 4, 'name': "Inspector science"},</w:t>
      </w:r>
      <w:r w:rsidRPr="00E86E0D">
        <w:rPr>
          <w:lang w:val="en-US"/>
        </w:rPr>
        <w:br/>
        <w:t xml:space="preserve">            {'id': 5, 'name': "Inspector activities"},</w:t>
      </w:r>
      <w:r w:rsidRPr="00E86E0D">
        <w:rPr>
          <w:lang w:val="en-US"/>
        </w:rPr>
        <w:br/>
        <w:t xml:space="preserve">            {'id': 6, 'name': "Inspector culture"},</w:t>
      </w:r>
      <w:r w:rsidRPr="00E86E0D">
        <w:rPr>
          <w:lang w:val="en-US"/>
        </w:rPr>
        <w:br/>
        <w:t xml:space="preserve">            {'id': 7, 'name': "Inspector sport"},</w:t>
      </w:r>
      <w:r w:rsidRPr="00E86E0D">
        <w:rPr>
          <w:lang w:val="en-US"/>
        </w:rPr>
        <w:br/>
        <w:t xml:space="preserve">        ]</w:t>
      </w:r>
      <w:r w:rsidRPr="00E86E0D">
        <w:rPr>
          <w:lang w:val="en-US"/>
        </w:rPr>
        <w:br/>
      </w:r>
      <w:r w:rsidRPr="00E86E0D">
        <w:rPr>
          <w:lang w:val="en-US"/>
        </w:rPr>
        <w:t xml:space="preserve">        for record in default_records:</w:t>
      </w:r>
      <w:r w:rsidRPr="00E86E0D">
        <w:rPr>
          <w:lang w:val="en-US"/>
        </w:rPr>
        <w:br/>
        <w:t xml:space="preserve">            cls.objects.get_or_create(**record)</w:t>
      </w:r>
      <w:r w:rsidRPr="00E86E0D">
        <w:rPr>
          <w:lang w:val="en-US"/>
        </w:rPr>
        <w:br/>
      </w:r>
      <w:r w:rsidRPr="00E86E0D">
        <w:rPr>
          <w:lang w:val="en-US"/>
        </w:rPr>
        <w:br/>
      </w:r>
      <w:r w:rsidRPr="00E86E0D">
        <w:rPr>
          <w:lang w:val="en-US"/>
        </w:rPr>
        <w:br/>
        <w:t>class User(models.Model):</w:t>
      </w:r>
      <w:r w:rsidRPr="00E86E0D">
        <w:rPr>
          <w:lang w:val="en-US"/>
        </w:rPr>
        <w:br/>
      </w:r>
      <w:r w:rsidRPr="00E86E0D">
        <w:rPr>
          <w:lang w:val="en-US"/>
        </w:rPr>
        <w:br/>
        <w:t xml:space="preserve">    id = models.TextField("</w:t>
      </w:r>
      <w:r w:rsidRPr="00E86E0D">
        <w:t>Идентификатор</w:t>
      </w:r>
      <w:r w:rsidRPr="00E86E0D">
        <w:rPr>
          <w:lang w:val="en-US"/>
        </w:rPr>
        <w:t>", unique=True, editable=False, blank=True, primary_key=True)</w:t>
      </w:r>
      <w:r w:rsidRPr="00E86E0D">
        <w:rPr>
          <w:lang w:val="en-US"/>
        </w:rPr>
        <w:br/>
      </w:r>
      <w:r w:rsidRPr="00E86E0D">
        <w:rPr>
          <w:lang w:val="en-US"/>
        </w:rPr>
        <w:br/>
        <w:t xml:space="preserve">    session = models.TextField("ID </w:t>
      </w:r>
      <w:r w:rsidRPr="00E86E0D">
        <w:t>Сессии</w:t>
      </w:r>
      <w:r w:rsidRPr="00E86E0D">
        <w:rPr>
          <w:lang w:val="en-US"/>
        </w:rPr>
        <w:t>", default="", blank=True)</w:t>
      </w:r>
      <w:r w:rsidRPr="00E86E0D">
        <w:rPr>
          <w:lang w:val="en-US"/>
        </w:rPr>
        <w:br/>
      </w:r>
      <w:r w:rsidRPr="00E86E0D">
        <w:rPr>
          <w:lang w:val="en-US"/>
        </w:rPr>
        <w:br/>
        <w:t xml:space="preserve">    login = models.TextField("</w:t>
      </w:r>
      <w:r w:rsidRPr="00E86E0D">
        <w:t>Логин</w:t>
      </w:r>
      <w:r w:rsidRPr="00E86E0D">
        <w:rPr>
          <w:lang w:val="en-US"/>
        </w:rPr>
        <w:t>",default="")</w:t>
      </w:r>
      <w:r w:rsidRPr="00E86E0D">
        <w:rPr>
          <w:lang w:val="en-US"/>
        </w:rPr>
        <w:br/>
        <w:t xml:space="preserve">    password = models.TextField("</w:t>
      </w:r>
      <w:r w:rsidRPr="00E86E0D">
        <w:t>Пароль</w:t>
      </w:r>
      <w:r w:rsidRPr="00E86E0D">
        <w:rPr>
          <w:lang w:val="en-US"/>
        </w:rPr>
        <w:t>")</w:t>
      </w:r>
      <w:r w:rsidRPr="00E86E0D">
        <w:rPr>
          <w:lang w:val="en-US"/>
        </w:rPr>
        <w:br/>
      </w:r>
      <w:r w:rsidRPr="00E86E0D">
        <w:rPr>
          <w:lang w:val="en-US"/>
        </w:rPr>
        <w:br/>
        <w:t xml:space="preserve">    role = models.ForeignKey(Role, on_delete=models.CASCADE, related_name='users', default=0)</w:t>
      </w:r>
      <w:r w:rsidRPr="00E86E0D">
        <w:rPr>
          <w:lang w:val="en-US"/>
        </w:rPr>
        <w:br/>
      </w:r>
      <w:r w:rsidRPr="00E86E0D">
        <w:rPr>
          <w:lang w:val="en-US"/>
        </w:rPr>
        <w:br/>
        <w:t xml:space="preserve">    surname = models.TextField("</w:t>
      </w:r>
      <w:r w:rsidRPr="00E86E0D">
        <w:t>Фамилия</w:t>
      </w:r>
      <w:r w:rsidRPr="00E86E0D">
        <w:rPr>
          <w:lang w:val="en-US"/>
        </w:rPr>
        <w:t>", blank=True)</w:t>
      </w:r>
      <w:r w:rsidRPr="00E86E0D">
        <w:rPr>
          <w:lang w:val="en-US"/>
        </w:rPr>
        <w:br/>
        <w:t xml:space="preserve">    name = models.TextField("</w:t>
      </w:r>
      <w:r w:rsidRPr="00E86E0D">
        <w:t>Имя</w:t>
      </w:r>
      <w:r w:rsidRPr="00E86E0D">
        <w:rPr>
          <w:lang w:val="en-US"/>
        </w:rPr>
        <w:t>")</w:t>
      </w:r>
      <w:r w:rsidRPr="00E86E0D">
        <w:rPr>
          <w:lang w:val="en-US"/>
        </w:rPr>
        <w:br/>
        <w:t xml:space="preserve">    middlename = models.TextField("</w:t>
      </w:r>
      <w:r w:rsidRPr="00E86E0D">
        <w:t>Отчество</w:t>
      </w:r>
      <w:r w:rsidRPr="00E86E0D">
        <w:rPr>
          <w:lang w:val="en-US"/>
        </w:rPr>
        <w:t>", blank=True)</w:t>
      </w:r>
      <w:r w:rsidRPr="00E86E0D">
        <w:rPr>
          <w:lang w:val="en-US"/>
        </w:rPr>
        <w:br/>
      </w:r>
      <w:r w:rsidRPr="00E86E0D">
        <w:rPr>
          <w:lang w:val="en-US"/>
        </w:rPr>
        <w:br/>
        <w:t xml:space="preserve">    email = models.TextField("</w:t>
      </w:r>
      <w:r w:rsidRPr="00E86E0D">
        <w:t>Адрес</w:t>
      </w:r>
      <w:r w:rsidRPr="00E86E0D">
        <w:rPr>
          <w:lang w:val="en-US"/>
        </w:rPr>
        <w:t>", blank=True)</w:t>
      </w:r>
      <w:r w:rsidRPr="00E86E0D">
        <w:rPr>
          <w:lang w:val="en-US"/>
        </w:rPr>
        <w:br/>
        <w:t xml:space="preserve">    phone = models.TextField("</w:t>
      </w:r>
      <w:r w:rsidRPr="00E86E0D">
        <w:t>Номер</w:t>
      </w:r>
      <w:r w:rsidRPr="00E86E0D">
        <w:rPr>
          <w:lang w:val="en-US"/>
        </w:rPr>
        <w:t xml:space="preserve"> </w:t>
      </w:r>
      <w:r w:rsidRPr="00E86E0D">
        <w:t>телефона</w:t>
      </w:r>
      <w:r w:rsidRPr="00E86E0D">
        <w:rPr>
          <w:lang w:val="en-US"/>
        </w:rPr>
        <w:t>", blank=True)</w:t>
      </w:r>
      <w:r w:rsidRPr="00E86E0D">
        <w:rPr>
          <w:lang w:val="en-US"/>
        </w:rPr>
        <w:br/>
      </w:r>
      <w:r w:rsidRPr="00E86E0D">
        <w:rPr>
          <w:lang w:val="en-US"/>
        </w:rPr>
        <w:br/>
        <w:t xml:space="preserve">    def __str__(self):</w:t>
      </w:r>
      <w:r w:rsidRPr="00E86E0D">
        <w:rPr>
          <w:lang w:val="en-US"/>
        </w:rPr>
        <w:br/>
        <w:t xml:space="preserve">        return str(self.surname) + " " + str(self.name) + " " + str(self.middlename)</w:t>
      </w:r>
      <w:r w:rsidRPr="00E86E0D">
        <w:rPr>
          <w:lang w:val="en-US"/>
        </w:rPr>
        <w:br/>
      </w:r>
      <w:r w:rsidRPr="00E86E0D">
        <w:rPr>
          <w:lang w:val="en-US"/>
        </w:rPr>
        <w:br/>
        <w:t xml:space="preserve">    def save(self, *args, **kwargs):</w:t>
      </w:r>
      <w:r w:rsidRPr="00E86E0D">
        <w:rPr>
          <w:lang w:val="en-US"/>
        </w:rPr>
        <w:br/>
        <w:t xml:space="preserve">        if not self.id:  # </w:t>
      </w:r>
      <w:r w:rsidRPr="00E86E0D">
        <w:t>Генерировать</w:t>
      </w:r>
      <w:r w:rsidRPr="00E86E0D">
        <w:rPr>
          <w:lang w:val="en-US"/>
        </w:rPr>
        <w:t xml:space="preserve"> ID </w:t>
      </w:r>
      <w:r w:rsidRPr="00E86E0D">
        <w:t>только</w:t>
      </w:r>
      <w:r w:rsidRPr="00E86E0D">
        <w:rPr>
          <w:lang w:val="en-US"/>
        </w:rPr>
        <w:t xml:space="preserve"> </w:t>
      </w:r>
      <w:r w:rsidRPr="00E86E0D">
        <w:t>если</w:t>
      </w:r>
      <w:r w:rsidRPr="00E86E0D">
        <w:rPr>
          <w:lang w:val="en-US"/>
        </w:rPr>
        <w:t xml:space="preserve"> </w:t>
      </w:r>
      <w:r w:rsidRPr="00E86E0D">
        <w:t>он</w:t>
      </w:r>
      <w:r w:rsidRPr="00E86E0D">
        <w:rPr>
          <w:lang w:val="en-US"/>
        </w:rPr>
        <w:t xml:space="preserve"> </w:t>
      </w:r>
      <w:r w:rsidRPr="00E86E0D">
        <w:t>ещё</w:t>
      </w:r>
      <w:r w:rsidRPr="00E86E0D">
        <w:rPr>
          <w:lang w:val="en-US"/>
        </w:rPr>
        <w:t xml:space="preserve"> </w:t>
      </w:r>
      <w:r w:rsidRPr="00E86E0D">
        <w:t>не</w:t>
      </w:r>
      <w:r w:rsidRPr="00E86E0D">
        <w:rPr>
          <w:lang w:val="en-US"/>
        </w:rPr>
        <w:t xml:space="preserve"> </w:t>
      </w:r>
      <w:r w:rsidRPr="00E86E0D">
        <w:t>установлен</w:t>
      </w:r>
      <w:r w:rsidRPr="00E86E0D">
        <w:rPr>
          <w:lang w:val="en-US"/>
        </w:rPr>
        <w:br/>
        <w:t xml:space="preserve">            self.id = User.generate_id()</w:t>
      </w:r>
      <w:r w:rsidRPr="00E86E0D">
        <w:rPr>
          <w:lang w:val="en-US"/>
        </w:rPr>
        <w:br/>
        <w:t xml:space="preserve">        super().save(*args, **kwargs)</w:t>
      </w:r>
      <w:r w:rsidRPr="00E86E0D">
        <w:rPr>
          <w:lang w:val="en-US"/>
        </w:rPr>
        <w:br/>
      </w:r>
      <w:r w:rsidRPr="00E86E0D">
        <w:rPr>
          <w:lang w:val="en-US"/>
        </w:rPr>
        <w:br/>
        <w:t xml:space="preserve">    def get_data(self):</w:t>
      </w:r>
      <w:r w:rsidRPr="00E86E0D">
        <w:rPr>
          <w:lang w:val="en-US"/>
        </w:rPr>
        <w:br/>
        <w:t xml:space="preserve">        return {"surname" : self.surname,</w:t>
      </w:r>
      <w:r w:rsidRPr="00E86E0D">
        <w:rPr>
          <w:lang w:val="en-US"/>
        </w:rPr>
        <w:br/>
        <w:t xml:space="preserve">                "name" : self.name,</w:t>
      </w:r>
      <w:r w:rsidRPr="00E86E0D">
        <w:rPr>
          <w:lang w:val="en-US"/>
        </w:rPr>
        <w:br/>
        <w:t xml:space="preserve">                "middlename": self.middlename,</w:t>
      </w:r>
      <w:r w:rsidRPr="00E86E0D">
        <w:rPr>
          <w:lang w:val="en-US"/>
        </w:rPr>
        <w:br/>
        <w:t xml:space="preserve">                "role": self.role.name,</w:t>
      </w:r>
      <w:r w:rsidRPr="00E86E0D">
        <w:rPr>
          <w:lang w:val="en-US"/>
        </w:rPr>
        <w:br/>
        <w:t xml:space="preserve">                "user-id": self.id</w:t>
      </w:r>
      <w:r w:rsidRPr="00E86E0D">
        <w:rPr>
          <w:lang w:val="en-US"/>
        </w:rPr>
        <w:br/>
      </w:r>
      <w:r w:rsidRPr="00E86E0D">
        <w:rPr>
          <w:lang w:val="en-US"/>
        </w:rPr>
        <w:lastRenderedPageBreak/>
        <w:t xml:space="preserve">                }</w:t>
      </w:r>
      <w:r w:rsidRPr="00E86E0D">
        <w:rPr>
          <w:lang w:val="en-US"/>
        </w:rPr>
        <w:br/>
      </w:r>
      <w:r w:rsidRPr="00E86E0D">
        <w:rPr>
          <w:lang w:val="en-US"/>
        </w:rPr>
        <w:br/>
        <w:t xml:space="preserve">    def get_data_full(self):</w:t>
      </w:r>
      <w:r w:rsidRPr="00E86E0D">
        <w:rPr>
          <w:lang w:val="en-US"/>
        </w:rPr>
        <w:br/>
        <w:t xml:space="preserve">        return {"session" : self.session,</w:t>
      </w:r>
      <w:r w:rsidRPr="00E86E0D">
        <w:rPr>
          <w:lang w:val="en-US"/>
        </w:rPr>
        <w:br/>
        <w:t xml:space="preserve">                "surname" : self.surname,</w:t>
      </w:r>
      <w:r w:rsidRPr="00E86E0D">
        <w:rPr>
          <w:lang w:val="en-US"/>
        </w:rPr>
        <w:br/>
        <w:t xml:space="preserve">                "login" : self.login,</w:t>
      </w:r>
      <w:r w:rsidRPr="00E86E0D">
        <w:rPr>
          <w:lang w:val="en-US"/>
        </w:rPr>
        <w:br/>
        <w:t xml:space="preserve">                "password" : self.password,</w:t>
      </w:r>
      <w:r w:rsidRPr="00E86E0D">
        <w:rPr>
          <w:lang w:val="en-US"/>
        </w:rPr>
        <w:br/>
        <w:t xml:space="preserve">                "name" : self.name,</w:t>
      </w:r>
      <w:r w:rsidRPr="00E86E0D">
        <w:rPr>
          <w:lang w:val="en-US"/>
        </w:rPr>
        <w:br/>
        <w:t xml:space="preserve">                "middlename": self.middlename,</w:t>
      </w:r>
      <w:r w:rsidRPr="00E86E0D">
        <w:rPr>
          <w:lang w:val="en-US"/>
        </w:rPr>
        <w:br/>
        <w:t xml:space="preserve">                "role": self.role.name,</w:t>
      </w:r>
      <w:r w:rsidRPr="00E86E0D">
        <w:rPr>
          <w:lang w:val="en-US"/>
        </w:rPr>
        <w:br/>
        <w:t xml:space="preserve">                "user-id": self.id,</w:t>
      </w:r>
      <w:r w:rsidRPr="00E86E0D">
        <w:rPr>
          <w:lang w:val="en-US"/>
        </w:rPr>
        <w:br/>
        <w:t xml:space="preserve">                "email": self.email,</w:t>
      </w:r>
      <w:r w:rsidRPr="00E86E0D">
        <w:rPr>
          <w:lang w:val="en-US"/>
        </w:rPr>
        <w:br/>
        <w:t xml:space="preserve">                "phone": self.phone</w:t>
      </w:r>
      <w:r w:rsidRPr="00E86E0D">
        <w:rPr>
          <w:lang w:val="en-US"/>
        </w:rPr>
        <w:br/>
        <w:t xml:space="preserve">                }</w:t>
      </w:r>
      <w:r w:rsidRPr="00E86E0D">
        <w:rPr>
          <w:lang w:val="en-US"/>
        </w:rPr>
        <w:br/>
      </w:r>
      <w:r w:rsidRPr="00E86E0D">
        <w:rPr>
          <w:lang w:val="en-US"/>
        </w:rPr>
        <w:br/>
        <w:t xml:space="preserve">    def generate_session(self):</w:t>
      </w:r>
      <w:r w:rsidRPr="00E86E0D">
        <w:rPr>
          <w:lang w:val="en-US"/>
        </w:rPr>
        <w:br/>
        <w:t xml:space="preserve">        key = ""</w:t>
      </w:r>
      <w:r w:rsidRPr="00E86E0D">
        <w:rPr>
          <w:lang w:val="en-US"/>
        </w:rPr>
        <w:br/>
        <w:t xml:space="preserve">        for i in range(50):</w:t>
      </w:r>
      <w:r w:rsidRPr="00E86E0D">
        <w:rPr>
          <w:lang w:val="en-US"/>
        </w:rPr>
        <w:br/>
        <w:t xml:space="preserve">            key += random("ABCDEFGHIJKLMNOPQRSTUVWXYZabcdefghijklmnopqrstuvwxyz0123456789")</w:t>
      </w:r>
      <w:r w:rsidRPr="00E86E0D">
        <w:rPr>
          <w:lang w:val="en-US"/>
        </w:rPr>
        <w:br/>
        <w:t xml:space="preserve">        self.session = key</w:t>
      </w:r>
      <w:r w:rsidRPr="00E86E0D">
        <w:rPr>
          <w:lang w:val="en-US"/>
        </w:rPr>
        <w:br/>
        <w:t xml:space="preserve">        self.save()</w:t>
      </w:r>
      <w:r w:rsidRPr="00E86E0D">
        <w:rPr>
          <w:lang w:val="en-US"/>
        </w:rPr>
        <w:br/>
        <w:t xml:space="preserve">        return key</w:t>
      </w:r>
      <w:r w:rsidRPr="00E86E0D">
        <w:rPr>
          <w:lang w:val="en-US"/>
        </w:rPr>
        <w:br/>
      </w:r>
      <w:r w:rsidRPr="00E86E0D">
        <w:rPr>
          <w:lang w:val="en-US"/>
        </w:rPr>
        <w:br/>
        <w:t xml:space="preserve">    def is_student(self):</w:t>
      </w:r>
      <w:r w:rsidRPr="00E86E0D">
        <w:rPr>
          <w:lang w:val="en-US"/>
        </w:rPr>
        <w:br/>
        <w:t xml:space="preserve">        return self.role and self.role.id == 0</w:t>
      </w:r>
      <w:r w:rsidRPr="00E86E0D">
        <w:rPr>
          <w:lang w:val="en-US"/>
        </w:rPr>
        <w:br/>
      </w:r>
      <w:r w:rsidRPr="00E86E0D">
        <w:rPr>
          <w:lang w:val="en-US"/>
        </w:rPr>
        <w:br/>
        <w:t xml:space="preserve">    def is_admin(self):</w:t>
      </w:r>
      <w:r w:rsidRPr="00E86E0D">
        <w:rPr>
          <w:lang w:val="en-US"/>
        </w:rPr>
        <w:br/>
        <w:t xml:space="preserve">        return self.role and self.role.id == 1</w:t>
      </w:r>
      <w:r w:rsidRPr="00E86E0D">
        <w:rPr>
          <w:lang w:val="en-US"/>
        </w:rPr>
        <w:br/>
      </w:r>
      <w:r w:rsidRPr="00E86E0D">
        <w:rPr>
          <w:lang w:val="en-US"/>
        </w:rPr>
        <w:br/>
        <w:t xml:space="preserve">    def is_jury(self):</w:t>
      </w:r>
      <w:r w:rsidRPr="00E86E0D">
        <w:rPr>
          <w:lang w:val="en-US"/>
        </w:rPr>
        <w:br/>
        <w:t xml:space="preserve">        return self.role and self.role.id == 2</w:t>
      </w:r>
      <w:r w:rsidRPr="00E86E0D">
        <w:rPr>
          <w:lang w:val="en-US"/>
        </w:rPr>
        <w:br/>
      </w:r>
      <w:r w:rsidRPr="00E86E0D">
        <w:rPr>
          <w:lang w:val="en-US"/>
        </w:rPr>
        <w:br/>
        <w:t xml:space="preserve">    def is_inspector(self):</w:t>
      </w:r>
      <w:r w:rsidRPr="00E86E0D">
        <w:rPr>
          <w:lang w:val="en-US"/>
        </w:rPr>
        <w:br/>
        <w:t xml:space="preserve">        return self.role and self.role.id in [3, 4, 5, 6, 7]</w:t>
      </w:r>
      <w:r w:rsidRPr="00E86E0D">
        <w:rPr>
          <w:lang w:val="en-US"/>
        </w:rPr>
        <w:br/>
      </w:r>
      <w:r w:rsidRPr="00E86E0D">
        <w:rPr>
          <w:lang w:val="en-US"/>
        </w:rPr>
        <w:br/>
      </w:r>
      <w:r w:rsidRPr="00E86E0D">
        <w:rPr>
          <w:lang w:val="en-US"/>
        </w:rPr>
        <w:br/>
        <w:t xml:space="preserve">    def get_role(self):</w:t>
      </w:r>
      <w:r w:rsidRPr="00E86E0D">
        <w:rPr>
          <w:lang w:val="en-US"/>
        </w:rPr>
        <w:br/>
        <w:t xml:space="preserve">        return self.role.name</w:t>
      </w:r>
      <w:r w:rsidRPr="00E86E0D">
        <w:rPr>
          <w:lang w:val="en-US"/>
        </w:rPr>
        <w:br/>
      </w:r>
      <w:r w:rsidRPr="00E86E0D">
        <w:rPr>
          <w:lang w:val="en-US"/>
        </w:rPr>
        <w:br/>
      </w:r>
      <w:r w:rsidRPr="00E86E0D">
        <w:rPr>
          <w:lang w:val="en-US"/>
        </w:rPr>
        <w:br/>
        <w:t xml:space="preserve">    def change_role(self, new_role):</w:t>
      </w:r>
      <w:r w:rsidRPr="00E86E0D">
        <w:rPr>
          <w:lang w:val="en-US"/>
        </w:rPr>
        <w:br/>
        <w:t xml:space="preserve">        new_role = int(new_role)</w:t>
      </w:r>
      <w:r w:rsidRPr="00E86E0D">
        <w:rPr>
          <w:lang w:val="en-US"/>
        </w:rPr>
        <w:br/>
        <w:t xml:space="preserve">        self.role = Role.objects.filter(id = new_role).last()</w:t>
      </w:r>
      <w:r w:rsidRPr="00E86E0D">
        <w:rPr>
          <w:lang w:val="en-US"/>
        </w:rPr>
        <w:br/>
        <w:t xml:space="preserve">        self.save()</w:t>
      </w:r>
      <w:r w:rsidRPr="00E86E0D">
        <w:rPr>
          <w:lang w:val="en-US"/>
        </w:rPr>
        <w:br/>
      </w:r>
      <w:r w:rsidRPr="00E86E0D">
        <w:rPr>
          <w:lang w:val="en-US"/>
        </w:rPr>
        <w:br/>
      </w:r>
      <w:r w:rsidRPr="00E86E0D">
        <w:rPr>
          <w:lang w:val="en-US"/>
        </w:rPr>
        <w:t xml:space="preserve">    # </w:t>
      </w:r>
      <w:r w:rsidRPr="00E86E0D">
        <w:t>Получаем</w:t>
      </w:r>
      <w:r w:rsidRPr="00E86E0D">
        <w:rPr>
          <w:lang w:val="en-US"/>
        </w:rPr>
        <w:t xml:space="preserve"> </w:t>
      </w:r>
      <w:r w:rsidRPr="00E86E0D">
        <w:t>объект</w:t>
      </w:r>
      <w:r w:rsidRPr="00E86E0D">
        <w:rPr>
          <w:lang w:val="en-US"/>
        </w:rPr>
        <w:t xml:space="preserve"> </w:t>
      </w:r>
      <w:r w:rsidRPr="00E86E0D">
        <w:t>по</w:t>
      </w:r>
      <w:r w:rsidRPr="00E86E0D">
        <w:rPr>
          <w:lang w:val="en-US"/>
        </w:rPr>
        <w:t xml:space="preserve"> session</w:t>
      </w:r>
      <w:r w:rsidRPr="00E86E0D">
        <w:rPr>
          <w:lang w:val="en-US"/>
        </w:rPr>
        <w:br/>
        <w:t xml:space="preserve">    @staticmethod</w:t>
      </w:r>
      <w:r w:rsidRPr="00E86E0D">
        <w:rPr>
          <w:lang w:val="en-US"/>
        </w:rPr>
        <w:br/>
        <w:t xml:space="preserve">    def get_by_session(session):</w:t>
      </w:r>
      <w:r w:rsidRPr="00E86E0D">
        <w:rPr>
          <w:lang w:val="en-US"/>
        </w:rPr>
        <w:br/>
        <w:t xml:space="preserve">        users = User.objects.filter(session=session)</w:t>
      </w:r>
      <w:r w:rsidRPr="00E86E0D">
        <w:rPr>
          <w:lang w:val="en-US"/>
        </w:rPr>
        <w:br/>
        <w:t xml:space="preserve">        if users.exists():</w:t>
      </w:r>
      <w:r w:rsidRPr="00E86E0D">
        <w:rPr>
          <w:lang w:val="en-US"/>
        </w:rPr>
        <w:br/>
        <w:t xml:space="preserve">            return users.first()</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 </w:t>
      </w:r>
      <w:r w:rsidRPr="00E86E0D">
        <w:t>Получаем</w:t>
      </w:r>
      <w:r w:rsidRPr="00E86E0D">
        <w:rPr>
          <w:lang w:val="en-US"/>
        </w:rPr>
        <w:t xml:space="preserve"> </w:t>
      </w:r>
      <w:r w:rsidRPr="00E86E0D">
        <w:t>объект</w:t>
      </w:r>
      <w:r w:rsidRPr="00E86E0D">
        <w:rPr>
          <w:lang w:val="en-US"/>
        </w:rPr>
        <w:t xml:space="preserve"> </w:t>
      </w:r>
      <w:r w:rsidRPr="00E86E0D">
        <w:t>по</w:t>
      </w:r>
      <w:r w:rsidRPr="00E86E0D">
        <w:rPr>
          <w:lang w:val="en-US"/>
        </w:rPr>
        <w:t xml:space="preserve"> id</w:t>
      </w:r>
      <w:r w:rsidRPr="00E86E0D">
        <w:rPr>
          <w:lang w:val="en-US"/>
        </w:rPr>
        <w:br/>
        <w:t xml:space="preserve">    @staticmethod</w:t>
      </w:r>
      <w:r w:rsidRPr="00E86E0D">
        <w:rPr>
          <w:lang w:val="en-US"/>
        </w:rPr>
        <w:br/>
        <w:t xml:space="preserve">    def get_by_id(id_):</w:t>
      </w:r>
      <w:r w:rsidRPr="00E86E0D">
        <w:rPr>
          <w:lang w:val="en-US"/>
        </w:rPr>
        <w:br/>
        <w:t xml:space="preserve">        users = User.objects.filter(id=id_)</w:t>
      </w:r>
      <w:r w:rsidRPr="00E86E0D">
        <w:rPr>
          <w:lang w:val="en-US"/>
        </w:rPr>
        <w:br/>
        <w:t xml:space="preserve">        if users.exists():</w:t>
      </w:r>
      <w:r w:rsidRPr="00E86E0D">
        <w:rPr>
          <w:lang w:val="en-US"/>
        </w:rPr>
        <w:br/>
        <w:t xml:space="preserve">            return users.first()</w:t>
      </w:r>
      <w:r w:rsidRPr="00E86E0D">
        <w:rPr>
          <w:lang w:val="en-US"/>
        </w:rPr>
        <w:br/>
        <w:t xml:space="preserve">        else:</w:t>
      </w:r>
      <w:r w:rsidRPr="00E86E0D">
        <w:rPr>
          <w:lang w:val="en-US"/>
        </w:rPr>
        <w:br/>
        <w:t xml:space="preserve">            return None</w:t>
      </w:r>
      <w:r w:rsidRPr="00E86E0D">
        <w:rPr>
          <w:lang w:val="en-US"/>
        </w:rPr>
        <w:br/>
      </w:r>
      <w:r w:rsidRPr="00E86E0D">
        <w:rPr>
          <w:lang w:val="en-US"/>
        </w:rPr>
        <w:br/>
      </w:r>
      <w:r w:rsidRPr="00E86E0D">
        <w:rPr>
          <w:lang w:val="en-US"/>
        </w:rPr>
        <w:br/>
        <w:t xml:space="preserve">    # </w:t>
      </w:r>
      <w:r w:rsidRPr="00E86E0D">
        <w:t>Получаем</w:t>
      </w:r>
      <w:r w:rsidRPr="00E86E0D">
        <w:rPr>
          <w:lang w:val="en-US"/>
        </w:rPr>
        <w:t xml:space="preserve"> </w:t>
      </w:r>
      <w:r w:rsidRPr="00E86E0D">
        <w:t>запись</w:t>
      </w:r>
      <w:r w:rsidRPr="00E86E0D">
        <w:rPr>
          <w:lang w:val="en-US"/>
        </w:rPr>
        <w:t xml:space="preserve"> </w:t>
      </w:r>
      <w:r w:rsidRPr="00E86E0D">
        <w:t>по</w:t>
      </w:r>
      <w:r w:rsidRPr="00E86E0D">
        <w:rPr>
          <w:lang w:val="en-US"/>
        </w:rPr>
        <w:t xml:space="preserve"> </w:t>
      </w:r>
      <w:r w:rsidRPr="00E86E0D">
        <w:t>логину</w:t>
      </w:r>
      <w:r w:rsidRPr="00E86E0D">
        <w:rPr>
          <w:lang w:val="en-US"/>
        </w:rPr>
        <w:t xml:space="preserve"> </w:t>
      </w:r>
      <w:r w:rsidRPr="00E86E0D">
        <w:t>и</w:t>
      </w:r>
      <w:r w:rsidRPr="00E86E0D">
        <w:rPr>
          <w:lang w:val="en-US"/>
        </w:rPr>
        <w:t xml:space="preserve"> </w:t>
      </w:r>
      <w:r w:rsidRPr="00E86E0D">
        <w:t>паролю</w:t>
      </w:r>
      <w:r w:rsidRPr="00E86E0D">
        <w:rPr>
          <w:lang w:val="en-US"/>
        </w:rPr>
        <w:br/>
        <w:t xml:space="preserve">    @staticmethod</w:t>
      </w:r>
      <w:r w:rsidRPr="00E86E0D">
        <w:rPr>
          <w:lang w:val="en-US"/>
        </w:rPr>
        <w:br/>
        <w:t xml:space="preserve">    def get_by_login_password(login, password):</w:t>
      </w:r>
      <w:r w:rsidRPr="00E86E0D">
        <w:rPr>
          <w:lang w:val="en-US"/>
        </w:rPr>
        <w:br/>
        <w:t xml:space="preserve">        users = User.objects.filter(login=login, password=password)</w:t>
      </w:r>
      <w:r w:rsidRPr="00E86E0D">
        <w:rPr>
          <w:lang w:val="en-US"/>
        </w:rPr>
        <w:br/>
        <w:t xml:space="preserve">        if users.exists():</w:t>
      </w:r>
      <w:r w:rsidRPr="00E86E0D">
        <w:rPr>
          <w:lang w:val="en-US"/>
        </w:rPr>
        <w:br/>
        <w:t xml:space="preserve">            return users.first()</w:t>
      </w:r>
      <w:r w:rsidRPr="00E86E0D">
        <w:rPr>
          <w:lang w:val="en-US"/>
        </w:rPr>
        <w:br/>
        <w:t xml:space="preserve">        else:</w:t>
      </w:r>
      <w:r w:rsidRPr="00E86E0D">
        <w:rPr>
          <w:lang w:val="en-US"/>
        </w:rPr>
        <w:br/>
        <w:t xml:space="preserve">            return None</w:t>
      </w:r>
    </w:p>
    <w:p w14:paraId="4B97CD3E" w14:textId="77777777" w:rsidR="00E86E0D" w:rsidRDefault="00E86E0D" w:rsidP="00E86E0D">
      <w:pPr>
        <w:rPr>
          <w:lang w:val="en-US"/>
        </w:rPr>
        <w:sectPr w:rsidR="00E86E0D" w:rsidSect="00E86E0D">
          <w:type w:val="continuous"/>
          <w:pgSz w:w="11906" w:h="16838"/>
          <w:pgMar w:top="1134" w:right="851" w:bottom="1134" w:left="1701" w:header="709" w:footer="709" w:gutter="0"/>
          <w:cols w:num="2" w:space="708"/>
          <w:docGrid w:linePitch="360"/>
        </w:sectPr>
      </w:pPr>
      <w:r w:rsidRPr="00E86E0D">
        <w:rPr>
          <w:lang w:val="en-US"/>
        </w:rPr>
        <w:br/>
        <w:t xml:space="preserve">    def get_statements(self):</w:t>
      </w:r>
      <w:r w:rsidRPr="00E86E0D">
        <w:rPr>
          <w:lang w:val="en-US"/>
        </w:rPr>
        <w:br/>
        <w:t xml:space="preserve">        statements = Statement.objects.filter(user_id=self.id)</w:t>
      </w:r>
      <w:r w:rsidRPr="00E86E0D">
        <w:rPr>
          <w:lang w:val="en-US"/>
        </w:rPr>
        <w:br/>
        <w:t xml:space="preserve">        if statements.exists():</w:t>
      </w:r>
      <w:r w:rsidRPr="00E86E0D">
        <w:rPr>
          <w:lang w:val="en-US"/>
        </w:rPr>
        <w:br/>
        <w:t xml:space="preserve">            return statements</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def get_id(self):</w:t>
      </w:r>
      <w:r w:rsidRPr="00E86E0D">
        <w:rPr>
          <w:lang w:val="en-US"/>
        </w:rPr>
        <w:br/>
        <w:t xml:space="preserve">        return self.id</w:t>
      </w:r>
      <w:r w:rsidRPr="00E86E0D">
        <w:rPr>
          <w:lang w:val="en-US"/>
        </w:rPr>
        <w:br/>
      </w:r>
      <w:r w:rsidRPr="00E86E0D">
        <w:rPr>
          <w:lang w:val="en-US"/>
        </w:rPr>
        <w:br/>
        <w:t xml:space="preserve">    @staticmethod</w:t>
      </w:r>
      <w:r w:rsidRPr="00E86E0D">
        <w:rPr>
          <w:lang w:val="en-US"/>
        </w:rPr>
        <w:br/>
        <w:t xml:space="preserve">    def add(login, password, role, name, surname):</w:t>
      </w:r>
      <w:r w:rsidRPr="00E86E0D">
        <w:rPr>
          <w:lang w:val="en-US"/>
        </w:rPr>
        <w:br/>
        <w:t xml:space="preserve">        user = User.objects.create(id=User.generate_id(),login=login, password=password, role=Role.objects.get(id=role), name=name, surname=surname)</w:t>
      </w:r>
      <w:r w:rsidRPr="00E86E0D">
        <w:rPr>
          <w:lang w:val="en-US"/>
        </w:rPr>
        <w:br/>
        <w:t xml:space="preserve">        user.save()</w:t>
      </w:r>
      <w:r w:rsidRPr="00E86E0D">
        <w:rPr>
          <w:lang w:val="en-US"/>
        </w:rPr>
        <w:br/>
      </w:r>
      <w:r w:rsidRPr="00E86E0D">
        <w:rPr>
          <w:lang w:val="en-US"/>
        </w:rPr>
        <w:lastRenderedPageBreak/>
        <w:br/>
        <w:t xml:space="preserve">    @staticmethod</w:t>
      </w:r>
      <w:r w:rsidRPr="00E86E0D">
        <w:rPr>
          <w:lang w:val="en-US"/>
        </w:rPr>
        <w:br/>
        <w:t xml:space="preserve">    def get_users_info():</w:t>
      </w:r>
      <w:r w:rsidRPr="00E86E0D">
        <w:rPr>
          <w:lang w:val="en-US"/>
        </w:rPr>
        <w:br/>
        <w:t xml:space="preserve">        users_info = {}</w:t>
      </w:r>
      <w:r w:rsidRPr="00E86E0D">
        <w:rPr>
          <w:lang w:val="en-US"/>
        </w:rPr>
        <w:br/>
        <w:t xml:space="preserve">        for i in range(7):</w:t>
      </w:r>
      <w:r w:rsidRPr="00E86E0D">
        <w:rPr>
          <w:lang w:val="en-US"/>
        </w:rPr>
        <w:br/>
        <w:t xml:space="preserve">            users_info[i] = []</w:t>
      </w:r>
      <w:r w:rsidRPr="00E86E0D">
        <w:rPr>
          <w:lang w:val="en-US"/>
        </w:rPr>
        <w:br/>
        <w:t xml:space="preserve">            for s in User.objects.filter(role__id = i):</w:t>
      </w:r>
      <w:r w:rsidRPr="00E86E0D">
        <w:rPr>
          <w:lang w:val="en-US"/>
        </w:rPr>
        <w:br/>
        <w:t xml:space="preserve">                users_info[i].append(s.get_data())</w:t>
      </w:r>
      <w:r w:rsidRPr="00E86E0D">
        <w:rPr>
          <w:lang w:val="en-US"/>
        </w:rPr>
        <w:br/>
      </w:r>
      <w:r w:rsidRPr="00E86E0D">
        <w:rPr>
          <w:lang w:val="en-US"/>
        </w:rPr>
        <w:br/>
        <w:t xml:space="preserve">        return users_info</w:t>
      </w:r>
      <w:r w:rsidRPr="00E86E0D">
        <w:rPr>
          <w:lang w:val="en-US"/>
        </w:rPr>
        <w:br/>
      </w:r>
      <w:r w:rsidRPr="00E86E0D">
        <w:rPr>
          <w:lang w:val="en-US"/>
        </w:rPr>
        <w:br/>
        <w:t xml:space="preserve">    @staticmethod</w:t>
      </w:r>
      <w:r w:rsidRPr="00E86E0D">
        <w:rPr>
          <w:lang w:val="en-US"/>
        </w:rPr>
        <w:br/>
        <w:t xml:space="preserve">    def generate_id():</w:t>
      </w:r>
      <w:r w:rsidRPr="00E86E0D">
        <w:rPr>
          <w:lang w:val="en-US"/>
        </w:rPr>
        <w:br/>
        <w:t xml:space="preserve">        while True:</w:t>
      </w:r>
      <w:r w:rsidRPr="00E86E0D">
        <w:rPr>
          <w:lang w:val="en-US"/>
        </w:rPr>
        <w:br/>
        <w:t xml:space="preserve">            key = ""</w:t>
      </w:r>
      <w:r w:rsidRPr="00E86E0D">
        <w:rPr>
          <w:lang w:val="en-US"/>
        </w:rPr>
        <w:br/>
        <w:t xml:space="preserve">            for i in range(50):</w:t>
      </w:r>
      <w:r w:rsidRPr="00E86E0D">
        <w:rPr>
          <w:lang w:val="en-US"/>
        </w:rPr>
        <w:br/>
        <w:t xml:space="preserve">                key += random("ABCDEFGHIJKLMNOPQRSTUVWXYZabcdefghijklmnopqrstuvwxyz0123456789")</w:t>
      </w:r>
      <w:r w:rsidRPr="00E86E0D">
        <w:rPr>
          <w:lang w:val="en-US"/>
        </w:rPr>
        <w:br/>
        <w:t xml:space="preserve">            if not User.objects.filter(id=key).exists():  # </w:t>
      </w:r>
      <w:r w:rsidRPr="00E86E0D">
        <w:t>Проверка</w:t>
      </w:r>
      <w:r w:rsidRPr="00E86E0D">
        <w:rPr>
          <w:lang w:val="en-US"/>
        </w:rPr>
        <w:t xml:space="preserve"> </w:t>
      </w:r>
      <w:r w:rsidRPr="00E86E0D">
        <w:t>на</w:t>
      </w:r>
      <w:r w:rsidRPr="00E86E0D">
        <w:rPr>
          <w:lang w:val="en-US"/>
        </w:rPr>
        <w:t xml:space="preserve"> </w:t>
      </w:r>
      <w:r w:rsidRPr="00E86E0D">
        <w:t>уникальность</w:t>
      </w:r>
      <w:r w:rsidRPr="00E86E0D">
        <w:rPr>
          <w:lang w:val="en-US"/>
        </w:rPr>
        <w:br/>
        <w:t xml:space="preserve">                return key</w:t>
      </w:r>
      <w:r w:rsidRPr="00E86E0D">
        <w:rPr>
          <w:lang w:val="en-US"/>
        </w:rPr>
        <w:br/>
      </w:r>
      <w:r w:rsidRPr="00E86E0D">
        <w:rPr>
          <w:lang w:val="en-US"/>
        </w:rPr>
        <w:br/>
        <w:t xml:space="preserve">    @classmethod</w:t>
      </w:r>
      <w:r w:rsidRPr="00E86E0D">
        <w:rPr>
          <w:lang w:val="en-US"/>
        </w:rPr>
        <w:br/>
        <w:t xml:space="preserve">    def create_default_records(cls):</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default_records = [</w:t>
      </w:r>
      <w:r w:rsidRPr="00E86E0D">
        <w:rPr>
          <w:lang w:val="en-US"/>
        </w:rPr>
        <w:br/>
        <w:t xml:space="preserve">            {'login': "admin", 'password': "admin", 'role': Role.objects.get(id=1), 'surname': "</w:t>
      </w:r>
      <w:r w:rsidRPr="00E86E0D">
        <w:t>Ульянов</w:t>
      </w:r>
      <w:r w:rsidRPr="00E86E0D">
        <w:rPr>
          <w:lang w:val="en-US"/>
        </w:rPr>
        <w:t>", 'name': "</w:t>
      </w:r>
      <w:r w:rsidRPr="00E86E0D">
        <w:t>Александр</w:t>
      </w:r>
      <w:r w:rsidRPr="00E86E0D">
        <w:rPr>
          <w:lang w:val="en-US"/>
        </w:rPr>
        <w:t>", 'middlename': "</w:t>
      </w:r>
      <w:r w:rsidRPr="00E86E0D">
        <w:t>Сергеевич</w:t>
      </w:r>
      <w:r w:rsidRPr="00E86E0D">
        <w:rPr>
          <w:lang w:val="en-US"/>
        </w:rPr>
        <w:t>", 'email': "herobrinechekplay@gmail.com", 'phone': "89005442577"},</w:t>
      </w:r>
      <w:r w:rsidRPr="00E86E0D">
        <w:rPr>
          <w:lang w:val="en-US"/>
        </w:rPr>
        <w:br/>
        <w:t xml:space="preserve">            {'login': "admin2", 'password': "admin2", 'role': Role.objects.get(id=1), 'surname': "</w:t>
      </w:r>
      <w:r w:rsidRPr="00E86E0D">
        <w:t>Гибалов</w:t>
      </w:r>
      <w:r w:rsidRPr="00E86E0D">
        <w:rPr>
          <w:lang w:val="en-US"/>
        </w:rPr>
        <w:t>", 'name': "</w:t>
      </w:r>
      <w:r w:rsidRPr="00E86E0D">
        <w:t>Евгений</w:t>
      </w:r>
      <w:r w:rsidRPr="00E86E0D">
        <w:rPr>
          <w:lang w:val="en-US"/>
        </w:rPr>
        <w:t>", 'middlename': "</w:t>
      </w:r>
      <w:r w:rsidRPr="00E86E0D">
        <w:t>Алексеевич</w:t>
      </w:r>
      <w:r w:rsidRPr="00E86E0D">
        <w:rPr>
          <w:lang w:val="en-US"/>
        </w:rPr>
        <w:t>", 'email': "process", 'phone': "process"},</w:t>
      </w:r>
      <w:r w:rsidRPr="00E86E0D">
        <w:rPr>
          <w:lang w:val="en-US"/>
        </w:rPr>
        <w:br/>
      </w:r>
      <w:r w:rsidRPr="00E86E0D">
        <w:rPr>
          <w:lang w:val="en-US"/>
        </w:rPr>
        <w:br/>
        <w:t xml:space="preserve">            {'login': "inspector1", 'password': "inspector1", 'role': Role.objects.get(id=3), 'surname': "1 (</w:t>
      </w:r>
      <w:r w:rsidRPr="00E86E0D">
        <w:t>Учеба</w:t>
      </w:r>
      <w:r w:rsidRPr="00E86E0D">
        <w:rPr>
          <w:lang w:val="en-US"/>
        </w:rPr>
        <w:t>)", 'name': "</w:t>
      </w:r>
      <w:r w:rsidRPr="00E86E0D">
        <w:t>Инспектор</w:t>
      </w:r>
      <w:r w:rsidRPr="00E86E0D">
        <w:rPr>
          <w:lang w:val="en-US"/>
        </w:rPr>
        <w:t>", 'middlename': "-", 'email': "-", 'phone': "-"},</w:t>
      </w:r>
      <w:r w:rsidRPr="00E86E0D">
        <w:rPr>
          <w:lang w:val="en-US"/>
        </w:rPr>
        <w:br/>
        <w:t xml:space="preserve">            {'login': "inspector2", 'password': "inspector2", 'role': Role.objects.get(id=4), 'surname': "2 (</w:t>
      </w:r>
      <w:r w:rsidRPr="00E86E0D">
        <w:t>Наука</w:t>
      </w:r>
      <w:r w:rsidRPr="00E86E0D">
        <w:rPr>
          <w:lang w:val="en-US"/>
        </w:rPr>
        <w:t>)", 'name': "</w:t>
      </w:r>
      <w:r w:rsidRPr="00E86E0D">
        <w:t>Инспектор</w:t>
      </w:r>
      <w:r w:rsidRPr="00E86E0D">
        <w:rPr>
          <w:lang w:val="en-US"/>
        </w:rPr>
        <w:t>", 'middlename': "-", 'email': "-", 'phone': "-"},</w:t>
      </w:r>
      <w:r w:rsidRPr="00E86E0D">
        <w:rPr>
          <w:lang w:val="en-US"/>
        </w:rPr>
        <w:br/>
        <w:t xml:space="preserve">            {'login': "inspector3", 'password': "inspector3", 'role': Role.objects.get(id=5), </w:t>
      </w:r>
      <w:r w:rsidRPr="00E86E0D">
        <w:rPr>
          <w:lang w:val="en-US"/>
        </w:rPr>
        <w:t>'surname': "Role.objects.get(id=3) (</w:t>
      </w:r>
      <w:r w:rsidRPr="00E86E0D">
        <w:t>Активность</w:t>
      </w:r>
      <w:r w:rsidRPr="00E86E0D">
        <w:rPr>
          <w:lang w:val="en-US"/>
        </w:rPr>
        <w:t>)", 'name': "</w:t>
      </w:r>
      <w:r w:rsidRPr="00E86E0D">
        <w:t>Инспектор</w:t>
      </w:r>
      <w:r w:rsidRPr="00E86E0D">
        <w:rPr>
          <w:lang w:val="en-US"/>
        </w:rPr>
        <w:t>", 'middlename': "-", 'email': "-", 'phone': "-"},</w:t>
      </w:r>
      <w:r w:rsidRPr="00E86E0D">
        <w:rPr>
          <w:lang w:val="en-US"/>
        </w:rPr>
        <w:br/>
        <w:t xml:space="preserve">            {'login': "inspector4", 'password': "inspector4", 'role': Role.objects.get(id=6), 'surname': "4 (</w:t>
      </w:r>
      <w:r w:rsidRPr="00E86E0D">
        <w:t>Культура</w:t>
      </w:r>
      <w:r w:rsidRPr="00E86E0D">
        <w:rPr>
          <w:lang w:val="en-US"/>
        </w:rPr>
        <w:t>)", 'name': "</w:t>
      </w:r>
      <w:r w:rsidRPr="00E86E0D">
        <w:t>Инспектор</w:t>
      </w:r>
      <w:r w:rsidRPr="00E86E0D">
        <w:rPr>
          <w:lang w:val="en-US"/>
        </w:rPr>
        <w:t>", 'middlename': "-", 'email': "-", 'phone': "-"},</w:t>
      </w:r>
      <w:r w:rsidRPr="00E86E0D">
        <w:rPr>
          <w:lang w:val="en-US"/>
        </w:rPr>
        <w:br/>
        <w:t xml:space="preserve">            {'login': "inspector5", 'password': "inspector5", 'role': Role.objects.get(id=7), 'surname': "5 (</w:t>
      </w:r>
      <w:r w:rsidRPr="00E86E0D">
        <w:t>Спорт</w:t>
      </w:r>
      <w:r w:rsidRPr="00E86E0D">
        <w:rPr>
          <w:lang w:val="en-US"/>
        </w:rPr>
        <w:t>)", 'name': "</w:t>
      </w:r>
      <w:r w:rsidRPr="00E86E0D">
        <w:t>Инспектор</w:t>
      </w:r>
      <w:r w:rsidRPr="00E86E0D">
        <w:rPr>
          <w:lang w:val="en-US"/>
        </w:rPr>
        <w:t>", 'middlename': "-", 'email': "-", 'phone': "-"},</w:t>
      </w:r>
      <w:r w:rsidRPr="00E86E0D">
        <w:rPr>
          <w:lang w:val="en-US"/>
        </w:rPr>
        <w:br/>
      </w:r>
      <w:r w:rsidRPr="00E86E0D">
        <w:rPr>
          <w:lang w:val="en-US"/>
        </w:rPr>
        <w:br/>
        <w:t xml:space="preserve">            {'login': "jury", 'password': "jury", 'role': Role.objects.get(id=2), 'surname': "-", 'name': "</w:t>
      </w:r>
      <w:r w:rsidRPr="00E86E0D">
        <w:t>Жюри</w:t>
      </w:r>
      <w:r w:rsidRPr="00E86E0D">
        <w:rPr>
          <w:lang w:val="en-US"/>
        </w:rPr>
        <w:t>", 'middlename': "-", 'email': "-", 'phone': "-"},</w:t>
      </w:r>
      <w:r w:rsidRPr="00E86E0D">
        <w:rPr>
          <w:lang w:val="en-US"/>
        </w:rPr>
        <w:br/>
      </w:r>
      <w:r w:rsidRPr="00E86E0D">
        <w:rPr>
          <w:lang w:val="en-US"/>
        </w:rPr>
        <w:br/>
        <w:t xml:space="preserve">            {'login': "student", 'password': "student", 'role': Role.objects.get(id=0), 'surname': "</w:t>
      </w:r>
      <w:r w:rsidRPr="00E86E0D">
        <w:t>Иванов</w:t>
      </w:r>
      <w:r w:rsidRPr="00E86E0D">
        <w:rPr>
          <w:lang w:val="en-US"/>
        </w:rPr>
        <w:t>", 'name': "</w:t>
      </w:r>
      <w:r w:rsidRPr="00E86E0D">
        <w:t>Иван</w:t>
      </w:r>
      <w:r w:rsidRPr="00E86E0D">
        <w:rPr>
          <w:lang w:val="en-US"/>
        </w:rPr>
        <w:t>",</w:t>
      </w:r>
      <w:r w:rsidRPr="00E86E0D">
        <w:rPr>
          <w:lang w:val="en-US"/>
        </w:rPr>
        <w:br/>
        <w:t xml:space="preserve">             'middlename': "</w:t>
      </w:r>
      <w:r w:rsidRPr="00E86E0D">
        <w:t>Иванович</w:t>
      </w:r>
      <w:r w:rsidRPr="00E86E0D">
        <w:rPr>
          <w:lang w:val="en-US"/>
        </w:rPr>
        <w:t>", 'email': "ivan@gmail.com", 'phone': "909090909"},</w:t>
      </w:r>
      <w:r w:rsidRPr="00E86E0D">
        <w:rPr>
          <w:lang w:val="en-US"/>
        </w:rPr>
        <w:br/>
        <w:t xml:space="preserve">            {'login': "student1", 'password': "student1", 'role': Role.objects.get(id=0), 'surname': "</w:t>
      </w:r>
      <w:r w:rsidRPr="00E86E0D">
        <w:t>Александров</w:t>
      </w:r>
      <w:r w:rsidRPr="009732DA">
        <w:rPr>
          <w:lang w:val="en-US"/>
        </w:rPr>
        <w:t>", '</w:t>
      </w:r>
      <w:r w:rsidRPr="00E86E0D">
        <w:rPr>
          <w:lang w:val="en-US"/>
        </w:rPr>
        <w:t>name</w:t>
      </w:r>
      <w:r w:rsidRPr="009732DA">
        <w:rPr>
          <w:lang w:val="en-US"/>
        </w:rPr>
        <w:t>': "</w:t>
      </w:r>
      <w:r w:rsidRPr="00E86E0D">
        <w:t>Александр</w:t>
      </w:r>
      <w:r w:rsidRPr="009732DA">
        <w:rPr>
          <w:lang w:val="en-US"/>
        </w:rPr>
        <w:t>",</w:t>
      </w:r>
      <w:r w:rsidRPr="009732DA">
        <w:rPr>
          <w:lang w:val="en-US"/>
        </w:rPr>
        <w:br/>
        <w:t xml:space="preserve">             '</w:t>
      </w:r>
      <w:r w:rsidRPr="00E86E0D">
        <w:rPr>
          <w:lang w:val="en-US"/>
        </w:rPr>
        <w:t>middlename</w:t>
      </w:r>
      <w:r w:rsidRPr="009732DA">
        <w:rPr>
          <w:lang w:val="en-US"/>
        </w:rPr>
        <w:t>': "</w:t>
      </w:r>
      <w:r w:rsidRPr="00E86E0D">
        <w:t>Александрович</w:t>
      </w:r>
      <w:r w:rsidRPr="009732DA">
        <w:rPr>
          <w:lang w:val="en-US"/>
        </w:rPr>
        <w:t>", '</w:t>
      </w:r>
      <w:r w:rsidRPr="00E86E0D">
        <w:rPr>
          <w:lang w:val="en-US"/>
        </w:rPr>
        <w:t>email</w:t>
      </w:r>
      <w:r w:rsidRPr="009732DA">
        <w:rPr>
          <w:lang w:val="en-US"/>
        </w:rPr>
        <w:t>': "</w:t>
      </w:r>
      <w:r w:rsidRPr="00E86E0D">
        <w:rPr>
          <w:lang w:val="en-US"/>
        </w:rPr>
        <w:t>alex</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2", '</w:t>
      </w:r>
      <w:r w:rsidRPr="00E86E0D">
        <w:rPr>
          <w:lang w:val="en-US"/>
        </w:rPr>
        <w:t>password</w:t>
      </w:r>
      <w:r w:rsidRPr="009732DA">
        <w:rPr>
          <w:lang w:val="en-US"/>
        </w:rPr>
        <w:t>': "</w:t>
      </w:r>
      <w:r w:rsidRPr="00E86E0D">
        <w:rPr>
          <w:lang w:val="en-US"/>
        </w:rPr>
        <w:t>student</w:t>
      </w:r>
      <w:r w:rsidRPr="009732DA">
        <w:rPr>
          <w:lang w:val="en-US"/>
        </w:rPr>
        <w:t>2",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Левкин</w:t>
      </w:r>
      <w:r w:rsidRPr="009732DA">
        <w:rPr>
          <w:lang w:val="en-US"/>
        </w:rPr>
        <w:t>", '</w:t>
      </w:r>
      <w:r w:rsidRPr="00E86E0D">
        <w:rPr>
          <w:lang w:val="en-US"/>
        </w:rPr>
        <w:t>name</w:t>
      </w:r>
      <w:r w:rsidRPr="009732DA">
        <w:rPr>
          <w:lang w:val="en-US"/>
        </w:rPr>
        <w:t>': "</w:t>
      </w:r>
      <w:r w:rsidRPr="00E86E0D">
        <w:t>Лев</w:t>
      </w:r>
      <w:r w:rsidRPr="009732DA">
        <w:rPr>
          <w:lang w:val="en-US"/>
        </w:rPr>
        <w:t>",</w:t>
      </w:r>
      <w:r w:rsidRPr="009732DA">
        <w:rPr>
          <w:lang w:val="en-US"/>
        </w:rPr>
        <w:br/>
        <w:t xml:space="preserve">             '</w:t>
      </w:r>
      <w:r w:rsidRPr="00E86E0D">
        <w:rPr>
          <w:lang w:val="en-US"/>
        </w:rPr>
        <w:t>middlename</w:t>
      </w:r>
      <w:r w:rsidRPr="009732DA">
        <w:rPr>
          <w:lang w:val="en-US"/>
        </w:rPr>
        <w:t>': "</w:t>
      </w:r>
      <w:r w:rsidRPr="00E86E0D">
        <w:t>Львович</w:t>
      </w:r>
      <w:r w:rsidRPr="009732DA">
        <w:rPr>
          <w:lang w:val="en-US"/>
        </w:rPr>
        <w:t>", '</w:t>
      </w:r>
      <w:r w:rsidRPr="00E86E0D">
        <w:rPr>
          <w:lang w:val="en-US"/>
        </w:rPr>
        <w:t>email</w:t>
      </w:r>
      <w:r w:rsidRPr="009732DA">
        <w:rPr>
          <w:lang w:val="en-US"/>
        </w:rPr>
        <w:t>': "</w:t>
      </w:r>
      <w:r w:rsidRPr="00E86E0D">
        <w:rPr>
          <w:lang w:val="en-US"/>
        </w:rPr>
        <w:t>lev</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3", '</w:t>
      </w:r>
      <w:r w:rsidRPr="00E86E0D">
        <w:rPr>
          <w:lang w:val="en-US"/>
        </w:rPr>
        <w:t>password</w:t>
      </w:r>
      <w:r w:rsidRPr="009732DA">
        <w:rPr>
          <w:lang w:val="en-US"/>
        </w:rPr>
        <w:t>': "</w:t>
      </w:r>
      <w:r w:rsidRPr="00E86E0D">
        <w:rPr>
          <w:lang w:val="en-US"/>
        </w:rPr>
        <w:t>student</w:t>
      </w:r>
      <w:r w:rsidRPr="009732DA">
        <w:rPr>
          <w:lang w:val="en-US"/>
        </w:rPr>
        <w:t>3",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Евгеньев</w:t>
      </w:r>
      <w:r w:rsidRPr="009732DA">
        <w:rPr>
          <w:lang w:val="en-US"/>
        </w:rPr>
        <w:t>", '</w:t>
      </w:r>
      <w:r w:rsidRPr="00E86E0D">
        <w:rPr>
          <w:lang w:val="en-US"/>
        </w:rPr>
        <w:t>name</w:t>
      </w:r>
      <w:r w:rsidRPr="009732DA">
        <w:rPr>
          <w:lang w:val="en-US"/>
        </w:rPr>
        <w:t>': "</w:t>
      </w:r>
      <w:r w:rsidRPr="00E86E0D">
        <w:t>Евгений</w:t>
      </w:r>
      <w:r w:rsidRPr="009732DA">
        <w:rPr>
          <w:lang w:val="en-US"/>
        </w:rPr>
        <w:t>",</w:t>
      </w:r>
      <w:r w:rsidRPr="009732DA">
        <w:rPr>
          <w:lang w:val="en-US"/>
        </w:rPr>
        <w:br/>
        <w:t xml:space="preserve">             '</w:t>
      </w:r>
      <w:r w:rsidRPr="00E86E0D">
        <w:rPr>
          <w:lang w:val="en-US"/>
        </w:rPr>
        <w:t>middlename</w:t>
      </w:r>
      <w:r w:rsidRPr="009732DA">
        <w:rPr>
          <w:lang w:val="en-US"/>
        </w:rPr>
        <w:t>': "</w:t>
      </w:r>
      <w:r w:rsidRPr="00E86E0D">
        <w:t>Евгенич</w:t>
      </w:r>
      <w:r w:rsidRPr="009732DA">
        <w:rPr>
          <w:lang w:val="en-US"/>
        </w:rPr>
        <w:t>", '</w:t>
      </w:r>
      <w:r w:rsidRPr="00E86E0D">
        <w:rPr>
          <w:lang w:val="en-US"/>
        </w:rPr>
        <w:t>email</w:t>
      </w:r>
      <w:r w:rsidRPr="009732DA">
        <w:rPr>
          <w:lang w:val="en-US"/>
        </w:rPr>
        <w:t>': "</w:t>
      </w:r>
      <w:r w:rsidRPr="00E86E0D">
        <w:rPr>
          <w:lang w:val="en-US"/>
        </w:rPr>
        <w:t>evgen</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4", '</w:t>
      </w:r>
      <w:r w:rsidRPr="00E86E0D">
        <w:rPr>
          <w:lang w:val="en-US"/>
        </w:rPr>
        <w:t>password</w:t>
      </w:r>
      <w:r w:rsidRPr="009732DA">
        <w:rPr>
          <w:lang w:val="en-US"/>
        </w:rPr>
        <w:t>': "</w:t>
      </w:r>
      <w:r w:rsidRPr="00E86E0D">
        <w:rPr>
          <w:lang w:val="en-US"/>
        </w:rPr>
        <w:t>student</w:t>
      </w:r>
      <w:r w:rsidRPr="009732DA">
        <w:rPr>
          <w:lang w:val="en-US"/>
        </w:rPr>
        <w:t>4",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Ярослав</w:t>
      </w:r>
      <w:r w:rsidRPr="009732DA">
        <w:rPr>
          <w:lang w:val="en-US"/>
        </w:rPr>
        <w:t>", '</w:t>
      </w:r>
      <w:r w:rsidRPr="00E86E0D">
        <w:rPr>
          <w:lang w:val="en-US"/>
        </w:rPr>
        <w:t>name</w:t>
      </w:r>
      <w:r w:rsidRPr="009732DA">
        <w:rPr>
          <w:lang w:val="en-US"/>
        </w:rPr>
        <w:t>': "</w:t>
      </w:r>
      <w:r w:rsidRPr="00E86E0D">
        <w:t>Ярослав</w:t>
      </w:r>
      <w:r w:rsidRPr="009732DA">
        <w:rPr>
          <w:lang w:val="en-US"/>
        </w:rPr>
        <w:t>",</w:t>
      </w:r>
      <w:r w:rsidRPr="009732DA">
        <w:rPr>
          <w:lang w:val="en-US"/>
        </w:rPr>
        <w:br/>
        <w:t xml:space="preserve">             '</w:t>
      </w:r>
      <w:r w:rsidRPr="00E86E0D">
        <w:rPr>
          <w:lang w:val="en-US"/>
        </w:rPr>
        <w:t>middlename</w:t>
      </w:r>
      <w:r w:rsidRPr="009732DA">
        <w:rPr>
          <w:lang w:val="en-US"/>
        </w:rPr>
        <w:t>': "</w:t>
      </w:r>
      <w:r w:rsidRPr="00E86E0D">
        <w:t>Ярослав</w:t>
      </w:r>
      <w:r w:rsidRPr="009732DA">
        <w:rPr>
          <w:lang w:val="en-US"/>
        </w:rPr>
        <w:t>", '</w:t>
      </w:r>
      <w:r w:rsidRPr="00E86E0D">
        <w:rPr>
          <w:lang w:val="en-US"/>
        </w:rPr>
        <w:t>email</w:t>
      </w:r>
      <w:r w:rsidRPr="009732DA">
        <w:rPr>
          <w:lang w:val="en-US"/>
        </w:rPr>
        <w:t>': "</w:t>
      </w:r>
      <w:r w:rsidRPr="00E86E0D">
        <w:rPr>
          <w:lang w:val="en-US"/>
        </w:rPr>
        <w:t>yar</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5", '</w:t>
      </w:r>
      <w:r w:rsidRPr="00E86E0D">
        <w:rPr>
          <w:lang w:val="en-US"/>
        </w:rPr>
        <w:t>password</w:t>
      </w:r>
      <w:r w:rsidRPr="009732DA">
        <w:rPr>
          <w:lang w:val="en-US"/>
        </w:rPr>
        <w:t>': "</w:t>
      </w:r>
      <w:r w:rsidRPr="00E86E0D">
        <w:rPr>
          <w:lang w:val="en-US"/>
        </w:rPr>
        <w:t>student</w:t>
      </w:r>
      <w:r w:rsidRPr="009732DA">
        <w:rPr>
          <w:lang w:val="en-US"/>
        </w:rPr>
        <w:t>5",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Дима</w:t>
      </w:r>
      <w:r w:rsidRPr="009732DA">
        <w:rPr>
          <w:lang w:val="en-US"/>
        </w:rPr>
        <w:t>", '</w:t>
      </w:r>
      <w:r w:rsidRPr="00E86E0D">
        <w:rPr>
          <w:lang w:val="en-US"/>
        </w:rPr>
        <w:t>name</w:t>
      </w:r>
      <w:r w:rsidRPr="009732DA">
        <w:rPr>
          <w:lang w:val="en-US"/>
        </w:rPr>
        <w:t>': "</w:t>
      </w:r>
      <w:r w:rsidRPr="00E86E0D">
        <w:t>Дима</w:t>
      </w:r>
      <w:r w:rsidRPr="009732DA">
        <w:rPr>
          <w:lang w:val="en-US"/>
        </w:rPr>
        <w:t>",</w:t>
      </w:r>
      <w:r w:rsidRPr="009732DA">
        <w:rPr>
          <w:lang w:val="en-US"/>
        </w:rPr>
        <w:br/>
        <w:t xml:space="preserve">             '</w:t>
      </w:r>
      <w:r w:rsidRPr="00E86E0D">
        <w:rPr>
          <w:lang w:val="en-US"/>
        </w:rPr>
        <w:t>middlename</w:t>
      </w:r>
      <w:r w:rsidRPr="009732DA">
        <w:rPr>
          <w:lang w:val="en-US"/>
        </w:rPr>
        <w:t>': "</w:t>
      </w:r>
      <w:r w:rsidRPr="00E86E0D">
        <w:t>Дима</w:t>
      </w:r>
      <w:r w:rsidRPr="009732DA">
        <w:rPr>
          <w:lang w:val="en-US"/>
        </w:rPr>
        <w:t>", '</w:t>
      </w:r>
      <w:r w:rsidRPr="00E86E0D">
        <w:rPr>
          <w:lang w:val="en-US"/>
        </w:rPr>
        <w:t>email</w:t>
      </w:r>
      <w:r w:rsidRPr="009732DA">
        <w:rPr>
          <w:lang w:val="en-US"/>
        </w:rPr>
        <w:t xml:space="preserve">': </w:t>
      </w:r>
      <w:r w:rsidRPr="009732DA">
        <w:rPr>
          <w:lang w:val="en-US"/>
        </w:rPr>
        <w:lastRenderedPageBreak/>
        <w:t>"</w:t>
      </w:r>
      <w:r w:rsidRPr="00E86E0D">
        <w:rPr>
          <w:lang w:val="en-US"/>
        </w:rPr>
        <w:t>dima</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6", '</w:t>
      </w:r>
      <w:r w:rsidRPr="00E86E0D">
        <w:rPr>
          <w:lang w:val="en-US"/>
        </w:rPr>
        <w:t>password</w:t>
      </w:r>
      <w:r w:rsidRPr="009732DA">
        <w:rPr>
          <w:lang w:val="en-US"/>
        </w:rPr>
        <w:t>': "</w:t>
      </w:r>
      <w:r w:rsidRPr="00E86E0D">
        <w:rPr>
          <w:lang w:val="en-US"/>
        </w:rPr>
        <w:t>student</w:t>
      </w:r>
      <w:r w:rsidRPr="009732DA">
        <w:rPr>
          <w:lang w:val="en-US"/>
        </w:rPr>
        <w:t>6",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Алексей</w:t>
      </w:r>
      <w:r w:rsidRPr="009732DA">
        <w:rPr>
          <w:lang w:val="en-US"/>
        </w:rPr>
        <w:t>", '</w:t>
      </w:r>
      <w:r w:rsidRPr="00E86E0D">
        <w:rPr>
          <w:lang w:val="en-US"/>
        </w:rPr>
        <w:t>name</w:t>
      </w:r>
      <w:r w:rsidRPr="009732DA">
        <w:rPr>
          <w:lang w:val="en-US"/>
        </w:rPr>
        <w:t>': "</w:t>
      </w:r>
      <w:r w:rsidRPr="00E86E0D">
        <w:t>Алексей</w:t>
      </w:r>
      <w:r w:rsidRPr="009732DA">
        <w:rPr>
          <w:lang w:val="en-US"/>
        </w:rPr>
        <w:t>",</w:t>
      </w:r>
      <w:r w:rsidRPr="009732DA">
        <w:rPr>
          <w:lang w:val="en-US"/>
        </w:rPr>
        <w:br/>
        <w:t xml:space="preserve">             '</w:t>
      </w:r>
      <w:r w:rsidRPr="00E86E0D">
        <w:rPr>
          <w:lang w:val="en-US"/>
        </w:rPr>
        <w:t>middlename</w:t>
      </w:r>
      <w:r w:rsidRPr="009732DA">
        <w:rPr>
          <w:lang w:val="en-US"/>
        </w:rPr>
        <w:t>': "</w:t>
      </w:r>
      <w:r w:rsidRPr="00E86E0D">
        <w:t>Алексей</w:t>
      </w:r>
      <w:r w:rsidRPr="009732DA">
        <w:rPr>
          <w:lang w:val="en-US"/>
        </w:rPr>
        <w:t>", '</w:t>
      </w:r>
      <w:r w:rsidRPr="00E86E0D">
        <w:rPr>
          <w:lang w:val="en-US"/>
        </w:rPr>
        <w:t>email</w:t>
      </w:r>
      <w:r w:rsidRPr="009732DA">
        <w:rPr>
          <w:lang w:val="en-US"/>
        </w:rPr>
        <w:t>': "</w:t>
      </w:r>
      <w:r w:rsidRPr="00E86E0D">
        <w:rPr>
          <w:lang w:val="en-US"/>
        </w:rPr>
        <w:t>alexey</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7", '</w:t>
      </w:r>
      <w:r w:rsidRPr="00E86E0D">
        <w:rPr>
          <w:lang w:val="en-US"/>
        </w:rPr>
        <w:t>password</w:t>
      </w:r>
      <w:r w:rsidRPr="009732DA">
        <w:rPr>
          <w:lang w:val="en-US"/>
        </w:rPr>
        <w:t>': "</w:t>
      </w:r>
      <w:r w:rsidRPr="00E86E0D">
        <w:rPr>
          <w:lang w:val="en-US"/>
        </w:rPr>
        <w:t>student</w:t>
      </w:r>
      <w:r w:rsidRPr="009732DA">
        <w:rPr>
          <w:lang w:val="en-US"/>
        </w:rPr>
        <w:t>7",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Рафаель</w:t>
      </w:r>
      <w:r w:rsidRPr="009732DA">
        <w:rPr>
          <w:lang w:val="en-US"/>
        </w:rPr>
        <w:t>", '</w:t>
      </w:r>
      <w:r w:rsidRPr="00E86E0D">
        <w:rPr>
          <w:lang w:val="en-US"/>
        </w:rPr>
        <w:t>name</w:t>
      </w:r>
      <w:r w:rsidRPr="009732DA">
        <w:rPr>
          <w:lang w:val="en-US"/>
        </w:rPr>
        <w:t>': "</w:t>
      </w:r>
      <w:r w:rsidRPr="00E86E0D">
        <w:t>Рафаель</w:t>
      </w:r>
      <w:r w:rsidRPr="009732DA">
        <w:rPr>
          <w:lang w:val="en-US"/>
        </w:rPr>
        <w:t>",</w:t>
      </w:r>
      <w:r w:rsidRPr="009732DA">
        <w:rPr>
          <w:lang w:val="en-US"/>
        </w:rPr>
        <w:br/>
        <w:t xml:space="preserve">             '</w:t>
      </w:r>
      <w:r w:rsidRPr="00E86E0D">
        <w:rPr>
          <w:lang w:val="en-US"/>
        </w:rPr>
        <w:t>middlename</w:t>
      </w:r>
      <w:r w:rsidRPr="009732DA">
        <w:rPr>
          <w:lang w:val="en-US"/>
        </w:rPr>
        <w:t>': "</w:t>
      </w:r>
      <w:r w:rsidRPr="00E86E0D">
        <w:t>Рафаель</w:t>
      </w:r>
      <w:r w:rsidRPr="009732DA">
        <w:rPr>
          <w:lang w:val="en-US"/>
        </w:rPr>
        <w:t>", '</w:t>
      </w:r>
      <w:r w:rsidRPr="00E86E0D">
        <w:rPr>
          <w:lang w:val="en-US"/>
        </w:rPr>
        <w:t>email</w:t>
      </w:r>
      <w:r w:rsidRPr="009732DA">
        <w:rPr>
          <w:lang w:val="en-US"/>
        </w:rPr>
        <w:t>': "</w:t>
      </w:r>
      <w:r w:rsidRPr="00E86E0D">
        <w:rPr>
          <w:lang w:val="en-US"/>
        </w:rPr>
        <w:t>raf</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8", '</w:t>
      </w:r>
      <w:r w:rsidRPr="00E86E0D">
        <w:rPr>
          <w:lang w:val="en-US"/>
        </w:rPr>
        <w:t>password</w:t>
      </w:r>
      <w:r w:rsidRPr="009732DA">
        <w:rPr>
          <w:lang w:val="en-US"/>
        </w:rPr>
        <w:t>': "</w:t>
      </w:r>
      <w:r w:rsidRPr="00E86E0D">
        <w:rPr>
          <w:lang w:val="en-US"/>
        </w:rPr>
        <w:t>student</w:t>
      </w:r>
      <w:r w:rsidRPr="009732DA">
        <w:rPr>
          <w:lang w:val="en-US"/>
        </w:rPr>
        <w:t>8", '</w:t>
      </w:r>
      <w:r w:rsidRPr="00E86E0D">
        <w:rPr>
          <w:lang w:val="en-US"/>
        </w:rPr>
        <w:t>role</w:t>
      </w:r>
      <w:r w:rsidRPr="009732DA">
        <w:rPr>
          <w:lang w:val="en-US"/>
        </w:rPr>
        <w:t xml:space="preserve">': </w:t>
      </w:r>
      <w:r w:rsidRPr="00E86E0D">
        <w:rPr>
          <w:lang w:val="en-US"/>
        </w:rPr>
        <w:t>Role</w:t>
      </w:r>
      <w:r w:rsidRPr="009732DA">
        <w:rPr>
          <w:lang w:val="en-US"/>
        </w:rPr>
        <w:t>.</w:t>
      </w:r>
      <w:r w:rsidRPr="00E86E0D">
        <w:rPr>
          <w:lang w:val="en-US"/>
        </w:rPr>
        <w:t>objects</w:t>
      </w:r>
      <w:r w:rsidRPr="00F744D8">
        <w:rPr>
          <w:lang w:val="en-US"/>
        </w:rPr>
        <w:t>.</w:t>
      </w:r>
      <w:r w:rsidRPr="00E86E0D">
        <w:rPr>
          <w:lang w:val="en-US"/>
        </w:rPr>
        <w:t>get</w:t>
      </w:r>
      <w:r w:rsidRPr="00F744D8">
        <w:rPr>
          <w:lang w:val="en-US"/>
        </w:rPr>
        <w:t>(</w:t>
      </w:r>
      <w:r w:rsidRPr="00E86E0D">
        <w:rPr>
          <w:lang w:val="en-US"/>
        </w:rPr>
        <w:t>id</w:t>
      </w:r>
      <w:r w:rsidRPr="00F744D8">
        <w:rPr>
          <w:lang w:val="en-US"/>
        </w:rPr>
        <w:t>=0), '</w:t>
      </w:r>
      <w:r w:rsidRPr="00E86E0D">
        <w:rPr>
          <w:lang w:val="en-US"/>
        </w:rPr>
        <w:t>surname</w:t>
      </w:r>
      <w:r w:rsidRPr="00F744D8">
        <w:rPr>
          <w:lang w:val="en-US"/>
        </w:rPr>
        <w:t>': "</w:t>
      </w:r>
      <w:r w:rsidRPr="00E86E0D">
        <w:t>Дони</w:t>
      </w:r>
      <w:r w:rsidRPr="00F744D8">
        <w:rPr>
          <w:lang w:val="en-US"/>
        </w:rPr>
        <w:t>", '</w:t>
      </w:r>
      <w:r w:rsidRPr="00E86E0D">
        <w:rPr>
          <w:lang w:val="en-US"/>
        </w:rPr>
        <w:t>name</w:t>
      </w:r>
      <w:r w:rsidRPr="00F744D8">
        <w:rPr>
          <w:lang w:val="en-US"/>
        </w:rPr>
        <w:t>': "</w:t>
      </w:r>
      <w:r w:rsidRPr="00E86E0D">
        <w:t>Дони</w:t>
      </w:r>
      <w:r w:rsidRPr="00F744D8">
        <w:rPr>
          <w:lang w:val="en-US"/>
        </w:rPr>
        <w:t>",</w:t>
      </w:r>
      <w:r w:rsidRPr="00F744D8">
        <w:rPr>
          <w:lang w:val="en-US"/>
        </w:rPr>
        <w:br/>
        <w:t xml:space="preserve">             '</w:t>
      </w:r>
      <w:r w:rsidRPr="00E86E0D">
        <w:rPr>
          <w:lang w:val="en-US"/>
        </w:rPr>
        <w:t>middlename</w:t>
      </w:r>
      <w:r w:rsidRPr="00F744D8">
        <w:rPr>
          <w:lang w:val="en-US"/>
        </w:rPr>
        <w:t>': "</w:t>
      </w:r>
      <w:r w:rsidRPr="00E86E0D">
        <w:t>Дони</w:t>
      </w:r>
      <w:r w:rsidRPr="00F744D8">
        <w:rPr>
          <w:lang w:val="en-US"/>
        </w:rPr>
        <w:t>", '</w:t>
      </w:r>
      <w:r w:rsidRPr="00E86E0D">
        <w:rPr>
          <w:lang w:val="en-US"/>
        </w:rPr>
        <w:t>email</w:t>
      </w:r>
      <w:r w:rsidRPr="00F744D8">
        <w:rPr>
          <w:lang w:val="en-US"/>
        </w:rPr>
        <w:t>': "</w:t>
      </w:r>
      <w:r w:rsidRPr="00E86E0D">
        <w:rPr>
          <w:lang w:val="en-US"/>
        </w:rPr>
        <w:t>doni</w:t>
      </w:r>
      <w:r w:rsidRPr="00F744D8">
        <w:rPr>
          <w:lang w:val="en-US"/>
        </w:rPr>
        <w:t>@</w:t>
      </w:r>
      <w:r w:rsidRPr="00E86E0D">
        <w:rPr>
          <w:lang w:val="en-US"/>
        </w:rPr>
        <w:t>gmail</w:t>
      </w:r>
      <w:r w:rsidRPr="00F744D8">
        <w:rPr>
          <w:lang w:val="en-US"/>
        </w:rPr>
        <w:t>.</w:t>
      </w:r>
      <w:r w:rsidRPr="00E86E0D">
        <w:rPr>
          <w:lang w:val="en-US"/>
        </w:rPr>
        <w:t>com</w:t>
      </w:r>
      <w:r w:rsidRPr="00F744D8">
        <w:rPr>
          <w:lang w:val="en-US"/>
        </w:rPr>
        <w:t>", '</w:t>
      </w:r>
      <w:r w:rsidRPr="00E86E0D">
        <w:rPr>
          <w:lang w:val="en-US"/>
        </w:rPr>
        <w:t>phone</w:t>
      </w:r>
      <w:r w:rsidRPr="00F744D8">
        <w:rPr>
          <w:lang w:val="en-US"/>
        </w:rPr>
        <w:t>': "909090909"},</w:t>
      </w:r>
      <w:r w:rsidRPr="00F744D8">
        <w:rPr>
          <w:lang w:val="en-US"/>
        </w:rPr>
        <w:br/>
        <w:t xml:space="preserve">            {'</w:t>
      </w:r>
      <w:r w:rsidRPr="00E86E0D">
        <w:rPr>
          <w:lang w:val="en-US"/>
        </w:rPr>
        <w:t>login</w:t>
      </w:r>
      <w:r w:rsidRPr="00F744D8">
        <w:rPr>
          <w:lang w:val="en-US"/>
        </w:rPr>
        <w:t>': "</w:t>
      </w:r>
      <w:r w:rsidRPr="00E86E0D">
        <w:rPr>
          <w:lang w:val="en-US"/>
        </w:rPr>
        <w:t>student</w:t>
      </w:r>
      <w:r w:rsidRPr="00F744D8">
        <w:rPr>
          <w:lang w:val="en-US"/>
        </w:rPr>
        <w:t>9", '</w:t>
      </w:r>
      <w:r w:rsidRPr="00E86E0D">
        <w:rPr>
          <w:lang w:val="en-US"/>
        </w:rPr>
        <w:t>password</w:t>
      </w:r>
      <w:r w:rsidRPr="00F744D8">
        <w:rPr>
          <w:lang w:val="en-US"/>
        </w:rPr>
        <w:t>': "</w:t>
      </w:r>
      <w:r w:rsidRPr="00E86E0D">
        <w:rPr>
          <w:lang w:val="en-US"/>
        </w:rPr>
        <w:t>student</w:t>
      </w:r>
      <w:r w:rsidRPr="00F744D8">
        <w:rPr>
          <w:lang w:val="en-US"/>
        </w:rPr>
        <w:t>9", '</w:t>
      </w:r>
      <w:r w:rsidRPr="00E86E0D">
        <w:rPr>
          <w:lang w:val="en-US"/>
        </w:rPr>
        <w:t>role</w:t>
      </w:r>
      <w:r w:rsidRPr="00F744D8">
        <w:rPr>
          <w:lang w:val="en-US"/>
        </w:rPr>
        <w:t xml:space="preserve">': </w:t>
      </w:r>
      <w:r w:rsidRPr="00E86E0D">
        <w:rPr>
          <w:lang w:val="en-US"/>
        </w:rPr>
        <w:t>Role</w:t>
      </w:r>
      <w:r w:rsidRPr="00F744D8">
        <w:rPr>
          <w:lang w:val="en-US"/>
        </w:rPr>
        <w:t>.</w:t>
      </w:r>
      <w:r w:rsidRPr="00E86E0D">
        <w:rPr>
          <w:lang w:val="en-US"/>
        </w:rPr>
        <w:t>objects</w:t>
      </w:r>
      <w:r w:rsidRPr="00F744D8">
        <w:rPr>
          <w:lang w:val="en-US"/>
        </w:rPr>
        <w:t>.</w:t>
      </w:r>
      <w:r w:rsidRPr="00E86E0D">
        <w:rPr>
          <w:lang w:val="en-US"/>
        </w:rPr>
        <w:t>get</w:t>
      </w:r>
      <w:r w:rsidRPr="00F744D8">
        <w:rPr>
          <w:lang w:val="en-US"/>
        </w:rPr>
        <w:t>(</w:t>
      </w:r>
      <w:r w:rsidRPr="00E86E0D">
        <w:rPr>
          <w:lang w:val="en-US"/>
        </w:rPr>
        <w:t>id</w:t>
      </w:r>
      <w:r w:rsidRPr="00F744D8">
        <w:rPr>
          <w:lang w:val="en-US"/>
        </w:rPr>
        <w:t>=0), '</w:t>
      </w:r>
      <w:r w:rsidRPr="00E86E0D">
        <w:rPr>
          <w:lang w:val="en-US"/>
        </w:rPr>
        <w:t>surname</w:t>
      </w:r>
      <w:r w:rsidRPr="00F744D8">
        <w:rPr>
          <w:lang w:val="en-US"/>
        </w:rPr>
        <w:t>': "</w:t>
      </w:r>
      <w:r w:rsidRPr="00E86E0D">
        <w:t>Мики</w:t>
      </w:r>
      <w:r w:rsidRPr="00F744D8">
        <w:rPr>
          <w:lang w:val="en-US"/>
        </w:rPr>
        <w:t>", '</w:t>
      </w:r>
      <w:r w:rsidRPr="00E86E0D">
        <w:rPr>
          <w:lang w:val="en-US"/>
        </w:rPr>
        <w:t>name</w:t>
      </w:r>
      <w:r w:rsidRPr="00F744D8">
        <w:rPr>
          <w:lang w:val="en-US"/>
        </w:rPr>
        <w:t>': "</w:t>
      </w:r>
      <w:r w:rsidRPr="00E86E0D">
        <w:t>Мики</w:t>
      </w:r>
      <w:r w:rsidRPr="00F744D8">
        <w:rPr>
          <w:lang w:val="en-US"/>
        </w:rPr>
        <w:t>",</w:t>
      </w:r>
      <w:r w:rsidRPr="00F744D8">
        <w:rPr>
          <w:lang w:val="en-US"/>
        </w:rPr>
        <w:br/>
        <w:t xml:space="preserve">             '</w:t>
      </w:r>
      <w:r w:rsidRPr="00E86E0D">
        <w:rPr>
          <w:lang w:val="en-US"/>
        </w:rPr>
        <w:t>middlename</w:t>
      </w:r>
      <w:r w:rsidRPr="00F744D8">
        <w:rPr>
          <w:lang w:val="en-US"/>
        </w:rPr>
        <w:t>': "</w:t>
      </w:r>
      <w:r w:rsidRPr="00E86E0D">
        <w:t>Мики</w:t>
      </w:r>
      <w:r w:rsidRPr="00F744D8">
        <w:rPr>
          <w:lang w:val="en-US"/>
        </w:rPr>
        <w:t>", '</w:t>
      </w:r>
      <w:r w:rsidRPr="00E86E0D">
        <w:rPr>
          <w:lang w:val="en-US"/>
        </w:rPr>
        <w:t>email</w:t>
      </w:r>
      <w:r w:rsidRPr="00F744D8">
        <w:rPr>
          <w:lang w:val="en-US"/>
        </w:rPr>
        <w:t>': "</w:t>
      </w:r>
      <w:r w:rsidRPr="00E86E0D">
        <w:rPr>
          <w:lang w:val="en-US"/>
        </w:rPr>
        <w:t>miki</w:t>
      </w:r>
      <w:r w:rsidRPr="00F744D8">
        <w:rPr>
          <w:lang w:val="en-US"/>
        </w:rPr>
        <w:t>@</w:t>
      </w:r>
      <w:r w:rsidRPr="00E86E0D">
        <w:rPr>
          <w:lang w:val="en-US"/>
        </w:rPr>
        <w:t>gmail</w:t>
      </w:r>
      <w:r w:rsidRPr="00F744D8">
        <w:rPr>
          <w:lang w:val="en-US"/>
        </w:rPr>
        <w:t>.</w:t>
      </w:r>
      <w:r w:rsidRPr="00E86E0D">
        <w:rPr>
          <w:lang w:val="en-US"/>
        </w:rPr>
        <w:t>com</w:t>
      </w:r>
      <w:r w:rsidRPr="00F744D8">
        <w:rPr>
          <w:lang w:val="en-US"/>
        </w:rPr>
        <w:t>", '</w:t>
      </w:r>
      <w:r w:rsidRPr="00E86E0D">
        <w:rPr>
          <w:lang w:val="en-US"/>
        </w:rPr>
        <w:t>phone</w:t>
      </w:r>
      <w:r w:rsidRPr="00F744D8">
        <w:rPr>
          <w:lang w:val="en-US"/>
        </w:rPr>
        <w:t>': "909090909"}</w:t>
      </w:r>
      <w:r w:rsidRPr="00F744D8">
        <w:rPr>
          <w:lang w:val="en-US"/>
        </w:rPr>
        <w:br/>
        <w:t xml:space="preserve">        ]</w:t>
      </w:r>
      <w:r w:rsidRPr="00F744D8">
        <w:rPr>
          <w:lang w:val="en-US"/>
        </w:rPr>
        <w:br/>
        <w:t xml:space="preserve">        </w:t>
      </w:r>
      <w:r w:rsidRPr="00E86E0D">
        <w:rPr>
          <w:lang w:val="en-US"/>
        </w:rPr>
        <w:t>for</w:t>
      </w:r>
      <w:r w:rsidRPr="00F744D8">
        <w:rPr>
          <w:lang w:val="en-US"/>
        </w:rPr>
        <w:t xml:space="preserve"> </w:t>
      </w:r>
      <w:r w:rsidRPr="00E86E0D">
        <w:rPr>
          <w:lang w:val="en-US"/>
        </w:rPr>
        <w:t>record</w:t>
      </w:r>
      <w:r w:rsidRPr="00F744D8">
        <w:rPr>
          <w:lang w:val="en-US"/>
        </w:rPr>
        <w:t xml:space="preserve"> </w:t>
      </w:r>
      <w:r w:rsidRPr="00E86E0D">
        <w:rPr>
          <w:lang w:val="en-US"/>
        </w:rPr>
        <w:t>in</w:t>
      </w:r>
      <w:r w:rsidRPr="00F744D8">
        <w:rPr>
          <w:lang w:val="en-US"/>
        </w:rPr>
        <w:t xml:space="preserve"> </w:t>
      </w:r>
      <w:r w:rsidRPr="00E86E0D">
        <w:rPr>
          <w:lang w:val="en-US"/>
        </w:rPr>
        <w:t>default</w:t>
      </w:r>
      <w:r w:rsidRPr="00F744D8">
        <w:rPr>
          <w:lang w:val="en-US"/>
        </w:rPr>
        <w:t>_</w:t>
      </w:r>
      <w:r w:rsidRPr="00E86E0D">
        <w:rPr>
          <w:lang w:val="en-US"/>
        </w:rPr>
        <w:t>records</w:t>
      </w:r>
      <w:r w:rsidRPr="00F744D8">
        <w:rPr>
          <w:lang w:val="en-US"/>
        </w:rPr>
        <w:t>:</w:t>
      </w:r>
      <w:r w:rsidRPr="00F744D8">
        <w:rPr>
          <w:lang w:val="en-US"/>
        </w:rPr>
        <w:br/>
        <w:t xml:space="preserve">            </w:t>
      </w:r>
      <w:r w:rsidRPr="00E86E0D">
        <w:rPr>
          <w:lang w:val="en-US"/>
        </w:rPr>
        <w:t>cls</w:t>
      </w:r>
      <w:r w:rsidRPr="00F744D8">
        <w:rPr>
          <w:lang w:val="en-US"/>
        </w:rPr>
        <w:t>.</w:t>
      </w:r>
      <w:r w:rsidRPr="00E86E0D">
        <w:rPr>
          <w:lang w:val="en-US"/>
        </w:rPr>
        <w:t>objects</w:t>
      </w:r>
      <w:r w:rsidRPr="00F744D8">
        <w:rPr>
          <w:lang w:val="en-US"/>
        </w:rPr>
        <w:t>.</w:t>
      </w:r>
      <w:r w:rsidRPr="00E86E0D">
        <w:rPr>
          <w:lang w:val="en-US"/>
        </w:rPr>
        <w:t>get</w:t>
      </w:r>
      <w:r w:rsidRPr="00F744D8">
        <w:rPr>
          <w:lang w:val="en-US"/>
        </w:rPr>
        <w:t>_</w:t>
      </w:r>
      <w:r w:rsidRPr="00E86E0D">
        <w:rPr>
          <w:lang w:val="en-US"/>
        </w:rPr>
        <w:t>or</w:t>
      </w:r>
      <w:r w:rsidRPr="00F744D8">
        <w:rPr>
          <w:lang w:val="en-US"/>
        </w:rPr>
        <w:t>_</w:t>
      </w:r>
      <w:r w:rsidRPr="00E86E0D">
        <w:rPr>
          <w:lang w:val="en-US"/>
        </w:rPr>
        <w:t>create</w:t>
      </w:r>
      <w:r w:rsidRPr="00F744D8">
        <w:rPr>
          <w:lang w:val="en-US"/>
        </w:rPr>
        <w:t>(**</w:t>
      </w:r>
      <w:r w:rsidRPr="00E86E0D">
        <w:rPr>
          <w:lang w:val="en-US"/>
        </w:rPr>
        <w:t>record</w:t>
      </w:r>
      <w:r w:rsidRPr="00F744D8">
        <w:rPr>
          <w:lang w:val="en-US"/>
        </w:rPr>
        <w:t>)</w:t>
      </w:r>
      <w:r w:rsidRPr="00F744D8">
        <w:rPr>
          <w:lang w:val="en-US"/>
        </w:rPr>
        <w:br/>
      </w:r>
      <w:r w:rsidRPr="00F744D8">
        <w:rPr>
          <w:lang w:val="en-US"/>
        </w:rPr>
        <w:br/>
      </w:r>
      <w:r w:rsidRPr="00E86E0D">
        <w:rPr>
          <w:lang w:val="en-US"/>
        </w:rPr>
        <w:t>class</w:t>
      </w:r>
      <w:r w:rsidRPr="00F744D8">
        <w:rPr>
          <w:lang w:val="en-US"/>
        </w:rPr>
        <w:t xml:space="preserve"> </w:t>
      </w:r>
      <w:r w:rsidRPr="00E86E0D">
        <w:rPr>
          <w:lang w:val="en-US"/>
        </w:rPr>
        <w:t>Statement</w:t>
      </w:r>
      <w:r w:rsidRPr="00F744D8">
        <w:rPr>
          <w:lang w:val="en-US"/>
        </w:rPr>
        <w:t>(</w:t>
      </w:r>
      <w:r w:rsidRPr="00E86E0D">
        <w:rPr>
          <w:lang w:val="en-US"/>
        </w:rPr>
        <w:t>models</w:t>
      </w:r>
      <w:r w:rsidRPr="00F744D8">
        <w:rPr>
          <w:lang w:val="en-US"/>
        </w:rPr>
        <w:t>.</w:t>
      </w:r>
      <w:r w:rsidRPr="00E86E0D">
        <w:rPr>
          <w:lang w:val="en-US"/>
        </w:rPr>
        <w:t>Model</w:t>
      </w:r>
      <w:r w:rsidRPr="00F744D8">
        <w:rPr>
          <w:lang w:val="en-US"/>
        </w:rPr>
        <w:t>):</w:t>
      </w:r>
      <w:r w:rsidRPr="00F744D8">
        <w:rPr>
          <w:lang w:val="en-US"/>
        </w:rPr>
        <w:br/>
      </w:r>
      <w:r w:rsidRPr="00F744D8">
        <w:rPr>
          <w:lang w:val="en-US"/>
        </w:rPr>
        <w:br/>
        <w:t xml:space="preserve">    </w:t>
      </w:r>
      <w:r w:rsidRPr="00E86E0D">
        <w:rPr>
          <w:lang w:val="en-US"/>
        </w:rPr>
        <w:t>id</w:t>
      </w:r>
      <w:r w:rsidRPr="00F744D8">
        <w:rPr>
          <w:lang w:val="en-US"/>
        </w:rPr>
        <w:t xml:space="preserve"> = </w:t>
      </w:r>
      <w:r w:rsidRPr="00E86E0D">
        <w:rPr>
          <w:lang w:val="en-US"/>
        </w:rPr>
        <w:t>models</w:t>
      </w:r>
      <w:r w:rsidRPr="00F744D8">
        <w:rPr>
          <w:lang w:val="en-US"/>
        </w:rPr>
        <w:t>.</w:t>
      </w:r>
      <w:r w:rsidRPr="00E86E0D">
        <w:rPr>
          <w:lang w:val="en-US"/>
        </w:rPr>
        <w:t>TextField</w:t>
      </w:r>
      <w:r w:rsidRPr="00F744D8">
        <w:rPr>
          <w:lang w:val="en-US"/>
        </w:rPr>
        <w:t>("</w:t>
      </w:r>
      <w:r w:rsidRPr="00E86E0D">
        <w:t>Идентификатор</w:t>
      </w:r>
      <w:r w:rsidRPr="00F744D8">
        <w:rPr>
          <w:lang w:val="en-US"/>
        </w:rPr>
        <w:t xml:space="preserve">", </w:t>
      </w:r>
      <w:r w:rsidRPr="00E86E0D">
        <w:rPr>
          <w:lang w:val="en-US"/>
        </w:rPr>
        <w:t>unique</w:t>
      </w:r>
      <w:r w:rsidRPr="00F744D8">
        <w:rPr>
          <w:lang w:val="en-US"/>
        </w:rPr>
        <w:t>=</w:t>
      </w:r>
      <w:r w:rsidRPr="00E86E0D">
        <w:rPr>
          <w:lang w:val="en-US"/>
        </w:rPr>
        <w:t>True</w:t>
      </w:r>
      <w:r w:rsidRPr="00F744D8">
        <w:rPr>
          <w:lang w:val="en-US"/>
        </w:rPr>
        <w:t xml:space="preserve">, </w:t>
      </w:r>
      <w:r w:rsidRPr="00E86E0D">
        <w:rPr>
          <w:lang w:val="en-US"/>
        </w:rPr>
        <w:t>editable</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w:t>
      </w:r>
      <w:r w:rsidRPr="00E86E0D">
        <w:rPr>
          <w:lang w:val="en-US"/>
        </w:rPr>
        <w:t>primary</w:t>
      </w:r>
      <w:r w:rsidRPr="00F744D8">
        <w:rPr>
          <w:lang w:val="en-US"/>
        </w:rPr>
        <w:t>_</w:t>
      </w:r>
      <w:r w:rsidRPr="00E86E0D">
        <w:rPr>
          <w:lang w:val="en-US"/>
        </w:rPr>
        <w:t>key</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user</w:t>
      </w:r>
      <w:r w:rsidRPr="00F744D8">
        <w:rPr>
          <w:lang w:val="en-US"/>
        </w:rPr>
        <w:t xml:space="preserve"> = </w:t>
      </w:r>
      <w:r w:rsidRPr="00E86E0D">
        <w:rPr>
          <w:lang w:val="en-US"/>
        </w:rPr>
        <w:t>models</w:t>
      </w:r>
      <w:r w:rsidRPr="00F744D8">
        <w:rPr>
          <w:lang w:val="en-US"/>
        </w:rPr>
        <w:t>.</w:t>
      </w:r>
      <w:r w:rsidRPr="00E86E0D">
        <w:rPr>
          <w:lang w:val="en-US"/>
        </w:rPr>
        <w:t>ForeignKey</w:t>
      </w:r>
      <w:r w:rsidRPr="00F744D8">
        <w:rPr>
          <w:lang w:val="en-US"/>
        </w:rPr>
        <w:t>(</w:t>
      </w:r>
      <w:r w:rsidRPr="00E86E0D">
        <w:rPr>
          <w:lang w:val="en-US"/>
        </w:rPr>
        <w:t>User</w:t>
      </w:r>
      <w:r w:rsidRPr="00F744D8">
        <w:rPr>
          <w:lang w:val="en-US"/>
        </w:rPr>
        <w:t xml:space="preserve">, </w:t>
      </w:r>
      <w:r w:rsidRPr="00E86E0D">
        <w:rPr>
          <w:lang w:val="en-US"/>
        </w:rPr>
        <w:t>on</w:t>
      </w:r>
      <w:r w:rsidRPr="00F744D8">
        <w:rPr>
          <w:lang w:val="en-US"/>
        </w:rPr>
        <w:t>_</w:t>
      </w:r>
      <w:r w:rsidRPr="00E86E0D">
        <w:rPr>
          <w:lang w:val="en-US"/>
        </w:rPr>
        <w:t>delete</w:t>
      </w:r>
      <w:r w:rsidRPr="00F744D8">
        <w:rPr>
          <w:lang w:val="en-US"/>
        </w:rPr>
        <w:t>=</w:t>
      </w:r>
      <w:r w:rsidRPr="00E86E0D">
        <w:rPr>
          <w:lang w:val="en-US"/>
        </w:rPr>
        <w:t>models</w:t>
      </w:r>
      <w:r w:rsidRPr="00F744D8">
        <w:rPr>
          <w:lang w:val="en-US"/>
        </w:rPr>
        <w:t>.</w:t>
      </w:r>
      <w:r w:rsidRPr="00E86E0D">
        <w:rPr>
          <w:lang w:val="en-US"/>
        </w:rPr>
        <w:t>CASCADE</w:t>
      </w:r>
      <w:r w:rsidRPr="00F744D8">
        <w:rPr>
          <w:lang w:val="en-US"/>
        </w:rPr>
        <w:t xml:space="preserve">, </w:t>
      </w:r>
      <w:r w:rsidRPr="00E86E0D">
        <w:rPr>
          <w:lang w:val="en-US"/>
        </w:rPr>
        <w:t>related</w:t>
      </w:r>
      <w:r w:rsidRPr="00F744D8">
        <w:rPr>
          <w:lang w:val="en-US"/>
        </w:rPr>
        <w:t>_</w:t>
      </w:r>
      <w:r w:rsidRPr="00E86E0D">
        <w:rPr>
          <w:lang w:val="en-US"/>
        </w:rPr>
        <w:t>name</w:t>
      </w:r>
      <w:r w:rsidRPr="00F744D8">
        <w:rPr>
          <w:lang w:val="en-US"/>
        </w:rPr>
        <w:t>="</w:t>
      </w:r>
      <w:r w:rsidRPr="00E86E0D">
        <w:rPr>
          <w:lang w:val="en-US"/>
        </w:rPr>
        <w:t>statements</w:t>
      </w:r>
      <w:r w:rsidRPr="00F744D8">
        <w:rPr>
          <w:lang w:val="en-US"/>
        </w:rPr>
        <w:t xml:space="preserve">", </w:t>
      </w:r>
      <w:r w:rsidRPr="00E86E0D">
        <w:rPr>
          <w:lang w:val="en-US"/>
        </w:rPr>
        <w:t>default</w:t>
      </w:r>
      <w:r w:rsidRPr="00F744D8">
        <w:rPr>
          <w:lang w:val="en-US"/>
        </w:rPr>
        <w:t>=</w:t>
      </w:r>
      <w:r w:rsidRPr="00E86E0D">
        <w:rPr>
          <w:lang w:val="en-US"/>
        </w:rPr>
        <w:t>None</w:t>
      </w:r>
      <w:r w:rsidRPr="00F744D8">
        <w:rPr>
          <w:lang w:val="en-US"/>
        </w:rPr>
        <w:t>)</w:t>
      </w:r>
      <w:r w:rsidRPr="00F744D8">
        <w:rPr>
          <w:lang w:val="en-US"/>
        </w:rPr>
        <w:br/>
      </w:r>
      <w:r w:rsidRPr="00F744D8">
        <w:rPr>
          <w:lang w:val="en-US"/>
        </w:rPr>
        <w:br/>
        <w:t xml:space="preserve">    </w:t>
      </w:r>
      <w:r w:rsidRPr="00E86E0D">
        <w:rPr>
          <w:lang w:val="en-US"/>
        </w:rPr>
        <w:t>status</w:t>
      </w:r>
      <w:r w:rsidRPr="00F744D8">
        <w:rPr>
          <w:lang w:val="en-US"/>
        </w:rPr>
        <w:t xml:space="preserve"> = </w:t>
      </w:r>
      <w:r w:rsidRPr="00E86E0D">
        <w:rPr>
          <w:lang w:val="en-US"/>
        </w:rPr>
        <w:t>models</w:t>
      </w:r>
      <w:r w:rsidRPr="00F744D8">
        <w:rPr>
          <w:lang w:val="en-US"/>
        </w:rPr>
        <w:t>.</w:t>
      </w:r>
      <w:r w:rsidRPr="00E86E0D">
        <w:rPr>
          <w:lang w:val="en-US"/>
        </w:rPr>
        <w:t>ForeignKey</w:t>
      </w:r>
      <w:r w:rsidRPr="00F744D8">
        <w:rPr>
          <w:lang w:val="en-US"/>
        </w:rPr>
        <w:t>(</w:t>
      </w:r>
      <w:r w:rsidRPr="00E86E0D">
        <w:rPr>
          <w:lang w:val="en-US"/>
        </w:rPr>
        <w:t>Status</w:t>
      </w:r>
      <w:r w:rsidRPr="00F744D8">
        <w:rPr>
          <w:lang w:val="en-US"/>
        </w:rPr>
        <w:t xml:space="preserve">, </w:t>
      </w:r>
      <w:r w:rsidRPr="00E86E0D">
        <w:rPr>
          <w:lang w:val="en-US"/>
        </w:rPr>
        <w:t>on</w:t>
      </w:r>
      <w:r w:rsidRPr="00F744D8">
        <w:rPr>
          <w:lang w:val="en-US"/>
        </w:rPr>
        <w:t>_</w:t>
      </w:r>
      <w:r w:rsidRPr="00E86E0D">
        <w:rPr>
          <w:lang w:val="en-US"/>
        </w:rPr>
        <w:t>delete</w:t>
      </w:r>
      <w:r w:rsidRPr="00F744D8">
        <w:rPr>
          <w:lang w:val="en-US"/>
        </w:rPr>
        <w:t>=</w:t>
      </w:r>
      <w:r w:rsidRPr="00E86E0D">
        <w:rPr>
          <w:lang w:val="en-US"/>
        </w:rPr>
        <w:t>models</w:t>
      </w:r>
      <w:r w:rsidRPr="00F744D8">
        <w:rPr>
          <w:lang w:val="en-US"/>
        </w:rPr>
        <w:t>.</w:t>
      </w:r>
      <w:r w:rsidRPr="00E86E0D">
        <w:rPr>
          <w:lang w:val="en-US"/>
        </w:rPr>
        <w:t>CASCADE</w:t>
      </w:r>
      <w:r w:rsidRPr="00F744D8">
        <w:rPr>
          <w:lang w:val="en-US"/>
        </w:rPr>
        <w:t xml:space="preserve">, </w:t>
      </w:r>
      <w:r w:rsidRPr="00E86E0D">
        <w:rPr>
          <w:lang w:val="en-US"/>
        </w:rPr>
        <w:t>related</w:t>
      </w:r>
      <w:r w:rsidRPr="00F744D8">
        <w:rPr>
          <w:lang w:val="en-US"/>
        </w:rPr>
        <w:t>_</w:t>
      </w:r>
      <w:r w:rsidRPr="00E86E0D">
        <w:rPr>
          <w:lang w:val="en-US"/>
        </w:rPr>
        <w:t>name</w:t>
      </w:r>
      <w:r w:rsidRPr="00F744D8">
        <w:rPr>
          <w:lang w:val="en-US"/>
        </w:rPr>
        <w:t>='</w:t>
      </w:r>
      <w:r w:rsidRPr="00E86E0D">
        <w:rPr>
          <w:lang w:val="en-US"/>
        </w:rPr>
        <w:t>statements</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w:t>
      </w:r>
      <w:r w:rsidRPr="00E86E0D">
        <w:rPr>
          <w:lang w:val="en-US"/>
        </w:rPr>
        <w:t>default</w:t>
      </w:r>
      <w:r w:rsidRPr="00F744D8">
        <w:rPr>
          <w:lang w:val="en-US"/>
        </w:rPr>
        <w:t>=0)</w:t>
      </w:r>
      <w:r w:rsidRPr="00F744D8">
        <w:rPr>
          <w:lang w:val="en-US"/>
        </w:rPr>
        <w:br/>
      </w:r>
      <w:r w:rsidRPr="00F744D8">
        <w:rPr>
          <w:lang w:val="en-US"/>
        </w:rPr>
        <w:br/>
        <w:t xml:space="preserve">    </w:t>
      </w:r>
      <w:r w:rsidRPr="00E86E0D">
        <w:rPr>
          <w:lang w:val="en-US"/>
        </w:rPr>
        <w:t>json</w:t>
      </w:r>
      <w:r w:rsidRPr="00F744D8">
        <w:rPr>
          <w:lang w:val="en-US"/>
        </w:rPr>
        <w:t xml:space="preserve"> = </w:t>
      </w:r>
      <w:r w:rsidRPr="00E86E0D">
        <w:rPr>
          <w:lang w:val="en-US"/>
        </w:rPr>
        <w:t>models</w:t>
      </w:r>
      <w:r w:rsidRPr="00F744D8">
        <w:rPr>
          <w:lang w:val="en-US"/>
        </w:rPr>
        <w:t>.</w:t>
      </w:r>
      <w:r w:rsidRPr="00E86E0D">
        <w:rPr>
          <w:lang w:val="en-US"/>
        </w:rPr>
        <w:t>JSONField</w:t>
      </w:r>
      <w:r w:rsidRPr="00F744D8">
        <w:rPr>
          <w:lang w:val="en-US"/>
        </w:rPr>
        <w:t>("</w:t>
      </w:r>
      <w:r w:rsidRPr="00E86E0D">
        <w:rPr>
          <w:lang w:val="en-US"/>
        </w:rPr>
        <w:t>Json</w:t>
      </w:r>
      <w:r w:rsidRPr="00F744D8">
        <w:rPr>
          <w:lang w:val="en-US"/>
        </w:rPr>
        <w:t xml:space="preserve">", </w:t>
      </w:r>
      <w:r w:rsidRPr="00E86E0D">
        <w:rPr>
          <w:lang w:val="en-US"/>
        </w:rPr>
        <w:t>default</w:t>
      </w:r>
      <w:r w:rsidRPr="00F744D8">
        <w:rPr>
          <w:lang w:val="en-US"/>
        </w:rPr>
        <w:t>=</w:t>
      </w:r>
      <w:r w:rsidRPr="00E86E0D">
        <w:rPr>
          <w:lang w:val="en-US"/>
        </w:rPr>
        <w:t>list</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r w:rsidRPr="00E86E0D">
        <w:rPr>
          <w:lang w:val="en-US"/>
        </w:rPr>
        <w:t>urls</w:t>
      </w:r>
      <w:r w:rsidRPr="00F744D8">
        <w:rPr>
          <w:lang w:val="en-US"/>
        </w:rPr>
        <w:t xml:space="preserve"> = </w:t>
      </w:r>
      <w:r w:rsidRPr="00E86E0D">
        <w:rPr>
          <w:lang w:val="en-US"/>
        </w:rPr>
        <w:t>models</w:t>
      </w:r>
      <w:r w:rsidRPr="00F744D8">
        <w:rPr>
          <w:lang w:val="en-US"/>
        </w:rPr>
        <w:t>.</w:t>
      </w:r>
      <w:r w:rsidRPr="00E86E0D">
        <w:rPr>
          <w:lang w:val="en-US"/>
        </w:rPr>
        <w:t>JSONField</w:t>
      </w:r>
      <w:r w:rsidRPr="00F744D8">
        <w:rPr>
          <w:lang w:val="en-US"/>
        </w:rPr>
        <w:t>("</w:t>
      </w:r>
      <w:r w:rsidRPr="00E86E0D">
        <w:rPr>
          <w:lang w:val="en-US"/>
        </w:rPr>
        <w:t>Json</w:t>
      </w:r>
      <w:r w:rsidRPr="00F744D8">
        <w:rPr>
          <w:lang w:val="en-US"/>
        </w:rPr>
        <w:t xml:space="preserve">", </w:t>
      </w:r>
      <w:r w:rsidRPr="00E86E0D">
        <w:rPr>
          <w:lang w:val="en-US"/>
        </w:rPr>
        <w:t>default</w:t>
      </w:r>
      <w:r w:rsidRPr="00F744D8">
        <w:rPr>
          <w:lang w:val="en-US"/>
        </w:rPr>
        <w:t>=</w:t>
      </w:r>
      <w:r w:rsidRPr="00E86E0D">
        <w:rPr>
          <w:lang w:val="en-US"/>
        </w:rPr>
        <w:t>list</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mark</w:t>
      </w:r>
      <w:r w:rsidRPr="00F744D8">
        <w:rPr>
          <w:lang w:val="en-US"/>
        </w:rPr>
        <w:t>_</w:t>
      </w:r>
      <w:r w:rsidRPr="00E86E0D">
        <w:rPr>
          <w:lang w:val="en-US"/>
        </w:rPr>
        <w:t>studies</w:t>
      </w:r>
      <w:r w:rsidRPr="00F744D8">
        <w:rPr>
          <w:lang w:val="en-US"/>
        </w:rPr>
        <w:t xml:space="preserve"> = </w:t>
      </w:r>
      <w:r w:rsidRPr="00E86E0D">
        <w:rPr>
          <w:lang w:val="en-US"/>
        </w:rPr>
        <w:t>models</w:t>
      </w:r>
      <w:r w:rsidRPr="00F744D8">
        <w:rPr>
          <w:lang w:val="en-US"/>
        </w:rPr>
        <w:t>.</w:t>
      </w:r>
      <w:r w:rsidRPr="00E86E0D">
        <w:rPr>
          <w:lang w:val="en-US"/>
        </w:rPr>
        <w:t>IntegerField</w:t>
      </w:r>
      <w:r w:rsidRPr="00F744D8">
        <w:rPr>
          <w:lang w:val="en-US"/>
        </w:rPr>
        <w:t>("</w:t>
      </w:r>
      <w:r w:rsidRPr="00E86E0D">
        <w:t>Оценка</w:t>
      </w:r>
      <w:r w:rsidRPr="00F744D8">
        <w:rPr>
          <w:lang w:val="en-US"/>
        </w:rPr>
        <w:t xml:space="preserve"> </w:t>
      </w:r>
      <w:r w:rsidRPr="00E86E0D">
        <w:t>учеба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r w:rsidRPr="00E86E0D">
        <w:rPr>
          <w:lang w:val="en-US"/>
        </w:rPr>
        <w:t>comment</w:t>
      </w:r>
      <w:r w:rsidRPr="00F744D8">
        <w:rPr>
          <w:lang w:val="en-US"/>
        </w:rPr>
        <w:t>_</w:t>
      </w:r>
      <w:r w:rsidRPr="00E86E0D">
        <w:rPr>
          <w:lang w:val="en-US"/>
        </w:rPr>
        <w:t>studies</w:t>
      </w:r>
      <w:r w:rsidRPr="00F744D8">
        <w:rPr>
          <w:lang w:val="en-US"/>
        </w:rPr>
        <w:t xml:space="preserve"> = </w:t>
      </w:r>
      <w:r w:rsidRPr="00E86E0D">
        <w:rPr>
          <w:lang w:val="en-US"/>
        </w:rPr>
        <w:t>models</w:t>
      </w:r>
      <w:r w:rsidRPr="00F744D8">
        <w:rPr>
          <w:lang w:val="en-US"/>
        </w:rPr>
        <w:t>.</w:t>
      </w:r>
      <w:r w:rsidRPr="00E86E0D">
        <w:rPr>
          <w:lang w:val="en-US"/>
        </w:rPr>
        <w:t>TextField</w:t>
      </w:r>
      <w:r w:rsidRPr="00F744D8">
        <w:rPr>
          <w:lang w:val="en-US"/>
        </w:rPr>
        <w:t>("</w:t>
      </w:r>
      <w:r w:rsidRPr="00E86E0D">
        <w:t>Комментарий</w:t>
      </w:r>
      <w:r w:rsidRPr="00F744D8">
        <w:rPr>
          <w:lang w:val="en-US"/>
        </w:rPr>
        <w:t xml:space="preserve"> </w:t>
      </w:r>
      <w:r w:rsidRPr="00E86E0D">
        <w:t>учеба</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mark</w:t>
      </w:r>
      <w:r w:rsidRPr="00F744D8">
        <w:rPr>
          <w:lang w:val="en-US"/>
        </w:rPr>
        <w:t>_</w:t>
      </w:r>
      <w:r w:rsidRPr="00E86E0D">
        <w:rPr>
          <w:lang w:val="en-US"/>
        </w:rPr>
        <w:t>science</w:t>
      </w:r>
      <w:r w:rsidRPr="00F744D8">
        <w:rPr>
          <w:lang w:val="en-US"/>
        </w:rPr>
        <w:t xml:space="preserve"> = </w:t>
      </w:r>
      <w:r w:rsidRPr="00E86E0D">
        <w:rPr>
          <w:lang w:val="en-US"/>
        </w:rPr>
        <w:t>models</w:t>
      </w:r>
      <w:r w:rsidRPr="00F744D8">
        <w:rPr>
          <w:lang w:val="en-US"/>
        </w:rPr>
        <w:t>.</w:t>
      </w:r>
      <w:r w:rsidRPr="00E86E0D">
        <w:rPr>
          <w:lang w:val="en-US"/>
        </w:rPr>
        <w:t>IntegerField</w:t>
      </w:r>
      <w:r w:rsidRPr="00F744D8">
        <w:rPr>
          <w:lang w:val="en-US"/>
        </w:rPr>
        <w:t>("</w:t>
      </w:r>
      <w:r w:rsidRPr="00E86E0D">
        <w:t>Оценка</w:t>
      </w:r>
      <w:r w:rsidRPr="00F744D8">
        <w:rPr>
          <w:lang w:val="en-US"/>
        </w:rPr>
        <w:t xml:space="preserve"> </w:t>
      </w:r>
      <w:r w:rsidRPr="00E86E0D">
        <w:t>наука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r w:rsidRPr="00E86E0D">
        <w:rPr>
          <w:lang w:val="en-US"/>
        </w:rPr>
        <w:t>comment</w:t>
      </w:r>
      <w:r w:rsidRPr="00F744D8">
        <w:rPr>
          <w:lang w:val="en-US"/>
        </w:rPr>
        <w:t>_</w:t>
      </w:r>
      <w:r w:rsidRPr="00E86E0D">
        <w:rPr>
          <w:lang w:val="en-US"/>
        </w:rPr>
        <w:t>science</w:t>
      </w:r>
      <w:r w:rsidRPr="00F744D8">
        <w:rPr>
          <w:lang w:val="en-US"/>
        </w:rPr>
        <w:t xml:space="preserve"> = </w:t>
      </w:r>
      <w:r w:rsidRPr="00E86E0D">
        <w:rPr>
          <w:lang w:val="en-US"/>
        </w:rPr>
        <w:t>models</w:t>
      </w:r>
      <w:r w:rsidRPr="00F744D8">
        <w:rPr>
          <w:lang w:val="en-US"/>
        </w:rPr>
        <w:t>.</w:t>
      </w:r>
      <w:r w:rsidRPr="00E86E0D">
        <w:rPr>
          <w:lang w:val="en-US"/>
        </w:rPr>
        <w:t>TextField</w:t>
      </w:r>
      <w:r w:rsidRPr="00F744D8">
        <w:rPr>
          <w:lang w:val="en-US"/>
        </w:rPr>
        <w:t>("</w:t>
      </w:r>
      <w:r w:rsidRPr="00E86E0D">
        <w:t>Комментарий</w:t>
      </w:r>
      <w:r w:rsidRPr="00F744D8">
        <w:rPr>
          <w:lang w:val="en-US"/>
        </w:rPr>
        <w:t xml:space="preserve"> </w:t>
      </w:r>
      <w:r w:rsidRPr="00E86E0D">
        <w:t>наука</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mark</w:t>
      </w:r>
      <w:r w:rsidRPr="00F744D8">
        <w:rPr>
          <w:lang w:val="en-US"/>
        </w:rPr>
        <w:t>_</w:t>
      </w:r>
      <w:r w:rsidRPr="00E86E0D">
        <w:rPr>
          <w:lang w:val="en-US"/>
        </w:rPr>
        <w:t>activities</w:t>
      </w:r>
      <w:r w:rsidRPr="00F744D8">
        <w:rPr>
          <w:lang w:val="en-US"/>
        </w:rPr>
        <w:t xml:space="preserve"> = </w:t>
      </w:r>
      <w:r w:rsidRPr="00E86E0D">
        <w:rPr>
          <w:lang w:val="en-US"/>
        </w:rPr>
        <w:t>models</w:t>
      </w:r>
      <w:r w:rsidRPr="00F744D8">
        <w:rPr>
          <w:lang w:val="en-US"/>
        </w:rPr>
        <w:t>.</w:t>
      </w:r>
      <w:r w:rsidRPr="00E86E0D">
        <w:rPr>
          <w:lang w:val="en-US"/>
        </w:rPr>
        <w:t>IntegerField</w:t>
      </w:r>
      <w:r w:rsidRPr="00F744D8">
        <w:rPr>
          <w:lang w:val="en-US"/>
        </w:rPr>
        <w:t>("</w:t>
      </w:r>
      <w:r w:rsidRPr="00E86E0D">
        <w:t>Оценка</w:t>
      </w:r>
      <w:r w:rsidRPr="00F744D8">
        <w:rPr>
          <w:lang w:val="en-US"/>
        </w:rPr>
        <w:t xml:space="preserve"> </w:t>
      </w:r>
      <w:r w:rsidRPr="00E86E0D">
        <w:t>мероприятия</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r w:rsidRPr="00E86E0D">
        <w:rPr>
          <w:lang w:val="en-US"/>
        </w:rPr>
        <w:t>comment</w:t>
      </w:r>
      <w:r w:rsidRPr="00F744D8">
        <w:rPr>
          <w:lang w:val="en-US"/>
        </w:rPr>
        <w:t>_</w:t>
      </w:r>
      <w:r w:rsidRPr="00E86E0D">
        <w:rPr>
          <w:lang w:val="en-US"/>
        </w:rPr>
        <w:t>activities</w:t>
      </w:r>
      <w:r w:rsidRPr="00F744D8">
        <w:rPr>
          <w:lang w:val="en-US"/>
        </w:rPr>
        <w:t xml:space="preserve"> = </w:t>
      </w:r>
      <w:r w:rsidRPr="00E86E0D">
        <w:rPr>
          <w:lang w:val="en-US"/>
        </w:rPr>
        <w:t>models</w:t>
      </w:r>
      <w:r w:rsidRPr="00F744D8">
        <w:rPr>
          <w:lang w:val="en-US"/>
        </w:rPr>
        <w:t>.</w:t>
      </w:r>
      <w:r w:rsidRPr="00E86E0D">
        <w:rPr>
          <w:lang w:val="en-US"/>
        </w:rPr>
        <w:t>TextField</w:t>
      </w:r>
      <w:r w:rsidRPr="00F744D8">
        <w:rPr>
          <w:lang w:val="en-US"/>
        </w:rPr>
        <w:t>("</w:t>
      </w:r>
      <w:r w:rsidRPr="00E86E0D">
        <w:t>Комментарий</w:t>
      </w:r>
      <w:r w:rsidRPr="00F744D8">
        <w:rPr>
          <w:lang w:val="en-US"/>
        </w:rPr>
        <w:t xml:space="preserve"> </w:t>
      </w:r>
      <w:r w:rsidRPr="00E86E0D">
        <w:t>мероприятия</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mark</w:t>
      </w:r>
      <w:r w:rsidRPr="00F744D8">
        <w:rPr>
          <w:lang w:val="en-US"/>
        </w:rPr>
        <w:t>_</w:t>
      </w:r>
      <w:r w:rsidRPr="00E86E0D">
        <w:rPr>
          <w:lang w:val="en-US"/>
        </w:rPr>
        <w:t>culture</w:t>
      </w:r>
      <w:r w:rsidRPr="00F744D8">
        <w:rPr>
          <w:lang w:val="en-US"/>
        </w:rPr>
        <w:t xml:space="preserve"> = </w:t>
      </w:r>
      <w:r w:rsidRPr="00E86E0D">
        <w:rPr>
          <w:lang w:val="en-US"/>
        </w:rPr>
        <w:t>models</w:t>
      </w:r>
      <w:r w:rsidRPr="00F744D8">
        <w:rPr>
          <w:lang w:val="en-US"/>
        </w:rPr>
        <w:t>.</w:t>
      </w:r>
      <w:r w:rsidRPr="00E86E0D">
        <w:rPr>
          <w:lang w:val="en-US"/>
        </w:rPr>
        <w:t>IntegerField</w:t>
      </w:r>
      <w:r w:rsidRPr="00F744D8">
        <w:rPr>
          <w:lang w:val="en-US"/>
        </w:rPr>
        <w:t>("</w:t>
      </w:r>
      <w:r w:rsidRPr="00E86E0D">
        <w:t>Оценка</w:t>
      </w:r>
      <w:r w:rsidRPr="00F744D8">
        <w:rPr>
          <w:lang w:val="en-US"/>
        </w:rPr>
        <w:t xml:space="preserve"> </w:t>
      </w:r>
      <w:r w:rsidRPr="00E86E0D">
        <w:t>культура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 </w:t>
      </w:r>
      <w:r w:rsidRPr="00E86E0D">
        <w:t>СДЕЛАТЬ</w:t>
      </w:r>
      <w:r w:rsidRPr="00E86E0D">
        <w:rPr>
          <w:lang w:val="en-US"/>
        </w:rPr>
        <w:t xml:space="preserve"> </w:t>
      </w:r>
      <w:r w:rsidRPr="00E86E0D">
        <w:t>МИГРАТЕ</w:t>
      </w:r>
      <w:r w:rsidRPr="00E86E0D">
        <w:rPr>
          <w:lang w:val="en-US"/>
        </w:rPr>
        <w:br/>
        <w:t xml:space="preserve">    comment_culture = models.TextField("</w:t>
      </w:r>
      <w:r w:rsidRPr="00E86E0D">
        <w:t>Комментарий</w:t>
      </w:r>
      <w:r w:rsidRPr="00E86E0D">
        <w:rPr>
          <w:lang w:val="en-US"/>
        </w:rPr>
        <w:t xml:space="preserve"> </w:t>
      </w:r>
      <w:r w:rsidRPr="00E86E0D">
        <w:t>культура</w:t>
      </w:r>
      <w:r w:rsidRPr="00E86E0D">
        <w:rPr>
          <w:lang w:val="en-US"/>
        </w:rPr>
        <w:t>", blank=True)</w:t>
      </w:r>
      <w:r w:rsidRPr="00E86E0D">
        <w:rPr>
          <w:lang w:val="en-US"/>
        </w:rPr>
        <w:br/>
      </w:r>
      <w:r w:rsidRPr="00E86E0D">
        <w:rPr>
          <w:lang w:val="en-US"/>
        </w:rPr>
        <w:br/>
        <w:t xml:space="preserve">    mark_sport = models.IntegerField("</w:t>
      </w:r>
      <w:r w:rsidRPr="00E86E0D">
        <w:t>Оценка</w:t>
      </w:r>
      <w:r w:rsidRPr="00E86E0D">
        <w:rPr>
          <w:lang w:val="en-US"/>
        </w:rPr>
        <w:t xml:space="preserve"> </w:t>
      </w:r>
      <w:r w:rsidRPr="00E86E0D">
        <w:t>спорт</w:t>
      </w:r>
      <w:r w:rsidRPr="00E86E0D">
        <w:rPr>
          <w:lang w:val="en-US"/>
        </w:rPr>
        <w:t>", default=False, blank=True)</w:t>
      </w:r>
      <w:r w:rsidRPr="00E86E0D">
        <w:rPr>
          <w:lang w:val="en-US"/>
        </w:rPr>
        <w:br/>
        <w:t xml:space="preserve">    comment_sport = models.TextField("</w:t>
      </w:r>
      <w:r w:rsidRPr="00E86E0D">
        <w:t>Комментарий</w:t>
      </w:r>
      <w:r w:rsidRPr="00E86E0D">
        <w:rPr>
          <w:lang w:val="en-US"/>
        </w:rPr>
        <w:t xml:space="preserve"> </w:t>
      </w:r>
      <w:r w:rsidRPr="00E86E0D">
        <w:t>спорт</w:t>
      </w:r>
      <w:r w:rsidRPr="00E86E0D">
        <w:rPr>
          <w:lang w:val="en-US"/>
        </w:rPr>
        <w:t>", blank=True)</w:t>
      </w:r>
      <w:r w:rsidRPr="00E86E0D">
        <w:rPr>
          <w:lang w:val="en-US"/>
        </w:rPr>
        <w:br/>
      </w:r>
      <w:r w:rsidRPr="00E86E0D">
        <w:rPr>
          <w:lang w:val="en-US"/>
        </w:rPr>
        <w:br/>
        <w:t xml:space="preserve">    date = models.DateTimeField("</w:t>
      </w:r>
      <w:r w:rsidRPr="00E86E0D">
        <w:t>Дата</w:t>
      </w:r>
      <w:r w:rsidRPr="00E86E0D">
        <w:rPr>
          <w:lang w:val="en-US"/>
        </w:rPr>
        <w:t>", default=datetime.now(), blank=True)</w:t>
      </w:r>
      <w:r w:rsidRPr="00E86E0D">
        <w:rPr>
          <w:lang w:val="en-US"/>
        </w:rPr>
        <w:br/>
      </w:r>
      <w:r w:rsidRPr="00E86E0D">
        <w:rPr>
          <w:lang w:val="en-US"/>
        </w:rPr>
        <w:br/>
        <w:t xml:space="preserve">    points = models.IntegerField("</w:t>
      </w:r>
      <w:r w:rsidRPr="00E86E0D">
        <w:t>Баллы</w:t>
      </w:r>
      <w:r w:rsidRPr="00E86E0D">
        <w:rPr>
          <w:lang w:val="en-US"/>
        </w:rPr>
        <w:t>", default=0, blank=True)</w:t>
      </w:r>
      <w:r w:rsidRPr="00E86E0D">
        <w:rPr>
          <w:lang w:val="en-US"/>
        </w:rPr>
        <w:br/>
      </w:r>
      <w:r w:rsidRPr="00E86E0D">
        <w:rPr>
          <w:lang w:val="en-US"/>
        </w:rPr>
        <w:br/>
        <w:t xml:space="preserve">    old_status = models.BooleanField("</w:t>
      </w:r>
      <w:r w:rsidRPr="00E86E0D">
        <w:t>Кеш</w:t>
      </w:r>
      <w:r w:rsidRPr="00E86E0D">
        <w:rPr>
          <w:lang w:val="en-US"/>
        </w:rPr>
        <w:t>-</w:t>
      </w:r>
      <w:r w:rsidRPr="00E86E0D">
        <w:t>статус</w:t>
      </w:r>
      <w:r w:rsidRPr="00E86E0D">
        <w:rPr>
          <w:lang w:val="en-US"/>
        </w:rPr>
        <w:t>", blank=True, default=False)</w:t>
      </w:r>
      <w:r w:rsidRPr="00E86E0D">
        <w:rPr>
          <w:lang w:val="en-US"/>
        </w:rPr>
        <w:br/>
      </w:r>
      <w:r w:rsidRPr="00E86E0D">
        <w:rPr>
          <w:lang w:val="en-US"/>
        </w:rPr>
        <w:br/>
      </w:r>
      <w:r w:rsidRPr="00E86E0D">
        <w:rPr>
          <w:lang w:val="en-US"/>
        </w:rPr>
        <w:br/>
        <w:t xml:space="preserve">    def get_data(self):</w:t>
      </w:r>
      <w:r w:rsidRPr="00E86E0D">
        <w:rPr>
          <w:lang w:val="en-US"/>
        </w:rPr>
        <w:br/>
        <w:t xml:space="preserve">        return {"user" : str(self.user),</w:t>
      </w:r>
      <w:r w:rsidRPr="00E86E0D">
        <w:rPr>
          <w:lang w:val="en-US"/>
        </w:rPr>
        <w:br/>
        <w:t xml:space="preserve">                "status" : self.status.name,</w:t>
      </w:r>
      <w:r w:rsidRPr="00E86E0D">
        <w:rPr>
          <w:lang w:val="en-US"/>
        </w:rPr>
        <w:br/>
        <w:t xml:space="preserve">                "points": self.points,</w:t>
      </w:r>
      <w:r w:rsidRPr="00E86E0D">
        <w:rPr>
          <w:lang w:val="en-US"/>
        </w:rPr>
        <w:br/>
        <w:t xml:space="preserve">                "date": self.date.strftime("%H:%M %d.%m.%Y"),</w:t>
      </w:r>
      <w:r w:rsidRPr="00E86E0D">
        <w:rPr>
          <w:lang w:val="en-US"/>
        </w:rPr>
        <w:br/>
        <w:t xml:space="preserve">                "statement-id": self.id,</w:t>
      </w:r>
      <w:r w:rsidRPr="00E86E0D">
        <w:rPr>
          <w:lang w:val="en-US"/>
        </w:rPr>
        <w:br/>
        <w:t xml:space="preserve">                "old-status": self.old_status</w:t>
      </w:r>
      <w:r w:rsidRPr="00E86E0D">
        <w:rPr>
          <w:lang w:val="en-US"/>
        </w:rPr>
        <w:br/>
        <w:t xml:space="preserve">                }</w:t>
      </w:r>
      <w:r w:rsidRPr="00E86E0D">
        <w:rPr>
          <w:lang w:val="en-US"/>
        </w:rPr>
        <w:br/>
      </w:r>
      <w:r w:rsidRPr="00E86E0D">
        <w:rPr>
          <w:lang w:val="en-US"/>
        </w:rPr>
        <w:br/>
        <w:t xml:space="preserve">    def get_json_data(self):</w:t>
      </w:r>
      <w:r w:rsidRPr="00E86E0D">
        <w:rPr>
          <w:lang w:val="en-US"/>
        </w:rPr>
        <w:br/>
      </w:r>
      <w:r w:rsidRPr="00E86E0D">
        <w:rPr>
          <w:lang w:val="en-US"/>
        </w:rPr>
        <w:lastRenderedPageBreak/>
        <w:t xml:space="preserve">        return self.json</w:t>
      </w:r>
      <w:r w:rsidRPr="00E86E0D">
        <w:rPr>
          <w:lang w:val="en-US"/>
        </w:rPr>
        <w:br/>
      </w:r>
      <w:r w:rsidRPr="00E86E0D">
        <w:rPr>
          <w:lang w:val="en-US"/>
        </w:rPr>
        <w:br/>
      </w:r>
      <w:r w:rsidRPr="00E86E0D">
        <w:rPr>
          <w:lang w:val="en-US"/>
        </w:rPr>
        <w:br/>
        <w:t xml:space="preserve">    def mark(self, user, value, comment):</w:t>
      </w:r>
      <w:r w:rsidRPr="00E86E0D">
        <w:rPr>
          <w:lang w:val="en-US"/>
        </w:rPr>
        <w:br/>
        <w:t xml:space="preserve">        if user.role.id == 3:</w:t>
      </w:r>
      <w:r w:rsidRPr="00E86E0D">
        <w:rPr>
          <w:lang w:val="en-US"/>
        </w:rPr>
        <w:br/>
        <w:t xml:space="preserve">            self.set_mark_studies(value, comment)</w:t>
      </w:r>
      <w:r w:rsidRPr="00E86E0D">
        <w:rPr>
          <w:lang w:val="en-US"/>
        </w:rPr>
        <w:br/>
        <w:t xml:space="preserve">        elif user.role.id == 4:</w:t>
      </w:r>
      <w:r w:rsidRPr="00E86E0D">
        <w:rPr>
          <w:lang w:val="en-US"/>
        </w:rPr>
        <w:br/>
        <w:t xml:space="preserve">            self.set_mark_science(value, comment)</w:t>
      </w:r>
      <w:r w:rsidRPr="00E86E0D">
        <w:rPr>
          <w:lang w:val="en-US"/>
        </w:rPr>
        <w:br/>
        <w:t xml:space="preserve">        elif user.role.id == 5:</w:t>
      </w:r>
      <w:r w:rsidRPr="00E86E0D">
        <w:rPr>
          <w:lang w:val="en-US"/>
        </w:rPr>
        <w:br/>
        <w:t xml:space="preserve">            self.set_mark_activities(value, comment)</w:t>
      </w:r>
      <w:r w:rsidRPr="00E86E0D">
        <w:rPr>
          <w:lang w:val="en-US"/>
        </w:rPr>
        <w:br/>
        <w:t xml:space="preserve">        elif user.role.id == 6:</w:t>
      </w:r>
      <w:r w:rsidRPr="00E86E0D">
        <w:rPr>
          <w:lang w:val="en-US"/>
        </w:rPr>
        <w:br/>
        <w:t xml:space="preserve">            self.set_mark_culture(value, comment)</w:t>
      </w:r>
      <w:r w:rsidRPr="00E86E0D">
        <w:rPr>
          <w:lang w:val="en-US"/>
        </w:rPr>
        <w:br/>
        <w:t xml:space="preserve">        elif user.role.id == 7:</w:t>
      </w:r>
      <w:r w:rsidRPr="00E86E0D">
        <w:rPr>
          <w:lang w:val="en-US"/>
        </w:rPr>
        <w:br/>
        <w:t xml:space="preserve">            self.set_mark_sport(value, comment)</w:t>
      </w:r>
      <w:r w:rsidRPr="00E86E0D">
        <w:rPr>
          <w:lang w:val="en-US"/>
        </w:rPr>
        <w:br/>
      </w:r>
      <w:r w:rsidRPr="00E86E0D">
        <w:rPr>
          <w:lang w:val="en-US"/>
        </w:rPr>
        <w:br/>
        <w:t xml:space="preserve">    def set_mark_studies(self, value, comment):</w:t>
      </w:r>
      <w:r w:rsidRPr="00E86E0D">
        <w:rPr>
          <w:lang w:val="en-US"/>
        </w:rPr>
        <w:br/>
        <w:t xml:space="preserve">        self.mark_studies = value</w:t>
      </w:r>
      <w:r w:rsidRPr="00E86E0D">
        <w:rPr>
          <w:lang w:val="en-US"/>
        </w:rPr>
        <w:br/>
        <w:t xml:space="preserve">        if not value:</w:t>
      </w:r>
      <w:r w:rsidRPr="00E86E0D">
        <w:rPr>
          <w:lang w:val="en-US"/>
        </w:rPr>
        <w:br/>
        <w:t xml:space="preserve">            self.comment_studies = comment</w:t>
      </w:r>
      <w:r w:rsidRPr="00E86E0D">
        <w:rPr>
          <w:lang w:val="en-US"/>
        </w:rPr>
        <w:br/>
        <w:t xml:space="preserve">        else:</w:t>
      </w:r>
      <w:r w:rsidRPr="00E86E0D">
        <w:rPr>
          <w:lang w:val="en-US"/>
        </w:rPr>
        <w:br/>
        <w:t xml:space="preserve">            self.check_all_marks()</w:t>
      </w:r>
      <w:r w:rsidRPr="00E86E0D">
        <w:rPr>
          <w:lang w:val="en-US"/>
        </w:rPr>
        <w:br/>
      </w:r>
      <w:r w:rsidRPr="00E86E0D">
        <w:rPr>
          <w:lang w:val="en-US"/>
        </w:rPr>
        <w:br/>
        <w:t xml:space="preserve">    def set_mark_science(self, value, comment):</w:t>
      </w:r>
      <w:r w:rsidRPr="00E86E0D">
        <w:rPr>
          <w:lang w:val="en-US"/>
        </w:rPr>
        <w:br/>
        <w:t xml:space="preserve">        self.mark_science = value</w:t>
      </w:r>
      <w:r w:rsidRPr="00E86E0D">
        <w:rPr>
          <w:lang w:val="en-US"/>
        </w:rPr>
        <w:br/>
        <w:t xml:space="preserve">        if not value:</w:t>
      </w:r>
      <w:r w:rsidRPr="00E86E0D">
        <w:rPr>
          <w:lang w:val="en-US"/>
        </w:rPr>
        <w:br/>
        <w:t xml:space="preserve">            self.comment_science = comment</w:t>
      </w:r>
      <w:r w:rsidRPr="00E86E0D">
        <w:rPr>
          <w:lang w:val="en-US"/>
        </w:rPr>
        <w:br/>
        <w:t xml:space="preserve">        else:</w:t>
      </w:r>
      <w:r w:rsidRPr="00E86E0D">
        <w:rPr>
          <w:lang w:val="en-US"/>
        </w:rPr>
        <w:br/>
        <w:t xml:space="preserve">            self.check_all_marks()</w:t>
      </w:r>
      <w:r w:rsidRPr="00E86E0D">
        <w:rPr>
          <w:lang w:val="en-US"/>
        </w:rPr>
        <w:br/>
      </w:r>
      <w:r w:rsidRPr="00E86E0D">
        <w:rPr>
          <w:lang w:val="en-US"/>
        </w:rPr>
        <w:br/>
        <w:t xml:space="preserve">    def set_mark_activities(self, value, comment):</w:t>
      </w:r>
      <w:r w:rsidRPr="00E86E0D">
        <w:rPr>
          <w:lang w:val="en-US"/>
        </w:rPr>
        <w:br/>
        <w:t xml:space="preserve">        self.mark_activities = value</w:t>
      </w:r>
      <w:r w:rsidRPr="00E86E0D">
        <w:rPr>
          <w:lang w:val="en-US"/>
        </w:rPr>
        <w:br/>
        <w:t xml:space="preserve">        if not value:</w:t>
      </w:r>
      <w:r w:rsidRPr="00E86E0D">
        <w:rPr>
          <w:lang w:val="en-US"/>
        </w:rPr>
        <w:br/>
        <w:t xml:space="preserve">            self.comment_activities = comment</w:t>
      </w:r>
      <w:r w:rsidRPr="00E86E0D">
        <w:rPr>
          <w:lang w:val="en-US"/>
        </w:rPr>
        <w:br/>
        <w:t xml:space="preserve">        else:</w:t>
      </w:r>
      <w:r w:rsidRPr="00E86E0D">
        <w:rPr>
          <w:lang w:val="en-US"/>
        </w:rPr>
        <w:br/>
        <w:t xml:space="preserve">            self.check_all_marks()</w:t>
      </w:r>
      <w:r w:rsidRPr="00E86E0D">
        <w:rPr>
          <w:lang w:val="en-US"/>
        </w:rPr>
        <w:br/>
      </w:r>
      <w:r w:rsidRPr="00E86E0D">
        <w:rPr>
          <w:lang w:val="en-US"/>
        </w:rPr>
        <w:br/>
        <w:t xml:space="preserve">    def set_mark_culture(self, value, comment):</w:t>
      </w:r>
      <w:r w:rsidRPr="00E86E0D">
        <w:rPr>
          <w:lang w:val="en-US"/>
        </w:rPr>
        <w:br/>
        <w:t xml:space="preserve">        self.mark_culture = value</w:t>
      </w:r>
      <w:r w:rsidRPr="00E86E0D">
        <w:rPr>
          <w:lang w:val="en-US"/>
        </w:rPr>
        <w:br/>
        <w:t xml:space="preserve">        if not value:</w:t>
      </w:r>
      <w:r w:rsidRPr="00E86E0D">
        <w:rPr>
          <w:lang w:val="en-US"/>
        </w:rPr>
        <w:br/>
        <w:t xml:space="preserve">            self.comment_culture = comment</w:t>
      </w:r>
      <w:r w:rsidRPr="00E86E0D">
        <w:rPr>
          <w:lang w:val="en-US"/>
        </w:rPr>
        <w:br/>
        <w:t xml:space="preserve">        else:</w:t>
      </w:r>
      <w:r w:rsidRPr="00E86E0D">
        <w:rPr>
          <w:lang w:val="en-US"/>
        </w:rPr>
        <w:br/>
        <w:t xml:space="preserve">            self.check_all_marks()</w:t>
      </w:r>
      <w:r w:rsidRPr="00E86E0D">
        <w:rPr>
          <w:lang w:val="en-US"/>
        </w:rPr>
        <w:br/>
      </w:r>
      <w:r w:rsidRPr="00E86E0D">
        <w:rPr>
          <w:lang w:val="en-US"/>
        </w:rPr>
        <w:br/>
        <w:t xml:space="preserve">    def set_mark_sport(self, value, comment):</w:t>
      </w:r>
      <w:r w:rsidRPr="00E86E0D">
        <w:rPr>
          <w:lang w:val="en-US"/>
        </w:rPr>
        <w:br/>
        <w:t xml:space="preserve">        self.mark_sport = value</w:t>
      </w:r>
      <w:r w:rsidRPr="00E86E0D">
        <w:rPr>
          <w:lang w:val="en-US"/>
        </w:rPr>
        <w:br/>
        <w:t xml:space="preserve">        if not value:</w:t>
      </w:r>
      <w:r w:rsidRPr="00E86E0D">
        <w:rPr>
          <w:lang w:val="en-US"/>
        </w:rPr>
        <w:br/>
        <w:t xml:space="preserve">            self.comment_sport = comment</w:t>
      </w:r>
      <w:r w:rsidRPr="00E86E0D">
        <w:rPr>
          <w:lang w:val="en-US"/>
        </w:rPr>
        <w:br/>
        <w:t xml:space="preserve">        else:</w:t>
      </w:r>
      <w:r w:rsidRPr="00E86E0D">
        <w:rPr>
          <w:lang w:val="en-US"/>
        </w:rPr>
        <w:br/>
      </w:r>
      <w:r w:rsidRPr="00E86E0D">
        <w:rPr>
          <w:lang w:val="en-US"/>
        </w:rPr>
        <w:t xml:space="preserve">            self.check_all_marks()</w:t>
      </w:r>
      <w:r w:rsidRPr="00E86E0D">
        <w:rPr>
          <w:lang w:val="en-US"/>
        </w:rPr>
        <w:br/>
      </w:r>
      <w:r w:rsidRPr="00E86E0D">
        <w:rPr>
          <w:lang w:val="en-US"/>
        </w:rPr>
        <w:br/>
      </w:r>
      <w:r w:rsidRPr="00E86E0D">
        <w:rPr>
          <w:lang w:val="en-US"/>
        </w:rPr>
        <w:br/>
        <w:t xml:space="preserve">    def check_all_marks(self):</w:t>
      </w:r>
      <w:r w:rsidRPr="00E86E0D">
        <w:rPr>
          <w:lang w:val="en-US"/>
        </w:rPr>
        <w:br/>
        <w:t xml:space="preserve">        if self.mark_studies and self.mark_science and self.mark_activities and self.mark_culture and self.mark_sport and self.status == 0:</w:t>
      </w:r>
      <w:r w:rsidRPr="00E86E0D">
        <w:rPr>
          <w:lang w:val="en-US"/>
        </w:rPr>
        <w:br/>
        <w:t xml:space="preserve">            self.status = 2</w:t>
      </w:r>
      <w:r w:rsidRPr="00E86E0D">
        <w:rPr>
          <w:lang w:val="en-US"/>
        </w:rPr>
        <w:br/>
      </w:r>
      <w:r w:rsidRPr="00E86E0D">
        <w:rPr>
          <w:lang w:val="en-US"/>
        </w:rPr>
        <w:br/>
        <w:t xml:space="preserve">    def set_status(self, id_):</w:t>
      </w:r>
      <w:r w:rsidRPr="00E86E0D">
        <w:rPr>
          <w:lang w:val="en-US"/>
        </w:rPr>
        <w:br/>
        <w:t xml:space="preserve">        self.status.id = Status.objects.get(id=id_)</w:t>
      </w:r>
      <w:r w:rsidRPr="00E86E0D">
        <w:rPr>
          <w:lang w:val="en-US"/>
        </w:rPr>
        <w:br/>
      </w:r>
      <w:r w:rsidRPr="00E86E0D">
        <w:rPr>
          <w:lang w:val="en-US"/>
        </w:rPr>
        <w:br/>
        <w:t xml:space="preserve">    def set_status_up(self):</w:t>
      </w:r>
      <w:r w:rsidRPr="00E86E0D">
        <w:rPr>
          <w:lang w:val="en-US"/>
        </w:rPr>
        <w:br/>
        <w:t xml:space="preserve">        if self.status.id == 1:</w:t>
      </w:r>
      <w:r w:rsidRPr="00E86E0D">
        <w:rPr>
          <w:lang w:val="en-US"/>
        </w:rPr>
        <w:br/>
        <w:t xml:space="preserve">            self.status = Status.objects.get(id=0)</w:t>
      </w:r>
      <w:r w:rsidRPr="00E86E0D">
        <w:rPr>
          <w:lang w:val="en-US"/>
        </w:rPr>
        <w:br/>
        <w:t xml:space="preserve">        elif self.status.id == 0:</w:t>
      </w:r>
      <w:r w:rsidRPr="00E86E0D">
        <w:rPr>
          <w:lang w:val="en-US"/>
        </w:rPr>
        <w:br/>
        <w:t xml:space="preserve">            self.status = Status.objects.get(id=2)</w:t>
      </w:r>
      <w:r w:rsidRPr="00E86E0D">
        <w:rPr>
          <w:lang w:val="en-US"/>
        </w:rPr>
        <w:br/>
      </w:r>
      <w:r w:rsidRPr="00E86E0D">
        <w:rPr>
          <w:lang w:val="en-US"/>
        </w:rPr>
        <w:br/>
        <w:t xml:space="preserve">    def set_status_down(self):</w:t>
      </w:r>
      <w:r w:rsidRPr="00E86E0D">
        <w:rPr>
          <w:lang w:val="en-US"/>
        </w:rPr>
        <w:br/>
        <w:t xml:space="preserve">        if self.status.id == 0:</w:t>
      </w:r>
      <w:r w:rsidRPr="00E86E0D">
        <w:rPr>
          <w:lang w:val="en-US"/>
        </w:rPr>
        <w:br/>
        <w:t xml:space="preserve">            self.status = Status.objects.get(id = 1)</w:t>
      </w:r>
      <w:r w:rsidRPr="00E86E0D">
        <w:rPr>
          <w:lang w:val="en-US"/>
        </w:rPr>
        <w:br/>
        <w:t xml:space="preserve">        elif self.status.id == 2:</w:t>
      </w:r>
      <w:r w:rsidRPr="00E86E0D">
        <w:rPr>
          <w:lang w:val="en-US"/>
        </w:rPr>
        <w:br/>
        <w:t xml:space="preserve">            self.status = Status.objects.get(id = 0)</w:t>
      </w:r>
      <w:r w:rsidRPr="00E86E0D">
        <w:rPr>
          <w:lang w:val="en-US"/>
        </w:rPr>
        <w:br/>
      </w:r>
      <w:r w:rsidRPr="00E86E0D">
        <w:rPr>
          <w:lang w:val="en-US"/>
        </w:rPr>
        <w:br/>
        <w:t xml:space="preserve">    def remove_files(self):</w:t>
      </w:r>
      <w:r w:rsidRPr="00E86E0D">
        <w:rPr>
          <w:lang w:val="en-US"/>
        </w:rPr>
        <w:br/>
        <w:t xml:space="preserve">        if self.urls is not [] or self.urls is not None:</w:t>
      </w:r>
      <w:r w:rsidRPr="00E86E0D">
        <w:rPr>
          <w:lang w:val="en-US"/>
        </w:rPr>
        <w:br/>
        <w:t xml:space="preserve">            for file in self.urls:</w:t>
      </w:r>
      <w:r w:rsidRPr="00E86E0D">
        <w:rPr>
          <w:lang w:val="en-US"/>
        </w:rPr>
        <w:br/>
        <w:t xml:space="preserve">                fs = FileSystemStorage(location="files")</w:t>
      </w:r>
      <w:r w:rsidRPr="00E86E0D">
        <w:rPr>
          <w:lang w:val="en-US"/>
        </w:rPr>
        <w:br/>
        <w:t xml:space="preserve">                if fs.exists(file):</w:t>
      </w:r>
      <w:r w:rsidRPr="00E86E0D">
        <w:rPr>
          <w:lang w:val="en-US"/>
        </w:rPr>
        <w:br/>
        <w:t xml:space="preserve">                    fs.delete(file)</w:t>
      </w:r>
      <w:r w:rsidRPr="00E86E0D">
        <w:rPr>
          <w:lang w:val="en-US"/>
        </w:rPr>
        <w:br/>
        <w:t xml:space="preserve">            self.urls = {}</w:t>
      </w:r>
      <w:r w:rsidRPr="00E86E0D">
        <w:rPr>
          <w:lang w:val="en-US"/>
        </w:rPr>
        <w:br/>
        <w:t xml:space="preserve">            self.save()</w:t>
      </w:r>
      <w:r w:rsidRPr="00E86E0D">
        <w:rPr>
          <w:lang w:val="en-US"/>
        </w:rPr>
        <w:br/>
      </w:r>
      <w:r w:rsidRPr="00E86E0D">
        <w:rPr>
          <w:lang w:val="en-US"/>
        </w:rPr>
        <w:br/>
        <w:t xml:space="preserve">    def delete(self, *args, **kwargs):</w:t>
      </w:r>
      <w:r w:rsidRPr="00E86E0D">
        <w:rPr>
          <w:lang w:val="en-US"/>
        </w:rPr>
        <w:br/>
        <w:t xml:space="preserve">        self.remove_files()</w:t>
      </w:r>
      <w:r w:rsidRPr="00E86E0D">
        <w:rPr>
          <w:lang w:val="en-US"/>
        </w:rPr>
        <w:br/>
        <w:t xml:space="preserve">        super().delete(*args, **kwargs)</w:t>
      </w:r>
      <w:r w:rsidRPr="00E86E0D">
        <w:rPr>
          <w:lang w:val="en-US"/>
        </w:rPr>
        <w:br/>
      </w:r>
      <w:r w:rsidRPr="00E86E0D">
        <w:rPr>
          <w:lang w:val="en-US"/>
        </w:rPr>
        <w:br/>
        <w:t xml:space="preserve">    @staticmethod</w:t>
      </w:r>
      <w:r w:rsidRPr="00E86E0D">
        <w:rPr>
          <w:lang w:val="en-US"/>
        </w:rPr>
        <w:br/>
        <w:t xml:space="preserve">    def upload(user, json, files):</w:t>
      </w:r>
      <w:r w:rsidRPr="00E86E0D">
        <w:rPr>
          <w:lang w:val="en-US"/>
        </w:rPr>
        <w:br/>
        <w:t xml:space="preserve">        date = datetime.now(timezone.utc)</w:t>
      </w:r>
      <w:r w:rsidRPr="00E86E0D">
        <w:rPr>
          <w:lang w:val="en-US"/>
        </w:rPr>
        <w:br/>
        <w:t xml:space="preserve">        if Period.is_require(date):</w:t>
      </w:r>
      <w:r w:rsidRPr="00E86E0D">
        <w:rPr>
          <w:lang w:val="en-US"/>
        </w:rPr>
        <w:br/>
        <w:t xml:space="preserve">            statement_temp = Statement.get_by_user(user)</w:t>
      </w:r>
      <w:r w:rsidRPr="00E86E0D">
        <w:rPr>
          <w:lang w:val="en-US"/>
        </w:rPr>
        <w:br/>
        <w:t xml:space="preserve">            if statement_temp is not None and statement_temp.old_status is not True:</w:t>
      </w:r>
      <w:r w:rsidRPr="00E86E0D">
        <w:rPr>
          <w:lang w:val="en-US"/>
        </w:rPr>
        <w:br/>
        <w:t xml:space="preserve">                statement_temp.remove_files()</w:t>
      </w:r>
      <w:r w:rsidRPr="00E86E0D">
        <w:rPr>
          <w:lang w:val="en-US"/>
        </w:rPr>
        <w:br/>
        <w:t xml:space="preserve">                json_change = Statement.replace_at_values_with_links(json, files)</w:t>
      </w:r>
      <w:r w:rsidRPr="00E86E0D">
        <w:rPr>
          <w:lang w:val="en-US"/>
        </w:rPr>
        <w:br/>
      </w:r>
      <w:r w:rsidRPr="00E86E0D">
        <w:rPr>
          <w:lang w:val="en-US"/>
        </w:rPr>
        <w:lastRenderedPageBreak/>
        <w:t xml:space="preserve">                statement_temp.json = json_change[0]</w:t>
      </w:r>
      <w:r w:rsidRPr="00E86E0D">
        <w:rPr>
          <w:lang w:val="en-US"/>
        </w:rPr>
        <w:br/>
        <w:t xml:space="preserve">                statement_temp.urls = json_change[1]</w:t>
      </w:r>
      <w:r w:rsidRPr="00E86E0D">
        <w:rPr>
          <w:lang w:val="en-US"/>
        </w:rPr>
        <w:br/>
        <w:t xml:space="preserve">                statement_temp.date = datetime.now()</w:t>
      </w:r>
      <w:r w:rsidRPr="00E86E0D">
        <w:rPr>
          <w:lang w:val="en-US"/>
        </w:rPr>
        <w:br/>
        <w:t xml:space="preserve">            else:</w:t>
      </w:r>
      <w:r w:rsidRPr="00E86E0D">
        <w:rPr>
          <w:lang w:val="en-US"/>
        </w:rPr>
        <w:br/>
        <w:t xml:space="preserve">                json_change = Statement.replace_at_values_with_links(json, files)</w:t>
      </w:r>
      <w:r w:rsidRPr="00E86E0D">
        <w:rPr>
          <w:lang w:val="en-US"/>
        </w:rPr>
        <w:br/>
        <w:t xml:space="preserve">                statement_temp = Statement.objects.create(id=Statement.generate_id(), user=user, json=json_change[0], date=date, urls = json_change[1])</w:t>
      </w:r>
      <w:r w:rsidRPr="00E86E0D">
        <w:rPr>
          <w:lang w:val="en-US"/>
        </w:rPr>
        <w:br/>
        <w:t xml:space="preserve">                # statement_temp = Statement.objects.create(id=Statement.generate_id(), user=user, json=json_change[0], date=date, urls = json_change[1])</w:t>
      </w:r>
      <w:r w:rsidRPr="00E86E0D">
        <w:rPr>
          <w:lang w:val="en-US"/>
        </w:rPr>
        <w:br/>
      </w:r>
      <w:r w:rsidRPr="00E86E0D">
        <w:rPr>
          <w:lang w:val="en-US"/>
        </w:rPr>
        <w:br/>
        <w:t xml:space="preserve">            statement_temp.save()</w:t>
      </w:r>
      <w:r w:rsidRPr="00E86E0D">
        <w:rPr>
          <w:lang w:val="en-US"/>
        </w:rPr>
        <w:br/>
      </w:r>
      <w:r w:rsidRPr="00E86E0D">
        <w:rPr>
          <w:lang w:val="en-US"/>
        </w:rPr>
        <w:br/>
        <w:t xml:space="preserve">            return True</w:t>
      </w:r>
      <w:r w:rsidRPr="00E86E0D">
        <w:rPr>
          <w:lang w:val="en-US"/>
        </w:rPr>
        <w:br/>
        <w:t xml:space="preserve">        else:</w:t>
      </w:r>
      <w:r w:rsidRPr="00E86E0D">
        <w:rPr>
          <w:lang w:val="en-US"/>
        </w:rPr>
        <w:br/>
        <w:t xml:space="preserve">            return False</w:t>
      </w:r>
      <w:r w:rsidRPr="00E86E0D">
        <w:rPr>
          <w:lang w:val="en-US"/>
        </w:rPr>
        <w:br/>
      </w:r>
      <w:r w:rsidRPr="00E86E0D">
        <w:rPr>
          <w:lang w:val="en-US"/>
        </w:rPr>
        <w:br/>
      </w:r>
      <w:r w:rsidRPr="00E86E0D">
        <w:rPr>
          <w:lang w:val="en-US"/>
        </w:rPr>
        <w:br/>
        <w:t xml:space="preserve">    @staticmethod</w:t>
      </w:r>
      <w:r w:rsidRPr="00E86E0D">
        <w:rPr>
          <w:lang w:val="en-US"/>
        </w:rPr>
        <w:br/>
        <w:t xml:space="preserve">    def system_checkout(counts):</w:t>
      </w:r>
      <w:r w:rsidRPr="00E86E0D">
        <w:rPr>
          <w:lang w:val="en-US"/>
        </w:rPr>
        <w:br/>
        <w:t xml:space="preserve">        statements = Statement.objects.filter(status__id=2).order_by('-points')</w:t>
      </w:r>
      <w:r w:rsidRPr="00E86E0D">
        <w:rPr>
          <w:lang w:val="en-US"/>
        </w:rPr>
        <w:br/>
      </w:r>
      <w:r w:rsidRPr="00E86E0D">
        <w:rPr>
          <w:lang w:val="en-US"/>
        </w:rPr>
        <w:br/>
        <w:t xml:space="preserve">        part_of_statements = {}</w:t>
      </w:r>
      <w:r w:rsidRPr="00E86E0D">
        <w:rPr>
          <w:lang w:val="en-US"/>
        </w:rPr>
        <w:br/>
        <w:t xml:space="preserve">        prev_points = 0</w:t>
      </w:r>
      <w:r w:rsidRPr="00E86E0D">
        <w:rPr>
          <w:lang w:val="en-US"/>
        </w:rPr>
        <w:br/>
      </w:r>
      <w:r w:rsidRPr="00E86E0D">
        <w:rPr>
          <w:lang w:val="en-US"/>
        </w:rPr>
        <w:br/>
        <w:t xml:space="preserve">        # </w:t>
      </w:r>
      <w:r w:rsidRPr="00E86E0D">
        <w:t>пробегаем</w:t>
      </w:r>
      <w:r w:rsidRPr="00E86E0D">
        <w:rPr>
          <w:lang w:val="en-US"/>
        </w:rPr>
        <w:t xml:space="preserve"> </w:t>
      </w:r>
      <w:r w:rsidRPr="00E86E0D">
        <w:t>и</w:t>
      </w:r>
      <w:r w:rsidRPr="00E86E0D">
        <w:rPr>
          <w:lang w:val="en-US"/>
        </w:rPr>
        <w:t xml:space="preserve"> </w:t>
      </w:r>
      <w:r w:rsidRPr="00E86E0D">
        <w:t>формируем</w:t>
      </w:r>
      <w:r w:rsidRPr="00E86E0D">
        <w:rPr>
          <w:lang w:val="en-US"/>
        </w:rPr>
        <w:t xml:space="preserve"> </w:t>
      </w:r>
      <w:r w:rsidRPr="00E86E0D">
        <w:t>списки</w:t>
      </w:r>
      <w:r w:rsidRPr="00E86E0D">
        <w:rPr>
          <w:lang w:val="en-US"/>
        </w:rPr>
        <w:t xml:space="preserve"> </w:t>
      </w:r>
      <w:r w:rsidRPr="00E86E0D">
        <w:t>с</w:t>
      </w:r>
      <w:r w:rsidRPr="00E86E0D">
        <w:rPr>
          <w:lang w:val="en-US"/>
        </w:rPr>
        <w:t xml:space="preserve"> </w:t>
      </w:r>
      <w:r w:rsidRPr="00E86E0D">
        <w:t>одинаковыми</w:t>
      </w:r>
      <w:r w:rsidRPr="00E86E0D">
        <w:rPr>
          <w:lang w:val="en-US"/>
        </w:rPr>
        <w:t xml:space="preserve"> </w:t>
      </w:r>
      <w:r w:rsidRPr="00E86E0D">
        <w:t>баллами</w:t>
      </w:r>
      <w:r w:rsidRPr="00E86E0D">
        <w:rPr>
          <w:lang w:val="en-US"/>
        </w:rPr>
        <w:br/>
        <w:t xml:space="preserve">        for i in statements:</w:t>
      </w:r>
      <w:r w:rsidRPr="00E86E0D">
        <w:rPr>
          <w:lang w:val="en-US"/>
        </w:rPr>
        <w:br/>
        <w:t xml:space="preserve">            if prev_points == i.point:</w:t>
      </w:r>
      <w:r w:rsidRPr="00E86E0D">
        <w:rPr>
          <w:lang w:val="en-US"/>
        </w:rPr>
        <w:br/>
        <w:t xml:space="preserve">                part_of_statements[i.point].append(i)</w:t>
      </w:r>
      <w:r w:rsidRPr="00E86E0D">
        <w:rPr>
          <w:lang w:val="en-US"/>
        </w:rPr>
        <w:br/>
        <w:t xml:space="preserve">            else:</w:t>
      </w:r>
      <w:r w:rsidRPr="00E86E0D">
        <w:rPr>
          <w:lang w:val="en-US"/>
        </w:rPr>
        <w:br/>
        <w:t xml:space="preserve">                part_of_statements[i.point] = [i]</w:t>
      </w:r>
      <w:r w:rsidRPr="00E86E0D">
        <w:rPr>
          <w:lang w:val="en-US"/>
        </w:rPr>
        <w:br/>
      </w:r>
      <w:r w:rsidRPr="00E86E0D">
        <w:rPr>
          <w:lang w:val="en-US"/>
        </w:rPr>
        <w:br/>
      </w:r>
      <w:r w:rsidRPr="00E86E0D">
        <w:rPr>
          <w:lang w:val="en-US"/>
        </w:rPr>
        <w:br/>
        <w:t xml:space="preserve">        for i in part_of_statements:</w:t>
      </w:r>
      <w:r w:rsidRPr="00E86E0D">
        <w:rPr>
          <w:lang w:val="en-US"/>
        </w:rPr>
        <w:br/>
        <w:t xml:space="preserve">            if len(i) &gt; counts:</w:t>
      </w:r>
      <w:r w:rsidRPr="00E86E0D">
        <w:rPr>
          <w:lang w:val="en-US"/>
        </w:rPr>
        <w:br/>
        <w:t xml:space="preserve">                for s in i:</w:t>
      </w:r>
      <w:r w:rsidRPr="00E86E0D">
        <w:rPr>
          <w:lang w:val="en-US"/>
        </w:rPr>
        <w:br/>
        <w:t xml:space="preserve">                    s.status = Status.objects.get(id=4)</w:t>
      </w:r>
      <w:r w:rsidRPr="00E86E0D">
        <w:rPr>
          <w:lang w:val="en-US"/>
        </w:rPr>
        <w:br/>
        <w:t xml:space="preserve">                counts -= len(i)</w:t>
      </w:r>
      <w:r w:rsidRPr="00E86E0D">
        <w:rPr>
          <w:lang w:val="en-US"/>
        </w:rPr>
        <w:br/>
        <w:t xml:space="preserve">            elif len(i) &lt; counts and counts &gt; 0:</w:t>
      </w:r>
      <w:r w:rsidRPr="00E86E0D">
        <w:rPr>
          <w:lang w:val="en-US"/>
        </w:rPr>
        <w:br/>
        <w:t xml:space="preserve">                for s in i:</w:t>
      </w:r>
      <w:r w:rsidRPr="00E86E0D">
        <w:rPr>
          <w:lang w:val="en-US"/>
        </w:rPr>
        <w:br/>
      </w:r>
      <w:r w:rsidRPr="00E86E0D">
        <w:rPr>
          <w:lang w:val="en-US"/>
        </w:rPr>
        <w:t xml:space="preserve">                    s.status = Status.objects.get(id=3)</w:t>
      </w:r>
      <w:r w:rsidRPr="00E86E0D">
        <w:rPr>
          <w:lang w:val="en-US"/>
        </w:rPr>
        <w:br/>
        <w:t xml:space="preserve">                counts -= len(i)</w:t>
      </w:r>
      <w:r w:rsidRPr="00E86E0D">
        <w:rPr>
          <w:lang w:val="en-US"/>
        </w:rPr>
        <w:br/>
        <w:t xml:space="preserve">            else:</w:t>
      </w:r>
      <w:r w:rsidRPr="00E86E0D">
        <w:rPr>
          <w:lang w:val="en-US"/>
        </w:rPr>
        <w:br/>
        <w:t xml:space="preserve">                for s in i:</w:t>
      </w:r>
      <w:r w:rsidRPr="00E86E0D">
        <w:rPr>
          <w:lang w:val="en-US"/>
        </w:rPr>
        <w:br/>
        <w:t xml:space="preserve">                    s.status = Status.objects.get(id=5)</w:t>
      </w:r>
      <w:r w:rsidRPr="00E86E0D">
        <w:rPr>
          <w:lang w:val="en-US"/>
        </w:rPr>
        <w:br/>
      </w:r>
      <w:r w:rsidRPr="00E86E0D">
        <w:rPr>
          <w:lang w:val="en-US"/>
        </w:rPr>
        <w:br/>
        <w:t xml:space="preserve">    @staticmethod</w:t>
      </w:r>
      <w:r w:rsidRPr="00E86E0D">
        <w:rPr>
          <w:lang w:val="en-US"/>
        </w:rPr>
        <w:br/>
        <w:t xml:space="preserve">    def get_by_user(user):</w:t>
      </w:r>
      <w:r w:rsidRPr="00E86E0D">
        <w:rPr>
          <w:lang w:val="en-US"/>
        </w:rPr>
        <w:br/>
        <w:t xml:space="preserve">        statements = user.statements.all()</w:t>
      </w:r>
      <w:r w:rsidRPr="00E86E0D">
        <w:rPr>
          <w:lang w:val="en-US"/>
        </w:rPr>
        <w:br/>
        <w:t xml:space="preserve">        if statements.exists():</w:t>
      </w:r>
      <w:r w:rsidRPr="00E86E0D">
        <w:rPr>
          <w:lang w:val="en-US"/>
        </w:rPr>
        <w:br/>
        <w:t xml:space="preserve">            return statements.last()</w:t>
      </w:r>
      <w:r w:rsidRPr="00E86E0D">
        <w:rPr>
          <w:lang w:val="en-US"/>
        </w:rPr>
        <w:br/>
        <w:t xml:space="preserve">        else:</w:t>
      </w:r>
      <w:r w:rsidRPr="00E86E0D">
        <w:rPr>
          <w:lang w:val="en-US"/>
        </w:rPr>
        <w:br/>
        <w:t xml:space="preserve">            return None</w:t>
      </w:r>
      <w:r w:rsidRPr="00E86E0D">
        <w:rPr>
          <w:lang w:val="en-US"/>
        </w:rPr>
        <w:br/>
      </w:r>
      <w:r w:rsidRPr="00E86E0D">
        <w:rPr>
          <w:lang w:val="en-US"/>
        </w:rPr>
        <w:br/>
      </w:r>
      <w:r w:rsidRPr="00E86E0D">
        <w:rPr>
          <w:lang w:val="en-US"/>
        </w:rPr>
        <w:br/>
        <w:t xml:space="preserve">    @staticmethod</w:t>
      </w:r>
      <w:r w:rsidRPr="00E86E0D">
        <w:rPr>
          <w:lang w:val="en-US"/>
        </w:rPr>
        <w:br/>
        <w:t xml:space="preserve">    def get_by_id(statement_id):</w:t>
      </w:r>
      <w:r w:rsidRPr="00E86E0D">
        <w:rPr>
          <w:lang w:val="en-US"/>
        </w:rPr>
        <w:br/>
        <w:t xml:space="preserve">        statements = Statement.objects.filter(id=statement_id)</w:t>
      </w:r>
      <w:r w:rsidRPr="00E86E0D">
        <w:rPr>
          <w:lang w:val="en-US"/>
        </w:rPr>
        <w:br/>
        <w:t xml:space="preserve">        if statements.exists():</w:t>
      </w:r>
      <w:r w:rsidRPr="00E86E0D">
        <w:rPr>
          <w:lang w:val="en-US"/>
        </w:rPr>
        <w:br/>
        <w:t xml:space="preserve">            return statements.last()</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@staticmethod</w:t>
      </w:r>
      <w:r w:rsidRPr="00E86E0D">
        <w:rPr>
          <w:lang w:val="en-US"/>
        </w:rPr>
        <w:br/>
        <w:t xml:space="preserve">    def get_statements_by_statuses(statuses):</w:t>
      </w:r>
      <w:r w:rsidRPr="00E86E0D">
        <w:rPr>
          <w:lang w:val="en-US"/>
        </w:rPr>
        <w:br/>
        <w:t xml:space="preserve">        statements_info = {}</w:t>
      </w:r>
      <w:r w:rsidRPr="00E86E0D">
        <w:rPr>
          <w:lang w:val="en-US"/>
        </w:rPr>
        <w:br/>
        <w:t xml:space="preserve">        for i in statuses:</w:t>
      </w:r>
      <w:r w:rsidRPr="00E86E0D">
        <w:rPr>
          <w:lang w:val="en-US"/>
        </w:rPr>
        <w:br/>
        <w:t xml:space="preserve">            statements_info[i] = []</w:t>
      </w:r>
      <w:r w:rsidRPr="00E86E0D">
        <w:rPr>
          <w:lang w:val="en-US"/>
        </w:rPr>
        <w:br/>
        <w:t xml:space="preserve">            for s in Statement.objects.filter(status__name = i, old_status = False):</w:t>
      </w:r>
      <w:r w:rsidRPr="00E86E0D">
        <w:rPr>
          <w:lang w:val="en-US"/>
        </w:rPr>
        <w:br/>
        <w:t xml:space="preserve">                statements_info[i].append(s.get_data())</w:t>
      </w:r>
      <w:r w:rsidRPr="00E86E0D">
        <w:rPr>
          <w:lang w:val="en-US"/>
        </w:rPr>
        <w:br/>
      </w:r>
      <w:r w:rsidRPr="00E86E0D">
        <w:rPr>
          <w:lang w:val="en-US"/>
        </w:rPr>
        <w:br/>
        <w:t xml:space="preserve">        return statements_info</w:t>
      </w:r>
      <w:r w:rsidRPr="00E86E0D">
        <w:rPr>
          <w:lang w:val="en-US"/>
        </w:rPr>
        <w:br/>
      </w:r>
      <w:r w:rsidRPr="00E86E0D">
        <w:rPr>
          <w:lang w:val="en-US"/>
        </w:rPr>
        <w:br/>
        <w:t xml:space="preserve">    @staticmethod</w:t>
      </w:r>
      <w:r w:rsidRPr="00E86E0D">
        <w:rPr>
          <w:lang w:val="en-US"/>
        </w:rPr>
        <w:br/>
        <w:t xml:space="preserve">    def get_statements_old():</w:t>
      </w:r>
      <w:r w:rsidRPr="00E86E0D">
        <w:rPr>
          <w:lang w:val="en-US"/>
        </w:rPr>
        <w:br/>
        <w:t xml:space="preserve">        statements_info = []</w:t>
      </w:r>
      <w:r w:rsidRPr="00E86E0D">
        <w:rPr>
          <w:lang w:val="en-US"/>
        </w:rPr>
        <w:br/>
        <w:t xml:space="preserve">        for s in Statement.objects.filter(old_status = True):</w:t>
      </w:r>
      <w:r w:rsidRPr="00E86E0D">
        <w:rPr>
          <w:lang w:val="en-US"/>
        </w:rPr>
        <w:br/>
        <w:t xml:space="preserve">            statements_info.append(s.get_data())</w:t>
      </w:r>
      <w:r w:rsidRPr="00E86E0D">
        <w:rPr>
          <w:lang w:val="en-US"/>
        </w:rPr>
        <w:br/>
      </w:r>
      <w:r w:rsidRPr="00E86E0D">
        <w:rPr>
          <w:lang w:val="en-US"/>
        </w:rPr>
        <w:br/>
        <w:t xml:space="preserve">        return statements_info</w:t>
      </w:r>
      <w:r w:rsidRPr="00E86E0D">
        <w:rPr>
          <w:lang w:val="en-US"/>
        </w:rPr>
        <w:br/>
      </w:r>
      <w:r w:rsidRPr="00E86E0D">
        <w:rPr>
          <w:lang w:val="en-US"/>
        </w:rPr>
        <w:br/>
        <w:t xml:space="preserve">    @staticmethod</w:t>
      </w:r>
      <w:r w:rsidRPr="00E86E0D">
        <w:rPr>
          <w:lang w:val="en-US"/>
        </w:rPr>
        <w:br/>
        <w:t xml:space="preserve">    def get_part_statement(user, statement_id):</w:t>
      </w:r>
      <w:r w:rsidRPr="00E86E0D">
        <w:rPr>
          <w:lang w:val="en-US"/>
        </w:rPr>
        <w:br/>
        <w:t xml:space="preserve">        statement = </w:t>
      </w:r>
      <w:r w:rsidRPr="00E86E0D">
        <w:rPr>
          <w:lang w:val="en-US"/>
        </w:rPr>
        <w:lastRenderedPageBreak/>
        <w:t>Statement.get_by_id(statement_id)</w:t>
      </w:r>
      <w:r w:rsidRPr="00E86E0D">
        <w:rPr>
          <w:lang w:val="en-US"/>
        </w:rPr>
        <w:br/>
        <w:t xml:space="preserve">        statement = statement.get_json_data()</w:t>
      </w:r>
      <w:r w:rsidRPr="00E86E0D">
        <w:rPr>
          <w:lang w:val="en-US"/>
        </w:rPr>
        <w:br/>
        <w:t xml:space="preserve">        if user.role.id == 3:</w:t>
      </w:r>
      <w:r w:rsidRPr="00E86E0D">
        <w:rPr>
          <w:lang w:val="en-US"/>
        </w:rPr>
        <w:br/>
        <w:t xml:space="preserve">            return statement["studies"]</w:t>
      </w:r>
      <w:r w:rsidRPr="00E86E0D">
        <w:rPr>
          <w:lang w:val="en-US"/>
        </w:rPr>
        <w:br/>
        <w:t xml:space="preserve">        elif user.role.id == 4:</w:t>
      </w:r>
      <w:r w:rsidRPr="00E86E0D">
        <w:rPr>
          <w:lang w:val="en-US"/>
        </w:rPr>
        <w:br/>
        <w:t xml:space="preserve">            return statement["science"]</w:t>
      </w:r>
      <w:r w:rsidRPr="00E86E0D">
        <w:rPr>
          <w:lang w:val="en-US"/>
        </w:rPr>
        <w:br/>
        <w:t xml:space="preserve">        elif user.role.id == 5:</w:t>
      </w:r>
      <w:r w:rsidRPr="00E86E0D">
        <w:rPr>
          <w:lang w:val="en-US"/>
        </w:rPr>
        <w:br/>
        <w:t xml:space="preserve">            return statement["activities"]</w:t>
      </w:r>
      <w:r w:rsidRPr="00E86E0D">
        <w:rPr>
          <w:lang w:val="en-US"/>
        </w:rPr>
        <w:br/>
        <w:t xml:space="preserve">        elif user.role.id == 6:</w:t>
      </w:r>
      <w:r w:rsidRPr="00E86E0D">
        <w:rPr>
          <w:lang w:val="en-US"/>
        </w:rPr>
        <w:br/>
        <w:t xml:space="preserve">            return statement["culture"]</w:t>
      </w:r>
      <w:r w:rsidRPr="00E86E0D">
        <w:rPr>
          <w:lang w:val="en-US"/>
        </w:rPr>
        <w:br/>
        <w:t xml:space="preserve">        elif user.role.id == 7:</w:t>
      </w:r>
      <w:r w:rsidRPr="00E86E0D">
        <w:rPr>
          <w:lang w:val="en-US"/>
        </w:rPr>
        <w:br/>
        <w:t xml:space="preserve">            return statement["sport"]</w:t>
      </w:r>
      <w:r w:rsidRPr="00E86E0D">
        <w:rPr>
          <w:lang w:val="en-US"/>
        </w:rPr>
        <w:br/>
        <w:t xml:space="preserve">        return None</w:t>
      </w:r>
      <w:r w:rsidRPr="00E86E0D">
        <w:rPr>
          <w:lang w:val="en-US"/>
        </w:rPr>
        <w:br/>
      </w:r>
      <w:r w:rsidRPr="00E86E0D">
        <w:rPr>
          <w:lang w:val="en-US"/>
        </w:rPr>
        <w:br/>
      </w:r>
      <w:r w:rsidRPr="00E86E0D">
        <w:rPr>
          <w:lang w:val="en-US"/>
        </w:rPr>
        <w:br/>
        <w:t xml:space="preserve">    @staticmethod</w:t>
      </w:r>
      <w:r w:rsidRPr="00E86E0D">
        <w:rPr>
          <w:lang w:val="en-US"/>
        </w:rPr>
        <w:br/>
        <w:t xml:space="preserve">    def generate_id():</w:t>
      </w:r>
      <w:r w:rsidRPr="00E86E0D">
        <w:rPr>
          <w:lang w:val="en-US"/>
        </w:rPr>
        <w:br/>
        <w:t xml:space="preserve">        while True:</w:t>
      </w:r>
      <w:r w:rsidRPr="00E86E0D">
        <w:rPr>
          <w:lang w:val="en-US"/>
        </w:rPr>
        <w:br/>
        <w:t xml:space="preserve">            key = ""</w:t>
      </w:r>
      <w:r w:rsidRPr="00E86E0D">
        <w:rPr>
          <w:lang w:val="en-US"/>
        </w:rPr>
        <w:br/>
        <w:t xml:space="preserve">            for i in range(50):</w:t>
      </w:r>
      <w:r w:rsidRPr="00E86E0D">
        <w:rPr>
          <w:lang w:val="en-US"/>
        </w:rPr>
        <w:br/>
        <w:t xml:space="preserve">                key += random("ABCDEFGHIJKLMNOPQRSTUVWXYZabcdefghijklmnopqrstuvwxyz0123456789")</w:t>
      </w:r>
      <w:r w:rsidRPr="00E86E0D">
        <w:rPr>
          <w:lang w:val="en-US"/>
        </w:rPr>
        <w:br/>
        <w:t xml:space="preserve">            if not Statement.objects.filter(id=key).exists():  # </w:t>
      </w:r>
      <w:r w:rsidRPr="00E86E0D">
        <w:t>Проверка</w:t>
      </w:r>
      <w:r w:rsidRPr="00E86E0D">
        <w:rPr>
          <w:lang w:val="en-US"/>
        </w:rPr>
        <w:t xml:space="preserve"> </w:t>
      </w:r>
      <w:r w:rsidRPr="00E86E0D">
        <w:t>на</w:t>
      </w:r>
      <w:r w:rsidRPr="00E86E0D">
        <w:rPr>
          <w:lang w:val="en-US"/>
        </w:rPr>
        <w:t xml:space="preserve"> </w:t>
      </w:r>
      <w:r w:rsidRPr="00E86E0D">
        <w:t>уникальность</w:t>
      </w:r>
      <w:r w:rsidRPr="00E86E0D">
        <w:rPr>
          <w:lang w:val="en-US"/>
        </w:rPr>
        <w:br/>
        <w:t xml:space="preserve">                return key</w:t>
      </w:r>
      <w:r w:rsidRPr="00E86E0D">
        <w:rPr>
          <w:lang w:val="en-US"/>
        </w:rPr>
        <w:br/>
      </w:r>
      <w:r w:rsidRPr="00E86E0D">
        <w:rPr>
          <w:lang w:val="en-US"/>
        </w:rPr>
        <w:br/>
        <w:t xml:space="preserve">    @staticmethod</w:t>
      </w:r>
      <w:r w:rsidRPr="00E86E0D">
        <w:rPr>
          <w:lang w:val="en-US"/>
        </w:rPr>
        <w:br/>
        <w:t xml:space="preserve">    def set_old():</w:t>
      </w:r>
      <w:r w:rsidRPr="00E86E0D">
        <w:rPr>
          <w:lang w:val="en-US"/>
        </w:rPr>
        <w:br/>
        <w:t xml:space="preserve">        statements = Statement.objects.filter(old_status = False)</w:t>
      </w:r>
      <w:r w:rsidRPr="00E86E0D">
        <w:rPr>
          <w:lang w:val="en-US"/>
        </w:rPr>
        <w:br/>
        <w:t xml:space="preserve">        for s in statements:</w:t>
      </w:r>
      <w:r w:rsidRPr="00E86E0D">
        <w:rPr>
          <w:lang w:val="en-US"/>
        </w:rPr>
        <w:br/>
        <w:t xml:space="preserve">            s.old_status = True</w:t>
      </w:r>
      <w:r w:rsidRPr="00E86E0D">
        <w:rPr>
          <w:lang w:val="en-US"/>
        </w:rPr>
        <w:br/>
        <w:t xml:space="preserve">            s.save()</w:t>
      </w:r>
      <w:r w:rsidRPr="00E86E0D">
        <w:rPr>
          <w:lang w:val="en-US"/>
        </w:rPr>
        <w:br/>
      </w:r>
      <w:r w:rsidRPr="00E86E0D">
        <w:rPr>
          <w:lang w:val="en-US"/>
        </w:rPr>
        <w:br/>
      </w:r>
      <w:r w:rsidRPr="00E86E0D">
        <w:rPr>
          <w:lang w:val="en-US"/>
        </w:rPr>
        <w:br/>
        <w:t xml:space="preserve">    # </w:t>
      </w:r>
      <w:r w:rsidRPr="00E86E0D">
        <w:t>Функция</w:t>
      </w:r>
      <w:r w:rsidRPr="00E86E0D">
        <w:rPr>
          <w:lang w:val="en-US"/>
        </w:rPr>
        <w:t xml:space="preserve"> </w:t>
      </w:r>
      <w:r w:rsidRPr="00E86E0D">
        <w:t>для</w:t>
      </w:r>
      <w:r w:rsidRPr="00E86E0D">
        <w:rPr>
          <w:lang w:val="en-US"/>
        </w:rPr>
        <w:t xml:space="preserve"> </w:t>
      </w:r>
      <w:r w:rsidRPr="00E86E0D">
        <w:t>замены</w:t>
      </w:r>
      <w:r w:rsidRPr="00E86E0D">
        <w:rPr>
          <w:lang w:val="en-US"/>
        </w:rPr>
        <w:t xml:space="preserve"> </w:t>
      </w:r>
      <w:r w:rsidRPr="00E86E0D">
        <w:t>значений</w:t>
      </w:r>
      <w:r w:rsidRPr="00E86E0D">
        <w:rPr>
          <w:lang w:val="en-US"/>
        </w:rPr>
        <w:t xml:space="preserve"> "@n" </w:t>
      </w:r>
      <w:r w:rsidRPr="00E86E0D">
        <w:t>на</w:t>
      </w:r>
      <w:r w:rsidRPr="00E86E0D">
        <w:rPr>
          <w:lang w:val="en-US"/>
        </w:rPr>
        <w:t xml:space="preserve"> </w:t>
      </w:r>
      <w:r w:rsidRPr="00E86E0D">
        <w:t>ссылки</w:t>
      </w:r>
      <w:r w:rsidRPr="00E86E0D">
        <w:rPr>
          <w:lang w:val="en-US"/>
        </w:rPr>
        <w:br/>
        <w:t xml:space="preserve">    @staticmethod</w:t>
      </w:r>
      <w:r w:rsidRPr="00E86E0D">
        <w:rPr>
          <w:lang w:val="en-US"/>
        </w:rPr>
        <w:br/>
        <w:t xml:space="preserve">    def replace_at_values_with_links(data, files):</w:t>
      </w:r>
      <w:r w:rsidRPr="00E86E0D">
        <w:rPr>
          <w:lang w:val="en-US"/>
        </w:rPr>
        <w:br/>
        <w:t xml:space="preserve">        urls = []</w:t>
      </w:r>
      <w:r w:rsidRPr="00E86E0D">
        <w:rPr>
          <w:lang w:val="en-US"/>
        </w:rPr>
        <w:br/>
        <w:t xml:space="preserve">        def replace_values(item, files_):</w:t>
      </w:r>
      <w:r w:rsidRPr="00E86E0D">
        <w:rPr>
          <w:lang w:val="en-US"/>
        </w:rPr>
        <w:br/>
        <w:t xml:space="preserve">            nonlocal urls</w:t>
      </w:r>
      <w:r w:rsidRPr="00E86E0D">
        <w:rPr>
          <w:lang w:val="en-US"/>
        </w:rPr>
        <w:br/>
        <w:t xml:space="preserve">            if isinstance(item, dict):</w:t>
      </w:r>
      <w:r w:rsidRPr="00E86E0D">
        <w:rPr>
          <w:lang w:val="en-US"/>
        </w:rPr>
        <w:br/>
        <w:t xml:space="preserve">                for key, value in item.items():</w:t>
      </w:r>
      <w:r w:rsidRPr="00E86E0D">
        <w:rPr>
          <w:lang w:val="en-US"/>
        </w:rPr>
        <w:br/>
        <w:t xml:space="preserve">                    item[key] = replace_values(value, files_)</w:t>
      </w:r>
      <w:r w:rsidRPr="00E86E0D">
        <w:rPr>
          <w:lang w:val="en-US"/>
        </w:rPr>
        <w:br/>
        <w:t xml:space="preserve">            elif isinstance(item, list):</w:t>
      </w:r>
      <w:r w:rsidRPr="00E86E0D">
        <w:rPr>
          <w:lang w:val="en-US"/>
        </w:rPr>
        <w:br/>
      </w:r>
      <w:r w:rsidRPr="00E86E0D">
        <w:rPr>
          <w:lang w:val="en-US"/>
        </w:rPr>
        <w:t xml:space="preserve">                item = [replace_values(elem, files_) for elem in item]</w:t>
      </w:r>
      <w:r w:rsidRPr="00E86E0D">
        <w:rPr>
          <w:lang w:val="en-US"/>
        </w:rPr>
        <w:br/>
        <w:t xml:space="preserve">            elif isinstance(item, str):  # </w:t>
      </w:r>
      <w:r w:rsidRPr="00E86E0D">
        <w:t>Проверка</w:t>
      </w:r>
      <w:r w:rsidRPr="00E86E0D">
        <w:rPr>
          <w:lang w:val="en-US"/>
        </w:rPr>
        <w:t xml:space="preserve">, </w:t>
      </w:r>
      <w:r w:rsidRPr="00E86E0D">
        <w:t>что</w:t>
      </w:r>
      <w:r w:rsidRPr="00E86E0D">
        <w:rPr>
          <w:lang w:val="en-US"/>
        </w:rPr>
        <w:t xml:space="preserve"> item - </w:t>
      </w:r>
      <w:r w:rsidRPr="00E86E0D">
        <w:t>строка</w:t>
      </w:r>
      <w:r w:rsidRPr="00E86E0D">
        <w:rPr>
          <w:lang w:val="en-US"/>
        </w:rPr>
        <w:br/>
        <w:t xml:space="preserve">                match = re.fullmatch(r"@(\d+)", item)</w:t>
      </w:r>
      <w:r w:rsidRPr="00E86E0D">
        <w:rPr>
          <w:lang w:val="en-US"/>
        </w:rPr>
        <w:br/>
        <w:t xml:space="preserve">                if match:</w:t>
      </w:r>
      <w:r w:rsidRPr="00E86E0D">
        <w:rPr>
          <w:lang w:val="en-US"/>
        </w:rPr>
        <w:br/>
        <w:t xml:space="preserve">                    index = int(match.group(1))  # </w:t>
      </w:r>
      <w:r w:rsidRPr="00E86E0D">
        <w:t>Получаем</w:t>
      </w:r>
      <w:r w:rsidRPr="00E86E0D">
        <w:rPr>
          <w:lang w:val="en-US"/>
        </w:rPr>
        <w:t xml:space="preserve"> </w:t>
      </w:r>
      <w:r w:rsidRPr="00E86E0D">
        <w:t>число</w:t>
      </w:r>
      <w:r w:rsidRPr="00E86E0D">
        <w:rPr>
          <w:lang w:val="en-US"/>
        </w:rPr>
        <w:t xml:space="preserve"> </w:t>
      </w:r>
      <w:r w:rsidRPr="00E86E0D">
        <w:t>после</w:t>
      </w:r>
      <w:r w:rsidRPr="00E86E0D">
        <w:rPr>
          <w:lang w:val="en-US"/>
        </w:rPr>
        <w:t xml:space="preserve"> @</w:t>
      </w:r>
      <w:r w:rsidRPr="00E86E0D">
        <w:rPr>
          <w:lang w:val="en-US"/>
        </w:rPr>
        <w:br/>
        <w:t xml:space="preserve">                    if index &lt; len(files_):</w:t>
      </w:r>
      <w:r w:rsidRPr="00E86E0D">
        <w:rPr>
          <w:lang w:val="en-US"/>
        </w:rPr>
        <w:br/>
        <w:t xml:space="preserve">                        fs = FileSystemStorage(location="files")</w:t>
      </w:r>
      <w:r w:rsidRPr="00E86E0D">
        <w:rPr>
          <w:lang w:val="en-US"/>
        </w:rPr>
        <w:br/>
        <w:t xml:space="preserve">                        filename = fs.save(files_[index].name, files_[index])</w:t>
      </w:r>
      <w:r w:rsidRPr="00E86E0D">
        <w:rPr>
          <w:lang w:val="en-US"/>
        </w:rPr>
        <w:br/>
        <w:t xml:space="preserve">                        item = fs.url(filename)</w:t>
      </w:r>
      <w:r w:rsidRPr="00E86E0D">
        <w:rPr>
          <w:lang w:val="en-US"/>
        </w:rPr>
        <w:br/>
        <w:t xml:space="preserve">                        urls.append(filename)</w:t>
      </w:r>
      <w:r w:rsidRPr="00E86E0D">
        <w:rPr>
          <w:lang w:val="en-US"/>
        </w:rPr>
        <w:br/>
        <w:t xml:space="preserve">                    else:</w:t>
      </w:r>
      <w:r w:rsidRPr="00E86E0D">
        <w:rPr>
          <w:lang w:val="en-US"/>
        </w:rPr>
        <w:br/>
        <w:t xml:space="preserve">                        raise ValueError(f"</w:t>
      </w:r>
      <w:r w:rsidRPr="00E86E0D">
        <w:t>Файл</w:t>
      </w:r>
      <w:r w:rsidRPr="00E86E0D">
        <w:rPr>
          <w:lang w:val="en-US"/>
        </w:rPr>
        <w:t xml:space="preserve"> </w:t>
      </w:r>
      <w:r w:rsidRPr="00E86E0D">
        <w:t>с</w:t>
      </w:r>
      <w:r w:rsidRPr="00E86E0D">
        <w:rPr>
          <w:lang w:val="en-US"/>
        </w:rPr>
        <w:t xml:space="preserve"> </w:t>
      </w:r>
      <w:r w:rsidRPr="00E86E0D">
        <w:t>индексом</w:t>
      </w:r>
      <w:r w:rsidRPr="00E86E0D">
        <w:rPr>
          <w:lang w:val="en-US"/>
        </w:rPr>
        <w:t xml:space="preserve"> {index} </w:t>
      </w:r>
      <w:r w:rsidRPr="00E86E0D">
        <w:t>отсутствует</w:t>
      </w:r>
      <w:r w:rsidRPr="00E86E0D">
        <w:rPr>
          <w:lang w:val="en-US"/>
        </w:rPr>
        <w:t xml:space="preserve"> </w:t>
      </w:r>
      <w:r w:rsidRPr="00E86E0D">
        <w:t>в</w:t>
      </w:r>
      <w:r w:rsidRPr="00E86E0D">
        <w:rPr>
          <w:lang w:val="en-US"/>
        </w:rPr>
        <w:t xml:space="preserve"> </w:t>
      </w:r>
      <w:r w:rsidRPr="00E86E0D">
        <w:t>переданном</w:t>
      </w:r>
      <w:r w:rsidRPr="00E86E0D">
        <w:rPr>
          <w:lang w:val="en-US"/>
        </w:rPr>
        <w:t xml:space="preserve"> </w:t>
      </w:r>
      <w:r w:rsidRPr="00E86E0D">
        <w:t>массиве</w:t>
      </w:r>
      <w:r w:rsidRPr="00E86E0D">
        <w:rPr>
          <w:lang w:val="en-US"/>
        </w:rPr>
        <w:t xml:space="preserve"> </w:t>
      </w:r>
      <w:r w:rsidRPr="00E86E0D">
        <w:t>файлов</w:t>
      </w:r>
      <w:r w:rsidRPr="00E86E0D">
        <w:rPr>
          <w:lang w:val="en-US"/>
        </w:rPr>
        <w:t>.")</w:t>
      </w:r>
      <w:r w:rsidRPr="00E86E0D">
        <w:rPr>
          <w:lang w:val="en-US"/>
        </w:rPr>
        <w:br/>
        <w:t xml:space="preserve">            return item</w:t>
      </w:r>
      <w:r w:rsidRPr="00E86E0D">
        <w:rPr>
          <w:lang w:val="en-US"/>
        </w:rPr>
        <w:br/>
      </w:r>
      <w:r w:rsidRPr="00E86E0D">
        <w:rPr>
          <w:lang w:val="en-US"/>
        </w:rPr>
        <w:br/>
        <w:t xml:space="preserve">        # </w:t>
      </w:r>
      <w:r w:rsidRPr="00E86E0D">
        <w:t>Создаем</w:t>
      </w:r>
      <w:r w:rsidRPr="00E86E0D">
        <w:rPr>
          <w:lang w:val="en-US"/>
        </w:rPr>
        <w:t xml:space="preserve"> </w:t>
      </w:r>
      <w:r w:rsidRPr="00E86E0D">
        <w:t>копию</w:t>
      </w:r>
      <w:r w:rsidRPr="00E86E0D">
        <w:rPr>
          <w:lang w:val="en-US"/>
        </w:rPr>
        <w:t xml:space="preserve"> </w:t>
      </w:r>
      <w:r w:rsidRPr="00E86E0D">
        <w:t>данных</w:t>
      </w:r>
      <w:r w:rsidRPr="00E86E0D">
        <w:rPr>
          <w:lang w:val="en-US"/>
        </w:rPr>
        <w:t xml:space="preserve"> </w:t>
      </w:r>
      <w:r w:rsidRPr="00E86E0D">
        <w:t>и</w:t>
      </w:r>
      <w:r w:rsidRPr="00E86E0D">
        <w:rPr>
          <w:lang w:val="en-US"/>
        </w:rPr>
        <w:t xml:space="preserve"> </w:t>
      </w:r>
      <w:r w:rsidRPr="00E86E0D">
        <w:t>передаем</w:t>
      </w:r>
      <w:r w:rsidRPr="00E86E0D">
        <w:rPr>
          <w:lang w:val="en-US"/>
        </w:rPr>
        <w:t xml:space="preserve"> </w:t>
      </w:r>
      <w:r w:rsidRPr="00E86E0D">
        <w:t>её</w:t>
      </w:r>
      <w:r w:rsidRPr="00E86E0D">
        <w:rPr>
          <w:lang w:val="en-US"/>
        </w:rPr>
        <w:t xml:space="preserve"> </w:t>
      </w:r>
      <w:r w:rsidRPr="00E86E0D">
        <w:t>для</w:t>
      </w:r>
      <w:r w:rsidRPr="00E86E0D">
        <w:rPr>
          <w:lang w:val="en-US"/>
        </w:rPr>
        <w:t xml:space="preserve"> </w:t>
      </w:r>
      <w:r w:rsidRPr="00E86E0D">
        <w:t>обработки</w:t>
      </w:r>
      <w:r w:rsidRPr="00E86E0D">
        <w:rPr>
          <w:lang w:val="en-US"/>
        </w:rPr>
        <w:br/>
        <w:t xml:space="preserve">        values = replace_values(data, files.getlist("files[]"))</w:t>
      </w:r>
      <w:r w:rsidRPr="00E86E0D">
        <w:rPr>
          <w:lang w:val="en-US"/>
        </w:rPr>
        <w:br/>
        <w:t xml:space="preserve">        return [values, urls]</w:t>
      </w:r>
      <w:r w:rsidRPr="00E86E0D">
        <w:rPr>
          <w:lang w:val="en-US"/>
        </w:rPr>
        <w:br/>
      </w:r>
      <w:r w:rsidRPr="00E86E0D">
        <w:rPr>
          <w:lang w:val="en-US"/>
        </w:rPr>
        <w:br/>
        <w:t>class Period(models.Model):</w:t>
      </w:r>
      <w:r w:rsidRPr="00E86E0D">
        <w:rPr>
          <w:lang w:val="en-US"/>
        </w:rPr>
        <w:br/>
        <w:t xml:space="preserve">    date = models.DateTimeField("</w:t>
      </w:r>
      <w:r w:rsidRPr="00E86E0D">
        <w:t>Дата</w:t>
      </w:r>
      <w:r w:rsidRPr="00E86E0D">
        <w:rPr>
          <w:lang w:val="en-US"/>
        </w:rPr>
        <w:t>")</w:t>
      </w:r>
      <w:r w:rsidRPr="00E86E0D">
        <w:rPr>
          <w:lang w:val="en-US"/>
        </w:rPr>
        <w:br/>
        <w:t xml:space="preserve">    description = models.TextField("</w:t>
      </w:r>
      <w:r w:rsidRPr="00E86E0D">
        <w:t>Описание</w:t>
      </w:r>
      <w:r w:rsidRPr="00E86E0D">
        <w:rPr>
          <w:lang w:val="en-US"/>
        </w:rPr>
        <w:t>")</w:t>
      </w:r>
      <w:r w:rsidRPr="00E86E0D">
        <w:rPr>
          <w:lang w:val="en-US"/>
        </w:rPr>
        <w:br/>
      </w:r>
      <w:r w:rsidRPr="00E86E0D">
        <w:rPr>
          <w:lang w:val="en-US"/>
        </w:rPr>
        <w:br/>
        <w:t xml:space="preserve">    @staticmethod</w:t>
      </w:r>
      <w:r w:rsidRPr="00E86E0D">
        <w:rPr>
          <w:lang w:val="en-US"/>
        </w:rPr>
        <w:br/>
        <w:t xml:space="preserve">    def get_period():</w:t>
      </w:r>
      <w:r w:rsidRPr="00E86E0D">
        <w:rPr>
          <w:lang w:val="en-US"/>
        </w:rPr>
        <w:br/>
        <w:t xml:space="preserve">        return [Period.objects.get(id = 0).date.strftime("%H:%M %d.%m.%Y"), Period.objects.get(id = 1).date.strftime("%H:%M %d.%m.%Y")]</w:t>
      </w:r>
      <w:r w:rsidRPr="00E86E0D">
        <w:rPr>
          <w:lang w:val="en-US"/>
        </w:rPr>
        <w:br/>
      </w:r>
      <w:r w:rsidRPr="00E86E0D">
        <w:rPr>
          <w:lang w:val="en-US"/>
        </w:rPr>
        <w:br/>
        <w:t xml:space="preserve">    @staticmethod</w:t>
      </w:r>
      <w:r w:rsidRPr="00E86E0D">
        <w:rPr>
          <w:lang w:val="en-US"/>
        </w:rPr>
        <w:br/>
        <w:t xml:space="preserve">    def is_require(date):</w:t>
      </w:r>
      <w:r w:rsidRPr="00E86E0D">
        <w:rPr>
          <w:lang w:val="en-US"/>
        </w:rPr>
        <w:br/>
        <w:t xml:space="preserve">        period_start = Period.objects.get(id=0).date</w:t>
      </w:r>
      <w:r w:rsidRPr="00E86E0D">
        <w:rPr>
          <w:lang w:val="en-US"/>
        </w:rPr>
        <w:br/>
        <w:t xml:space="preserve">        period_end = Period.objects.get(id=1).date</w:t>
      </w:r>
      <w:r w:rsidRPr="00E86E0D">
        <w:rPr>
          <w:lang w:val="en-US"/>
        </w:rPr>
        <w:br/>
      </w:r>
      <w:r w:rsidRPr="00E86E0D">
        <w:rPr>
          <w:lang w:val="en-US"/>
        </w:rPr>
        <w:br/>
        <w:t xml:space="preserve">        return period_start &lt; date &lt; period_end</w:t>
      </w:r>
      <w:r w:rsidRPr="00E86E0D">
        <w:rPr>
          <w:lang w:val="en-US"/>
        </w:rPr>
        <w:br/>
      </w:r>
      <w:r w:rsidRPr="00E86E0D">
        <w:rPr>
          <w:lang w:val="en-US"/>
        </w:rPr>
        <w:br/>
        <w:t xml:space="preserve">    @staticmethod</w:t>
      </w:r>
      <w:r w:rsidRPr="00E86E0D">
        <w:rPr>
          <w:lang w:val="en-US"/>
        </w:rPr>
        <w:br/>
        <w:t xml:space="preserve">    def set_start_and_end(datestr_start, datestr_end):</w:t>
      </w:r>
      <w:r w:rsidRPr="00E86E0D">
        <w:rPr>
          <w:lang w:val="en-US"/>
        </w:rPr>
        <w:br/>
        <w:t xml:space="preserve">        period_temp = Period.objects.get(id = 0)</w:t>
      </w:r>
      <w:r w:rsidRPr="00E86E0D">
        <w:rPr>
          <w:lang w:val="en-US"/>
        </w:rPr>
        <w:br/>
      </w:r>
      <w:r w:rsidRPr="00E86E0D">
        <w:rPr>
          <w:lang w:val="en-US"/>
        </w:rPr>
        <w:lastRenderedPageBreak/>
        <w:t xml:space="preserve">        period_temp.date = datetime.strptime(datestr_start, "%H:%M %d.%m.%Y")</w:t>
      </w:r>
      <w:r w:rsidRPr="00E86E0D">
        <w:rPr>
          <w:lang w:val="en-US"/>
        </w:rPr>
        <w:br/>
        <w:t xml:space="preserve">        period_temp.save()</w:t>
      </w:r>
      <w:r w:rsidRPr="00E86E0D">
        <w:rPr>
          <w:lang w:val="en-US"/>
        </w:rPr>
        <w:br/>
      </w:r>
      <w:r w:rsidRPr="00E86E0D">
        <w:rPr>
          <w:lang w:val="en-US"/>
        </w:rPr>
        <w:br/>
        <w:t xml:space="preserve">        period_temp = Period.objects.get(id = 1)</w:t>
      </w:r>
      <w:r w:rsidRPr="00E86E0D">
        <w:rPr>
          <w:lang w:val="en-US"/>
        </w:rPr>
        <w:br/>
        <w:t xml:space="preserve">        period_temp.date = datetime.strptime(datestr_end, "%H:%M %d.%m.%Y")</w:t>
      </w:r>
      <w:r w:rsidRPr="00E86E0D">
        <w:rPr>
          <w:lang w:val="en-US"/>
        </w:rPr>
        <w:br/>
        <w:t xml:space="preserve">        period_temp.save()</w:t>
      </w:r>
      <w:r w:rsidRPr="00E86E0D">
        <w:rPr>
          <w:lang w:val="en-US"/>
        </w:rPr>
        <w:br/>
      </w:r>
      <w:r w:rsidRPr="00E86E0D">
        <w:rPr>
          <w:lang w:val="en-US"/>
        </w:rPr>
        <w:br/>
        <w:t xml:space="preserve">    @classmethod</w:t>
      </w:r>
      <w:r w:rsidRPr="00E86E0D">
        <w:rPr>
          <w:lang w:val="en-US"/>
        </w:rPr>
        <w:br/>
        <w:t xml:space="preserve">    def create_default_records(cls):</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default_records = [</w:t>
      </w:r>
      <w:r w:rsidRPr="00E86E0D">
        <w:rPr>
          <w:lang w:val="en-US"/>
        </w:rPr>
        <w:br/>
        <w:t xml:space="preserve">            {'id': 0, 'date': datetime(2020, 1, 1, 0, 0, 0), 'description': "</w:t>
      </w:r>
      <w:r w:rsidRPr="00E86E0D">
        <w:t>Дата</w:t>
      </w:r>
      <w:r w:rsidRPr="00E86E0D">
        <w:rPr>
          <w:lang w:val="en-US"/>
        </w:rPr>
        <w:t xml:space="preserve">, </w:t>
      </w:r>
      <w:r w:rsidRPr="00E86E0D">
        <w:t>с</w:t>
      </w:r>
      <w:r w:rsidRPr="00E86E0D">
        <w:rPr>
          <w:lang w:val="en-US"/>
        </w:rPr>
        <w:t xml:space="preserve"> </w:t>
      </w:r>
      <w:r w:rsidRPr="00E86E0D">
        <w:t>которой</w:t>
      </w:r>
      <w:r w:rsidRPr="00E86E0D">
        <w:rPr>
          <w:lang w:val="en-US"/>
        </w:rPr>
        <w:t xml:space="preserve"> </w:t>
      </w:r>
      <w:r w:rsidRPr="00E86E0D">
        <w:t>можно</w:t>
      </w:r>
      <w:r w:rsidRPr="00E86E0D">
        <w:rPr>
          <w:lang w:val="en-US"/>
        </w:rPr>
        <w:t xml:space="preserve"> </w:t>
      </w:r>
      <w:r w:rsidRPr="00E86E0D">
        <w:t>подавать</w:t>
      </w:r>
      <w:r w:rsidRPr="00E86E0D">
        <w:rPr>
          <w:lang w:val="en-US"/>
        </w:rPr>
        <w:t xml:space="preserve"> </w:t>
      </w:r>
      <w:r w:rsidRPr="00E86E0D">
        <w:t>заявления</w:t>
      </w:r>
      <w:r w:rsidRPr="00E86E0D">
        <w:rPr>
          <w:lang w:val="en-US"/>
        </w:rPr>
        <w:t>."},</w:t>
      </w:r>
      <w:r w:rsidRPr="00E86E0D">
        <w:rPr>
          <w:lang w:val="en-US"/>
        </w:rPr>
        <w:br/>
        <w:t xml:space="preserve">            {'id': 1, 'date': datetime(2020, 1, 1, 0, 0, 0), 'description': "</w:t>
      </w:r>
      <w:r w:rsidRPr="00E86E0D">
        <w:t>Дата</w:t>
      </w:r>
      <w:r w:rsidRPr="00E86E0D">
        <w:rPr>
          <w:lang w:val="en-US"/>
        </w:rPr>
        <w:t xml:space="preserve">, </w:t>
      </w:r>
      <w:r w:rsidRPr="00E86E0D">
        <w:t>до</w:t>
      </w:r>
      <w:r w:rsidRPr="00E86E0D">
        <w:rPr>
          <w:lang w:val="en-US"/>
        </w:rPr>
        <w:t xml:space="preserve"> </w:t>
      </w:r>
      <w:r w:rsidRPr="00E86E0D">
        <w:t>которой</w:t>
      </w:r>
      <w:r w:rsidRPr="00E86E0D">
        <w:rPr>
          <w:lang w:val="en-US"/>
        </w:rPr>
        <w:t xml:space="preserve"> </w:t>
      </w:r>
      <w:r w:rsidRPr="00E86E0D">
        <w:t>включительно</w:t>
      </w:r>
      <w:r w:rsidRPr="00E86E0D">
        <w:rPr>
          <w:lang w:val="en-US"/>
        </w:rPr>
        <w:t xml:space="preserve"> </w:t>
      </w:r>
      <w:r w:rsidRPr="00E86E0D">
        <w:t>можно</w:t>
      </w:r>
      <w:r w:rsidRPr="00E86E0D">
        <w:rPr>
          <w:lang w:val="en-US"/>
        </w:rPr>
        <w:t xml:space="preserve"> </w:t>
      </w:r>
      <w:r w:rsidRPr="00E86E0D">
        <w:t>подавать</w:t>
      </w:r>
      <w:r w:rsidRPr="00E86E0D">
        <w:rPr>
          <w:lang w:val="en-US"/>
        </w:rPr>
        <w:t xml:space="preserve"> </w:t>
      </w:r>
      <w:r w:rsidRPr="00E86E0D">
        <w:t>заявления</w:t>
      </w:r>
      <w:r w:rsidRPr="00E86E0D">
        <w:rPr>
          <w:lang w:val="en-US"/>
        </w:rPr>
        <w:t>."}</w:t>
      </w:r>
      <w:r w:rsidRPr="00E86E0D">
        <w:rPr>
          <w:lang w:val="en-US"/>
        </w:rPr>
        <w:br/>
        <w:t xml:space="preserve">        ]</w:t>
      </w:r>
      <w:r w:rsidRPr="00E86E0D">
        <w:rPr>
          <w:lang w:val="en-US"/>
        </w:rPr>
        <w:br/>
        <w:t xml:space="preserve">        for record in default_records:</w:t>
      </w:r>
      <w:r w:rsidRPr="00E86E0D">
        <w:rPr>
          <w:lang w:val="en-US"/>
        </w:rPr>
        <w:br/>
        <w:t xml:space="preserve">            cls.objects.get_or_create(**record)</w:t>
      </w:r>
      <w:r w:rsidRPr="00E86E0D">
        <w:rPr>
          <w:lang w:val="en-US"/>
        </w:rPr>
        <w:br/>
      </w:r>
      <w:r w:rsidRPr="00E86E0D">
        <w:rPr>
          <w:lang w:val="en-US"/>
        </w:rPr>
        <w:br/>
        <w:t>class Log(models.Model):</w:t>
      </w:r>
      <w:r w:rsidRPr="00E86E0D">
        <w:rPr>
          <w:lang w:val="en-US"/>
        </w:rPr>
        <w:br/>
        <w:t xml:space="preserve">    event = models.TextField("</w:t>
      </w:r>
      <w:r w:rsidRPr="00E86E0D">
        <w:t>Событие</w:t>
      </w:r>
      <w:r w:rsidRPr="00E86E0D">
        <w:rPr>
          <w:lang w:val="en-US"/>
        </w:rPr>
        <w:t>", default="")</w:t>
      </w:r>
      <w:r w:rsidRPr="00E86E0D">
        <w:rPr>
          <w:lang w:val="en-US"/>
        </w:rPr>
        <w:br/>
        <w:t xml:space="preserve">    statement_copy = models.JSONField("</w:t>
      </w:r>
      <w:r w:rsidRPr="00E86E0D">
        <w:t>Контент</w:t>
      </w:r>
      <w:r w:rsidRPr="00E86E0D">
        <w:rPr>
          <w:lang w:val="en-US"/>
        </w:rPr>
        <w:t>", blank=True)</w:t>
      </w:r>
      <w:r w:rsidRPr="00E86E0D">
        <w:rPr>
          <w:lang w:val="en-US"/>
        </w:rPr>
        <w:br/>
        <w:t xml:space="preserve">    user = models.ForeignKey(User, on_delete=models.CASCADE, related_name="logs")</w:t>
      </w:r>
      <w:r w:rsidRPr="00E86E0D">
        <w:rPr>
          <w:lang w:val="en-US"/>
        </w:rPr>
        <w:br/>
        <w:t xml:space="preserve">    date = models.DateTimeField("</w:t>
      </w:r>
      <w:r w:rsidRPr="00E86E0D">
        <w:t>Дата</w:t>
      </w:r>
      <w:r w:rsidRPr="00E86E0D">
        <w:rPr>
          <w:lang w:val="en-US"/>
        </w:rPr>
        <w:t>", default=datetime.now(), blank=True)</w:t>
      </w:r>
      <w:r w:rsidRPr="00E86E0D">
        <w:rPr>
          <w:lang w:val="en-US"/>
        </w:rPr>
        <w:br/>
      </w:r>
      <w:r w:rsidRPr="00E86E0D">
        <w:rPr>
          <w:lang w:val="en-US"/>
        </w:rPr>
        <w:t xml:space="preserve">    data = models.TextField("</w:t>
      </w:r>
      <w:r w:rsidRPr="00E86E0D">
        <w:t>Примечание</w:t>
      </w:r>
      <w:r w:rsidRPr="00E86E0D">
        <w:rPr>
          <w:lang w:val="en-US"/>
        </w:rPr>
        <w:t>", default="")</w:t>
      </w:r>
      <w:r w:rsidRPr="00E86E0D">
        <w:rPr>
          <w:lang w:val="en-US"/>
        </w:rPr>
        <w:br/>
      </w:r>
      <w:r w:rsidRPr="00E86E0D">
        <w:rPr>
          <w:lang w:val="en-US"/>
        </w:rPr>
        <w:br/>
        <w:t xml:space="preserve">    def get_data(self):</w:t>
      </w:r>
      <w:r w:rsidRPr="00E86E0D">
        <w:rPr>
          <w:lang w:val="en-US"/>
        </w:rPr>
        <w:br/>
        <w:t xml:space="preserve">        return {"user" : str(self.user),</w:t>
      </w:r>
      <w:r w:rsidRPr="00E86E0D">
        <w:rPr>
          <w:lang w:val="en-US"/>
        </w:rPr>
        <w:br/>
        <w:t xml:space="preserve">                "statement" : self.statement_copy,</w:t>
      </w:r>
      <w:r w:rsidRPr="00E86E0D">
        <w:rPr>
          <w:lang w:val="en-US"/>
        </w:rPr>
        <w:br/>
        <w:t xml:space="preserve">                "event": self.event,</w:t>
      </w:r>
      <w:r w:rsidRPr="00E86E0D">
        <w:rPr>
          <w:lang w:val="en-US"/>
        </w:rPr>
        <w:br/>
        <w:t xml:space="preserve">                "date": self.date,</w:t>
      </w:r>
      <w:r w:rsidRPr="00E86E0D">
        <w:rPr>
          <w:lang w:val="en-US"/>
        </w:rPr>
        <w:br/>
        <w:t xml:space="preserve">                "data":self.data</w:t>
      </w:r>
      <w:r w:rsidRPr="00E86E0D">
        <w:rPr>
          <w:lang w:val="en-US"/>
        </w:rPr>
        <w:br/>
        <w:t xml:space="preserve">                }</w:t>
      </w:r>
      <w:r w:rsidRPr="00E86E0D">
        <w:rPr>
          <w:lang w:val="en-US"/>
        </w:rPr>
        <w:br/>
      </w:r>
      <w:r w:rsidRPr="00E86E0D">
        <w:rPr>
          <w:lang w:val="en-US"/>
        </w:rPr>
        <w:br/>
        <w:t xml:space="preserve">    @staticmethod</w:t>
      </w:r>
      <w:r w:rsidRPr="00E86E0D">
        <w:rPr>
          <w:lang w:val="en-US"/>
        </w:rPr>
        <w:br/>
        <w:t xml:space="preserve">    def add(user, event, data, json):</w:t>
      </w:r>
      <w:r w:rsidRPr="00E86E0D">
        <w:rPr>
          <w:lang w:val="en-US"/>
        </w:rPr>
        <w:br/>
        <w:t xml:space="preserve">        statement_temp = Log.objects.create(user=user, event=event, data=data, statement_copy=json, date=datetime.now())</w:t>
      </w:r>
      <w:r w:rsidRPr="00E86E0D">
        <w:rPr>
          <w:lang w:val="en-US"/>
        </w:rPr>
        <w:br/>
        <w:t xml:space="preserve">        statement_temp.save()</w:t>
      </w:r>
      <w:r w:rsidRPr="00E86E0D">
        <w:rPr>
          <w:lang w:val="en-US"/>
        </w:rPr>
        <w:br/>
      </w:r>
      <w:r w:rsidRPr="00E86E0D">
        <w:rPr>
          <w:lang w:val="en-US"/>
        </w:rPr>
        <w:br/>
        <w:t xml:space="preserve">    @staticmethod</w:t>
      </w:r>
      <w:r w:rsidRPr="00E86E0D">
        <w:rPr>
          <w:lang w:val="en-US"/>
        </w:rPr>
        <w:br/>
        <w:t xml:space="preserve">    def get_list():</w:t>
      </w:r>
      <w:r w:rsidRPr="00E86E0D">
        <w:rPr>
          <w:lang w:val="en-US"/>
        </w:rPr>
        <w:br/>
        <w:t xml:space="preserve">        logs = []</w:t>
      </w:r>
      <w:r w:rsidRPr="00E86E0D">
        <w:rPr>
          <w:lang w:val="en-US"/>
        </w:rPr>
        <w:br/>
        <w:t xml:space="preserve">        for l in Log.objects.all():</w:t>
      </w:r>
      <w:r w:rsidRPr="00E86E0D">
        <w:rPr>
          <w:lang w:val="en-US"/>
        </w:rPr>
        <w:br/>
        <w:t xml:space="preserve">            logs.append(l.get_data())</w:t>
      </w:r>
      <w:r w:rsidRPr="00E86E0D">
        <w:rPr>
          <w:lang w:val="en-US"/>
        </w:rPr>
        <w:br/>
      </w:r>
      <w:r w:rsidRPr="00E86E0D">
        <w:rPr>
          <w:lang w:val="en-US"/>
        </w:rPr>
        <w:br/>
        <w:t xml:space="preserve">        return logs</w:t>
      </w:r>
      <w:r w:rsidRPr="00E86E0D">
        <w:rPr>
          <w:lang w:val="en-US"/>
        </w:rPr>
        <w:br/>
      </w:r>
      <w:r w:rsidRPr="00E86E0D">
        <w:rPr>
          <w:lang w:val="en-US"/>
        </w:rPr>
        <w:br/>
      </w:r>
      <w:r w:rsidRPr="00E86E0D">
        <w:rPr>
          <w:lang w:val="en-US"/>
        </w:rPr>
        <w:br/>
        <w:t xml:space="preserve">    @staticmethod</w:t>
      </w:r>
      <w:r w:rsidRPr="00E86E0D">
        <w:rPr>
          <w:lang w:val="en-US"/>
        </w:rPr>
        <w:br/>
        <w:t xml:space="preserve">    def reset():</w:t>
      </w:r>
      <w:r w:rsidRPr="00E86E0D">
        <w:rPr>
          <w:lang w:val="en-US"/>
        </w:rPr>
        <w:br/>
        <w:t xml:space="preserve">        for s in Log.objects.all():</w:t>
      </w:r>
      <w:r w:rsidRPr="00E86E0D">
        <w:rPr>
          <w:lang w:val="en-US"/>
        </w:rPr>
        <w:br/>
        <w:t xml:space="preserve">            s.delete()</w:t>
      </w:r>
      <w:r w:rsidRPr="00E86E0D">
        <w:rPr>
          <w:lang w:val="en-US"/>
        </w:rPr>
        <w:br/>
      </w:r>
      <w:r w:rsidRPr="00E86E0D">
        <w:rPr>
          <w:lang w:val="en-US"/>
        </w:rPr>
        <w:br/>
      </w:r>
      <w:r w:rsidRPr="00E86E0D">
        <w:rPr>
          <w:lang w:val="en-US"/>
        </w:rPr>
        <w:br/>
      </w:r>
    </w:p>
    <w:p w14:paraId="48EC38F8" w14:textId="0BC074C9" w:rsidR="00E86E0D" w:rsidRPr="00E86E0D" w:rsidRDefault="00E86E0D" w:rsidP="00E86E0D">
      <w:pPr>
        <w:rPr>
          <w:lang w:val="en-US"/>
        </w:rPr>
      </w:pPr>
    </w:p>
    <w:sectPr w:rsidR="00E86E0D" w:rsidRPr="00E86E0D" w:rsidSect="00E86E0D">
      <w:type w:val="continuous"/>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2CA31" w14:textId="77777777" w:rsidR="00391323" w:rsidRDefault="00391323" w:rsidP="002510CC">
      <w:pPr>
        <w:spacing w:after="0" w:line="240" w:lineRule="auto"/>
      </w:pPr>
      <w:r>
        <w:separator/>
      </w:r>
    </w:p>
  </w:endnote>
  <w:endnote w:type="continuationSeparator" w:id="0">
    <w:p w14:paraId="59DDEB66" w14:textId="77777777" w:rsidR="00391323" w:rsidRDefault="00391323" w:rsidP="0025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ndale Sans UI">
    <w:altName w:val="Times New Roman"/>
    <w:charset w:val="00"/>
    <w:family w:val="auto"/>
    <w:pitch w:val="variable"/>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05B09" w14:textId="77777777" w:rsidR="00B819EB" w:rsidRDefault="00B819EB" w:rsidP="00C672D5">
    <w:pPr>
      <w:pStyle w:val="a5"/>
      <w:tabs>
        <w:tab w:val="clear" w:pos="4677"/>
        <w:tab w:val="clear" w:pos="9355"/>
        <w:tab w:val="left" w:pos="5259"/>
      </w:tabs>
      <w:jc w:val="center"/>
      <w:rPr>
        <w:rFonts w:cs="Times New Roman"/>
        <w:sz w:val="24"/>
        <w:szCs w:val="24"/>
      </w:rPr>
    </w:pPr>
    <w:r>
      <w:rPr>
        <w:rFonts w:cs="Times New Roman"/>
        <w:sz w:val="24"/>
        <w:szCs w:val="24"/>
      </w:rPr>
      <w:t>Череповец</w:t>
    </w:r>
  </w:p>
  <w:p w14:paraId="4629592B" w14:textId="3B4EB3F1" w:rsidR="00B819EB" w:rsidRPr="00C672D5" w:rsidRDefault="00B819EB" w:rsidP="00C672D5">
    <w:pPr>
      <w:pStyle w:val="a5"/>
      <w:tabs>
        <w:tab w:val="clear" w:pos="4677"/>
        <w:tab w:val="clear" w:pos="9355"/>
        <w:tab w:val="left" w:pos="5259"/>
      </w:tabs>
      <w:jc w:val="center"/>
      <w:rPr>
        <w:rFonts w:cs="Times New Roman"/>
        <w:sz w:val="24"/>
        <w:szCs w:val="24"/>
      </w:rPr>
    </w:pPr>
    <w:r>
      <w:rPr>
        <w:rFonts w:cs="Times New Roman"/>
        <w:sz w:val="24"/>
        <w:szCs w:val="24"/>
      </w:rPr>
      <w:t>2025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174696"/>
      <w:docPartObj>
        <w:docPartGallery w:val="Page Numbers (Bottom of Page)"/>
        <w:docPartUnique/>
      </w:docPartObj>
    </w:sdtPr>
    <w:sdtContent>
      <w:p w14:paraId="3AB5F543" w14:textId="07F2A5A0" w:rsidR="00B819EB" w:rsidRDefault="00B819EB">
        <w:pPr>
          <w:pStyle w:val="a5"/>
          <w:jc w:val="center"/>
        </w:pPr>
        <w:r>
          <w:fldChar w:fldCharType="begin"/>
        </w:r>
        <w:r>
          <w:instrText>PAGE   \* MERGEFORMAT</w:instrText>
        </w:r>
        <w:r>
          <w:fldChar w:fldCharType="separate"/>
        </w:r>
        <w:r w:rsidR="00D73BD0">
          <w:rPr>
            <w:noProof/>
          </w:rPr>
          <w:t>24</w:t>
        </w:r>
        <w:r>
          <w:fldChar w:fldCharType="end"/>
        </w:r>
      </w:p>
    </w:sdtContent>
  </w:sdt>
  <w:p w14:paraId="718EEC38" w14:textId="77777777" w:rsidR="00B819EB" w:rsidRDefault="00B819E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D98FA" w14:textId="186654D5" w:rsidR="00B819EB" w:rsidRPr="00FD3A60" w:rsidRDefault="00B819EB" w:rsidP="00BB5438">
    <w:pPr>
      <w:suppressAutoHyphens/>
      <w:spacing w:after="0" w:line="100" w:lineRule="atLeast"/>
      <w:jc w:val="center"/>
      <w:rPr>
        <w:rFonts w:ascii="Times New Roman" w:eastAsia="Times New Roman" w:hAnsi="Times New Roman" w:cs="Times New Roman"/>
        <w:i/>
        <w:sz w:val="20"/>
        <w:szCs w:val="20"/>
        <w:lang w:eastAsia="ar-SA"/>
      </w:rPr>
    </w:pPr>
    <w:r w:rsidRPr="00FD3A60">
      <w:rPr>
        <w:rFonts w:ascii="Times New Roman" w:eastAsia="Times New Roman" w:hAnsi="Times New Roman" w:cs="Times New Roman"/>
        <w:sz w:val="24"/>
        <w:szCs w:val="24"/>
        <w:lang w:eastAsia="ar-SA"/>
      </w:rPr>
      <w:t xml:space="preserve">Череповец, </w:t>
    </w:r>
    <w:r w:rsidRPr="00F36FAE">
      <w:rPr>
        <w:rFonts w:ascii="Times New Roman" w:eastAsia="Times New Roman" w:hAnsi="Times New Roman" w:cs="Times New Roman"/>
        <w:sz w:val="24"/>
        <w:szCs w:val="24"/>
        <w:u w:val="single"/>
        <w:lang w:eastAsia="ar-SA"/>
      </w:rPr>
      <w:t>202</w:t>
    </w:r>
    <w:r>
      <w:rPr>
        <w:rFonts w:ascii="Times New Roman" w:eastAsia="Times New Roman" w:hAnsi="Times New Roman" w:cs="Times New Roman"/>
        <w:sz w:val="24"/>
        <w:szCs w:val="24"/>
        <w:u w:val="single"/>
        <w:lang w:eastAsia="ar-SA"/>
      </w:rPr>
      <w:t>4</w:t>
    </w:r>
  </w:p>
  <w:p w14:paraId="4E228AFB" w14:textId="77777777" w:rsidR="00B819EB" w:rsidRDefault="00B819EB" w:rsidP="00BB5438">
    <w:pPr>
      <w:pStyle w:val="a5"/>
      <w:jc w:val="center"/>
    </w:pPr>
    <w:r>
      <w:rPr>
        <w:rFonts w:ascii="Times New Roman" w:eastAsia="Times New Roman" w:hAnsi="Times New Roman" w:cs="Times New Roman"/>
        <w:i/>
        <w:sz w:val="20"/>
        <w:szCs w:val="20"/>
        <w:lang w:eastAsia="ar-SA"/>
      </w:rPr>
      <w:t xml:space="preserve">                      </w:t>
    </w:r>
    <w:r w:rsidRPr="00FD3A60">
      <w:rPr>
        <w:rFonts w:ascii="Times New Roman" w:eastAsia="Times New Roman" w:hAnsi="Times New Roman" w:cs="Times New Roman"/>
        <w:i/>
        <w:sz w:val="20"/>
        <w:szCs w:val="20"/>
        <w:lang w:eastAsia="ar-SA"/>
      </w:rPr>
      <w:t>Год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35B78" w14:textId="77777777" w:rsidR="00391323" w:rsidRDefault="00391323" w:rsidP="002510CC">
      <w:pPr>
        <w:spacing w:after="0" w:line="240" w:lineRule="auto"/>
      </w:pPr>
      <w:r>
        <w:separator/>
      </w:r>
    </w:p>
  </w:footnote>
  <w:footnote w:type="continuationSeparator" w:id="0">
    <w:p w14:paraId="01191D86" w14:textId="77777777" w:rsidR="00391323" w:rsidRDefault="00391323" w:rsidP="00251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AC32" w14:textId="77777777" w:rsidR="00B819EB" w:rsidRDefault="00B819EB" w:rsidP="00BB5438">
    <w:pPr>
      <w:pStyle w:val="a3"/>
      <w:tabs>
        <w:tab w:val="clear" w:pos="4677"/>
        <w:tab w:val="clear" w:pos="9355"/>
        <w:tab w:val="left" w:pos="1018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9FDF6" w14:textId="77777777" w:rsidR="00B819EB" w:rsidRPr="00930C26" w:rsidRDefault="00B819EB" w:rsidP="00BB5438">
    <w:pPr>
      <w:spacing w:after="0" w:line="240" w:lineRule="auto"/>
      <w:jc w:val="right"/>
      <w:rPr>
        <w:rFonts w:ascii="Times New Roman" w:eastAsia="Times New Roman" w:hAnsi="Times New Roman" w:cs="Times New Roman"/>
        <w:bCs/>
        <w:caps/>
        <w:sz w:val="24"/>
        <w:szCs w:val="24"/>
        <w:lang w:eastAsia="ar-SA"/>
      </w:rPr>
    </w:pPr>
    <w:r w:rsidRPr="00930C26">
      <w:rPr>
        <w:rFonts w:ascii="Times New Roman" w:eastAsia="Times New Roman" w:hAnsi="Times New Roman" w:cs="Times New Roman"/>
        <w:sz w:val="16"/>
        <w:szCs w:val="16"/>
        <w:lang w:eastAsia="ar-SA"/>
      </w:rPr>
      <w:t>СМК Ф 7.5.0-01-33</w:t>
    </w:r>
  </w:p>
  <w:tbl>
    <w:tblPr>
      <w:tblW w:w="0" w:type="auto"/>
      <w:tblInd w:w="108" w:type="dxa"/>
      <w:tblLayout w:type="fixed"/>
      <w:tblLook w:val="0000" w:firstRow="0" w:lastRow="0" w:firstColumn="0" w:lastColumn="0" w:noHBand="0" w:noVBand="0"/>
    </w:tblPr>
    <w:tblGrid>
      <w:gridCol w:w="9571"/>
    </w:tblGrid>
    <w:tr w:rsidR="00B819EB" w:rsidRPr="00930C26" w14:paraId="344F89F1" w14:textId="77777777" w:rsidTr="00BB5438">
      <w:tc>
        <w:tcPr>
          <w:tcW w:w="9571" w:type="dxa"/>
          <w:shd w:val="clear" w:color="auto" w:fill="auto"/>
        </w:tcPr>
        <w:p w14:paraId="55B0B03D" w14:textId="77777777" w:rsidR="00B819EB" w:rsidRPr="00930C26"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caps/>
              <w:sz w:val="24"/>
              <w:szCs w:val="24"/>
              <w:lang w:eastAsia="ar-SA"/>
            </w:rPr>
            <w:t>минобрнауки россии</w:t>
          </w:r>
        </w:p>
        <w:p w14:paraId="7666073F" w14:textId="77777777" w:rsidR="00B819EB"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 xml:space="preserve">федеральное государственное бюджетное </w:t>
          </w:r>
        </w:p>
        <w:p w14:paraId="4330FC17" w14:textId="77777777" w:rsidR="00B819EB" w:rsidRPr="00930C26"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образовательное учреждение высшего образования</w:t>
          </w:r>
        </w:p>
        <w:p w14:paraId="4943D01A" w14:textId="77777777" w:rsidR="00B819EB" w:rsidRPr="00930C26" w:rsidRDefault="00B819EB" w:rsidP="00BB5438">
          <w:pPr>
            <w:spacing w:after="0" w:line="240" w:lineRule="auto"/>
            <w:jc w:val="center"/>
            <w:rPr>
              <w:rFonts w:ascii="Times New Roman" w:eastAsia="Times New Roman" w:hAnsi="Times New Roman" w:cs="Times New Roman"/>
              <w:sz w:val="24"/>
              <w:szCs w:val="24"/>
              <w:lang w:eastAsia="ar-SA"/>
            </w:rPr>
          </w:pPr>
          <w:r w:rsidRPr="00930C26">
            <w:rPr>
              <w:rFonts w:ascii="Times New Roman" w:eastAsia="Times New Roman" w:hAnsi="Times New Roman" w:cs="Times New Roman"/>
              <w:bCs/>
              <w:sz w:val="24"/>
              <w:szCs w:val="24"/>
              <w:lang w:eastAsia="ar-SA"/>
            </w:rPr>
            <w:t>«ЧЕРЕПОВЕЦКИЙ ГОСУДАРСТВЕННЫЙ УНИВЕРСИТЕТ»</w:t>
          </w:r>
        </w:p>
        <w:p w14:paraId="499355CE" w14:textId="77777777" w:rsidR="00B819EB" w:rsidRPr="00930C26" w:rsidRDefault="00B819EB" w:rsidP="00BB5438">
          <w:pPr>
            <w:spacing w:after="0" w:line="240" w:lineRule="auto"/>
            <w:jc w:val="center"/>
            <w:rPr>
              <w:rFonts w:ascii="Times New Roman" w:eastAsia="Times New Roman" w:hAnsi="Times New Roman" w:cs="Times New Roman"/>
              <w:sz w:val="24"/>
              <w:szCs w:val="24"/>
              <w:lang w:eastAsia="ar-SA"/>
            </w:rPr>
          </w:pPr>
        </w:p>
      </w:tc>
    </w:tr>
  </w:tbl>
  <w:p w14:paraId="6A6BAEAD" w14:textId="77777777" w:rsidR="00B819EB" w:rsidRDefault="00B819E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58E02" w14:textId="77777777" w:rsidR="00B819EB" w:rsidRDefault="00B819EB" w:rsidP="00BB5438">
    <w:pPr>
      <w:pStyle w:val="a3"/>
      <w:tabs>
        <w:tab w:val="clear" w:pos="4677"/>
        <w:tab w:val="clear" w:pos="9355"/>
        <w:tab w:val="left" w:pos="1018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655B6" w14:textId="77777777" w:rsidR="00B819EB" w:rsidRPr="00930C26" w:rsidRDefault="00B819EB" w:rsidP="00BB5438">
    <w:pPr>
      <w:spacing w:after="0" w:line="240" w:lineRule="auto"/>
      <w:jc w:val="right"/>
      <w:rPr>
        <w:rFonts w:ascii="Times New Roman" w:eastAsia="Times New Roman" w:hAnsi="Times New Roman" w:cs="Times New Roman"/>
        <w:bCs/>
        <w:caps/>
        <w:sz w:val="24"/>
        <w:szCs w:val="24"/>
        <w:lang w:eastAsia="ar-SA"/>
      </w:rPr>
    </w:pPr>
    <w:r w:rsidRPr="00930C26">
      <w:rPr>
        <w:rFonts w:ascii="Times New Roman" w:eastAsia="Times New Roman" w:hAnsi="Times New Roman" w:cs="Times New Roman"/>
        <w:sz w:val="16"/>
        <w:szCs w:val="16"/>
        <w:lang w:eastAsia="ar-SA"/>
      </w:rPr>
      <w:t>СМК Ф 7.5.0-01-33</w:t>
    </w:r>
  </w:p>
  <w:tbl>
    <w:tblPr>
      <w:tblW w:w="0" w:type="auto"/>
      <w:tblInd w:w="108" w:type="dxa"/>
      <w:tblLayout w:type="fixed"/>
      <w:tblLook w:val="0000" w:firstRow="0" w:lastRow="0" w:firstColumn="0" w:lastColumn="0" w:noHBand="0" w:noVBand="0"/>
    </w:tblPr>
    <w:tblGrid>
      <w:gridCol w:w="9571"/>
    </w:tblGrid>
    <w:tr w:rsidR="00B819EB" w:rsidRPr="00930C26" w14:paraId="1EAE678E" w14:textId="77777777" w:rsidTr="00BB5438">
      <w:tc>
        <w:tcPr>
          <w:tcW w:w="9571" w:type="dxa"/>
          <w:shd w:val="clear" w:color="auto" w:fill="auto"/>
        </w:tcPr>
        <w:p w14:paraId="73F3188E" w14:textId="77777777" w:rsidR="00B819EB" w:rsidRPr="00930C26"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caps/>
              <w:sz w:val="24"/>
              <w:szCs w:val="24"/>
              <w:lang w:eastAsia="ar-SA"/>
            </w:rPr>
            <w:t>минобрнауки россии</w:t>
          </w:r>
        </w:p>
        <w:p w14:paraId="5001FFF0" w14:textId="77777777" w:rsidR="00B819EB"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 xml:space="preserve">федеральное государственное бюджетное </w:t>
          </w:r>
        </w:p>
        <w:p w14:paraId="77C479DE" w14:textId="77777777" w:rsidR="00B819EB" w:rsidRPr="00930C26" w:rsidRDefault="00B819EB"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образовательное учреждение высшего образования</w:t>
          </w:r>
        </w:p>
        <w:p w14:paraId="47843821" w14:textId="77777777" w:rsidR="00B819EB" w:rsidRPr="00930C26" w:rsidRDefault="00B819EB" w:rsidP="00BB5438">
          <w:pPr>
            <w:spacing w:after="0" w:line="240" w:lineRule="auto"/>
            <w:jc w:val="center"/>
            <w:rPr>
              <w:rFonts w:ascii="Times New Roman" w:eastAsia="Times New Roman" w:hAnsi="Times New Roman" w:cs="Times New Roman"/>
              <w:sz w:val="24"/>
              <w:szCs w:val="24"/>
              <w:lang w:eastAsia="ar-SA"/>
            </w:rPr>
          </w:pPr>
          <w:r w:rsidRPr="00930C26">
            <w:rPr>
              <w:rFonts w:ascii="Times New Roman" w:eastAsia="Times New Roman" w:hAnsi="Times New Roman" w:cs="Times New Roman"/>
              <w:bCs/>
              <w:sz w:val="24"/>
              <w:szCs w:val="24"/>
              <w:lang w:eastAsia="ar-SA"/>
            </w:rPr>
            <w:t>«ЧЕРЕПОВЕЦКИЙ ГОСУДАРСТВЕННЫЙ УНИВЕРСИТЕТ»</w:t>
          </w:r>
        </w:p>
        <w:p w14:paraId="366A14D8" w14:textId="77777777" w:rsidR="00B819EB" w:rsidRPr="00930C26" w:rsidRDefault="00B819EB" w:rsidP="00BB5438">
          <w:pPr>
            <w:spacing w:after="0" w:line="240" w:lineRule="auto"/>
            <w:jc w:val="center"/>
            <w:rPr>
              <w:rFonts w:ascii="Times New Roman" w:eastAsia="Times New Roman" w:hAnsi="Times New Roman" w:cs="Times New Roman"/>
              <w:sz w:val="24"/>
              <w:szCs w:val="24"/>
              <w:lang w:eastAsia="ar-SA"/>
            </w:rPr>
          </w:pPr>
        </w:p>
      </w:tc>
    </w:tr>
  </w:tbl>
  <w:p w14:paraId="23C77832" w14:textId="77777777" w:rsidR="00B819EB" w:rsidRDefault="00B819E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5"/>
    <w:multiLevelType w:val="singleLevel"/>
    <w:tmpl w:val="00000005"/>
    <w:name w:val="WW8Num5"/>
    <w:lvl w:ilvl="0">
      <w:start w:val="1"/>
      <w:numFmt w:val="bullet"/>
      <w:lvlText w:val=""/>
      <w:lvlJc w:val="left"/>
      <w:pPr>
        <w:tabs>
          <w:tab w:val="num" w:pos="0"/>
        </w:tabs>
        <w:ind w:left="1287" w:hanging="360"/>
      </w:pPr>
      <w:rPr>
        <w:rFonts w:ascii="Symbol" w:hAnsi="Symbol" w:cs="Symbol"/>
        <w:sz w:val="28"/>
        <w:szCs w:val="28"/>
      </w:rPr>
    </w:lvl>
  </w:abstractNum>
  <w:abstractNum w:abstractNumId="2" w15:restartNumberingAfterBreak="0">
    <w:nsid w:val="00000008"/>
    <w:multiLevelType w:val="multilevel"/>
    <w:tmpl w:val="ACD613D0"/>
    <w:name w:val="WW8Num8"/>
    <w:lvl w:ilvl="0">
      <w:start w:val="1"/>
      <w:numFmt w:val="decimal"/>
      <w:lvlText w:val="%1."/>
      <w:lvlJc w:val="left"/>
      <w:pPr>
        <w:tabs>
          <w:tab w:val="num" w:pos="0"/>
        </w:tabs>
        <w:ind w:left="720" w:hanging="360"/>
      </w:pPr>
      <w:rPr>
        <w:b w:val="0"/>
        <w:i w:val="0"/>
        <w:sz w:val="28"/>
        <w:szCs w:val="28"/>
      </w:rPr>
    </w:lvl>
    <w:lvl w:ilvl="1">
      <w:start w:val="1"/>
      <w:numFmt w:val="decimal"/>
      <w:lvlText w:val="%1.%2"/>
      <w:lvlJc w:val="left"/>
      <w:pPr>
        <w:tabs>
          <w:tab w:val="num" w:pos="-283"/>
        </w:tabs>
        <w:ind w:left="659" w:hanging="375"/>
      </w:pPr>
      <w:rPr>
        <w:rFonts w:ascii="Times New Roman" w:hAnsi="Times New Roman" w:cs="Times New Roman" w:hint="default"/>
        <w:b w:val="0"/>
        <w:i w:val="0"/>
        <w:sz w:val="28"/>
        <w:szCs w:val="28"/>
      </w:rPr>
    </w:lvl>
    <w:lvl w:ilvl="2">
      <w:start w:val="1"/>
      <w:numFmt w:val="decimal"/>
      <w:lvlText w:val="%1.%2.%3"/>
      <w:lvlJc w:val="left"/>
      <w:pPr>
        <w:tabs>
          <w:tab w:val="num" w:pos="0"/>
        </w:tabs>
        <w:ind w:left="4902" w:hanging="720"/>
      </w:pPr>
      <w:rPr>
        <w:rFonts w:ascii="Times New Roman" w:hAnsi="Times New Roman" w:cs="Times New Roman" w:hint="default"/>
        <w:b/>
        <w:i w:val="0"/>
        <w:sz w:val="28"/>
        <w:szCs w:val="28"/>
      </w:rPr>
    </w:lvl>
    <w:lvl w:ilvl="3">
      <w:start w:val="1"/>
      <w:numFmt w:val="decimal"/>
      <w:lvlText w:val="%1.%2.%3.%4"/>
      <w:lvlJc w:val="left"/>
      <w:pPr>
        <w:tabs>
          <w:tab w:val="num" w:pos="0"/>
        </w:tabs>
        <w:ind w:left="7173" w:hanging="1080"/>
      </w:pPr>
      <w:rPr>
        <w:rFonts w:ascii="Times New Roman" w:hAnsi="Times New Roman" w:cs="Times New Roman" w:hint="default"/>
        <w:b/>
        <w:i w:val="0"/>
        <w:sz w:val="28"/>
        <w:szCs w:val="28"/>
      </w:rPr>
    </w:lvl>
    <w:lvl w:ilvl="4">
      <w:start w:val="1"/>
      <w:numFmt w:val="decimal"/>
      <w:lvlText w:val="%1.%2.%3.%4.%5"/>
      <w:lvlJc w:val="left"/>
      <w:pPr>
        <w:tabs>
          <w:tab w:val="num" w:pos="0"/>
        </w:tabs>
        <w:ind w:left="9084" w:hanging="1080"/>
      </w:pPr>
      <w:rPr>
        <w:rFonts w:ascii="Times New Roman" w:hAnsi="Times New Roman" w:cs="Times New Roman" w:hint="default"/>
        <w:b/>
        <w:i w:val="0"/>
        <w:sz w:val="28"/>
        <w:szCs w:val="28"/>
      </w:rPr>
    </w:lvl>
    <w:lvl w:ilvl="5">
      <w:start w:val="1"/>
      <w:numFmt w:val="decimal"/>
      <w:lvlText w:val="%1.%2.%3.%4.%5.%6"/>
      <w:lvlJc w:val="left"/>
      <w:pPr>
        <w:tabs>
          <w:tab w:val="num" w:pos="0"/>
        </w:tabs>
        <w:ind w:left="11355" w:hanging="1440"/>
      </w:pPr>
      <w:rPr>
        <w:rFonts w:ascii="Times New Roman" w:hAnsi="Times New Roman" w:cs="Times New Roman" w:hint="default"/>
        <w:b/>
        <w:i w:val="0"/>
        <w:sz w:val="28"/>
        <w:szCs w:val="28"/>
      </w:rPr>
    </w:lvl>
    <w:lvl w:ilvl="6">
      <w:start w:val="1"/>
      <w:numFmt w:val="decimal"/>
      <w:lvlText w:val="%1.%2.%3.%4.%5.%6.%7"/>
      <w:lvlJc w:val="left"/>
      <w:pPr>
        <w:tabs>
          <w:tab w:val="num" w:pos="0"/>
        </w:tabs>
        <w:ind w:left="13266" w:hanging="1440"/>
      </w:pPr>
      <w:rPr>
        <w:rFonts w:ascii="Times New Roman" w:hAnsi="Times New Roman" w:cs="Times New Roman" w:hint="default"/>
        <w:b/>
        <w:i w:val="0"/>
        <w:sz w:val="28"/>
        <w:szCs w:val="28"/>
      </w:rPr>
    </w:lvl>
    <w:lvl w:ilvl="7">
      <w:start w:val="1"/>
      <w:numFmt w:val="decimal"/>
      <w:lvlText w:val="%1.%2.%3.%4.%5.%6.%7.%8"/>
      <w:lvlJc w:val="left"/>
      <w:pPr>
        <w:tabs>
          <w:tab w:val="num" w:pos="0"/>
        </w:tabs>
        <w:ind w:left="15537" w:hanging="1800"/>
      </w:pPr>
      <w:rPr>
        <w:rFonts w:ascii="Times New Roman" w:hAnsi="Times New Roman" w:cs="Times New Roman" w:hint="default"/>
        <w:b/>
        <w:i w:val="0"/>
        <w:sz w:val="28"/>
        <w:szCs w:val="28"/>
      </w:rPr>
    </w:lvl>
    <w:lvl w:ilvl="8">
      <w:start w:val="1"/>
      <w:numFmt w:val="decimal"/>
      <w:lvlText w:val="%1.%2.%3.%4.%5.%6.%7.%8.%9"/>
      <w:lvlJc w:val="left"/>
      <w:pPr>
        <w:tabs>
          <w:tab w:val="num" w:pos="0"/>
        </w:tabs>
        <w:ind w:left="17808" w:hanging="2160"/>
      </w:pPr>
      <w:rPr>
        <w:rFonts w:ascii="Times New Roman" w:hAnsi="Times New Roman" w:cs="Times New Roman" w:hint="default"/>
        <w:b/>
        <w:i w:val="0"/>
        <w:sz w:val="28"/>
        <w:szCs w:val="28"/>
      </w:rPr>
    </w:lvl>
  </w:abstractNum>
  <w:abstractNum w:abstractNumId="3" w15:restartNumberingAfterBreak="0">
    <w:nsid w:val="0000000B"/>
    <w:multiLevelType w:val="singleLevel"/>
    <w:tmpl w:val="0000000B"/>
    <w:name w:val="WW8Num11"/>
    <w:lvl w:ilvl="0">
      <w:start w:val="1"/>
      <w:numFmt w:val="bullet"/>
      <w:lvlText w:val=""/>
      <w:lvlJc w:val="left"/>
      <w:pPr>
        <w:tabs>
          <w:tab w:val="num" w:pos="0"/>
        </w:tabs>
        <w:ind w:left="1211" w:hanging="360"/>
      </w:pPr>
      <w:rPr>
        <w:rFonts w:ascii="Symbol" w:hAnsi="Symbol" w:hint="default"/>
      </w:rPr>
    </w:lvl>
  </w:abstractNum>
  <w:abstractNum w:abstractNumId="4" w15:restartNumberingAfterBreak="0">
    <w:nsid w:val="03BB5802"/>
    <w:multiLevelType w:val="multilevel"/>
    <w:tmpl w:val="28F6E10C"/>
    <w:lvl w:ilvl="0">
      <w:start w:val="4"/>
      <w:numFmt w:val="decimal"/>
      <w:lvlText w:val="%1."/>
      <w:lvlJc w:val="left"/>
      <w:pPr>
        <w:ind w:left="450" w:hanging="450"/>
      </w:pPr>
      <w:rPr>
        <w:rFonts w:hint="default"/>
      </w:rPr>
    </w:lvl>
    <w:lvl w:ilvl="1">
      <w:start w:val="1"/>
      <w:numFmt w:val="decimal"/>
      <w:lvlText w:val="%1.%2."/>
      <w:lvlJc w:val="left"/>
      <w:pPr>
        <w:ind w:left="1134" w:hanging="720"/>
      </w:pPr>
      <w:rPr>
        <w:rFonts w:hint="default"/>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4284" w:hanging="180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5" w15:restartNumberingAfterBreak="0">
    <w:nsid w:val="063376B7"/>
    <w:multiLevelType w:val="hybridMultilevel"/>
    <w:tmpl w:val="4E98A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8252F13"/>
    <w:multiLevelType w:val="hybridMultilevel"/>
    <w:tmpl w:val="352EA4E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D970C80"/>
    <w:multiLevelType w:val="hybridMultilevel"/>
    <w:tmpl w:val="64D24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EA065E"/>
    <w:multiLevelType w:val="multilevel"/>
    <w:tmpl w:val="5F82577A"/>
    <w:lvl w:ilvl="0">
      <w:start w:val="1"/>
      <w:numFmt w:val="bullet"/>
      <w:lvlText w:val="o"/>
      <w:lvlJc w:val="left"/>
      <w:pPr>
        <w:ind w:left="2148" w:hanging="360"/>
      </w:pPr>
      <w:rPr>
        <w:rFonts w:ascii="Courier New" w:hAnsi="Courier New" w:cs="Courier New" w:hint="default"/>
        <w:b w:val="0"/>
        <w:bCs/>
      </w:rPr>
    </w:lvl>
    <w:lvl w:ilvl="1">
      <w:start w:val="1"/>
      <w:numFmt w:val="bullet"/>
      <w:lvlText w:val="o"/>
      <w:lvlJc w:val="left"/>
      <w:pPr>
        <w:ind w:left="2868" w:hanging="360"/>
      </w:pPr>
      <w:rPr>
        <w:rFonts w:ascii="Courier New" w:hAnsi="Courier New" w:cs="Courier New" w:hint="default"/>
      </w:rPr>
    </w:lvl>
    <w:lvl w:ilvl="2">
      <w:start w:val="1"/>
      <w:numFmt w:val="bullet"/>
      <w:lvlText w:val=""/>
      <w:lvlJc w:val="left"/>
      <w:pPr>
        <w:ind w:left="3588" w:hanging="360"/>
      </w:pPr>
      <w:rPr>
        <w:rFonts w:ascii="Wingdings" w:hAnsi="Wingdings" w:cs="Wingdings" w:hint="default"/>
      </w:rPr>
    </w:lvl>
    <w:lvl w:ilvl="3">
      <w:start w:val="1"/>
      <w:numFmt w:val="bullet"/>
      <w:lvlText w:val=""/>
      <w:lvlJc w:val="left"/>
      <w:pPr>
        <w:ind w:left="4308" w:hanging="360"/>
      </w:pPr>
      <w:rPr>
        <w:rFonts w:ascii="Symbol" w:hAnsi="Symbol" w:cs="Symbol" w:hint="default"/>
      </w:rPr>
    </w:lvl>
    <w:lvl w:ilvl="4">
      <w:start w:val="1"/>
      <w:numFmt w:val="bullet"/>
      <w:lvlText w:val="o"/>
      <w:lvlJc w:val="left"/>
      <w:pPr>
        <w:ind w:left="5028" w:hanging="360"/>
      </w:pPr>
      <w:rPr>
        <w:rFonts w:ascii="Courier New" w:hAnsi="Courier New" w:cs="Courier New" w:hint="default"/>
      </w:rPr>
    </w:lvl>
    <w:lvl w:ilvl="5">
      <w:start w:val="1"/>
      <w:numFmt w:val="bullet"/>
      <w:lvlText w:val=""/>
      <w:lvlJc w:val="left"/>
      <w:pPr>
        <w:ind w:left="5748" w:hanging="360"/>
      </w:pPr>
      <w:rPr>
        <w:rFonts w:ascii="Wingdings" w:hAnsi="Wingdings" w:cs="Wingdings" w:hint="default"/>
      </w:rPr>
    </w:lvl>
    <w:lvl w:ilvl="6">
      <w:start w:val="1"/>
      <w:numFmt w:val="bullet"/>
      <w:lvlText w:val=""/>
      <w:lvlJc w:val="left"/>
      <w:pPr>
        <w:ind w:left="6468" w:hanging="360"/>
      </w:pPr>
      <w:rPr>
        <w:rFonts w:ascii="Symbol" w:hAnsi="Symbol" w:cs="Symbol" w:hint="default"/>
      </w:rPr>
    </w:lvl>
    <w:lvl w:ilvl="7">
      <w:start w:val="1"/>
      <w:numFmt w:val="bullet"/>
      <w:lvlText w:val="o"/>
      <w:lvlJc w:val="left"/>
      <w:pPr>
        <w:ind w:left="7188" w:hanging="360"/>
      </w:pPr>
      <w:rPr>
        <w:rFonts w:ascii="Courier New" w:hAnsi="Courier New" w:cs="Courier New" w:hint="default"/>
      </w:rPr>
    </w:lvl>
    <w:lvl w:ilvl="8">
      <w:start w:val="1"/>
      <w:numFmt w:val="bullet"/>
      <w:lvlText w:val=""/>
      <w:lvlJc w:val="left"/>
      <w:pPr>
        <w:ind w:left="7908" w:hanging="360"/>
      </w:pPr>
      <w:rPr>
        <w:rFonts w:ascii="Wingdings" w:hAnsi="Wingdings" w:cs="Wingdings" w:hint="default"/>
      </w:rPr>
    </w:lvl>
  </w:abstractNum>
  <w:abstractNum w:abstractNumId="9" w15:restartNumberingAfterBreak="0">
    <w:nsid w:val="19FA45E2"/>
    <w:multiLevelType w:val="multilevel"/>
    <w:tmpl w:val="85941F56"/>
    <w:lvl w:ilvl="0">
      <w:start w:val="1"/>
      <w:numFmt w:val="bullet"/>
      <w:lvlText w:val=""/>
      <w:lvlJc w:val="left"/>
      <w:pPr>
        <w:ind w:left="7200" w:hanging="360"/>
      </w:pPr>
      <w:rPr>
        <w:rFonts w:ascii="Symbol" w:hAnsi="Symbol" w:cs="Symbol" w:hint="default"/>
        <w:sz w:val="28"/>
      </w:rPr>
    </w:lvl>
    <w:lvl w:ilvl="1">
      <w:start w:val="1"/>
      <w:numFmt w:val="bullet"/>
      <w:lvlText w:val="o"/>
      <w:lvlJc w:val="left"/>
      <w:pPr>
        <w:ind w:left="7920" w:hanging="360"/>
      </w:pPr>
      <w:rPr>
        <w:rFonts w:ascii="Courier New" w:hAnsi="Courier New" w:cs="Courier New" w:hint="default"/>
      </w:rPr>
    </w:lvl>
    <w:lvl w:ilvl="2">
      <w:start w:val="1"/>
      <w:numFmt w:val="bullet"/>
      <w:lvlText w:val=""/>
      <w:lvlJc w:val="left"/>
      <w:pPr>
        <w:ind w:left="8640" w:hanging="360"/>
      </w:pPr>
      <w:rPr>
        <w:rFonts w:ascii="Wingdings" w:hAnsi="Wingdings" w:cs="Wingdings" w:hint="default"/>
      </w:rPr>
    </w:lvl>
    <w:lvl w:ilvl="3">
      <w:start w:val="1"/>
      <w:numFmt w:val="bullet"/>
      <w:lvlText w:val=""/>
      <w:lvlJc w:val="left"/>
      <w:pPr>
        <w:ind w:left="9360" w:hanging="360"/>
      </w:pPr>
      <w:rPr>
        <w:rFonts w:ascii="Symbol" w:hAnsi="Symbol" w:cs="Symbol" w:hint="default"/>
      </w:rPr>
    </w:lvl>
    <w:lvl w:ilvl="4">
      <w:start w:val="1"/>
      <w:numFmt w:val="bullet"/>
      <w:lvlText w:val="o"/>
      <w:lvlJc w:val="left"/>
      <w:pPr>
        <w:ind w:left="10080" w:hanging="360"/>
      </w:pPr>
      <w:rPr>
        <w:rFonts w:ascii="Courier New" w:hAnsi="Courier New" w:cs="Courier New" w:hint="default"/>
      </w:rPr>
    </w:lvl>
    <w:lvl w:ilvl="5">
      <w:start w:val="1"/>
      <w:numFmt w:val="bullet"/>
      <w:lvlText w:val=""/>
      <w:lvlJc w:val="left"/>
      <w:pPr>
        <w:ind w:left="10800" w:hanging="360"/>
      </w:pPr>
      <w:rPr>
        <w:rFonts w:ascii="Wingdings" w:hAnsi="Wingdings" w:cs="Wingdings" w:hint="default"/>
      </w:rPr>
    </w:lvl>
    <w:lvl w:ilvl="6">
      <w:start w:val="1"/>
      <w:numFmt w:val="bullet"/>
      <w:lvlText w:val=""/>
      <w:lvlJc w:val="left"/>
      <w:pPr>
        <w:ind w:left="11520" w:hanging="360"/>
      </w:pPr>
      <w:rPr>
        <w:rFonts w:ascii="Symbol" w:hAnsi="Symbol" w:cs="Symbol" w:hint="default"/>
      </w:rPr>
    </w:lvl>
    <w:lvl w:ilvl="7">
      <w:start w:val="1"/>
      <w:numFmt w:val="bullet"/>
      <w:lvlText w:val="o"/>
      <w:lvlJc w:val="left"/>
      <w:pPr>
        <w:ind w:left="12240" w:hanging="360"/>
      </w:pPr>
      <w:rPr>
        <w:rFonts w:ascii="Courier New" w:hAnsi="Courier New" w:cs="Courier New" w:hint="default"/>
      </w:rPr>
    </w:lvl>
    <w:lvl w:ilvl="8">
      <w:start w:val="1"/>
      <w:numFmt w:val="bullet"/>
      <w:lvlText w:val=""/>
      <w:lvlJc w:val="left"/>
      <w:pPr>
        <w:ind w:left="12960" w:hanging="360"/>
      </w:pPr>
      <w:rPr>
        <w:rFonts w:ascii="Wingdings" w:hAnsi="Wingdings" w:cs="Wingdings" w:hint="default"/>
      </w:rPr>
    </w:lvl>
  </w:abstractNum>
  <w:abstractNum w:abstractNumId="10" w15:restartNumberingAfterBreak="0">
    <w:nsid w:val="1C063967"/>
    <w:multiLevelType w:val="multilevel"/>
    <w:tmpl w:val="C5BC4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D531E"/>
    <w:multiLevelType w:val="hybridMultilevel"/>
    <w:tmpl w:val="B29A412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CBD2F85"/>
    <w:multiLevelType w:val="hybridMultilevel"/>
    <w:tmpl w:val="94DE7C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0837088"/>
    <w:multiLevelType w:val="multilevel"/>
    <w:tmpl w:val="B0482A20"/>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4" w15:restartNumberingAfterBreak="0">
    <w:nsid w:val="231216EC"/>
    <w:multiLevelType w:val="hybridMultilevel"/>
    <w:tmpl w:val="47E46DE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4CB27C4"/>
    <w:multiLevelType w:val="multilevel"/>
    <w:tmpl w:val="6952040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6" w15:restartNumberingAfterBreak="0">
    <w:nsid w:val="277F6166"/>
    <w:multiLevelType w:val="multilevel"/>
    <w:tmpl w:val="C2804A8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D12347F"/>
    <w:multiLevelType w:val="multilevel"/>
    <w:tmpl w:val="E3E8D97A"/>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D7068ED"/>
    <w:multiLevelType w:val="hybridMultilevel"/>
    <w:tmpl w:val="36E202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F1C79FD"/>
    <w:multiLevelType w:val="multilevel"/>
    <w:tmpl w:val="573272E6"/>
    <w:lvl w:ilvl="0">
      <w:start w:val="1"/>
      <w:numFmt w:val="decimal"/>
      <w:lvlText w:val="%1."/>
      <w:lvlJc w:val="left"/>
      <w:pPr>
        <w:ind w:left="785" w:hanging="360"/>
      </w:pPr>
    </w:lvl>
    <w:lvl w:ilvl="1">
      <w:start w:val="1"/>
      <w:numFmt w:val="decimal"/>
      <w:lvlText w:val="%1.%2."/>
      <w:lvlJc w:val="left"/>
      <w:pPr>
        <w:ind w:left="1415" w:hanging="990"/>
      </w:pPr>
    </w:lvl>
    <w:lvl w:ilvl="2">
      <w:start w:val="1"/>
      <w:numFmt w:val="decimal"/>
      <w:lvlText w:val="%1.%2.%3."/>
      <w:lvlJc w:val="left"/>
      <w:pPr>
        <w:ind w:left="1415" w:hanging="990"/>
      </w:pPr>
    </w:lvl>
    <w:lvl w:ilvl="3">
      <w:start w:val="1"/>
      <w:numFmt w:val="decimal"/>
      <w:lvlText w:val="%1.%2.%3.%4."/>
      <w:lvlJc w:val="left"/>
      <w:pPr>
        <w:ind w:left="1505" w:hanging="1080"/>
      </w:pPr>
    </w:lvl>
    <w:lvl w:ilvl="4">
      <w:start w:val="1"/>
      <w:numFmt w:val="decimal"/>
      <w:lvlText w:val="%1.%2.%3.%4.%5."/>
      <w:lvlJc w:val="left"/>
      <w:pPr>
        <w:ind w:left="1505" w:hanging="1080"/>
      </w:pPr>
    </w:lvl>
    <w:lvl w:ilvl="5">
      <w:start w:val="1"/>
      <w:numFmt w:val="decimal"/>
      <w:lvlText w:val="%1.%2.%3.%4.%5.%6."/>
      <w:lvlJc w:val="left"/>
      <w:pPr>
        <w:ind w:left="1865" w:hanging="1440"/>
      </w:pPr>
    </w:lvl>
    <w:lvl w:ilvl="6">
      <w:start w:val="1"/>
      <w:numFmt w:val="decimal"/>
      <w:lvlText w:val="%1.%2.%3.%4.%5.%6.%7."/>
      <w:lvlJc w:val="left"/>
      <w:pPr>
        <w:ind w:left="2225" w:hanging="1800"/>
      </w:pPr>
    </w:lvl>
    <w:lvl w:ilvl="7">
      <w:start w:val="1"/>
      <w:numFmt w:val="decimal"/>
      <w:lvlText w:val="%1.%2.%3.%4.%5.%6.%7.%8."/>
      <w:lvlJc w:val="left"/>
      <w:pPr>
        <w:ind w:left="2225" w:hanging="1800"/>
      </w:pPr>
    </w:lvl>
    <w:lvl w:ilvl="8">
      <w:start w:val="1"/>
      <w:numFmt w:val="decimal"/>
      <w:lvlText w:val="%1.%2.%3.%4.%5.%6.%7.%8.%9."/>
      <w:lvlJc w:val="left"/>
      <w:pPr>
        <w:ind w:left="2585" w:hanging="2160"/>
      </w:pPr>
    </w:lvl>
  </w:abstractNum>
  <w:abstractNum w:abstractNumId="20" w15:restartNumberingAfterBreak="0">
    <w:nsid w:val="354304CD"/>
    <w:multiLevelType w:val="multilevel"/>
    <w:tmpl w:val="94F27FBA"/>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1" w15:restartNumberingAfterBreak="0">
    <w:nsid w:val="3E365522"/>
    <w:multiLevelType w:val="multilevel"/>
    <w:tmpl w:val="7F2AF824"/>
    <w:lvl w:ilvl="0">
      <w:start w:val="4"/>
      <w:numFmt w:val="decimal"/>
      <w:lvlText w:val="%1."/>
      <w:lvlJc w:val="left"/>
      <w:pPr>
        <w:ind w:left="786" w:hanging="360"/>
      </w:pPr>
    </w:lvl>
    <w:lvl w:ilvl="1">
      <w:start w:val="1"/>
      <w:numFmt w:val="decimal"/>
      <w:lvlText w:val="%1.%2."/>
      <w:lvlJc w:val="left"/>
      <w:pPr>
        <w:ind w:left="1571"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2226" w:hanging="180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2" w15:restartNumberingAfterBreak="0">
    <w:nsid w:val="438227B0"/>
    <w:multiLevelType w:val="multilevel"/>
    <w:tmpl w:val="ADC8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CB7588"/>
    <w:multiLevelType w:val="multilevel"/>
    <w:tmpl w:val="6F64C642"/>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4" w15:restartNumberingAfterBreak="0">
    <w:nsid w:val="46975F9B"/>
    <w:multiLevelType w:val="multilevel"/>
    <w:tmpl w:val="1A36E4B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7C50A65"/>
    <w:multiLevelType w:val="multilevel"/>
    <w:tmpl w:val="C6AC50EC"/>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9004035"/>
    <w:multiLevelType w:val="multilevel"/>
    <w:tmpl w:val="5D0AB2C4"/>
    <w:lvl w:ilvl="0">
      <w:start w:val="1"/>
      <w:numFmt w:val="decimal"/>
      <w:lvlText w:val="%1."/>
      <w:lvlJc w:val="left"/>
      <w:pPr>
        <w:ind w:left="720" w:hanging="360"/>
      </w:pPr>
      <w:rPr>
        <w:rFonts w:hint="default"/>
      </w:rPr>
    </w:lvl>
    <w:lvl w:ilvl="1">
      <w:start w:val="11"/>
      <w:numFmt w:val="decimal"/>
      <w:isLgl/>
      <w:lvlText w:val="%1.%2."/>
      <w:lvlJc w:val="left"/>
      <w:pPr>
        <w:ind w:left="1428" w:hanging="720"/>
      </w:pPr>
      <w:rPr>
        <w:rFonts w:hint="default"/>
        <w:strike w:val="0"/>
        <w:color w:val="auto"/>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7" w15:restartNumberingAfterBreak="0">
    <w:nsid w:val="4DA15727"/>
    <w:multiLevelType w:val="hybridMultilevel"/>
    <w:tmpl w:val="6EB6C6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5643728"/>
    <w:multiLevelType w:val="multilevel"/>
    <w:tmpl w:val="8A0691C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9" w15:restartNumberingAfterBreak="0">
    <w:nsid w:val="5D3878AB"/>
    <w:multiLevelType w:val="hybridMultilevel"/>
    <w:tmpl w:val="01E4C3E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0" w15:restartNumberingAfterBreak="0">
    <w:nsid w:val="5DF675E8"/>
    <w:multiLevelType w:val="multilevel"/>
    <w:tmpl w:val="38BCD44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0E04B1C"/>
    <w:multiLevelType w:val="multilevel"/>
    <w:tmpl w:val="7C64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674FC"/>
    <w:multiLevelType w:val="multilevel"/>
    <w:tmpl w:val="7DACAD4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3" w15:restartNumberingAfterBreak="0">
    <w:nsid w:val="657C1A50"/>
    <w:multiLevelType w:val="multilevel"/>
    <w:tmpl w:val="5CC43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E3C0F"/>
    <w:multiLevelType w:val="multilevel"/>
    <w:tmpl w:val="96085428"/>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5" w15:restartNumberingAfterBreak="0">
    <w:nsid w:val="6CD14D46"/>
    <w:multiLevelType w:val="hybridMultilevel"/>
    <w:tmpl w:val="79C6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E64335"/>
    <w:multiLevelType w:val="multilevel"/>
    <w:tmpl w:val="5344EA88"/>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3560B52"/>
    <w:multiLevelType w:val="hybridMultilevel"/>
    <w:tmpl w:val="00B2233C"/>
    <w:lvl w:ilvl="0" w:tplc="0A20B7F6">
      <w:start w:val="1"/>
      <w:numFmt w:val="decimal"/>
      <w:lvlText w:val="%1."/>
      <w:lvlJc w:val="left"/>
      <w:pPr>
        <w:ind w:left="786"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7814628F"/>
    <w:multiLevelType w:val="hybridMultilevel"/>
    <w:tmpl w:val="A080E72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9" w15:restartNumberingAfterBreak="0">
    <w:nsid w:val="79352EC2"/>
    <w:multiLevelType w:val="multilevel"/>
    <w:tmpl w:val="0E485F7E"/>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40" w15:restartNumberingAfterBreak="0">
    <w:nsid w:val="7B204484"/>
    <w:multiLevelType w:val="multilevel"/>
    <w:tmpl w:val="5A8888F2"/>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41" w15:restartNumberingAfterBreak="0">
    <w:nsid w:val="7CFC342A"/>
    <w:multiLevelType w:val="multilevel"/>
    <w:tmpl w:val="C936A03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16cid:durableId="2009403000">
    <w:abstractNumId w:val="0"/>
  </w:num>
  <w:num w:numId="2" w16cid:durableId="653023263">
    <w:abstractNumId w:val="31"/>
  </w:num>
  <w:num w:numId="3" w16cid:durableId="1795908719">
    <w:abstractNumId w:val="37"/>
  </w:num>
  <w:num w:numId="4" w16cid:durableId="763963581">
    <w:abstractNumId w:val="26"/>
  </w:num>
  <w:num w:numId="5" w16cid:durableId="455221686">
    <w:abstractNumId w:val="25"/>
  </w:num>
  <w:num w:numId="6" w16cid:durableId="213203780">
    <w:abstractNumId w:val="29"/>
  </w:num>
  <w:num w:numId="7" w16cid:durableId="1216047578">
    <w:abstractNumId w:val="22"/>
  </w:num>
  <w:num w:numId="8" w16cid:durableId="918176757">
    <w:abstractNumId w:val="12"/>
  </w:num>
  <w:num w:numId="9" w16cid:durableId="1259873854">
    <w:abstractNumId w:val="14"/>
  </w:num>
  <w:num w:numId="10" w16cid:durableId="1718504667">
    <w:abstractNumId w:val="17"/>
  </w:num>
  <w:num w:numId="11" w16cid:durableId="932402166">
    <w:abstractNumId w:val="38"/>
  </w:num>
  <w:num w:numId="12" w16cid:durableId="807092551">
    <w:abstractNumId w:val="16"/>
  </w:num>
  <w:num w:numId="13" w16cid:durableId="1075085259">
    <w:abstractNumId w:val="30"/>
  </w:num>
  <w:num w:numId="14" w16cid:durableId="1988780557">
    <w:abstractNumId w:val="9"/>
  </w:num>
  <w:num w:numId="15" w16cid:durableId="1025326891">
    <w:abstractNumId w:val="24"/>
  </w:num>
  <w:num w:numId="16" w16cid:durableId="548414836">
    <w:abstractNumId w:val="20"/>
  </w:num>
  <w:num w:numId="17" w16cid:durableId="1738701091">
    <w:abstractNumId w:val="21"/>
  </w:num>
  <w:num w:numId="18" w16cid:durableId="836336969">
    <w:abstractNumId w:val="7"/>
  </w:num>
  <w:num w:numId="19" w16cid:durableId="1723555809">
    <w:abstractNumId w:val="35"/>
  </w:num>
  <w:num w:numId="20" w16cid:durableId="2039774857">
    <w:abstractNumId w:val="36"/>
  </w:num>
  <w:num w:numId="21" w16cid:durableId="22634555">
    <w:abstractNumId w:val="28"/>
  </w:num>
  <w:num w:numId="22" w16cid:durableId="73474729">
    <w:abstractNumId w:val="15"/>
  </w:num>
  <w:num w:numId="23" w16cid:durableId="636225390">
    <w:abstractNumId w:val="8"/>
  </w:num>
  <w:num w:numId="24" w16cid:durableId="1906917574">
    <w:abstractNumId w:val="39"/>
  </w:num>
  <w:num w:numId="25" w16cid:durableId="1250652037">
    <w:abstractNumId w:val="32"/>
  </w:num>
  <w:num w:numId="26" w16cid:durableId="2072996127">
    <w:abstractNumId w:val="41"/>
  </w:num>
  <w:num w:numId="27" w16cid:durableId="532887511">
    <w:abstractNumId w:val="34"/>
  </w:num>
  <w:num w:numId="28" w16cid:durableId="141966977">
    <w:abstractNumId w:val="40"/>
  </w:num>
  <w:num w:numId="29" w16cid:durableId="272834655">
    <w:abstractNumId w:val="13"/>
  </w:num>
  <w:num w:numId="30" w16cid:durableId="276526383">
    <w:abstractNumId w:val="19"/>
  </w:num>
  <w:num w:numId="31" w16cid:durableId="1038046534">
    <w:abstractNumId w:val="6"/>
  </w:num>
  <w:num w:numId="32" w16cid:durableId="1697851206">
    <w:abstractNumId w:val="27"/>
  </w:num>
  <w:num w:numId="33" w16cid:durableId="2010477339">
    <w:abstractNumId w:val="11"/>
  </w:num>
  <w:num w:numId="34" w16cid:durableId="542445146">
    <w:abstractNumId w:val="4"/>
  </w:num>
  <w:num w:numId="35" w16cid:durableId="1242566121">
    <w:abstractNumId w:val="33"/>
  </w:num>
  <w:num w:numId="36" w16cid:durableId="1943875374">
    <w:abstractNumId w:val="5"/>
  </w:num>
  <w:num w:numId="37" w16cid:durableId="1568569769">
    <w:abstractNumId w:val="10"/>
  </w:num>
  <w:num w:numId="38" w16cid:durableId="1473791161">
    <w:abstractNumId w:val="18"/>
  </w:num>
  <w:num w:numId="39" w16cid:durableId="90977284">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4CC"/>
    <w:rsid w:val="00004BC1"/>
    <w:rsid w:val="00004C8A"/>
    <w:rsid w:val="00011824"/>
    <w:rsid w:val="00022FBA"/>
    <w:rsid w:val="000315A3"/>
    <w:rsid w:val="00035C8E"/>
    <w:rsid w:val="00061626"/>
    <w:rsid w:val="000813C3"/>
    <w:rsid w:val="00083B0D"/>
    <w:rsid w:val="000B2463"/>
    <w:rsid w:val="000C1F0A"/>
    <w:rsid w:val="000D0607"/>
    <w:rsid w:val="000E35A6"/>
    <w:rsid w:val="000F726C"/>
    <w:rsid w:val="0010435F"/>
    <w:rsid w:val="0012610C"/>
    <w:rsid w:val="00130BE3"/>
    <w:rsid w:val="001330BB"/>
    <w:rsid w:val="00170EDB"/>
    <w:rsid w:val="001920FE"/>
    <w:rsid w:val="00192964"/>
    <w:rsid w:val="001968AE"/>
    <w:rsid w:val="00196DC7"/>
    <w:rsid w:val="001A0026"/>
    <w:rsid w:val="001A4B9E"/>
    <w:rsid w:val="001C3719"/>
    <w:rsid w:val="001D171F"/>
    <w:rsid w:val="001D2441"/>
    <w:rsid w:val="00212E26"/>
    <w:rsid w:val="00215E3E"/>
    <w:rsid w:val="00222D75"/>
    <w:rsid w:val="002510CC"/>
    <w:rsid w:val="002848AD"/>
    <w:rsid w:val="00284A8A"/>
    <w:rsid w:val="002A3651"/>
    <w:rsid w:val="002B78AE"/>
    <w:rsid w:val="002C6331"/>
    <w:rsid w:val="002F281A"/>
    <w:rsid w:val="00322065"/>
    <w:rsid w:val="00342736"/>
    <w:rsid w:val="0034388E"/>
    <w:rsid w:val="00371CE6"/>
    <w:rsid w:val="003812DE"/>
    <w:rsid w:val="00391323"/>
    <w:rsid w:val="003917DA"/>
    <w:rsid w:val="003A3572"/>
    <w:rsid w:val="003D2351"/>
    <w:rsid w:val="003E68D4"/>
    <w:rsid w:val="003E7D34"/>
    <w:rsid w:val="003F4ACE"/>
    <w:rsid w:val="004100B8"/>
    <w:rsid w:val="00412A6A"/>
    <w:rsid w:val="0041532E"/>
    <w:rsid w:val="00430221"/>
    <w:rsid w:val="00430619"/>
    <w:rsid w:val="00432DC0"/>
    <w:rsid w:val="004A3482"/>
    <w:rsid w:val="004A41B6"/>
    <w:rsid w:val="004B2876"/>
    <w:rsid w:val="004B7142"/>
    <w:rsid w:val="004C6599"/>
    <w:rsid w:val="004C6675"/>
    <w:rsid w:val="004D1D13"/>
    <w:rsid w:val="004D7408"/>
    <w:rsid w:val="004F3768"/>
    <w:rsid w:val="005352F8"/>
    <w:rsid w:val="00535361"/>
    <w:rsid w:val="00544D55"/>
    <w:rsid w:val="00545025"/>
    <w:rsid w:val="00547822"/>
    <w:rsid w:val="00553C59"/>
    <w:rsid w:val="00573B08"/>
    <w:rsid w:val="005B0F51"/>
    <w:rsid w:val="005D1265"/>
    <w:rsid w:val="005D1CA8"/>
    <w:rsid w:val="005D7107"/>
    <w:rsid w:val="006111A2"/>
    <w:rsid w:val="00643774"/>
    <w:rsid w:val="0065083F"/>
    <w:rsid w:val="00660C82"/>
    <w:rsid w:val="006750EB"/>
    <w:rsid w:val="00677798"/>
    <w:rsid w:val="00680274"/>
    <w:rsid w:val="00681222"/>
    <w:rsid w:val="00681336"/>
    <w:rsid w:val="00697096"/>
    <w:rsid w:val="006A4C8C"/>
    <w:rsid w:val="006C0CE1"/>
    <w:rsid w:val="006C1816"/>
    <w:rsid w:val="006D01ED"/>
    <w:rsid w:val="006E5952"/>
    <w:rsid w:val="00714F8C"/>
    <w:rsid w:val="00730C9A"/>
    <w:rsid w:val="00730D71"/>
    <w:rsid w:val="007524CC"/>
    <w:rsid w:val="0076119E"/>
    <w:rsid w:val="00777E5B"/>
    <w:rsid w:val="00790251"/>
    <w:rsid w:val="007A77DE"/>
    <w:rsid w:val="007C4144"/>
    <w:rsid w:val="007D1A55"/>
    <w:rsid w:val="007E17B0"/>
    <w:rsid w:val="007E2D08"/>
    <w:rsid w:val="00806FAD"/>
    <w:rsid w:val="008170C1"/>
    <w:rsid w:val="0085314E"/>
    <w:rsid w:val="008564E1"/>
    <w:rsid w:val="00884A58"/>
    <w:rsid w:val="008D29D7"/>
    <w:rsid w:val="008E1E50"/>
    <w:rsid w:val="008F2902"/>
    <w:rsid w:val="008F6DC1"/>
    <w:rsid w:val="00904864"/>
    <w:rsid w:val="0096154E"/>
    <w:rsid w:val="009732DA"/>
    <w:rsid w:val="009A6C99"/>
    <w:rsid w:val="009B038E"/>
    <w:rsid w:val="009B1FD4"/>
    <w:rsid w:val="009D243C"/>
    <w:rsid w:val="009D4587"/>
    <w:rsid w:val="009E1CF2"/>
    <w:rsid w:val="009E23AC"/>
    <w:rsid w:val="00A1094C"/>
    <w:rsid w:val="00A10D39"/>
    <w:rsid w:val="00A14593"/>
    <w:rsid w:val="00A22086"/>
    <w:rsid w:val="00A23CBD"/>
    <w:rsid w:val="00A4470B"/>
    <w:rsid w:val="00A81DFD"/>
    <w:rsid w:val="00A967DF"/>
    <w:rsid w:val="00AA364C"/>
    <w:rsid w:val="00AA55BF"/>
    <w:rsid w:val="00AA5689"/>
    <w:rsid w:val="00AD3081"/>
    <w:rsid w:val="00AE2106"/>
    <w:rsid w:val="00AF17D7"/>
    <w:rsid w:val="00AF1A0E"/>
    <w:rsid w:val="00B17D9E"/>
    <w:rsid w:val="00B21026"/>
    <w:rsid w:val="00B25C16"/>
    <w:rsid w:val="00B30403"/>
    <w:rsid w:val="00B337BF"/>
    <w:rsid w:val="00B449D7"/>
    <w:rsid w:val="00B606AB"/>
    <w:rsid w:val="00B63333"/>
    <w:rsid w:val="00B819EB"/>
    <w:rsid w:val="00B86FDE"/>
    <w:rsid w:val="00B972AE"/>
    <w:rsid w:val="00BB5438"/>
    <w:rsid w:val="00BB7B5E"/>
    <w:rsid w:val="00BC0B27"/>
    <w:rsid w:val="00BD009A"/>
    <w:rsid w:val="00BD12CD"/>
    <w:rsid w:val="00BD50F8"/>
    <w:rsid w:val="00BF1A49"/>
    <w:rsid w:val="00C23E12"/>
    <w:rsid w:val="00C27289"/>
    <w:rsid w:val="00C33A9A"/>
    <w:rsid w:val="00C369EC"/>
    <w:rsid w:val="00C448D4"/>
    <w:rsid w:val="00C45EB1"/>
    <w:rsid w:val="00C532B4"/>
    <w:rsid w:val="00C63B19"/>
    <w:rsid w:val="00C672D5"/>
    <w:rsid w:val="00C76D08"/>
    <w:rsid w:val="00C85436"/>
    <w:rsid w:val="00C96CC9"/>
    <w:rsid w:val="00CA7086"/>
    <w:rsid w:val="00CB2225"/>
    <w:rsid w:val="00CB6BA7"/>
    <w:rsid w:val="00CD56CA"/>
    <w:rsid w:val="00CE6A8D"/>
    <w:rsid w:val="00D24E17"/>
    <w:rsid w:val="00D26AEC"/>
    <w:rsid w:val="00D44866"/>
    <w:rsid w:val="00D45687"/>
    <w:rsid w:val="00D46993"/>
    <w:rsid w:val="00D53AB1"/>
    <w:rsid w:val="00D5635E"/>
    <w:rsid w:val="00D566C7"/>
    <w:rsid w:val="00D73BD0"/>
    <w:rsid w:val="00D80850"/>
    <w:rsid w:val="00D82F9A"/>
    <w:rsid w:val="00D8784F"/>
    <w:rsid w:val="00D93776"/>
    <w:rsid w:val="00D93E84"/>
    <w:rsid w:val="00D93FEB"/>
    <w:rsid w:val="00D97C9C"/>
    <w:rsid w:val="00DA0A9B"/>
    <w:rsid w:val="00DB628E"/>
    <w:rsid w:val="00DC38DA"/>
    <w:rsid w:val="00DC720F"/>
    <w:rsid w:val="00DF669E"/>
    <w:rsid w:val="00DF7D84"/>
    <w:rsid w:val="00E03AE0"/>
    <w:rsid w:val="00E136F7"/>
    <w:rsid w:val="00E25F5E"/>
    <w:rsid w:val="00E36E51"/>
    <w:rsid w:val="00E438E1"/>
    <w:rsid w:val="00E46D20"/>
    <w:rsid w:val="00E53AB4"/>
    <w:rsid w:val="00E602C1"/>
    <w:rsid w:val="00E61B3D"/>
    <w:rsid w:val="00E66002"/>
    <w:rsid w:val="00E72BDC"/>
    <w:rsid w:val="00E7454C"/>
    <w:rsid w:val="00E76FB0"/>
    <w:rsid w:val="00E81541"/>
    <w:rsid w:val="00E82F76"/>
    <w:rsid w:val="00E86E0D"/>
    <w:rsid w:val="00E9272F"/>
    <w:rsid w:val="00EA3CEB"/>
    <w:rsid w:val="00EB7A67"/>
    <w:rsid w:val="00EE255A"/>
    <w:rsid w:val="00EE5410"/>
    <w:rsid w:val="00F0318B"/>
    <w:rsid w:val="00F156B3"/>
    <w:rsid w:val="00F33C5B"/>
    <w:rsid w:val="00F422F6"/>
    <w:rsid w:val="00F43E9A"/>
    <w:rsid w:val="00F5143B"/>
    <w:rsid w:val="00F545D3"/>
    <w:rsid w:val="00F62585"/>
    <w:rsid w:val="00F6782A"/>
    <w:rsid w:val="00F679E3"/>
    <w:rsid w:val="00F744D8"/>
    <w:rsid w:val="00F82E4C"/>
    <w:rsid w:val="00F93F63"/>
    <w:rsid w:val="00FA0DCC"/>
    <w:rsid w:val="00FA102F"/>
    <w:rsid w:val="00FA390A"/>
    <w:rsid w:val="00FC6A46"/>
    <w:rsid w:val="00FF1357"/>
    <w:rsid w:val="00FF7F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31DF"/>
  <w15:docId w15:val="{18A2DEAD-CD2A-4E2E-9BAA-9FC336A8C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0C1"/>
  </w:style>
  <w:style w:type="paragraph" w:styleId="1">
    <w:name w:val="heading 1"/>
    <w:basedOn w:val="a"/>
    <w:next w:val="a"/>
    <w:link w:val="10"/>
    <w:uiPriority w:val="9"/>
    <w:qFormat/>
    <w:rsid w:val="00E72BDC"/>
    <w:pPr>
      <w:keepNext/>
      <w:keepLines/>
      <w:spacing w:before="480" w:after="0" w:line="276" w:lineRule="auto"/>
      <w:outlineLvl w:val="0"/>
    </w:pPr>
    <w:rPr>
      <w:rFonts w:ascii="Times New Roman" w:eastAsiaTheme="majorEastAsia" w:hAnsi="Times New Roman" w:cstheme="majorBidi"/>
      <w:bCs/>
      <w:color w:val="000000" w:themeColor="text1"/>
      <w:sz w:val="28"/>
      <w:szCs w:val="28"/>
    </w:rPr>
  </w:style>
  <w:style w:type="paragraph" w:styleId="2">
    <w:name w:val="heading 2"/>
    <w:basedOn w:val="a"/>
    <w:next w:val="a"/>
    <w:link w:val="20"/>
    <w:uiPriority w:val="9"/>
    <w:unhideWhenUsed/>
    <w:qFormat/>
    <w:rsid w:val="004A3482"/>
    <w:pPr>
      <w:keepNext/>
      <w:keepLines/>
      <w:spacing w:before="200" w:after="0" w:line="276" w:lineRule="auto"/>
      <w:outlineLvl w:val="1"/>
    </w:pPr>
    <w:rPr>
      <w:rFonts w:ascii="Times New Roman" w:eastAsiaTheme="majorEastAsia" w:hAnsi="Times New Roman" w:cstheme="majorBidi"/>
      <w:bCs/>
      <w:sz w:val="28"/>
      <w:szCs w:val="26"/>
    </w:rPr>
  </w:style>
  <w:style w:type="paragraph" w:styleId="3">
    <w:name w:val="heading 3"/>
    <w:basedOn w:val="a"/>
    <w:next w:val="a"/>
    <w:link w:val="30"/>
    <w:uiPriority w:val="9"/>
    <w:unhideWhenUsed/>
    <w:qFormat/>
    <w:rsid w:val="002510CC"/>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72BDC"/>
    <w:rPr>
      <w:rFonts w:ascii="Times New Roman" w:eastAsiaTheme="majorEastAsia" w:hAnsi="Times New Roman" w:cstheme="majorBidi"/>
      <w:bCs/>
      <w:color w:val="000000" w:themeColor="text1"/>
      <w:sz w:val="28"/>
      <w:szCs w:val="28"/>
    </w:rPr>
  </w:style>
  <w:style w:type="character" w:customStyle="1" w:styleId="20">
    <w:name w:val="Заголовок 2 Знак"/>
    <w:basedOn w:val="a0"/>
    <w:link w:val="2"/>
    <w:uiPriority w:val="9"/>
    <w:rsid w:val="004A3482"/>
    <w:rPr>
      <w:rFonts w:ascii="Times New Roman" w:eastAsiaTheme="majorEastAsia" w:hAnsi="Times New Roman" w:cstheme="majorBidi"/>
      <w:bCs/>
      <w:sz w:val="28"/>
      <w:szCs w:val="26"/>
    </w:rPr>
  </w:style>
  <w:style w:type="character" w:customStyle="1" w:styleId="30">
    <w:name w:val="Заголовок 3 Знак"/>
    <w:basedOn w:val="a0"/>
    <w:link w:val="3"/>
    <w:uiPriority w:val="9"/>
    <w:rsid w:val="002510CC"/>
    <w:rPr>
      <w:rFonts w:asciiTheme="majorHAnsi" w:eastAsiaTheme="majorEastAsia" w:hAnsiTheme="majorHAnsi" w:cstheme="majorBidi"/>
      <w:b/>
      <w:bCs/>
      <w:color w:val="4472C4" w:themeColor="accent1"/>
    </w:rPr>
  </w:style>
  <w:style w:type="paragraph" w:styleId="a3">
    <w:name w:val="header"/>
    <w:basedOn w:val="a"/>
    <w:link w:val="a4"/>
    <w:uiPriority w:val="99"/>
    <w:unhideWhenUsed/>
    <w:rsid w:val="002510C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10CC"/>
  </w:style>
  <w:style w:type="paragraph" w:styleId="a5">
    <w:name w:val="footer"/>
    <w:basedOn w:val="a"/>
    <w:link w:val="a6"/>
    <w:uiPriority w:val="99"/>
    <w:unhideWhenUsed/>
    <w:rsid w:val="002510C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10CC"/>
  </w:style>
  <w:style w:type="character" w:styleId="a7">
    <w:name w:val="line number"/>
    <w:basedOn w:val="a0"/>
    <w:uiPriority w:val="99"/>
    <w:semiHidden/>
    <w:unhideWhenUsed/>
    <w:rsid w:val="002510CC"/>
  </w:style>
  <w:style w:type="paragraph" w:styleId="a8">
    <w:name w:val="TOC Heading"/>
    <w:basedOn w:val="1"/>
    <w:next w:val="a"/>
    <w:uiPriority w:val="39"/>
    <w:unhideWhenUsed/>
    <w:qFormat/>
    <w:rsid w:val="002510CC"/>
    <w:pPr>
      <w:outlineLvl w:val="9"/>
    </w:pPr>
    <w:rPr>
      <w:lang w:eastAsia="ru-RU"/>
    </w:rPr>
  </w:style>
  <w:style w:type="paragraph" w:styleId="11">
    <w:name w:val="toc 1"/>
    <w:basedOn w:val="a"/>
    <w:next w:val="a"/>
    <w:autoRedefine/>
    <w:uiPriority w:val="39"/>
    <w:unhideWhenUsed/>
    <w:rsid w:val="002510CC"/>
    <w:pPr>
      <w:tabs>
        <w:tab w:val="right" w:leader="dot" w:pos="9628"/>
      </w:tabs>
      <w:spacing w:after="100" w:line="276" w:lineRule="auto"/>
    </w:pPr>
    <w:rPr>
      <w:noProof/>
    </w:rPr>
  </w:style>
  <w:style w:type="character" w:styleId="a9">
    <w:name w:val="Hyperlink"/>
    <w:basedOn w:val="a0"/>
    <w:uiPriority w:val="99"/>
    <w:unhideWhenUsed/>
    <w:rsid w:val="002510CC"/>
    <w:rPr>
      <w:color w:val="0563C1" w:themeColor="hyperlink"/>
      <w:u w:val="single"/>
    </w:rPr>
  </w:style>
  <w:style w:type="paragraph" w:styleId="21">
    <w:name w:val="toc 2"/>
    <w:basedOn w:val="a"/>
    <w:next w:val="a"/>
    <w:autoRedefine/>
    <w:uiPriority w:val="39"/>
    <w:unhideWhenUsed/>
    <w:rsid w:val="002510CC"/>
    <w:pPr>
      <w:spacing w:after="100" w:line="276" w:lineRule="auto"/>
      <w:ind w:left="220"/>
    </w:pPr>
  </w:style>
  <w:style w:type="paragraph" w:styleId="aa">
    <w:name w:val="Balloon Text"/>
    <w:basedOn w:val="a"/>
    <w:link w:val="ab"/>
    <w:uiPriority w:val="99"/>
    <w:semiHidden/>
    <w:unhideWhenUsed/>
    <w:rsid w:val="002510C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510CC"/>
    <w:rPr>
      <w:rFonts w:ascii="Tahoma" w:hAnsi="Tahoma" w:cs="Tahoma"/>
      <w:sz w:val="16"/>
      <w:szCs w:val="16"/>
    </w:rPr>
  </w:style>
  <w:style w:type="paragraph" w:styleId="ac">
    <w:name w:val="List Paragraph"/>
    <w:basedOn w:val="a"/>
    <w:uiPriority w:val="34"/>
    <w:qFormat/>
    <w:rsid w:val="002510CC"/>
    <w:pPr>
      <w:spacing w:after="200" w:line="276" w:lineRule="auto"/>
      <w:ind w:left="720"/>
      <w:contextualSpacing/>
    </w:pPr>
  </w:style>
  <w:style w:type="table" w:styleId="ad">
    <w:name w:val="Table Grid"/>
    <w:basedOn w:val="a1"/>
    <w:uiPriority w:val="39"/>
    <w:rsid w:val="00251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qFormat/>
    <w:rsid w:val="002510CC"/>
    <w:pPr>
      <w:spacing w:after="200" w:line="276" w:lineRule="auto"/>
    </w:pPr>
    <w:rPr>
      <w:rFonts w:ascii="Times New Roman" w:hAnsi="Times New Roman" w:cs="Times New Roman"/>
      <w:sz w:val="24"/>
      <w:szCs w:val="24"/>
    </w:rPr>
  </w:style>
  <w:style w:type="paragraph" w:styleId="31">
    <w:name w:val="toc 3"/>
    <w:basedOn w:val="a"/>
    <w:next w:val="a"/>
    <w:autoRedefine/>
    <w:uiPriority w:val="39"/>
    <w:unhideWhenUsed/>
    <w:rsid w:val="002510CC"/>
    <w:pPr>
      <w:spacing w:after="100" w:line="276" w:lineRule="auto"/>
      <w:ind w:left="440"/>
    </w:pPr>
  </w:style>
  <w:style w:type="character" w:styleId="af">
    <w:name w:val="Emphasis"/>
    <w:basedOn w:val="a0"/>
    <w:uiPriority w:val="20"/>
    <w:qFormat/>
    <w:rsid w:val="006C0CE1"/>
    <w:rPr>
      <w:i/>
      <w:iCs/>
    </w:rPr>
  </w:style>
  <w:style w:type="paragraph" w:customStyle="1" w:styleId="msonormal0">
    <w:name w:val="msonormal"/>
    <w:basedOn w:val="a"/>
    <w:rsid w:val="00E86E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E8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86E0D"/>
    <w:rPr>
      <w:rFonts w:ascii="Courier New" w:eastAsia="Times New Roman" w:hAnsi="Courier New" w:cs="Courier New"/>
      <w:sz w:val="20"/>
      <w:szCs w:val="20"/>
      <w:lang w:eastAsia="ru-RU"/>
    </w:rPr>
  </w:style>
  <w:style w:type="paragraph" w:customStyle="1" w:styleId="af0">
    <w:name w:val="ВУЗ"/>
    <w:basedOn w:val="a"/>
    <w:link w:val="af1"/>
    <w:qFormat/>
    <w:rsid w:val="004A3482"/>
    <w:pPr>
      <w:spacing w:after="0" w:line="360" w:lineRule="auto"/>
      <w:ind w:firstLine="425"/>
      <w:jc w:val="both"/>
    </w:pPr>
    <w:rPr>
      <w:rFonts w:ascii="Times New Roman" w:hAnsi="Times New Roman" w:cs="Times New Roman"/>
      <w:sz w:val="28"/>
    </w:rPr>
  </w:style>
  <w:style w:type="character" w:customStyle="1" w:styleId="af1">
    <w:name w:val="ВУЗ Знак"/>
    <w:basedOn w:val="a0"/>
    <w:link w:val="af0"/>
    <w:locked/>
    <w:rsid w:val="004A3482"/>
    <w:rPr>
      <w:rFonts w:ascii="Times New Roman" w:hAnsi="Times New Roman" w:cs="Times New Roman"/>
      <w:sz w:val="28"/>
    </w:rPr>
  </w:style>
  <w:style w:type="character" w:customStyle="1" w:styleId="12">
    <w:name w:val="Неразрешенное упоминание1"/>
    <w:basedOn w:val="a0"/>
    <w:uiPriority w:val="99"/>
    <w:semiHidden/>
    <w:unhideWhenUsed/>
    <w:rsid w:val="00FF1357"/>
    <w:rPr>
      <w:color w:val="605E5C"/>
      <w:shd w:val="clear" w:color="auto" w:fill="E1DFDD"/>
    </w:rPr>
  </w:style>
  <w:style w:type="character" w:customStyle="1" w:styleId="eop">
    <w:name w:val="eop"/>
    <w:basedOn w:val="a0"/>
    <w:qFormat/>
    <w:rsid w:val="00F93F63"/>
  </w:style>
  <w:style w:type="paragraph" w:styleId="af2">
    <w:name w:val="No Spacing"/>
    <w:uiPriority w:val="99"/>
    <w:qFormat/>
    <w:rsid w:val="00F93F63"/>
    <w:pPr>
      <w:spacing w:after="0" w:line="240" w:lineRule="auto"/>
    </w:pPr>
  </w:style>
  <w:style w:type="paragraph" w:customStyle="1" w:styleId="13">
    <w:name w:val="Без интервала1"/>
    <w:uiPriority w:val="99"/>
    <w:qFormat/>
    <w:rsid w:val="00F93F63"/>
    <w:pPr>
      <w:spacing w:after="0" w:line="360" w:lineRule="auto"/>
      <w:ind w:firstLine="709"/>
      <w:jc w:val="both"/>
    </w:pPr>
    <w:rPr>
      <w:rFonts w:ascii="Times New Roman" w:hAnsi="Times New Roman" w:cs="Times New Roman"/>
      <w:sz w:val="28"/>
      <w:szCs w:val="24"/>
      <w:lang w:eastAsia="ru-RU"/>
    </w:rPr>
  </w:style>
  <w:style w:type="character" w:styleId="af3">
    <w:name w:val="Strong"/>
    <w:basedOn w:val="a0"/>
    <w:uiPriority w:val="22"/>
    <w:qFormat/>
    <w:rsid w:val="00E815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633">
      <w:bodyDiv w:val="1"/>
      <w:marLeft w:val="0"/>
      <w:marRight w:val="0"/>
      <w:marTop w:val="0"/>
      <w:marBottom w:val="0"/>
      <w:divBdr>
        <w:top w:val="none" w:sz="0" w:space="0" w:color="auto"/>
        <w:left w:val="none" w:sz="0" w:space="0" w:color="auto"/>
        <w:bottom w:val="none" w:sz="0" w:space="0" w:color="auto"/>
        <w:right w:val="none" w:sz="0" w:space="0" w:color="auto"/>
      </w:divBdr>
    </w:div>
    <w:div w:id="24643453">
      <w:bodyDiv w:val="1"/>
      <w:marLeft w:val="0"/>
      <w:marRight w:val="0"/>
      <w:marTop w:val="0"/>
      <w:marBottom w:val="0"/>
      <w:divBdr>
        <w:top w:val="none" w:sz="0" w:space="0" w:color="auto"/>
        <w:left w:val="none" w:sz="0" w:space="0" w:color="auto"/>
        <w:bottom w:val="none" w:sz="0" w:space="0" w:color="auto"/>
        <w:right w:val="none" w:sz="0" w:space="0" w:color="auto"/>
      </w:divBdr>
    </w:div>
    <w:div w:id="52125201">
      <w:bodyDiv w:val="1"/>
      <w:marLeft w:val="0"/>
      <w:marRight w:val="0"/>
      <w:marTop w:val="0"/>
      <w:marBottom w:val="0"/>
      <w:divBdr>
        <w:top w:val="none" w:sz="0" w:space="0" w:color="auto"/>
        <w:left w:val="none" w:sz="0" w:space="0" w:color="auto"/>
        <w:bottom w:val="none" w:sz="0" w:space="0" w:color="auto"/>
        <w:right w:val="none" w:sz="0" w:space="0" w:color="auto"/>
      </w:divBdr>
      <w:divsChild>
        <w:div w:id="1508791459">
          <w:marLeft w:val="0"/>
          <w:marRight w:val="0"/>
          <w:marTop w:val="0"/>
          <w:marBottom w:val="0"/>
          <w:divBdr>
            <w:top w:val="none" w:sz="0" w:space="0" w:color="auto"/>
            <w:left w:val="none" w:sz="0" w:space="0" w:color="auto"/>
            <w:bottom w:val="none" w:sz="0" w:space="0" w:color="auto"/>
            <w:right w:val="none" w:sz="0" w:space="0" w:color="auto"/>
          </w:divBdr>
        </w:div>
      </w:divsChild>
    </w:div>
    <w:div w:id="55664404">
      <w:bodyDiv w:val="1"/>
      <w:marLeft w:val="0"/>
      <w:marRight w:val="0"/>
      <w:marTop w:val="0"/>
      <w:marBottom w:val="0"/>
      <w:divBdr>
        <w:top w:val="none" w:sz="0" w:space="0" w:color="auto"/>
        <w:left w:val="none" w:sz="0" w:space="0" w:color="auto"/>
        <w:bottom w:val="none" w:sz="0" w:space="0" w:color="auto"/>
        <w:right w:val="none" w:sz="0" w:space="0" w:color="auto"/>
      </w:divBdr>
    </w:div>
    <w:div w:id="88082356">
      <w:bodyDiv w:val="1"/>
      <w:marLeft w:val="0"/>
      <w:marRight w:val="0"/>
      <w:marTop w:val="0"/>
      <w:marBottom w:val="0"/>
      <w:divBdr>
        <w:top w:val="none" w:sz="0" w:space="0" w:color="auto"/>
        <w:left w:val="none" w:sz="0" w:space="0" w:color="auto"/>
        <w:bottom w:val="none" w:sz="0" w:space="0" w:color="auto"/>
        <w:right w:val="none" w:sz="0" w:space="0" w:color="auto"/>
      </w:divBdr>
    </w:div>
    <w:div w:id="106773501">
      <w:bodyDiv w:val="1"/>
      <w:marLeft w:val="0"/>
      <w:marRight w:val="0"/>
      <w:marTop w:val="0"/>
      <w:marBottom w:val="0"/>
      <w:divBdr>
        <w:top w:val="none" w:sz="0" w:space="0" w:color="auto"/>
        <w:left w:val="none" w:sz="0" w:space="0" w:color="auto"/>
        <w:bottom w:val="none" w:sz="0" w:space="0" w:color="auto"/>
        <w:right w:val="none" w:sz="0" w:space="0" w:color="auto"/>
      </w:divBdr>
    </w:div>
    <w:div w:id="147601143">
      <w:bodyDiv w:val="1"/>
      <w:marLeft w:val="0"/>
      <w:marRight w:val="0"/>
      <w:marTop w:val="0"/>
      <w:marBottom w:val="0"/>
      <w:divBdr>
        <w:top w:val="none" w:sz="0" w:space="0" w:color="auto"/>
        <w:left w:val="none" w:sz="0" w:space="0" w:color="auto"/>
        <w:bottom w:val="none" w:sz="0" w:space="0" w:color="auto"/>
        <w:right w:val="none" w:sz="0" w:space="0" w:color="auto"/>
      </w:divBdr>
      <w:divsChild>
        <w:div w:id="850490406">
          <w:marLeft w:val="0"/>
          <w:marRight w:val="0"/>
          <w:marTop w:val="0"/>
          <w:marBottom w:val="0"/>
          <w:divBdr>
            <w:top w:val="none" w:sz="0" w:space="0" w:color="auto"/>
            <w:left w:val="none" w:sz="0" w:space="0" w:color="auto"/>
            <w:bottom w:val="none" w:sz="0" w:space="0" w:color="auto"/>
            <w:right w:val="none" w:sz="0" w:space="0" w:color="auto"/>
          </w:divBdr>
        </w:div>
      </w:divsChild>
    </w:div>
    <w:div w:id="153962106">
      <w:bodyDiv w:val="1"/>
      <w:marLeft w:val="0"/>
      <w:marRight w:val="0"/>
      <w:marTop w:val="0"/>
      <w:marBottom w:val="0"/>
      <w:divBdr>
        <w:top w:val="none" w:sz="0" w:space="0" w:color="auto"/>
        <w:left w:val="none" w:sz="0" w:space="0" w:color="auto"/>
        <w:bottom w:val="none" w:sz="0" w:space="0" w:color="auto"/>
        <w:right w:val="none" w:sz="0" w:space="0" w:color="auto"/>
      </w:divBdr>
    </w:div>
    <w:div w:id="157885403">
      <w:bodyDiv w:val="1"/>
      <w:marLeft w:val="0"/>
      <w:marRight w:val="0"/>
      <w:marTop w:val="0"/>
      <w:marBottom w:val="0"/>
      <w:divBdr>
        <w:top w:val="none" w:sz="0" w:space="0" w:color="auto"/>
        <w:left w:val="none" w:sz="0" w:space="0" w:color="auto"/>
        <w:bottom w:val="none" w:sz="0" w:space="0" w:color="auto"/>
        <w:right w:val="none" w:sz="0" w:space="0" w:color="auto"/>
      </w:divBdr>
    </w:div>
    <w:div w:id="261766679">
      <w:bodyDiv w:val="1"/>
      <w:marLeft w:val="0"/>
      <w:marRight w:val="0"/>
      <w:marTop w:val="0"/>
      <w:marBottom w:val="0"/>
      <w:divBdr>
        <w:top w:val="none" w:sz="0" w:space="0" w:color="auto"/>
        <w:left w:val="none" w:sz="0" w:space="0" w:color="auto"/>
        <w:bottom w:val="none" w:sz="0" w:space="0" w:color="auto"/>
        <w:right w:val="none" w:sz="0" w:space="0" w:color="auto"/>
      </w:divBdr>
    </w:div>
    <w:div w:id="317466896">
      <w:bodyDiv w:val="1"/>
      <w:marLeft w:val="0"/>
      <w:marRight w:val="0"/>
      <w:marTop w:val="0"/>
      <w:marBottom w:val="0"/>
      <w:divBdr>
        <w:top w:val="none" w:sz="0" w:space="0" w:color="auto"/>
        <w:left w:val="none" w:sz="0" w:space="0" w:color="auto"/>
        <w:bottom w:val="none" w:sz="0" w:space="0" w:color="auto"/>
        <w:right w:val="none" w:sz="0" w:space="0" w:color="auto"/>
      </w:divBdr>
      <w:divsChild>
        <w:div w:id="125317537">
          <w:marLeft w:val="0"/>
          <w:marRight w:val="0"/>
          <w:marTop w:val="0"/>
          <w:marBottom w:val="0"/>
          <w:divBdr>
            <w:top w:val="none" w:sz="0" w:space="0" w:color="auto"/>
            <w:left w:val="none" w:sz="0" w:space="0" w:color="auto"/>
            <w:bottom w:val="none" w:sz="0" w:space="0" w:color="auto"/>
            <w:right w:val="none" w:sz="0" w:space="0" w:color="auto"/>
          </w:divBdr>
        </w:div>
      </w:divsChild>
    </w:div>
    <w:div w:id="329600503">
      <w:bodyDiv w:val="1"/>
      <w:marLeft w:val="0"/>
      <w:marRight w:val="0"/>
      <w:marTop w:val="0"/>
      <w:marBottom w:val="0"/>
      <w:divBdr>
        <w:top w:val="none" w:sz="0" w:space="0" w:color="auto"/>
        <w:left w:val="none" w:sz="0" w:space="0" w:color="auto"/>
        <w:bottom w:val="none" w:sz="0" w:space="0" w:color="auto"/>
        <w:right w:val="none" w:sz="0" w:space="0" w:color="auto"/>
      </w:divBdr>
    </w:div>
    <w:div w:id="345910123">
      <w:bodyDiv w:val="1"/>
      <w:marLeft w:val="0"/>
      <w:marRight w:val="0"/>
      <w:marTop w:val="0"/>
      <w:marBottom w:val="0"/>
      <w:divBdr>
        <w:top w:val="none" w:sz="0" w:space="0" w:color="auto"/>
        <w:left w:val="none" w:sz="0" w:space="0" w:color="auto"/>
        <w:bottom w:val="none" w:sz="0" w:space="0" w:color="auto"/>
        <w:right w:val="none" w:sz="0" w:space="0" w:color="auto"/>
      </w:divBdr>
    </w:div>
    <w:div w:id="412439034">
      <w:bodyDiv w:val="1"/>
      <w:marLeft w:val="0"/>
      <w:marRight w:val="0"/>
      <w:marTop w:val="0"/>
      <w:marBottom w:val="0"/>
      <w:divBdr>
        <w:top w:val="none" w:sz="0" w:space="0" w:color="auto"/>
        <w:left w:val="none" w:sz="0" w:space="0" w:color="auto"/>
        <w:bottom w:val="none" w:sz="0" w:space="0" w:color="auto"/>
        <w:right w:val="none" w:sz="0" w:space="0" w:color="auto"/>
      </w:divBdr>
    </w:div>
    <w:div w:id="440879834">
      <w:bodyDiv w:val="1"/>
      <w:marLeft w:val="0"/>
      <w:marRight w:val="0"/>
      <w:marTop w:val="0"/>
      <w:marBottom w:val="0"/>
      <w:divBdr>
        <w:top w:val="none" w:sz="0" w:space="0" w:color="auto"/>
        <w:left w:val="none" w:sz="0" w:space="0" w:color="auto"/>
        <w:bottom w:val="none" w:sz="0" w:space="0" w:color="auto"/>
        <w:right w:val="none" w:sz="0" w:space="0" w:color="auto"/>
      </w:divBdr>
    </w:div>
    <w:div w:id="462965685">
      <w:bodyDiv w:val="1"/>
      <w:marLeft w:val="0"/>
      <w:marRight w:val="0"/>
      <w:marTop w:val="0"/>
      <w:marBottom w:val="0"/>
      <w:divBdr>
        <w:top w:val="none" w:sz="0" w:space="0" w:color="auto"/>
        <w:left w:val="none" w:sz="0" w:space="0" w:color="auto"/>
        <w:bottom w:val="none" w:sz="0" w:space="0" w:color="auto"/>
        <w:right w:val="none" w:sz="0" w:space="0" w:color="auto"/>
      </w:divBdr>
      <w:divsChild>
        <w:div w:id="2248697">
          <w:marLeft w:val="0"/>
          <w:marRight w:val="0"/>
          <w:marTop w:val="0"/>
          <w:marBottom w:val="0"/>
          <w:divBdr>
            <w:top w:val="none" w:sz="0" w:space="0" w:color="auto"/>
            <w:left w:val="none" w:sz="0" w:space="0" w:color="auto"/>
            <w:bottom w:val="none" w:sz="0" w:space="0" w:color="auto"/>
            <w:right w:val="none" w:sz="0" w:space="0" w:color="auto"/>
          </w:divBdr>
        </w:div>
      </w:divsChild>
    </w:div>
    <w:div w:id="475337477">
      <w:bodyDiv w:val="1"/>
      <w:marLeft w:val="0"/>
      <w:marRight w:val="0"/>
      <w:marTop w:val="0"/>
      <w:marBottom w:val="0"/>
      <w:divBdr>
        <w:top w:val="none" w:sz="0" w:space="0" w:color="auto"/>
        <w:left w:val="none" w:sz="0" w:space="0" w:color="auto"/>
        <w:bottom w:val="none" w:sz="0" w:space="0" w:color="auto"/>
        <w:right w:val="none" w:sz="0" w:space="0" w:color="auto"/>
      </w:divBdr>
    </w:div>
    <w:div w:id="511263157">
      <w:bodyDiv w:val="1"/>
      <w:marLeft w:val="0"/>
      <w:marRight w:val="0"/>
      <w:marTop w:val="0"/>
      <w:marBottom w:val="0"/>
      <w:divBdr>
        <w:top w:val="none" w:sz="0" w:space="0" w:color="auto"/>
        <w:left w:val="none" w:sz="0" w:space="0" w:color="auto"/>
        <w:bottom w:val="none" w:sz="0" w:space="0" w:color="auto"/>
        <w:right w:val="none" w:sz="0" w:space="0" w:color="auto"/>
      </w:divBdr>
    </w:div>
    <w:div w:id="563025039">
      <w:bodyDiv w:val="1"/>
      <w:marLeft w:val="0"/>
      <w:marRight w:val="0"/>
      <w:marTop w:val="0"/>
      <w:marBottom w:val="0"/>
      <w:divBdr>
        <w:top w:val="none" w:sz="0" w:space="0" w:color="auto"/>
        <w:left w:val="none" w:sz="0" w:space="0" w:color="auto"/>
        <w:bottom w:val="none" w:sz="0" w:space="0" w:color="auto"/>
        <w:right w:val="none" w:sz="0" w:space="0" w:color="auto"/>
      </w:divBdr>
    </w:div>
    <w:div w:id="563835520">
      <w:bodyDiv w:val="1"/>
      <w:marLeft w:val="0"/>
      <w:marRight w:val="0"/>
      <w:marTop w:val="0"/>
      <w:marBottom w:val="0"/>
      <w:divBdr>
        <w:top w:val="none" w:sz="0" w:space="0" w:color="auto"/>
        <w:left w:val="none" w:sz="0" w:space="0" w:color="auto"/>
        <w:bottom w:val="none" w:sz="0" w:space="0" w:color="auto"/>
        <w:right w:val="none" w:sz="0" w:space="0" w:color="auto"/>
      </w:divBdr>
      <w:divsChild>
        <w:div w:id="2089768667">
          <w:marLeft w:val="0"/>
          <w:marRight w:val="0"/>
          <w:marTop w:val="0"/>
          <w:marBottom w:val="0"/>
          <w:divBdr>
            <w:top w:val="none" w:sz="0" w:space="0" w:color="auto"/>
            <w:left w:val="none" w:sz="0" w:space="0" w:color="auto"/>
            <w:bottom w:val="none" w:sz="0" w:space="0" w:color="auto"/>
            <w:right w:val="none" w:sz="0" w:space="0" w:color="auto"/>
          </w:divBdr>
        </w:div>
      </w:divsChild>
    </w:div>
    <w:div w:id="622923082">
      <w:bodyDiv w:val="1"/>
      <w:marLeft w:val="0"/>
      <w:marRight w:val="0"/>
      <w:marTop w:val="0"/>
      <w:marBottom w:val="0"/>
      <w:divBdr>
        <w:top w:val="none" w:sz="0" w:space="0" w:color="auto"/>
        <w:left w:val="none" w:sz="0" w:space="0" w:color="auto"/>
        <w:bottom w:val="none" w:sz="0" w:space="0" w:color="auto"/>
        <w:right w:val="none" w:sz="0" w:space="0" w:color="auto"/>
      </w:divBdr>
    </w:div>
    <w:div w:id="666060014">
      <w:bodyDiv w:val="1"/>
      <w:marLeft w:val="0"/>
      <w:marRight w:val="0"/>
      <w:marTop w:val="0"/>
      <w:marBottom w:val="0"/>
      <w:divBdr>
        <w:top w:val="none" w:sz="0" w:space="0" w:color="auto"/>
        <w:left w:val="none" w:sz="0" w:space="0" w:color="auto"/>
        <w:bottom w:val="none" w:sz="0" w:space="0" w:color="auto"/>
        <w:right w:val="none" w:sz="0" w:space="0" w:color="auto"/>
      </w:divBdr>
    </w:div>
    <w:div w:id="725177623">
      <w:bodyDiv w:val="1"/>
      <w:marLeft w:val="0"/>
      <w:marRight w:val="0"/>
      <w:marTop w:val="0"/>
      <w:marBottom w:val="0"/>
      <w:divBdr>
        <w:top w:val="none" w:sz="0" w:space="0" w:color="auto"/>
        <w:left w:val="none" w:sz="0" w:space="0" w:color="auto"/>
        <w:bottom w:val="none" w:sz="0" w:space="0" w:color="auto"/>
        <w:right w:val="none" w:sz="0" w:space="0" w:color="auto"/>
      </w:divBdr>
      <w:divsChild>
        <w:div w:id="856390282">
          <w:marLeft w:val="0"/>
          <w:marRight w:val="0"/>
          <w:marTop w:val="0"/>
          <w:marBottom w:val="0"/>
          <w:divBdr>
            <w:top w:val="none" w:sz="0" w:space="0" w:color="auto"/>
            <w:left w:val="none" w:sz="0" w:space="0" w:color="auto"/>
            <w:bottom w:val="none" w:sz="0" w:space="0" w:color="auto"/>
            <w:right w:val="none" w:sz="0" w:space="0" w:color="auto"/>
          </w:divBdr>
        </w:div>
      </w:divsChild>
    </w:div>
    <w:div w:id="734009186">
      <w:bodyDiv w:val="1"/>
      <w:marLeft w:val="0"/>
      <w:marRight w:val="0"/>
      <w:marTop w:val="0"/>
      <w:marBottom w:val="0"/>
      <w:divBdr>
        <w:top w:val="none" w:sz="0" w:space="0" w:color="auto"/>
        <w:left w:val="none" w:sz="0" w:space="0" w:color="auto"/>
        <w:bottom w:val="none" w:sz="0" w:space="0" w:color="auto"/>
        <w:right w:val="none" w:sz="0" w:space="0" w:color="auto"/>
      </w:divBdr>
    </w:div>
    <w:div w:id="762647846">
      <w:bodyDiv w:val="1"/>
      <w:marLeft w:val="0"/>
      <w:marRight w:val="0"/>
      <w:marTop w:val="0"/>
      <w:marBottom w:val="0"/>
      <w:divBdr>
        <w:top w:val="none" w:sz="0" w:space="0" w:color="auto"/>
        <w:left w:val="none" w:sz="0" w:space="0" w:color="auto"/>
        <w:bottom w:val="none" w:sz="0" w:space="0" w:color="auto"/>
        <w:right w:val="none" w:sz="0" w:space="0" w:color="auto"/>
      </w:divBdr>
      <w:divsChild>
        <w:div w:id="1587225520">
          <w:marLeft w:val="0"/>
          <w:marRight w:val="0"/>
          <w:marTop w:val="0"/>
          <w:marBottom w:val="0"/>
          <w:divBdr>
            <w:top w:val="none" w:sz="0" w:space="0" w:color="auto"/>
            <w:left w:val="none" w:sz="0" w:space="0" w:color="auto"/>
            <w:bottom w:val="none" w:sz="0" w:space="0" w:color="auto"/>
            <w:right w:val="none" w:sz="0" w:space="0" w:color="auto"/>
          </w:divBdr>
        </w:div>
      </w:divsChild>
    </w:div>
    <w:div w:id="938949218">
      <w:bodyDiv w:val="1"/>
      <w:marLeft w:val="0"/>
      <w:marRight w:val="0"/>
      <w:marTop w:val="0"/>
      <w:marBottom w:val="0"/>
      <w:divBdr>
        <w:top w:val="none" w:sz="0" w:space="0" w:color="auto"/>
        <w:left w:val="none" w:sz="0" w:space="0" w:color="auto"/>
        <w:bottom w:val="none" w:sz="0" w:space="0" w:color="auto"/>
        <w:right w:val="none" w:sz="0" w:space="0" w:color="auto"/>
      </w:divBdr>
    </w:div>
    <w:div w:id="1001002899">
      <w:bodyDiv w:val="1"/>
      <w:marLeft w:val="0"/>
      <w:marRight w:val="0"/>
      <w:marTop w:val="0"/>
      <w:marBottom w:val="0"/>
      <w:divBdr>
        <w:top w:val="none" w:sz="0" w:space="0" w:color="auto"/>
        <w:left w:val="none" w:sz="0" w:space="0" w:color="auto"/>
        <w:bottom w:val="none" w:sz="0" w:space="0" w:color="auto"/>
        <w:right w:val="none" w:sz="0" w:space="0" w:color="auto"/>
      </w:divBdr>
    </w:div>
    <w:div w:id="1062871311">
      <w:bodyDiv w:val="1"/>
      <w:marLeft w:val="0"/>
      <w:marRight w:val="0"/>
      <w:marTop w:val="0"/>
      <w:marBottom w:val="0"/>
      <w:divBdr>
        <w:top w:val="none" w:sz="0" w:space="0" w:color="auto"/>
        <w:left w:val="none" w:sz="0" w:space="0" w:color="auto"/>
        <w:bottom w:val="none" w:sz="0" w:space="0" w:color="auto"/>
        <w:right w:val="none" w:sz="0" w:space="0" w:color="auto"/>
      </w:divBdr>
    </w:div>
    <w:div w:id="1099638015">
      <w:bodyDiv w:val="1"/>
      <w:marLeft w:val="0"/>
      <w:marRight w:val="0"/>
      <w:marTop w:val="0"/>
      <w:marBottom w:val="0"/>
      <w:divBdr>
        <w:top w:val="none" w:sz="0" w:space="0" w:color="auto"/>
        <w:left w:val="none" w:sz="0" w:space="0" w:color="auto"/>
        <w:bottom w:val="none" w:sz="0" w:space="0" w:color="auto"/>
        <w:right w:val="none" w:sz="0" w:space="0" w:color="auto"/>
      </w:divBdr>
      <w:divsChild>
        <w:div w:id="2037462671">
          <w:marLeft w:val="0"/>
          <w:marRight w:val="0"/>
          <w:marTop w:val="0"/>
          <w:marBottom w:val="0"/>
          <w:divBdr>
            <w:top w:val="single" w:sz="2" w:space="0" w:color="E3E3E3"/>
            <w:left w:val="single" w:sz="2" w:space="0" w:color="E3E3E3"/>
            <w:bottom w:val="single" w:sz="2" w:space="0" w:color="E3E3E3"/>
            <w:right w:val="single" w:sz="2" w:space="0" w:color="E3E3E3"/>
          </w:divBdr>
          <w:divsChild>
            <w:div w:id="1706178477">
              <w:marLeft w:val="0"/>
              <w:marRight w:val="0"/>
              <w:marTop w:val="0"/>
              <w:marBottom w:val="0"/>
              <w:divBdr>
                <w:top w:val="single" w:sz="2" w:space="0" w:color="E3E3E3"/>
                <w:left w:val="single" w:sz="2" w:space="0" w:color="E3E3E3"/>
                <w:bottom w:val="single" w:sz="2" w:space="0" w:color="E3E3E3"/>
                <w:right w:val="single" w:sz="2" w:space="0" w:color="E3E3E3"/>
              </w:divBdr>
              <w:divsChild>
                <w:div w:id="1237202043">
                  <w:marLeft w:val="0"/>
                  <w:marRight w:val="0"/>
                  <w:marTop w:val="0"/>
                  <w:marBottom w:val="0"/>
                  <w:divBdr>
                    <w:top w:val="single" w:sz="2" w:space="0" w:color="E3E3E3"/>
                    <w:left w:val="single" w:sz="2" w:space="0" w:color="E3E3E3"/>
                    <w:bottom w:val="single" w:sz="2" w:space="0" w:color="E3E3E3"/>
                    <w:right w:val="single" w:sz="2" w:space="0" w:color="E3E3E3"/>
                  </w:divBdr>
                  <w:divsChild>
                    <w:div w:id="318727510">
                      <w:marLeft w:val="0"/>
                      <w:marRight w:val="0"/>
                      <w:marTop w:val="0"/>
                      <w:marBottom w:val="0"/>
                      <w:divBdr>
                        <w:top w:val="single" w:sz="2" w:space="0" w:color="E3E3E3"/>
                        <w:left w:val="single" w:sz="2" w:space="0" w:color="E3E3E3"/>
                        <w:bottom w:val="single" w:sz="2" w:space="0" w:color="E3E3E3"/>
                        <w:right w:val="single" w:sz="2" w:space="0" w:color="E3E3E3"/>
                      </w:divBdr>
                      <w:divsChild>
                        <w:div w:id="594629835">
                          <w:marLeft w:val="0"/>
                          <w:marRight w:val="0"/>
                          <w:marTop w:val="0"/>
                          <w:marBottom w:val="0"/>
                          <w:divBdr>
                            <w:top w:val="single" w:sz="2" w:space="0" w:color="E3E3E3"/>
                            <w:left w:val="single" w:sz="2" w:space="0" w:color="E3E3E3"/>
                            <w:bottom w:val="single" w:sz="2" w:space="0" w:color="E3E3E3"/>
                            <w:right w:val="single" w:sz="2" w:space="0" w:color="E3E3E3"/>
                          </w:divBdr>
                          <w:divsChild>
                            <w:div w:id="305472051">
                              <w:marLeft w:val="0"/>
                              <w:marRight w:val="0"/>
                              <w:marTop w:val="0"/>
                              <w:marBottom w:val="0"/>
                              <w:divBdr>
                                <w:top w:val="single" w:sz="2" w:space="0" w:color="E3E3E3"/>
                                <w:left w:val="single" w:sz="2" w:space="0" w:color="E3E3E3"/>
                                <w:bottom w:val="single" w:sz="2" w:space="0" w:color="E3E3E3"/>
                                <w:right w:val="single" w:sz="2" w:space="0" w:color="E3E3E3"/>
                              </w:divBdr>
                              <w:divsChild>
                                <w:div w:id="746927108">
                                  <w:marLeft w:val="0"/>
                                  <w:marRight w:val="0"/>
                                  <w:marTop w:val="100"/>
                                  <w:marBottom w:val="100"/>
                                  <w:divBdr>
                                    <w:top w:val="single" w:sz="2" w:space="0" w:color="E3E3E3"/>
                                    <w:left w:val="single" w:sz="2" w:space="0" w:color="E3E3E3"/>
                                    <w:bottom w:val="single" w:sz="2" w:space="0" w:color="E3E3E3"/>
                                    <w:right w:val="single" w:sz="2" w:space="0" w:color="E3E3E3"/>
                                  </w:divBdr>
                                  <w:divsChild>
                                    <w:div w:id="458689855">
                                      <w:marLeft w:val="0"/>
                                      <w:marRight w:val="0"/>
                                      <w:marTop w:val="0"/>
                                      <w:marBottom w:val="0"/>
                                      <w:divBdr>
                                        <w:top w:val="single" w:sz="2" w:space="0" w:color="E3E3E3"/>
                                        <w:left w:val="single" w:sz="2" w:space="0" w:color="E3E3E3"/>
                                        <w:bottom w:val="single" w:sz="2" w:space="0" w:color="E3E3E3"/>
                                        <w:right w:val="single" w:sz="2" w:space="0" w:color="E3E3E3"/>
                                      </w:divBdr>
                                      <w:divsChild>
                                        <w:div w:id="1064139375">
                                          <w:marLeft w:val="0"/>
                                          <w:marRight w:val="0"/>
                                          <w:marTop w:val="0"/>
                                          <w:marBottom w:val="0"/>
                                          <w:divBdr>
                                            <w:top w:val="single" w:sz="2" w:space="0" w:color="E3E3E3"/>
                                            <w:left w:val="single" w:sz="2" w:space="0" w:color="E3E3E3"/>
                                            <w:bottom w:val="single" w:sz="2" w:space="0" w:color="E3E3E3"/>
                                            <w:right w:val="single" w:sz="2" w:space="0" w:color="E3E3E3"/>
                                          </w:divBdr>
                                          <w:divsChild>
                                            <w:div w:id="861748206">
                                              <w:marLeft w:val="0"/>
                                              <w:marRight w:val="0"/>
                                              <w:marTop w:val="0"/>
                                              <w:marBottom w:val="0"/>
                                              <w:divBdr>
                                                <w:top w:val="single" w:sz="2" w:space="0" w:color="E3E3E3"/>
                                                <w:left w:val="single" w:sz="2" w:space="0" w:color="E3E3E3"/>
                                                <w:bottom w:val="single" w:sz="2" w:space="0" w:color="E3E3E3"/>
                                                <w:right w:val="single" w:sz="2" w:space="0" w:color="E3E3E3"/>
                                              </w:divBdr>
                                              <w:divsChild>
                                                <w:div w:id="1532691201">
                                                  <w:marLeft w:val="0"/>
                                                  <w:marRight w:val="0"/>
                                                  <w:marTop w:val="0"/>
                                                  <w:marBottom w:val="0"/>
                                                  <w:divBdr>
                                                    <w:top w:val="single" w:sz="2" w:space="0" w:color="E3E3E3"/>
                                                    <w:left w:val="single" w:sz="2" w:space="0" w:color="E3E3E3"/>
                                                    <w:bottom w:val="single" w:sz="2" w:space="0" w:color="E3E3E3"/>
                                                    <w:right w:val="single" w:sz="2" w:space="0" w:color="E3E3E3"/>
                                                  </w:divBdr>
                                                  <w:divsChild>
                                                    <w:div w:id="897395611">
                                                      <w:marLeft w:val="0"/>
                                                      <w:marRight w:val="0"/>
                                                      <w:marTop w:val="0"/>
                                                      <w:marBottom w:val="0"/>
                                                      <w:divBdr>
                                                        <w:top w:val="single" w:sz="2" w:space="0" w:color="E3E3E3"/>
                                                        <w:left w:val="single" w:sz="2" w:space="0" w:color="E3E3E3"/>
                                                        <w:bottom w:val="single" w:sz="2" w:space="0" w:color="E3E3E3"/>
                                                        <w:right w:val="single" w:sz="2" w:space="0" w:color="E3E3E3"/>
                                                      </w:divBdr>
                                                      <w:divsChild>
                                                        <w:div w:id="743332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1490179">
          <w:marLeft w:val="0"/>
          <w:marRight w:val="0"/>
          <w:marTop w:val="0"/>
          <w:marBottom w:val="0"/>
          <w:divBdr>
            <w:top w:val="none" w:sz="0" w:space="0" w:color="auto"/>
            <w:left w:val="none" w:sz="0" w:space="0" w:color="auto"/>
            <w:bottom w:val="none" w:sz="0" w:space="0" w:color="auto"/>
            <w:right w:val="none" w:sz="0" w:space="0" w:color="auto"/>
          </w:divBdr>
          <w:divsChild>
            <w:div w:id="1797025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9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2215568">
      <w:bodyDiv w:val="1"/>
      <w:marLeft w:val="0"/>
      <w:marRight w:val="0"/>
      <w:marTop w:val="0"/>
      <w:marBottom w:val="0"/>
      <w:divBdr>
        <w:top w:val="none" w:sz="0" w:space="0" w:color="auto"/>
        <w:left w:val="none" w:sz="0" w:space="0" w:color="auto"/>
        <w:bottom w:val="none" w:sz="0" w:space="0" w:color="auto"/>
        <w:right w:val="none" w:sz="0" w:space="0" w:color="auto"/>
      </w:divBdr>
    </w:div>
    <w:div w:id="1141189736">
      <w:bodyDiv w:val="1"/>
      <w:marLeft w:val="0"/>
      <w:marRight w:val="0"/>
      <w:marTop w:val="0"/>
      <w:marBottom w:val="0"/>
      <w:divBdr>
        <w:top w:val="none" w:sz="0" w:space="0" w:color="auto"/>
        <w:left w:val="none" w:sz="0" w:space="0" w:color="auto"/>
        <w:bottom w:val="none" w:sz="0" w:space="0" w:color="auto"/>
        <w:right w:val="none" w:sz="0" w:space="0" w:color="auto"/>
      </w:divBdr>
    </w:div>
    <w:div w:id="1176726859">
      <w:bodyDiv w:val="1"/>
      <w:marLeft w:val="0"/>
      <w:marRight w:val="0"/>
      <w:marTop w:val="0"/>
      <w:marBottom w:val="0"/>
      <w:divBdr>
        <w:top w:val="none" w:sz="0" w:space="0" w:color="auto"/>
        <w:left w:val="none" w:sz="0" w:space="0" w:color="auto"/>
        <w:bottom w:val="none" w:sz="0" w:space="0" w:color="auto"/>
        <w:right w:val="none" w:sz="0" w:space="0" w:color="auto"/>
      </w:divBdr>
    </w:div>
    <w:div w:id="1195845434">
      <w:bodyDiv w:val="1"/>
      <w:marLeft w:val="0"/>
      <w:marRight w:val="0"/>
      <w:marTop w:val="0"/>
      <w:marBottom w:val="0"/>
      <w:divBdr>
        <w:top w:val="none" w:sz="0" w:space="0" w:color="auto"/>
        <w:left w:val="none" w:sz="0" w:space="0" w:color="auto"/>
        <w:bottom w:val="none" w:sz="0" w:space="0" w:color="auto"/>
        <w:right w:val="none" w:sz="0" w:space="0" w:color="auto"/>
      </w:divBdr>
    </w:div>
    <w:div w:id="1199321375">
      <w:bodyDiv w:val="1"/>
      <w:marLeft w:val="0"/>
      <w:marRight w:val="0"/>
      <w:marTop w:val="0"/>
      <w:marBottom w:val="0"/>
      <w:divBdr>
        <w:top w:val="none" w:sz="0" w:space="0" w:color="auto"/>
        <w:left w:val="none" w:sz="0" w:space="0" w:color="auto"/>
        <w:bottom w:val="none" w:sz="0" w:space="0" w:color="auto"/>
        <w:right w:val="none" w:sz="0" w:space="0" w:color="auto"/>
      </w:divBdr>
    </w:div>
    <w:div w:id="1209681531">
      <w:bodyDiv w:val="1"/>
      <w:marLeft w:val="0"/>
      <w:marRight w:val="0"/>
      <w:marTop w:val="0"/>
      <w:marBottom w:val="0"/>
      <w:divBdr>
        <w:top w:val="none" w:sz="0" w:space="0" w:color="auto"/>
        <w:left w:val="none" w:sz="0" w:space="0" w:color="auto"/>
        <w:bottom w:val="none" w:sz="0" w:space="0" w:color="auto"/>
        <w:right w:val="none" w:sz="0" w:space="0" w:color="auto"/>
      </w:divBdr>
    </w:div>
    <w:div w:id="1218517556">
      <w:bodyDiv w:val="1"/>
      <w:marLeft w:val="0"/>
      <w:marRight w:val="0"/>
      <w:marTop w:val="0"/>
      <w:marBottom w:val="0"/>
      <w:divBdr>
        <w:top w:val="none" w:sz="0" w:space="0" w:color="auto"/>
        <w:left w:val="none" w:sz="0" w:space="0" w:color="auto"/>
        <w:bottom w:val="none" w:sz="0" w:space="0" w:color="auto"/>
        <w:right w:val="none" w:sz="0" w:space="0" w:color="auto"/>
      </w:divBdr>
    </w:div>
    <w:div w:id="1235817346">
      <w:bodyDiv w:val="1"/>
      <w:marLeft w:val="0"/>
      <w:marRight w:val="0"/>
      <w:marTop w:val="0"/>
      <w:marBottom w:val="0"/>
      <w:divBdr>
        <w:top w:val="none" w:sz="0" w:space="0" w:color="auto"/>
        <w:left w:val="none" w:sz="0" w:space="0" w:color="auto"/>
        <w:bottom w:val="none" w:sz="0" w:space="0" w:color="auto"/>
        <w:right w:val="none" w:sz="0" w:space="0" w:color="auto"/>
      </w:divBdr>
      <w:divsChild>
        <w:div w:id="1070007942">
          <w:marLeft w:val="0"/>
          <w:marRight w:val="0"/>
          <w:marTop w:val="0"/>
          <w:marBottom w:val="0"/>
          <w:divBdr>
            <w:top w:val="none" w:sz="0" w:space="0" w:color="auto"/>
            <w:left w:val="none" w:sz="0" w:space="0" w:color="auto"/>
            <w:bottom w:val="none" w:sz="0" w:space="0" w:color="auto"/>
            <w:right w:val="none" w:sz="0" w:space="0" w:color="auto"/>
          </w:divBdr>
        </w:div>
      </w:divsChild>
    </w:div>
    <w:div w:id="1239170550">
      <w:bodyDiv w:val="1"/>
      <w:marLeft w:val="0"/>
      <w:marRight w:val="0"/>
      <w:marTop w:val="0"/>
      <w:marBottom w:val="0"/>
      <w:divBdr>
        <w:top w:val="none" w:sz="0" w:space="0" w:color="auto"/>
        <w:left w:val="none" w:sz="0" w:space="0" w:color="auto"/>
        <w:bottom w:val="none" w:sz="0" w:space="0" w:color="auto"/>
        <w:right w:val="none" w:sz="0" w:space="0" w:color="auto"/>
      </w:divBdr>
    </w:div>
    <w:div w:id="1246576481">
      <w:bodyDiv w:val="1"/>
      <w:marLeft w:val="0"/>
      <w:marRight w:val="0"/>
      <w:marTop w:val="0"/>
      <w:marBottom w:val="0"/>
      <w:divBdr>
        <w:top w:val="none" w:sz="0" w:space="0" w:color="auto"/>
        <w:left w:val="none" w:sz="0" w:space="0" w:color="auto"/>
        <w:bottom w:val="none" w:sz="0" w:space="0" w:color="auto"/>
        <w:right w:val="none" w:sz="0" w:space="0" w:color="auto"/>
      </w:divBdr>
      <w:divsChild>
        <w:div w:id="2097553175">
          <w:marLeft w:val="0"/>
          <w:marRight w:val="0"/>
          <w:marTop w:val="0"/>
          <w:marBottom w:val="0"/>
          <w:divBdr>
            <w:top w:val="none" w:sz="0" w:space="0" w:color="auto"/>
            <w:left w:val="none" w:sz="0" w:space="0" w:color="auto"/>
            <w:bottom w:val="none" w:sz="0" w:space="0" w:color="auto"/>
            <w:right w:val="none" w:sz="0" w:space="0" w:color="auto"/>
          </w:divBdr>
        </w:div>
      </w:divsChild>
    </w:div>
    <w:div w:id="1263344884">
      <w:bodyDiv w:val="1"/>
      <w:marLeft w:val="0"/>
      <w:marRight w:val="0"/>
      <w:marTop w:val="0"/>
      <w:marBottom w:val="0"/>
      <w:divBdr>
        <w:top w:val="none" w:sz="0" w:space="0" w:color="auto"/>
        <w:left w:val="none" w:sz="0" w:space="0" w:color="auto"/>
        <w:bottom w:val="none" w:sz="0" w:space="0" w:color="auto"/>
        <w:right w:val="none" w:sz="0" w:space="0" w:color="auto"/>
      </w:divBdr>
    </w:div>
    <w:div w:id="1274480187">
      <w:bodyDiv w:val="1"/>
      <w:marLeft w:val="0"/>
      <w:marRight w:val="0"/>
      <w:marTop w:val="0"/>
      <w:marBottom w:val="0"/>
      <w:divBdr>
        <w:top w:val="none" w:sz="0" w:space="0" w:color="auto"/>
        <w:left w:val="none" w:sz="0" w:space="0" w:color="auto"/>
        <w:bottom w:val="none" w:sz="0" w:space="0" w:color="auto"/>
        <w:right w:val="none" w:sz="0" w:space="0" w:color="auto"/>
      </w:divBdr>
    </w:div>
    <w:div w:id="1298100739">
      <w:bodyDiv w:val="1"/>
      <w:marLeft w:val="0"/>
      <w:marRight w:val="0"/>
      <w:marTop w:val="0"/>
      <w:marBottom w:val="0"/>
      <w:divBdr>
        <w:top w:val="none" w:sz="0" w:space="0" w:color="auto"/>
        <w:left w:val="none" w:sz="0" w:space="0" w:color="auto"/>
        <w:bottom w:val="none" w:sz="0" w:space="0" w:color="auto"/>
        <w:right w:val="none" w:sz="0" w:space="0" w:color="auto"/>
      </w:divBdr>
    </w:div>
    <w:div w:id="1325745510">
      <w:bodyDiv w:val="1"/>
      <w:marLeft w:val="0"/>
      <w:marRight w:val="0"/>
      <w:marTop w:val="0"/>
      <w:marBottom w:val="0"/>
      <w:divBdr>
        <w:top w:val="none" w:sz="0" w:space="0" w:color="auto"/>
        <w:left w:val="none" w:sz="0" w:space="0" w:color="auto"/>
        <w:bottom w:val="none" w:sz="0" w:space="0" w:color="auto"/>
        <w:right w:val="none" w:sz="0" w:space="0" w:color="auto"/>
      </w:divBdr>
    </w:div>
    <w:div w:id="1330019494">
      <w:bodyDiv w:val="1"/>
      <w:marLeft w:val="0"/>
      <w:marRight w:val="0"/>
      <w:marTop w:val="0"/>
      <w:marBottom w:val="0"/>
      <w:divBdr>
        <w:top w:val="none" w:sz="0" w:space="0" w:color="auto"/>
        <w:left w:val="none" w:sz="0" w:space="0" w:color="auto"/>
        <w:bottom w:val="none" w:sz="0" w:space="0" w:color="auto"/>
        <w:right w:val="none" w:sz="0" w:space="0" w:color="auto"/>
      </w:divBdr>
      <w:divsChild>
        <w:div w:id="92475705">
          <w:marLeft w:val="0"/>
          <w:marRight w:val="0"/>
          <w:marTop w:val="0"/>
          <w:marBottom w:val="0"/>
          <w:divBdr>
            <w:top w:val="none" w:sz="0" w:space="0" w:color="auto"/>
            <w:left w:val="none" w:sz="0" w:space="0" w:color="auto"/>
            <w:bottom w:val="none" w:sz="0" w:space="0" w:color="auto"/>
            <w:right w:val="none" w:sz="0" w:space="0" w:color="auto"/>
          </w:divBdr>
        </w:div>
      </w:divsChild>
    </w:div>
    <w:div w:id="1340039777">
      <w:bodyDiv w:val="1"/>
      <w:marLeft w:val="0"/>
      <w:marRight w:val="0"/>
      <w:marTop w:val="0"/>
      <w:marBottom w:val="0"/>
      <w:divBdr>
        <w:top w:val="none" w:sz="0" w:space="0" w:color="auto"/>
        <w:left w:val="none" w:sz="0" w:space="0" w:color="auto"/>
        <w:bottom w:val="none" w:sz="0" w:space="0" w:color="auto"/>
        <w:right w:val="none" w:sz="0" w:space="0" w:color="auto"/>
      </w:divBdr>
    </w:div>
    <w:div w:id="1345938428">
      <w:bodyDiv w:val="1"/>
      <w:marLeft w:val="0"/>
      <w:marRight w:val="0"/>
      <w:marTop w:val="0"/>
      <w:marBottom w:val="0"/>
      <w:divBdr>
        <w:top w:val="none" w:sz="0" w:space="0" w:color="auto"/>
        <w:left w:val="none" w:sz="0" w:space="0" w:color="auto"/>
        <w:bottom w:val="none" w:sz="0" w:space="0" w:color="auto"/>
        <w:right w:val="none" w:sz="0" w:space="0" w:color="auto"/>
      </w:divBdr>
    </w:div>
    <w:div w:id="1352608664">
      <w:bodyDiv w:val="1"/>
      <w:marLeft w:val="0"/>
      <w:marRight w:val="0"/>
      <w:marTop w:val="0"/>
      <w:marBottom w:val="0"/>
      <w:divBdr>
        <w:top w:val="none" w:sz="0" w:space="0" w:color="auto"/>
        <w:left w:val="none" w:sz="0" w:space="0" w:color="auto"/>
        <w:bottom w:val="none" w:sz="0" w:space="0" w:color="auto"/>
        <w:right w:val="none" w:sz="0" w:space="0" w:color="auto"/>
      </w:divBdr>
      <w:divsChild>
        <w:div w:id="1171332764">
          <w:marLeft w:val="0"/>
          <w:marRight w:val="0"/>
          <w:marTop w:val="0"/>
          <w:marBottom w:val="0"/>
          <w:divBdr>
            <w:top w:val="none" w:sz="0" w:space="0" w:color="auto"/>
            <w:left w:val="none" w:sz="0" w:space="0" w:color="auto"/>
            <w:bottom w:val="none" w:sz="0" w:space="0" w:color="auto"/>
            <w:right w:val="none" w:sz="0" w:space="0" w:color="auto"/>
          </w:divBdr>
        </w:div>
      </w:divsChild>
    </w:div>
    <w:div w:id="1366104760">
      <w:bodyDiv w:val="1"/>
      <w:marLeft w:val="0"/>
      <w:marRight w:val="0"/>
      <w:marTop w:val="0"/>
      <w:marBottom w:val="0"/>
      <w:divBdr>
        <w:top w:val="none" w:sz="0" w:space="0" w:color="auto"/>
        <w:left w:val="none" w:sz="0" w:space="0" w:color="auto"/>
        <w:bottom w:val="none" w:sz="0" w:space="0" w:color="auto"/>
        <w:right w:val="none" w:sz="0" w:space="0" w:color="auto"/>
      </w:divBdr>
      <w:divsChild>
        <w:div w:id="232281986">
          <w:marLeft w:val="0"/>
          <w:marRight w:val="0"/>
          <w:marTop w:val="0"/>
          <w:marBottom w:val="0"/>
          <w:divBdr>
            <w:top w:val="single" w:sz="2" w:space="0" w:color="E3E3E3"/>
            <w:left w:val="single" w:sz="2" w:space="0" w:color="E3E3E3"/>
            <w:bottom w:val="single" w:sz="2" w:space="0" w:color="E3E3E3"/>
            <w:right w:val="single" w:sz="2" w:space="0" w:color="E3E3E3"/>
          </w:divBdr>
          <w:divsChild>
            <w:div w:id="925457491">
              <w:marLeft w:val="0"/>
              <w:marRight w:val="0"/>
              <w:marTop w:val="0"/>
              <w:marBottom w:val="0"/>
              <w:divBdr>
                <w:top w:val="single" w:sz="2" w:space="0" w:color="E3E3E3"/>
                <w:left w:val="single" w:sz="2" w:space="0" w:color="E3E3E3"/>
                <w:bottom w:val="single" w:sz="2" w:space="0" w:color="E3E3E3"/>
                <w:right w:val="single" w:sz="2" w:space="0" w:color="E3E3E3"/>
              </w:divBdr>
              <w:divsChild>
                <w:div w:id="82721767">
                  <w:marLeft w:val="0"/>
                  <w:marRight w:val="0"/>
                  <w:marTop w:val="0"/>
                  <w:marBottom w:val="0"/>
                  <w:divBdr>
                    <w:top w:val="single" w:sz="2" w:space="0" w:color="E3E3E3"/>
                    <w:left w:val="single" w:sz="2" w:space="0" w:color="E3E3E3"/>
                    <w:bottom w:val="single" w:sz="2" w:space="0" w:color="E3E3E3"/>
                    <w:right w:val="single" w:sz="2" w:space="0" w:color="E3E3E3"/>
                  </w:divBdr>
                  <w:divsChild>
                    <w:div w:id="966744777">
                      <w:marLeft w:val="0"/>
                      <w:marRight w:val="0"/>
                      <w:marTop w:val="0"/>
                      <w:marBottom w:val="0"/>
                      <w:divBdr>
                        <w:top w:val="single" w:sz="2" w:space="0" w:color="E3E3E3"/>
                        <w:left w:val="single" w:sz="2" w:space="0" w:color="E3E3E3"/>
                        <w:bottom w:val="single" w:sz="2" w:space="0" w:color="E3E3E3"/>
                        <w:right w:val="single" w:sz="2" w:space="0" w:color="E3E3E3"/>
                      </w:divBdr>
                      <w:divsChild>
                        <w:div w:id="734668310">
                          <w:marLeft w:val="0"/>
                          <w:marRight w:val="0"/>
                          <w:marTop w:val="0"/>
                          <w:marBottom w:val="0"/>
                          <w:divBdr>
                            <w:top w:val="single" w:sz="2" w:space="0" w:color="E3E3E3"/>
                            <w:left w:val="single" w:sz="2" w:space="0" w:color="E3E3E3"/>
                            <w:bottom w:val="single" w:sz="2" w:space="0" w:color="E3E3E3"/>
                            <w:right w:val="single" w:sz="2" w:space="0" w:color="E3E3E3"/>
                          </w:divBdr>
                          <w:divsChild>
                            <w:div w:id="1295135919">
                              <w:marLeft w:val="0"/>
                              <w:marRight w:val="0"/>
                              <w:marTop w:val="0"/>
                              <w:marBottom w:val="0"/>
                              <w:divBdr>
                                <w:top w:val="single" w:sz="2" w:space="0" w:color="E3E3E3"/>
                                <w:left w:val="single" w:sz="2" w:space="0" w:color="E3E3E3"/>
                                <w:bottom w:val="single" w:sz="2" w:space="0" w:color="E3E3E3"/>
                                <w:right w:val="single" w:sz="2" w:space="0" w:color="E3E3E3"/>
                              </w:divBdr>
                              <w:divsChild>
                                <w:div w:id="815416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7082568">
                                      <w:marLeft w:val="0"/>
                                      <w:marRight w:val="0"/>
                                      <w:marTop w:val="0"/>
                                      <w:marBottom w:val="0"/>
                                      <w:divBdr>
                                        <w:top w:val="single" w:sz="2" w:space="0" w:color="E3E3E3"/>
                                        <w:left w:val="single" w:sz="2" w:space="0" w:color="E3E3E3"/>
                                        <w:bottom w:val="single" w:sz="2" w:space="0" w:color="E3E3E3"/>
                                        <w:right w:val="single" w:sz="2" w:space="0" w:color="E3E3E3"/>
                                      </w:divBdr>
                                      <w:divsChild>
                                        <w:div w:id="888150137">
                                          <w:marLeft w:val="0"/>
                                          <w:marRight w:val="0"/>
                                          <w:marTop w:val="0"/>
                                          <w:marBottom w:val="0"/>
                                          <w:divBdr>
                                            <w:top w:val="single" w:sz="2" w:space="0" w:color="E3E3E3"/>
                                            <w:left w:val="single" w:sz="2" w:space="0" w:color="E3E3E3"/>
                                            <w:bottom w:val="single" w:sz="2" w:space="0" w:color="E3E3E3"/>
                                            <w:right w:val="single" w:sz="2" w:space="0" w:color="E3E3E3"/>
                                          </w:divBdr>
                                          <w:divsChild>
                                            <w:div w:id="2245685">
                                              <w:marLeft w:val="0"/>
                                              <w:marRight w:val="0"/>
                                              <w:marTop w:val="0"/>
                                              <w:marBottom w:val="0"/>
                                              <w:divBdr>
                                                <w:top w:val="single" w:sz="2" w:space="0" w:color="E3E3E3"/>
                                                <w:left w:val="single" w:sz="2" w:space="0" w:color="E3E3E3"/>
                                                <w:bottom w:val="single" w:sz="2" w:space="0" w:color="E3E3E3"/>
                                                <w:right w:val="single" w:sz="2" w:space="0" w:color="E3E3E3"/>
                                              </w:divBdr>
                                              <w:divsChild>
                                                <w:div w:id="534344492">
                                                  <w:marLeft w:val="0"/>
                                                  <w:marRight w:val="0"/>
                                                  <w:marTop w:val="0"/>
                                                  <w:marBottom w:val="0"/>
                                                  <w:divBdr>
                                                    <w:top w:val="single" w:sz="2" w:space="0" w:color="E3E3E3"/>
                                                    <w:left w:val="single" w:sz="2" w:space="0" w:color="E3E3E3"/>
                                                    <w:bottom w:val="single" w:sz="2" w:space="0" w:color="E3E3E3"/>
                                                    <w:right w:val="single" w:sz="2" w:space="0" w:color="E3E3E3"/>
                                                  </w:divBdr>
                                                  <w:divsChild>
                                                    <w:div w:id="715856478">
                                                      <w:marLeft w:val="0"/>
                                                      <w:marRight w:val="0"/>
                                                      <w:marTop w:val="0"/>
                                                      <w:marBottom w:val="0"/>
                                                      <w:divBdr>
                                                        <w:top w:val="single" w:sz="2" w:space="0" w:color="E3E3E3"/>
                                                        <w:left w:val="single" w:sz="2" w:space="0" w:color="E3E3E3"/>
                                                        <w:bottom w:val="single" w:sz="2" w:space="0" w:color="E3E3E3"/>
                                                        <w:right w:val="single" w:sz="2" w:space="0" w:color="E3E3E3"/>
                                                      </w:divBdr>
                                                      <w:divsChild>
                                                        <w:div w:id="170323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090878">
          <w:marLeft w:val="0"/>
          <w:marRight w:val="0"/>
          <w:marTop w:val="0"/>
          <w:marBottom w:val="0"/>
          <w:divBdr>
            <w:top w:val="none" w:sz="0" w:space="0" w:color="auto"/>
            <w:left w:val="none" w:sz="0" w:space="0" w:color="auto"/>
            <w:bottom w:val="none" w:sz="0" w:space="0" w:color="auto"/>
            <w:right w:val="none" w:sz="0" w:space="0" w:color="auto"/>
          </w:divBdr>
          <w:divsChild>
            <w:div w:id="17444461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5874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6957906">
      <w:bodyDiv w:val="1"/>
      <w:marLeft w:val="0"/>
      <w:marRight w:val="0"/>
      <w:marTop w:val="0"/>
      <w:marBottom w:val="0"/>
      <w:divBdr>
        <w:top w:val="none" w:sz="0" w:space="0" w:color="auto"/>
        <w:left w:val="none" w:sz="0" w:space="0" w:color="auto"/>
        <w:bottom w:val="none" w:sz="0" w:space="0" w:color="auto"/>
        <w:right w:val="none" w:sz="0" w:space="0" w:color="auto"/>
      </w:divBdr>
    </w:div>
    <w:div w:id="1408260860">
      <w:bodyDiv w:val="1"/>
      <w:marLeft w:val="0"/>
      <w:marRight w:val="0"/>
      <w:marTop w:val="0"/>
      <w:marBottom w:val="0"/>
      <w:divBdr>
        <w:top w:val="none" w:sz="0" w:space="0" w:color="auto"/>
        <w:left w:val="none" w:sz="0" w:space="0" w:color="auto"/>
        <w:bottom w:val="none" w:sz="0" w:space="0" w:color="auto"/>
        <w:right w:val="none" w:sz="0" w:space="0" w:color="auto"/>
      </w:divBdr>
    </w:div>
    <w:div w:id="1426266540">
      <w:bodyDiv w:val="1"/>
      <w:marLeft w:val="0"/>
      <w:marRight w:val="0"/>
      <w:marTop w:val="0"/>
      <w:marBottom w:val="0"/>
      <w:divBdr>
        <w:top w:val="none" w:sz="0" w:space="0" w:color="auto"/>
        <w:left w:val="none" w:sz="0" w:space="0" w:color="auto"/>
        <w:bottom w:val="none" w:sz="0" w:space="0" w:color="auto"/>
        <w:right w:val="none" w:sz="0" w:space="0" w:color="auto"/>
      </w:divBdr>
    </w:div>
    <w:div w:id="1441798197">
      <w:bodyDiv w:val="1"/>
      <w:marLeft w:val="0"/>
      <w:marRight w:val="0"/>
      <w:marTop w:val="0"/>
      <w:marBottom w:val="0"/>
      <w:divBdr>
        <w:top w:val="none" w:sz="0" w:space="0" w:color="auto"/>
        <w:left w:val="none" w:sz="0" w:space="0" w:color="auto"/>
        <w:bottom w:val="none" w:sz="0" w:space="0" w:color="auto"/>
        <w:right w:val="none" w:sz="0" w:space="0" w:color="auto"/>
      </w:divBdr>
      <w:divsChild>
        <w:div w:id="1329478038">
          <w:marLeft w:val="0"/>
          <w:marRight w:val="0"/>
          <w:marTop w:val="0"/>
          <w:marBottom w:val="0"/>
          <w:divBdr>
            <w:top w:val="none" w:sz="0" w:space="0" w:color="auto"/>
            <w:left w:val="none" w:sz="0" w:space="0" w:color="auto"/>
            <w:bottom w:val="none" w:sz="0" w:space="0" w:color="auto"/>
            <w:right w:val="none" w:sz="0" w:space="0" w:color="auto"/>
          </w:divBdr>
        </w:div>
      </w:divsChild>
    </w:div>
    <w:div w:id="1463229078">
      <w:bodyDiv w:val="1"/>
      <w:marLeft w:val="0"/>
      <w:marRight w:val="0"/>
      <w:marTop w:val="0"/>
      <w:marBottom w:val="0"/>
      <w:divBdr>
        <w:top w:val="none" w:sz="0" w:space="0" w:color="auto"/>
        <w:left w:val="none" w:sz="0" w:space="0" w:color="auto"/>
        <w:bottom w:val="none" w:sz="0" w:space="0" w:color="auto"/>
        <w:right w:val="none" w:sz="0" w:space="0" w:color="auto"/>
      </w:divBdr>
    </w:div>
    <w:div w:id="1482653323">
      <w:bodyDiv w:val="1"/>
      <w:marLeft w:val="0"/>
      <w:marRight w:val="0"/>
      <w:marTop w:val="0"/>
      <w:marBottom w:val="0"/>
      <w:divBdr>
        <w:top w:val="none" w:sz="0" w:space="0" w:color="auto"/>
        <w:left w:val="none" w:sz="0" w:space="0" w:color="auto"/>
        <w:bottom w:val="none" w:sz="0" w:space="0" w:color="auto"/>
        <w:right w:val="none" w:sz="0" w:space="0" w:color="auto"/>
      </w:divBdr>
    </w:div>
    <w:div w:id="1492139732">
      <w:bodyDiv w:val="1"/>
      <w:marLeft w:val="0"/>
      <w:marRight w:val="0"/>
      <w:marTop w:val="0"/>
      <w:marBottom w:val="0"/>
      <w:divBdr>
        <w:top w:val="none" w:sz="0" w:space="0" w:color="auto"/>
        <w:left w:val="none" w:sz="0" w:space="0" w:color="auto"/>
        <w:bottom w:val="none" w:sz="0" w:space="0" w:color="auto"/>
        <w:right w:val="none" w:sz="0" w:space="0" w:color="auto"/>
      </w:divBdr>
    </w:div>
    <w:div w:id="1492600075">
      <w:bodyDiv w:val="1"/>
      <w:marLeft w:val="0"/>
      <w:marRight w:val="0"/>
      <w:marTop w:val="0"/>
      <w:marBottom w:val="0"/>
      <w:divBdr>
        <w:top w:val="none" w:sz="0" w:space="0" w:color="auto"/>
        <w:left w:val="none" w:sz="0" w:space="0" w:color="auto"/>
        <w:bottom w:val="none" w:sz="0" w:space="0" w:color="auto"/>
        <w:right w:val="none" w:sz="0" w:space="0" w:color="auto"/>
      </w:divBdr>
    </w:div>
    <w:div w:id="1516964111">
      <w:bodyDiv w:val="1"/>
      <w:marLeft w:val="0"/>
      <w:marRight w:val="0"/>
      <w:marTop w:val="0"/>
      <w:marBottom w:val="0"/>
      <w:divBdr>
        <w:top w:val="none" w:sz="0" w:space="0" w:color="auto"/>
        <w:left w:val="none" w:sz="0" w:space="0" w:color="auto"/>
        <w:bottom w:val="none" w:sz="0" w:space="0" w:color="auto"/>
        <w:right w:val="none" w:sz="0" w:space="0" w:color="auto"/>
      </w:divBdr>
      <w:divsChild>
        <w:div w:id="1528981537">
          <w:marLeft w:val="0"/>
          <w:marRight w:val="0"/>
          <w:marTop w:val="0"/>
          <w:marBottom w:val="0"/>
          <w:divBdr>
            <w:top w:val="none" w:sz="0" w:space="0" w:color="auto"/>
            <w:left w:val="none" w:sz="0" w:space="0" w:color="auto"/>
            <w:bottom w:val="none" w:sz="0" w:space="0" w:color="auto"/>
            <w:right w:val="none" w:sz="0" w:space="0" w:color="auto"/>
          </w:divBdr>
        </w:div>
      </w:divsChild>
    </w:div>
    <w:div w:id="1545365503">
      <w:bodyDiv w:val="1"/>
      <w:marLeft w:val="0"/>
      <w:marRight w:val="0"/>
      <w:marTop w:val="0"/>
      <w:marBottom w:val="0"/>
      <w:divBdr>
        <w:top w:val="none" w:sz="0" w:space="0" w:color="auto"/>
        <w:left w:val="none" w:sz="0" w:space="0" w:color="auto"/>
        <w:bottom w:val="none" w:sz="0" w:space="0" w:color="auto"/>
        <w:right w:val="none" w:sz="0" w:space="0" w:color="auto"/>
      </w:divBdr>
    </w:div>
    <w:div w:id="1571427624">
      <w:bodyDiv w:val="1"/>
      <w:marLeft w:val="0"/>
      <w:marRight w:val="0"/>
      <w:marTop w:val="0"/>
      <w:marBottom w:val="0"/>
      <w:divBdr>
        <w:top w:val="none" w:sz="0" w:space="0" w:color="auto"/>
        <w:left w:val="none" w:sz="0" w:space="0" w:color="auto"/>
        <w:bottom w:val="none" w:sz="0" w:space="0" w:color="auto"/>
        <w:right w:val="none" w:sz="0" w:space="0" w:color="auto"/>
      </w:divBdr>
    </w:div>
    <w:div w:id="1578053202">
      <w:bodyDiv w:val="1"/>
      <w:marLeft w:val="0"/>
      <w:marRight w:val="0"/>
      <w:marTop w:val="0"/>
      <w:marBottom w:val="0"/>
      <w:divBdr>
        <w:top w:val="none" w:sz="0" w:space="0" w:color="auto"/>
        <w:left w:val="none" w:sz="0" w:space="0" w:color="auto"/>
        <w:bottom w:val="none" w:sz="0" w:space="0" w:color="auto"/>
        <w:right w:val="none" w:sz="0" w:space="0" w:color="auto"/>
      </w:divBdr>
    </w:div>
    <w:div w:id="1578857130">
      <w:bodyDiv w:val="1"/>
      <w:marLeft w:val="0"/>
      <w:marRight w:val="0"/>
      <w:marTop w:val="0"/>
      <w:marBottom w:val="0"/>
      <w:divBdr>
        <w:top w:val="none" w:sz="0" w:space="0" w:color="auto"/>
        <w:left w:val="none" w:sz="0" w:space="0" w:color="auto"/>
        <w:bottom w:val="none" w:sz="0" w:space="0" w:color="auto"/>
        <w:right w:val="none" w:sz="0" w:space="0" w:color="auto"/>
      </w:divBdr>
    </w:div>
    <w:div w:id="1693724351">
      <w:bodyDiv w:val="1"/>
      <w:marLeft w:val="0"/>
      <w:marRight w:val="0"/>
      <w:marTop w:val="0"/>
      <w:marBottom w:val="0"/>
      <w:divBdr>
        <w:top w:val="none" w:sz="0" w:space="0" w:color="auto"/>
        <w:left w:val="none" w:sz="0" w:space="0" w:color="auto"/>
        <w:bottom w:val="none" w:sz="0" w:space="0" w:color="auto"/>
        <w:right w:val="none" w:sz="0" w:space="0" w:color="auto"/>
      </w:divBdr>
    </w:div>
    <w:div w:id="1723097761">
      <w:bodyDiv w:val="1"/>
      <w:marLeft w:val="0"/>
      <w:marRight w:val="0"/>
      <w:marTop w:val="0"/>
      <w:marBottom w:val="0"/>
      <w:divBdr>
        <w:top w:val="none" w:sz="0" w:space="0" w:color="auto"/>
        <w:left w:val="none" w:sz="0" w:space="0" w:color="auto"/>
        <w:bottom w:val="none" w:sz="0" w:space="0" w:color="auto"/>
        <w:right w:val="none" w:sz="0" w:space="0" w:color="auto"/>
      </w:divBdr>
    </w:div>
    <w:div w:id="1725913189">
      <w:bodyDiv w:val="1"/>
      <w:marLeft w:val="0"/>
      <w:marRight w:val="0"/>
      <w:marTop w:val="0"/>
      <w:marBottom w:val="0"/>
      <w:divBdr>
        <w:top w:val="none" w:sz="0" w:space="0" w:color="auto"/>
        <w:left w:val="none" w:sz="0" w:space="0" w:color="auto"/>
        <w:bottom w:val="none" w:sz="0" w:space="0" w:color="auto"/>
        <w:right w:val="none" w:sz="0" w:space="0" w:color="auto"/>
      </w:divBdr>
    </w:div>
    <w:div w:id="1837377825">
      <w:bodyDiv w:val="1"/>
      <w:marLeft w:val="0"/>
      <w:marRight w:val="0"/>
      <w:marTop w:val="0"/>
      <w:marBottom w:val="0"/>
      <w:divBdr>
        <w:top w:val="none" w:sz="0" w:space="0" w:color="auto"/>
        <w:left w:val="none" w:sz="0" w:space="0" w:color="auto"/>
        <w:bottom w:val="none" w:sz="0" w:space="0" w:color="auto"/>
        <w:right w:val="none" w:sz="0" w:space="0" w:color="auto"/>
      </w:divBdr>
    </w:div>
    <w:div w:id="1883979580">
      <w:bodyDiv w:val="1"/>
      <w:marLeft w:val="0"/>
      <w:marRight w:val="0"/>
      <w:marTop w:val="0"/>
      <w:marBottom w:val="0"/>
      <w:divBdr>
        <w:top w:val="none" w:sz="0" w:space="0" w:color="auto"/>
        <w:left w:val="none" w:sz="0" w:space="0" w:color="auto"/>
        <w:bottom w:val="none" w:sz="0" w:space="0" w:color="auto"/>
        <w:right w:val="none" w:sz="0" w:space="0" w:color="auto"/>
      </w:divBdr>
    </w:div>
    <w:div w:id="1888032767">
      <w:bodyDiv w:val="1"/>
      <w:marLeft w:val="0"/>
      <w:marRight w:val="0"/>
      <w:marTop w:val="0"/>
      <w:marBottom w:val="0"/>
      <w:divBdr>
        <w:top w:val="none" w:sz="0" w:space="0" w:color="auto"/>
        <w:left w:val="none" w:sz="0" w:space="0" w:color="auto"/>
        <w:bottom w:val="none" w:sz="0" w:space="0" w:color="auto"/>
        <w:right w:val="none" w:sz="0" w:space="0" w:color="auto"/>
      </w:divBdr>
      <w:divsChild>
        <w:div w:id="389039522">
          <w:marLeft w:val="0"/>
          <w:marRight w:val="0"/>
          <w:marTop w:val="0"/>
          <w:marBottom w:val="0"/>
          <w:divBdr>
            <w:top w:val="none" w:sz="0" w:space="0" w:color="auto"/>
            <w:left w:val="none" w:sz="0" w:space="0" w:color="auto"/>
            <w:bottom w:val="none" w:sz="0" w:space="0" w:color="auto"/>
            <w:right w:val="none" w:sz="0" w:space="0" w:color="auto"/>
          </w:divBdr>
        </w:div>
      </w:divsChild>
    </w:div>
    <w:div w:id="1910339106">
      <w:bodyDiv w:val="1"/>
      <w:marLeft w:val="0"/>
      <w:marRight w:val="0"/>
      <w:marTop w:val="0"/>
      <w:marBottom w:val="0"/>
      <w:divBdr>
        <w:top w:val="none" w:sz="0" w:space="0" w:color="auto"/>
        <w:left w:val="none" w:sz="0" w:space="0" w:color="auto"/>
        <w:bottom w:val="none" w:sz="0" w:space="0" w:color="auto"/>
        <w:right w:val="none" w:sz="0" w:space="0" w:color="auto"/>
      </w:divBdr>
    </w:div>
    <w:div w:id="1910840317">
      <w:bodyDiv w:val="1"/>
      <w:marLeft w:val="0"/>
      <w:marRight w:val="0"/>
      <w:marTop w:val="0"/>
      <w:marBottom w:val="0"/>
      <w:divBdr>
        <w:top w:val="none" w:sz="0" w:space="0" w:color="auto"/>
        <w:left w:val="none" w:sz="0" w:space="0" w:color="auto"/>
        <w:bottom w:val="none" w:sz="0" w:space="0" w:color="auto"/>
        <w:right w:val="none" w:sz="0" w:space="0" w:color="auto"/>
      </w:divBdr>
      <w:divsChild>
        <w:div w:id="292443462">
          <w:marLeft w:val="0"/>
          <w:marRight w:val="0"/>
          <w:marTop w:val="0"/>
          <w:marBottom w:val="0"/>
          <w:divBdr>
            <w:top w:val="none" w:sz="0" w:space="0" w:color="auto"/>
            <w:left w:val="none" w:sz="0" w:space="0" w:color="auto"/>
            <w:bottom w:val="none" w:sz="0" w:space="0" w:color="auto"/>
            <w:right w:val="none" w:sz="0" w:space="0" w:color="auto"/>
          </w:divBdr>
        </w:div>
      </w:divsChild>
    </w:div>
    <w:div w:id="1928342186">
      <w:bodyDiv w:val="1"/>
      <w:marLeft w:val="0"/>
      <w:marRight w:val="0"/>
      <w:marTop w:val="0"/>
      <w:marBottom w:val="0"/>
      <w:divBdr>
        <w:top w:val="none" w:sz="0" w:space="0" w:color="auto"/>
        <w:left w:val="none" w:sz="0" w:space="0" w:color="auto"/>
        <w:bottom w:val="none" w:sz="0" w:space="0" w:color="auto"/>
        <w:right w:val="none" w:sz="0" w:space="0" w:color="auto"/>
      </w:divBdr>
    </w:div>
    <w:div w:id="1958023009">
      <w:bodyDiv w:val="1"/>
      <w:marLeft w:val="0"/>
      <w:marRight w:val="0"/>
      <w:marTop w:val="0"/>
      <w:marBottom w:val="0"/>
      <w:divBdr>
        <w:top w:val="none" w:sz="0" w:space="0" w:color="auto"/>
        <w:left w:val="none" w:sz="0" w:space="0" w:color="auto"/>
        <w:bottom w:val="none" w:sz="0" w:space="0" w:color="auto"/>
        <w:right w:val="none" w:sz="0" w:space="0" w:color="auto"/>
      </w:divBdr>
    </w:div>
    <w:div w:id="2011449558">
      <w:bodyDiv w:val="1"/>
      <w:marLeft w:val="0"/>
      <w:marRight w:val="0"/>
      <w:marTop w:val="0"/>
      <w:marBottom w:val="0"/>
      <w:divBdr>
        <w:top w:val="none" w:sz="0" w:space="0" w:color="auto"/>
        <w:left w:val="none" w:sz="0" w:space="0" w:color="auto"/>
        <w:bottom w:val="none" w:sz="0" w:space="0" w:color="auto"/>
        <w:right w:val="none" w:sz="0" w:space="0" w:color="auto"/>
      </w:divBdr>
      <w:divsChild>
        <w:div w:id="50156973">
          <w:marLeft w:val="0"/>
          <w:marRight w:val="0"/>
          <w:marTop w:val="0"/>
          <w:marBottom w:val="0"/>
          <w:divBdr>
            <w:top w:val="single" w:sz="2" w:space="0" w:color="E3E3E3"/>
            <w:left w:val="single" w:sz="2" w:space="0" w:color="E3E3E3"/>
            <w:bottom w:val="single" w:sz="2" w:space="0" w:color="E3E3E3"/>
            <w:right w:val="single" w:sz="2" w:space="0" w:color="E3E3E3"/>
          </w:divBdr>
          <w:divsChild>
            <w:div w:id="1899785744">
              <w:marLeft w:val="0"/>
              <w:marRight w:val="0"/>
              <w:marTop w:val="0"/>
              <w:marBottom w:val="0"/>
              <w:divBdr>
                <w:top w:val="single" w:sz="2" w:space="0" w:color="E3E3E3"/>
                <w:left w:val="single" w:sz="2" w:space="0" w:color="E3E3E3"/>
                <w:bottom w:val="single" w:sz="2" w:space="0" w:color="E3E3E3"/>
                <w:right w:val="single" w:sz="2" w:space="0" w:color="E3E3E3"/>
              </w:divBdr>
              <w:divsChild>
                <w:div w:id="962540904">
                  <w:marLeft w:val="0"/>
                  <w:marRight w:val="0"/>
                  <w:marTop w:val="0"/>
                  <w:marBottom w:val="0"/>
                  <w:divBdr>
                    <w:top w:val="single" w:sz="2" w:space="0" w:color="E3E3E3"/>
                    <w:left w:val="single" w:sz="2" w:space="0" w:color="E3E3E3"/>
                    <w:bottom w:val="single" w:sz="2" w:space="0" w:color="E3E3E3"/>
                    <w:right w:val="single" w:sz="2" w:space="0" w:color="E3E3E3"/>
                  </w:divBdr>
                  <w:divsChild>
                    <w:div w:id="394281430">
                      <w:marLeft w:val="0"/>
                      <w:marRight w:val="0"/>
                      <w:marTop w:val="0"/>
                      <w:marBottom w:val="0"/>
                      <w:divBdr>
                        <w:top w:val="single" w:sz="2" w:space="0" w:color="E3E3E3"/>
                        <w:left w:val="single" w:sz="2" w:space="0" w:color="E3E3E3"/>
                        <w:bottom w:val="single" w:sz="2" w:space="0" w:color="E3E3E3"/>
                        <w:right w:val="single" w:sz="2" w:space="0" w:color="E3E3E3"/>
                      </w:divBdr>
                      <w:divsChild>
                        <w:div w:id="1011642793">
                          <w:marLeft w:val="0"/>
                          <w:marRight w:val="0"/>
                          <w:marTop w:val="0"/>
                          <w:marBottom w:val="0"/>
                          <w:divBdr>
                            <w:top w:val="single" w:sz="2" w:space="0" w:color="E3E3E3"/>
                            <w:left w:val="single" w:sz="2" w:space="0" w:color="E3E3E3"/>
                            <w:bottom w:val="single" w:sz="2" w:space="0" w:color="E3E3E3"/>
                            <w:right w:val="single" w:sz="2" w:space="0" w:color="E3E3E3"/>
                          </w:divBdr>
                          <w:divsChild>
                            <w:div w:id="805859387">
                              <w:marLeft w:val="0"/>
                              <w:marRight w:val="0"/>
                              <w:marTop w:val="0"/>
                              <w:marBottom w:val="0"/>
                              <w:divBdr>
                                <w:top w:val="single" w:sz="2" w:space="0" w:color="E3E3E3"/>
                                <w:left w:val="single" w:sz="2" w:space="0" w:color="E3E3E3"/>
                                <w:bottom w:val="single" w:sz="2" w:space="0" w:color="E3E3E3"/>
                                <w:right w:val="single" w:sz="2" w:space="0" w:color="E3E3E3"/>
                              </w:divBdr>
                              <w:divsChild>
                                <w:div w:id="146282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096902">
                                      <w:marLeft w:val="0"/>
                                      <w:marRight w:val="0"/>
                                      <w:marTop w:val="0"/>
                                      <w:marBottom w:val="0"/>
                                      <w:divBdr>
                                        <w:top w:val="single" w:sz="2" w:space="0" w:color="E3E3E3"/>
                                        <w:left w:val="single" w:sz="2" w:space="0" w:color="E3E3E3"/>
                                        <w:bottom w:val="single" w:sz="2" w:space="0" w:color="E3E3E3"/>
                                        <w:right w:val="single" w:sz="2" w:space="0" w:color="E3E3E3"/>
                                      </w:divBdr>
                                      <w:divsChild>
                                        <w:div w:id="877929990">
                                          <w:marLeft w:val="0"/>
                                          <w:marRight w:val="0"/>
                                          <w:marTop w:val="0"/>
                                          <w:marBottom w:val="0"/>
                                          <w:divBdr>
                                            <w:top w:val="single" w:sz="2" w:space="0" w:color="E3E3E3"/>
                                            <w:left w:val="single" w:sz="2" w:space="0" w:color="E3E3E3"/>
                                            <w:bottom w:val="single" w:sz="2" w:space="0" w:color="E3E3E3"/>
                                            <w:right w:val="single" w:sz="2" w:space="0" w:color="E3E3E3"/>
                                          </w:divBdr>
                                          <w:divsChild>
                                            <w:div w:id="733505621">
                                              <w:marLeft w:val="0"/>
                                              <w:marRight w:val="0"/>
                                              <w:marTop w:val="0"/>
                                              <w:marBottom w:val="0"/>
                                              <w:divBdr>
                                                <w:top w:val="single" w:sz="2" w:space="0" w:color="E3E3E3"/>
                                                <w:left w:val="single" w:sz="2" w:space="0" w:color="E3E3E3"/>
                                                <w:bottom w:val="single" w:sz="2" w:space="0" w:color="E3E3E3"/>
                                                <w:right w:val="single" w:sz="2" w:space="0" w:color="E3E3E3"/>
                                              </w:divBdr>
                                              <w:divsChild>
                                                <w:div w:id="1825583989">
                                                  <w:marLeft w:val="0"/>
                                                  <w:marRight w:val="0"/>
                                                  <w:marTop w:val="0"/>
                                                  <w:marBottom w:val="0"/>
                                                  <w:divBdr>
                                                    <w:top w:val="single" w:sz="2" w:space="0" w:color="E3E3E3"/>
                                                    <w:left w:val="single" w:sz="2" w:space="0" w:color="E3E3E3"/>
                                                    <w:bottom w:val="single" w:sz="2" w:space="0" w:color="E3E3E3"/>
                                                    <w:right w:val="single" w:sz="2" w:space="0" w:color="E3E3E3"/>
                                                  </w:divBdr>
                                                  <w:divsChild>
                                                    <w:div w:id="1133477770">
                                                      <w:marLeft w:val="0"/>
                                                      <w:marRight w:val="0"/>
                                                      <w:marTop w:val="0"/>
                                                      <w:marBottom w:val="0"/>
                                                      <w:divBdr>
                                                        <w:top w:val="single" w:sz="2" w:space="0" w:color="E3E3E3"/>
                                                        <w:left w:val="single" w:sz="2" w:space="0" w:color="E3E3E3"/>
                                                        <w:bottom w:val="single" w:sz="2" w:space="0" w:color="E3E3E3"/>
                                                        <w:right w:val="single" w:sz="2" w:space="0" w:color="E3E3E3"/>
                                                      </w:divBdr>
                                                      <w:divsChild>
                                                        <w:div w:id="1713842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6787388">
          <w:marLeft w:val="0"/>
          <w:marRight w:val="0"/>
          <w:marTop w:val="0"/>
          <w:marBottom w:val="0"/>
          <w:divBdr>
            <w:top w:val="none" w:sz="0" w:space="0" w:color="auto"/>
            <w:left w:val="none" w:sz="0" w:space="0" w:color="auto"/>
            <w:bottom w:val="none" w:sz="0" w:space="0" w:color="auto"/>
            <w:right w:val="none" w:sz="0" w:space="0" w:color="auto"/>
          </w:divBdr>
          <w:divsChild>
            <w:div w:id="1947614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7739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9574981">
      <w:bodyDiv w:val="1"/>
      <w:marLeft w:val="0"/>
      <w:marRight w:val="0"/>
      <w:marTop w:val="0"/>
      <w:marBottom w:val="0"/>
      <w:divBdr>
        <w:top w:val="none" w:sz="0" w:space="0" w:color="auto"/>
        <w:left w:val="none" w:sz="0" w:space="0" w:color="auto"/>
        <w:bottom w:val="none" w:sz="0" w:space="0" w:color="auto"/>
        <w:right w:val="none" w:sz="0" w:space="0" w:color="auto"/>
      </w:divBdr>
    </w:div>
    <w:div w:id="2036885439">
      <w:bodyDiv w:val="1"/>
      <w:marLeft w:val="0"/>
      <w:marRight w:val="0"/>
      <w:marTop w:val="0"/>
      <w:marBottom w:val="0"/>
      <w:divBdr>
        <w:top w:val="none" w:sz="0" w:space="0" w:color="auto"/>
        <w:left w:val="none" w:sz="0" w:space="0" w:color="auto"/>
        <w:bottom w:val="none" w:sz="0" w:space="0" w:color="auto"/>
        <w:right w:val="none" w:sz="0" w:space="0" w:color="auto"/>
      </w:divBdr>
      <w:divsChild>
        <w:div w:id="116149713">
          <w:marLeft w:val="0"/>
          <w:marRight w:val="0"/>
          <w:marTop w:val="0"/>
          <w:marBottom w:val="0"/>
          <w:divBdr>
            <w:top w:val="none" w:sz="0" w:space="0" w:color="auto"/>
            <w:left w:val="none" w:sz="0" w:space="0" w:color="auto"/>
            <w:bottom w:val="none" w:sz="0" w:space="0" w:color="auto"/>
            <w:right w:val="none" w:sz="0" w:space="0" w:color="auto"/>
          </w:divBdr>
        </w:div>
      </w:divsChild>
    </w:div>
    <w:div w:id="2051881492">
      <w:bodyDiv w:val="1"/>
      <w:marLeft w:val="0"/>
      <w:marRight w:val="0"/>
      <w:marTop w:val="0"/>
      <w:marBottom w:val="0"/>
      <w:divBdr>
        <w:top w:val="none" w:sz="0" w:space="0" w:color="auto"/>
        <w:left w:val="none" w:sz="0" w:space="0" w:color="auto"/>
        <w:bottom w:val="none" w:sz="0" w:space="0" w:color="auto"/>
        <w:right w:val="none" w:sz="0" w:space="0" w:color="auto"/>
      </w:divBdr>
    </w:div>
    <w:div w:id="2059739792">
      <w:bodyDiv w:val="1"/>
      <w:marLeft w:val="0"/>
      <w:marRight w:val="0"/>
      <w:marTop w:val="0"/>
      <w:marBottom w:val="0"/>
      <w:divBdr>
        <w:top w:val="none" w:sz="0" w:space="0" w:color="auto"/>
        <w:left w:val="none" w:sz="0" w:space="0" w:color="auto"/>
        <w:bottom w:val="none" w:sz="0" w:space="0" w:color="auto"/>
        <w:right w:val="none" w:sz="0" w:space="0" w:color="auto"/>
      </w:divBdr>
      <w:divsChild>
        <w:div w:id="477114878">
          <w:marLeft w:val="0"/>
          <w:marRight w:val="0"/>
          <w:marTop w:val="0"/>
          <w:marBottom w:val="0"/>
          <w:divBdr>
            <w:top w:val="none" w:sz="0" w:space="0" w:color="auto"/>
            <w:left w:val="none" w:sz="0" w:space="0" w:color="auto"/>
            <w:bottom w:val="none" w:sz="0" w:space="0" w:color="auto"/>
            <w:right w:val="none" w:sz="0" w:space="0" w:color="auto"/>
          </w:divBdr>
        </w:div>
      </w:divsChild>
    </w:div>
    <w:div w:id="2089381694">
      <w:bodyDiv w:val="1"/>
      <w:marLeft w:val="0"/>
      <w:marRight w:val="0"/>
      <w:marTop w:val="0"/>
      <w:marBottom w:val="0"/>
      <w:divBdr>
        <w:top w:val="none" w:sz="0" w:space="0" w:color="auto"/>
        <w:left w:val="none" w:sz="0" w:space="0" w:color="auto"/>
        <w:bottom w:val="none" w:sz="0" w:space="0" w:color="auto"/>
        <w:right w:val="none" w:sz="0" w:space="0" w:color="auto"/>
      </w:divBdr>
    </w:div>
    <w:div w:id="2103334799">
      <w:bodyDiv w:val="1"/>
      <w:marLeft w:val="0"/>
      <w:marRight w:val="0"/>
      <w:marTop w:val="0"/>
      <w:marBottom w:val="0"/>
      <w:divBdr>
        <w:top w:val="none" w:sz="0" w:space="0" w:color="auto"/>
        <w:left w:val="none" w:sz="0" w:space="0" w:color="auto"/>
        <w:bottom w:val="none" w:sz="0" w:space="0" w:color="auto"/>
        <w:right w:val="none" w:sz="0" w:space="0" w:color="auto"/>
      </w:divBdr>
      <w:divsChild>
        <w:div w:id="1429547808">
          <w:marLeft w:val="0"/>
          <w:marRight w:val="0"/>
          <w:marTop w:val="0"/>
          <w:marBottom w:val="0"/>
          <w:divBdr>
            <w:top w:val="none" w:sz="0" w:space="0" w:color="auto"/>
            <w:left w:val="none" w:sz="0" w:space="0" w:color="auto"/>
            <w:bottom w:val="none" w:sz="0" w:space="0" w:color="auto"/>
            <w:right w:val="none" w:sz="0" w:space="0" w:color="auto"/>
          </w:divBdr>
        </w:div>
      </w:divsChild>
    </w:div>
    <w:div w:id="21180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infopedia.su/5x19e7.html"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de.osu.ru/courses2/course10/theory/theme4_5.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20669-2DF7-4766-A88D-BD992730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49</Pages>
  <Words>11510</Words>
  <Characters>65608</Characters>
  <Application>Microsoft Office Word</Application>
  <DocSecurity>0</DocSecurity>
  <Lines>546</Lines>
  <Paragraphs>153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Nulevoy</dc:creator>
  <cp:keywords/>
  <dc:description/>
  <cp:lastModifiedBy>Alexander Nulevoy</cp:lastModifiedBy>
  <cp:revision>160</cp:revision>
  <dcterms:created xsi:type="dcterms:W3CDTF">2024-04-16T13:15:00Z</dcterms:created>
  <dcterms:modified xsi:type="dcterms:W3CDTF">2025-05-06T08:21:00Z</dcterms:modified>
</cp:coreProperties>
</file>