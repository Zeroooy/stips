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2681"/>
        <w:gridCol w:w="6889"/>
      </w:tblGrid>
      <w:tr w:rsidR="002510CC" w:rsidRPr="00930C26" w14:paraId="334EFA75" w14:textId="77777777" w:rsidTr="00BB5438">
        <w:tc>
          <w:tcPr>
            <w:tcW w:w="2681" w:type="dxa"/>
            <w:shd w:val="clear" w:color="auto" w:fill="auto"/>
          </w:tcPr>
          <w:p w14:paraId="7B23A642" w14:textId="77777777" w:rsidR="002510CC" w:rsidRPr="00930C26" w:rsidRDefault="002510CC" w:rsidP="00BB5438">
            <w:pPr>
              <w:spacing w:after="0" w:line="240" w:lineRule="auto"/>
              <w:jc w:val="both"/>
              <w:rPr>
                <w:rFonts w:ascii="Times New Roman" w:hAnsi="Times New Roman" w:cs="Times New Roman"/>
                <w:sz w:val="24"/>
                <w:szCs w:val="24"/>
              </w:rPr>
            </w:pPr>
            <w:r w:rsidRPr="00930C26">
              <w:rPr>
                <w:rFonts w:ascii="Times New Roman" w:hAnsi="Times New Roman" w:cs="Times New Roman"/>
                <w:sz w:val="24"/>
                <w:szCs w:val="24"/>
              </w:rPr>
              <w:t>Институт (факультет)</w:t>
            </w:r>
          </w:p>
        </w:tc>
        <w:tc>
          <w:tcPr>
            <w:tcW w:w="6889" w:type="dxa"/>
            <w:tcBorders>
              <w:bottom w:val="single" w:sz="4" w:space="0" w:color="000000"/>
            </w:tcBorders>
            <w:shd w:val="clear" w:color="auto" w:fill="auto"/>
          </w:tcPr>
          <w:p w14:paraId="21AE35B4" w14:textId="77777777" w:rsidR="002510CC" w:rsidRPr="00F422F6" w:rsidRDefault="002510CC" w:rsidP="00BB5438">
            <w:pPr>
              <w:spacing w:after="0" w:line="240" w:lineRule="auto"/>
              <w:jc w:val="center"/>
              <w:rPr>
                <w:rFonts w:ascii="Times New Roman" w:hAnsi="Times New Roman" w:cs="Times New Roman"/>
                <w:sz w:val="28"/>
                <w:szCs w:val="28"/>
              </w:rPr>
            </w:pPr>
            <w:r w:rsidRPr="00F422F6">
              <w:rPr>
                <w:rFonts w:ascii="Times New Roman" w:hAnsi="Times New Roman" w:cs="Times New Roman"/>
                <w:sz w:val="28"/>
                <w:szCs w:val="28"/>
              </w:rPr>
              <w:t>Институт Информационных Технологий</w:t>
            </w:r>
          </w:p>
        </w:tc>
      </w:tr>
      <w:tr w:rsidR="002510CC" w:rsidRPr="00930C26" w14:paraId="209BF314" w14:textId="77777777" w:rsidTr="00BB5438">
        <w:tc>
          <w:tcPr>
            <w:tcW w:w="2681" w:type="dxa"/>
            <w:shd w:val="clear" w:color="auto" w:fill="auto"/>
          </w:tcPr>
          <w:p w14:paraId="77EB1997" w14:textId="77777777" w:rsidR="002510CC" w:rsidRPr="00930C26" w:rsidRDefault="002510CC" w:rsidP="00BB5438">
            <w:pPr>
              <w:spacing w:after="0" w:line="240" w:lineRule="auto"/>
              <w:jc w:val="both"/>
              <w:rPr>
                <w:rFonts w:ascii="Times New Roman" w:hAnsi="Times New Roman" w:cs="Times New Roman"/>
                <w:sz w:val="24"/>
                <w:szCs w:val="24"/>
              </w:rPr>
            </w:pPr>
            <w:r w:rsidRPr="00930C26">
              <w:rPr>
                <w:rFonts w:ascii="Times New Roman" w:hAnsi="Times New Roman" w:cs="Times New Roman"/>
                <w:sz w:val="24"/>
                <w:szCs w:val="24"/>
              </w:rPr>
              <w:t>Кафедра</w:t>
            </w:r>
          </w:p>
        </w:tc>
        <w:tc>
          <w:tcPr>
            <w:tcW w:w="6889" w:type="dxa"/>
            <w:tcBorders>
              <w:top w:val="single" w:sz="4" w:space="0" w:color="000000"/>
              <w:bottom w:val="single" w:sz="4" w:space="0" w:color="000000"/>
            </w:tcBorders>
            <w:shd w:val="clear" w:color="auto" w:fill="auto"/>
          </w:tcPr>
          <w:p w14:paraId="1141B3D0" w14:textId="77777777" w:rsidR="002510CC" w:rsidRPr="00930C26" w:rsidRDefault="002510CC" w:rsidP="00BB5438">
            <w:pPr>
              <w:spacing w:after="0" w:line="240" w:lineRule="auto"/>
              <w:jc w:val="center"/>
              <w:rPr>
                <w:rFonts w:ascii="Times New Roman" w:hAnsi="Times New Roman" w:cs="Times New Roman"/>
                <w:sz w:val="24"/>
                <w:szCs w:val="24"/>
              </w:rPr>
            </w:pPr>
            <w:r w:rsidRPr="00930C26">
              <w:rPr>
                <w:rFonts w:ascii="Times New Roman" w:hAnsi="Times New Roman" w:cs="Times New Roman"/>
                <w:sz w:val="24"/>
                <w:szCs w:val="24"/>
              </w:rPr>
              <w:t xml:space="preserve">Математического и </w:t>
            </w:r>
            <w:r w:rsidRPr="00F36FAE">
              <w:rPr>
                <w:rFonts w:ascii="Times New Roman" w:hAnsi="Times New Roman" w:cs="Times New Roman"/>
                <w:sz w:val="24"/>
                <w:szCs w:val="24"/>
              </w:rPr>
              <w:t xml:space="preserve">программного обеспечения </w:t>
            </w:r>
            <w:r w:rsidRPr="00930C26">
              <w:rPr>
                <w:rFonts w:ascii="Times New Roman" w:hAnsi="Times New Roman" w:cs="Times New Roman"/>
                <w:sz w:val="24"/>
                <w:szCs w:val="24"/>
              </w:rPr>
              <w:t>ЭВМ</w:t>
            </w:r>
          </w:p>
        </w:tc>
      </w:tr>
    </w:tbl>
    <w:p w14:paraId="19C908CE" w14:textId="77777777" w:rsidR="002510CC" w:rsidRPr="00930C26" w:rsidRDefault="002510CC" w:rsidP="002510CC">
      <w:pPr>
        <w:keepNext/>
        <w:numPr>
          <w:ilvl w:val="0"/>
          <w:numId w:val="1"/>
        </w:numPr>
        <w:spacing w:after="0" w:line="240" w:lineRule="auto"/>
        <w:jc w:val="center"/>
        <w:rPr>
          <w:rFonts w:ascii="Times New Roman" w:hAnsi="Times New Roman" w:cs="Times New Roman"/>
          <w:b/>
          <w:bCs/>
          <w:kern w:val="1"/>
          <w:sz w:val="24"/>
          <w:szCs w:val="24"/>
        </w:rPr>
      </w:pPr>
    </w:p>
    <w:p w14:paraId="506385B3" w14:textId="77777777" w:rsidR="002510CC" w:rsidRPr="00930C26" w:rsidRDefault="002510CC" w:rsidP="002510CC">
      <w:pPr>
        <w:spacing w:line="240" w:lineRule="auto"/>
        <w:jc w:val="center"/>
        <w:rPr>
          <w:rFonts w:ascii="Times New Roman" w:hAnsi="Times New Roman" w:cs="Times New Roman"/>
          <w:sz w:val="24"/>
          <w:szCs w:val="24"/>
        </w:rPr>
      </w:pPr>
    </w:p>
    <w:p w14:paraId="150D0D14" w14:textId="77777777" w:rsidR="002510CC" w:rsidRPr="00930C26" w:rsidRDefault="002510CC" w:rsidP="002510CC">
      <w:pPr>
        <w:spacing w:line="240" w:lineRule="auto"/>
        <w:rPr>
          <w:rFonts w:ascii="Times New Roman" w:hAnsi="Times New Roman" w:cs="Times New Roman"/>
          <w:sz w:val="24"/>
          <w:szCs w:val="24"/>
        </w:rPr>
      </w:pPr>
    </w:p>
    <w:p w14:paraId="30BB8512" w14:textId="77777777" w:rsidR="002510CC" w:rsidRPr="00930C26" w:rsidRDefault="002510CC" w:rsidP="002510CC">
      <w:pPr>
        <w:spacing w:line="240" w:lineRule="auto"/>
        <w:rPr>
          <w:rFonts w:ascii="Times New Roman" w:hAnsi="Times New Roman" w:cs="Times New Roman"/>
          <w:sz w:val="24"/>
          <w:szCs w:val="24"/>
        </w:rPr>
      </w:pPr>
    </w:p>
    <w:p w14:paraId="24ECBDFC" w14:textId="77777777" w:rsidR="002510CC" w:rsidRPr="00930C26" w:rsidRDefault="002510CC" w:rsidP="002510CC">
      <w:pPr>
        <w:spacing w:line="240" w:lineRule="auto"/>
        <w:jc w:val="center"/>
        <w:rPr>
          <w:rFonts w:ascii="Times New Roman" w:hAnsi="Times New Roman" w:cs="Times New Roman"/>
          <w:sz w:val="24"/>
          <w:szCs w:val="24"/>
        </w:rPr>
      </w:pPr>
    </w:p>
    <w:p w14:paraId="29413A19" w14:textId="77777777" w:rsidR="002510CC" w:rsidRPr="00930C26" w:rsidRDefault="002510CC" w:rsidP="002510CC">
      <w:pPr>
        <w:spacing w:line="240" w:lineRule="auto"/>
        <w:jc w:val="center"/>
        <w:rPr>
          <w:rFonts w:ascii="Times New Roman" w:hAnsi="Times New Roman" w:cs="Times New Roman"/>
          <w:sz w:val="24"/>
          <w:szCs w:val="24"/>
        </w:rPr>
      </w:pPr>
    </w:p>
    <w:p w14:paraId="61697E1E" w14:textId="162E49E6" w:rsidR="002510CC" w:rsidRPr="00F93F63" w:rsidRDefault="002510CC" w:rsidP="002510CC">
      <w:pPr>
        <w:spacing w:after="0" w:line="240" w:lineRule="auto"/>
        <w:jc w:val="center"/>
        <w:rPr>
          <w:rFonts w:ascii="Times New Roman" w:hAnsi="Times New Roman" w:cs="Times New Roman"/>
          <w:b/>
          <w:sz w:val="28"/>
          <w:szCs w:val="28"/>
        </w:rPr>
      </w:pPr>
      <w:r w:rsidRPr="005D5A4E">
        <w:rPr>
          <w:rFonts w:ascii="Times New Roman" w:hAnsi="Times New Roman" w:cs="Times New Roman"/>
          <w:b/>
          <w:kern w:val="1"/>
          <w:sz w:val="28"/>
          <w:szCs w:val="28"/>
        </w:rPr>
        <w:t>КУРСОВ</w:t>
      </w:r>
      <w:r w:rsidR="00F93F63">
        <w:rPr>
          <w:rFonts w:ascii="Times New Roman" w:hAnsi="Times New Roman" w:cs="Times New Roman"/>
          <w:b/>
          <w:kern w:val="1"/>
          <w:sz w:val="28"/>
          <w:szCs w:val="28"/>
        </w:rPr>
        <w:t>ОЙ</w:t>
      </w:r>
      <w:r w:rsidRPr="005D5A4E">
        <w:rPr>
          <w:rFonts w:ascii="Times New Roman" w:hAnsi="Times New Roman" w:cs="Times New Roman"/>
          <w:b/>
          <w:kern w:val="1"/>
          <w:sz w:val="28"/>
          <w:szCs w:val="28"/>
        </w:rPr>
        <w:t xml:space="preserve"> </w:t>
      </w:r>
      <w:r w:rsidR="00F93F63">
        <w:rPr>
          <w:rFonts w:ascii="Times New Roman" w:hAnsi="Times New Roman" w:cs="Times New Roman"/>
          <w:b/>
          <w:kern w:val="1"/>
          <w:sz w:val="28"/>
          <w:szCs w:val="28"/>
        </w:rPr>
        <w:t>ПРОЕКТ</w:t>
      </w:r>
    </w:p>
    <w:p w14:paraId="27182DF3" w14:textId="77777777" w:rsidR="002510CC" w:rsidRPr="00930C26" w:rsidRDefault="002510CC" w:rsidP="002510CC">
      <w:pPr>
        <w:spacing w:after="0" w:line="240" w:lineRule="auto"/>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9825"/>
      </w:tblGrid>
      <w:tr w:rsidR="002510CC" w:rsidRPr="00930C26" w14:paraId="684F3012" w14:textId="77777777" w:rsidTr="00BB5438">
        <w:trPr>
          <w:trHeight w:val="332"/>
        </w:trPr>
        <w:tc>
          <w:tcPr>
            <w:tcW w:w="9825" w:type="dxa"/>
            <w:tcBorders>
              <w:bottom w:val="single" w:sz="4" w:space="0" w:color="000000"/>
            </w:tcBorders>
            <w:shd w:val="clear" w:color="auto" w:fill="auto"/>
          </w:tcPr>
          <w:p w14:paraId="65A79014" w14:textId="702D8C5E" w:rsidR="002510CC" w:rsidRPr="007D017D" w:rsidRDefault="002510CC" w:rsidP="00BB5438">
            <w:pPr>
              <w:spacing w:after="0" w:line="240" w:lineRule="auto"/>
              <w:jc w:val="both"/>
              <w:rPr>
                <w:rFonts w:ascii="Times New Roman" w:hAnsi="Times New Roman" w:cs="Times New Roman"/>
                <w:sz w:val="24"/>
                <w:szCs w:val="24"/>
              </w:rPr>
            </w:pPr>
            <w:r w:rsidRPr="00930C26">
              <w:rPr>
                <w:rFonts w:ascii="Times New Roman" w:hAnsi="Times New Roman" w:cs="Times New Roman"/>
                <w:sz w:val="24"/>
                <w:szCs w:val="24"/>
              </w:rPr>
              <w:t xml:space="preserve">по дисциплине           </w:t>
            </w:r>
            <w:r w:rsidR="00E72BDC">
              <w:rPr>
                <w:rFonts w:ascii="Times New Roman" w:hAnsi="Times New Roman" w:cs="Times New Roman"/>
                <w:sz w:val="24"/>
                <w:szCs w:val="24"/>
              </w:rPr>
              <w:t xml:space="preserve">          </w:t>
            </w:r>
            <w:r w:rsidR="00E72BDC" w:rsidRPr="00F422F6">
              <w:rPr>
                <w:rFonts w:ascii="Times New Roman" w:hAnsi="Times New Roman" w:cs="Times New Roman"/>
                <w:sz w:val="28"/>
                <w:szCs w:val="28"/>
              </w:rPr>
              <w:t>Администрирование</w:t>
            </w:r>
            <w:r w:rsidRPr="00F422F6">
              <w:rPr>
                <w:rFonts w:ascii="Times New Roman" w:hAnsi="Times New Roman" w:cs="Times New Roman"/>
                <w:sz w:val="28"/>
                <w:szCs w:val="28"/>
              </w:rPr>
              <w:t xml:space="preserve"> баз данных</w:t>
            </w:r>
          </w:p>
        </w:tc>
      </w:tr>
    </w:tbl>
    <w:p w14:paraId="40F41674" w14:textId="77777777" w:rsidR="002510CC" w:rsidRPr="00930C26" w:rsidRDefault="002510CC" w:rsidP="002510CC">
      <w:pPr>
        <w:spacing w:after="0" w:line="240" w:lineRule="auto"/>
        <w:jc w:val="center"/>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1242"/>
        <w:gridCol w:w="8328"/>
      </w:tblGrid>
      <w:tr w:rsidR="002510CC" w:rsidRPr="00930C26" w14:paraId="43CCF822" w14:textId="77777777" w:rsidTr="00BB5438">
        <w:tc>
          <w:tcPr>
            <w:tcW w:w="1242" w:type="dxa"/>
            <w:tcBorders>
              <w:bottom w:val="single" w:sz="4" w:space="0" w:color="auto"/>
            </w:tcBorders>
            <w:shd w:val="clear" w:color="auto" w:fill="auto"/>
          </w:tcPr>
          <w:p w14:paraId="6F0E39E7" w14:textId="77777777" w:rsidR="002510CC" w:rsidRPr="00930C26" w:rsidRDefault="002510CC" w:rsidP="00BB5438">
            <w:pPr>
              <w:spacing w:after="0" w:line="240" w:lineRule="auto"/>
              <w:rPr>
                <w:rFonts w:ascii="Times New Roman" w:hAnsi="Times New Roman" w:cs="Times New Roman"/>
                <w:sz w:val="24"/>
                <w:szCs w:val="24"/>
              </w:rPr>
            </w:pPr>
            <w:r w:rsidRPr="00930C26">
              <w:rPr>
                <w:rFonts w:ascii="Times New Roman" w:hAnsi="Times New Roman" w:cs="Times New Roman"/>
                <w:sz w:val="24"/>
                <w:szCs w:val="24"/>
              </w:rPr>
              <w:t>на тему</w:t>
            </w:r>
          </w:p>
        </w:tc>
        <w:tc>
          <w:tcPr>
            <w:tcW w:w="8328" w:type="dxa"/>
            <w:tcBorders>
              <w:bottom w:val="single" w:sz="4" w:space="0" w:color="000000"/>
            </w:tcBorders>
            <w:shd w:val="clear" w:color="auto" w:fill="auto"/>
          </w:tcPr>
          <w:p w14:paraId="13C2CA9C" w14:textId="3845437C" w:rsidR="00E72BDC" w:rsidRDefault="002510CC" w:rsidP="00E72BDC">
            <w:pPr>
              <w:spacing w:after="0" w:line="240" w:lineRule="auto"/>
              <w:jc w:val="center"/>
              <w:rPr>
                <w:rFonts w:ascii="Times New Roman" w:hAnsi="Times New Roman" w:cs="Times New Roman"/>
                <w:sz w:val="24"/>
                <w:szCs w:val="27"/>
              </w:rPr>
            </w:pPr>
            <w:r w:rsidRPr="000A7ED4">
              <w:rPr>
                <w:rFonts w:ascii="Times New Roman" w:hAnsi="Times New Roman" w:cs="Times New Roman"/>
                <w:color w:val="000000"/>
                <w:sz w:val="24"/>
                <w:szCs w:val="27"/>
              </w:rPr>
              <w:t>Проектирование</w:t>
            </w:r>
            <w:r w:rsidRPr="00F36FAE">
              <w:rPr>
                <w:rFonts w:ascii="Times New Roman" w:hAnsi="Times New Roman" w:cs="Times New Roman"/>
                <w:sz w:val="24"/>
                <w:szCs w:val="27"/>
              </w:rPr>
              <w:t xml:space="preserve"> </w:t>
            </w:r>
            <w:r w:rsidR="00F93F63">
              <w:rPr>
                <w:rFonts w:ascii="Times New Roman" w:hAnsi="Times New Roman" w:cs="Times New Roman"/>
                <w:sz w:val="24"/>
                <w:szCs w:val="27"/>
              </w:rPr>
              <w:t>программного обеспечения</w:t>
            </w:r>
            <w:r w:rsidR="00E72BDC">
              <w:rPr>
                <w:rFonts w:ascii="Times New Roman" w:hAnsi="Times New Roman" w:cs="Times New Roman"/>
                <w:sz w:val="24"/>
                <w:szCs w:val="27"/>
              </w:rPr>
              <w:t xml:space="preserve"> «Стипендии ЧГУ»:</w:t>
            </w:r>
          </w:p>
          <w:p w14:paraId="0FD043FD" w14:textId="5AE4BA0F" w:rsidR="002510CC" w:rsidRPr="000A7ED4" w:rsidRDefault="00E72BDC" w:rsidP="00E72BDC">
            <w:pPr>
              <w:spacing w:after="0" w:line="240" w:lineRule="auto"/>
              <w:jc w:val="center"/>
              <w:rPr>
                <w:rFonts w:ascii="Times New Roman" w:hAnsi="Times New Roman" w:cs="Times New Roman"/>
                <w:color w:val="000000"/>
                <w:sz w:val="24"/>
                <w:szCs w:val="27"/>
              </w:rPr>
            </w:pPr>
            <w:r>
              <w:rPr>
                <w:rFonts w:ascii="Times New Roman" w:hAnsi="Times New Roman" w:cs="Times New Roman"/>
                <w:sz w:val="24"/>
                <w:szCs w:val="27"/>
              </w:rPr>
              <w:t xml:space="preserve"> серверная часть</w:t>
            </w:r>
          </w:p>
        </w:tc>
      </w:tr>
    </w:tbl>
    <w:p w14:paraId="2958052C" w14:textId="77777777" w:rsidR="002510CC" w:rsidRPr="00930C26" w:rsidRDefault="002510CC" w:rsidP="002510CC">
      <w:pPr>
        <w:spacing w:after="0" w:line="240" w:lineRule="auto"/>
        <w:rPr>
          <w:rFonts w:ascii="Times New Roman" w:hAnsi="Times New Roman" w:cs="Times New Roman"/>
          <w:sz w:val="24"/>
          <w:szCs w:val="24"/>
        </w:rPr>
      </w:pPr>
    </w:p>
    <w:tbl>
      <w:tblPr>
        <w:tblW w:w="5319" w:type="dxa"/>
        <w:tblInd w:w="4428" w:type="dxa"/>
        <w:tblLook w:val="04A0" w:firstRow="1" w:lastRow="0" w:firstColumn="1" w:lastColumn="0" w:noHBand="0" w:noVBand="1"/>
      </w:tblPr>
      <w:tblGrid>
        <w:gridCol w:w="5319"/>
      </w:tblGrid>
      <w:tr w:rsidR="002510CC" w:rsidRPr="00E72D6D" w14:paraId="7E9C03AB" w14:textId="77777777" w:rsidTr="00BB5438">
        <w:trPr>
          <w:cantSplit/>
        </w:trPr>
        <w:tc>
          <w:tcPr>
            <w:tcW w:w="5319" w:type="dxa"/>
            <w:tcBorders>
              <w:bottom w:val="single" w:sz="4" w:space="0" w:color="808080"/>
            </w:tcBorders>
            <w:shd w:val="clear" w:color="auto" w:fill="auto"/>
            <w:vAlign w:val="center"/>
          </w:tcPr>
          <w:p w14:paraId="30CB3424"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Calibri" w:hAnsi="Times New Roman" w:cs="Tahoma"/>
                <w:noProof/>
                <w:kern w:val="2"/>
                <w:sz w:val="24"/>
                <w:szCs w:val="24"/>
                <w:lang w:bidi="en-US"/>
              </w:rPr>
              <w:t xml:space="preserve">Выполнил студент группы </w:t>
            </w:r>
            <w:r w:rsidRPr="00F422F6">
              <w:rPr>
                <w:rFonts w:ascii="Times New Roman" w:eastAsia="Calibri" w:hAnsi="Times New Roman" w:cs="Tahoma"/>
                <w:noProof/>
                <w:kern w:val="2"/>
                <w:sz w:val="28"/>
                <w:szCs w:val="28"/>
                <w:lang w:bidi="en-US"/>
              </w:rPr>
              <w:t>1ПИб-01-2оп-21</w:t>
            </w:r>
          </w:p>
        </w:tc>
      </w:tr>
      <w:tr w:rsidR="002510CC" w:rsidRPr="00E72D6D" w14:paraId="07D5FA0F" w14:textId="77777777" w:rsidTr="00BB5438">
        <w:trPr>
          <w:cantSplit/>
        </w:trPr>
        <w:tc>
          <w:tcPr>
            <w:tcW w:w="5319" w:type="dxa"/>
            <w:tcBorders>
              <w:bottom w:val="single" w:sz="4" w:space="0" w:color="808080"/>
            </w:tcBorders>
            <w:shd w:val="clear" w:color="auto" w:fill="auto"/>
            <w:vAlign w:val="center"/>
          </w:tcPr>
          <w:p w14:paraId="4245B8F9" w14:textId="77777777" w:rsidR="002510CC" w:rsidRPr="00E72D6D" w:rsidRDefault="002510CC" w:rsidP="00BB5438">
            <w:pPr>
              <w:widowControl w:val="0"/>
              <w:spacing w:after="0" w:line="240" w:lineRule="auto"/>
              <w:jc w:val="center"/>
              <w:rPr>
                <w:rFonts w:ascii="Times New Roman" w:eastAsia="Andale Sans U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группа</w:t>
            </w:r>
          </w:p>
        </w:tc>
      </w:tr>
      <w:tr w:rsidR="002510CC" w:rsidRPr="00E72D6D" w14:paraId="4D00F693" w14:textId="77777777" w:rsidTr="00BB5438">
        <w:trPr>
          <w:cantSplit/>
        </w:trPr>
        <w:tc>
          <w:tcPr>
            <w:tcW w:w="5319" w:type="dxa"/>
            <w:tcBorders>
              <w:bottom w:val="single" w:sz="4" w:space="0" w:color="808080"/>
            </w:tcBorders>
            <w:shd w:val="clear" w:color="auto" w:fill="auto"/>
            <w:vAlign w:val="center"/>
          </w:tcPr>
          <w:p w14:paraId="36E6BD82" w14:textId="77777777" w:rsidR="002510CC" w:rsidRPr="00E72D6D" w:rsidRDefault="002510CC" w:rsidP="00BB5438">
            <w:pPr>
              <w:widowControl w:val="0"/>
              <w:spacing w:after="0" w:line="240" w:lineRule="auto"/>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направление подготовки (специальности)</w:t>
            </w:r>
          </w:p>
        </w:tc>
      </w:tr>
      <w:tr w:rsidR="002510CC" w:rsidRPr="00E72D6D" w14:paraId="575C3827" w14:textId="77777777" w:rsidTr="00BB5438">
        <w:trPr>
          <w:cantSplit/>
        </w:trPr>
        <w:tc>
          <w:tcPr>
            <w:tcW w:w="5319" w:type="dxa"/>
            <w:tcBorders>
              <w:bottom w:val="single" w:sz="4" w:space="0" w:color="00000A"/>
            </w:tcBorders>
            <w:shd w:val="clear" w:color="auto" w:fill="auto"/>
            <w:vAlign w:val="center"/>
          </w:tcPr>
          <w:p w14:paraId="390030C8" w14:textId="77777777" w:rsidR="002510CC" w:rsidRPr="00E72D6D" w:rsidRDefault="002510CC" w:rsidP="00BB5438">
            <w:pPr>
              <w:widowControl w:val="0"/>
              <w:spacing w:after="0" w:line="240" w:lineRule="auto"/>
              <w:jc w:val="center"/>
              <w:rPr>
                <w:rFonts w:ascii="Times New Roman" w:eastAsia="Andale Sans UI" w:hAnsi="Times New Roman" w:cs="Tahoma"/>
                <w:noProof/>
                <w:kern w:val="2"/>
                <w:sz w:val="24"/>
                <w:szCs w:val="24"/>
                <w:lang w:bidi="en-US"/>
              </w:rPr>
            </w:pPr>
            <w:r w:rsidRPr="00E72D6D">
              <w:rPr>
                <w:rFonts w:ascii="Times New Roman" w:eastAsia="Calibri" w:hAnsi="Times New Roman" w:cs="Tahoma"/>
                <w:noProof/>
                <w:kern w:val="2"/>
                <w:sz w:val="24"/>
                <w:szCs w:val="24"/>
                <w:lang w:bidi="en-US"/>
              </w:rPr>
              <w:t>09.03.04., Программная инженерия</w:t>
            </w:r>
          </w:p>
        </w:tc>
      </w:tr>
      <w:tr w:rsidR="002510CC" w:rsidRPr="00E72D6D" w14:paraId="302870AE" w14:textId="77777777" w:rsidTr="00BB5438">
        <w:trPr>
          <w:cantSplit/>
        </w:trPr>
        <w:tc>
          <w:tcPr>
            <w:tcW w:w="5319" w:type="dxa"/>
            <w:tcBorders>
              <w:top w:val="single" w:sz="4" w:space="0" w:color="00000A"/>
            </w:tcBorders>
            <w:shd w:val="clear" w:color="auto" w:fill="auto"/>
            <w:vAlign w:val="center"/>
          </w:tcPr>
          <w:p w14:paraId="07E325A9"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шифр, наименование</w:t>
            </w:r>
          </w:p>
        </w:tc>
      </w:tr>
      <w:tr w:rsidR="002510CC" w:rsidRPr="00E72D6D" w14:paraId="76139875" w14:textId="77777777" w:rsidTr="00BB5438">
        <w:trPr>
          <w:cantSplit/>
        </w:trPr>
        <w:tc>
          <w:tcPr>
            <w:tcW w:w="5319" w:type="dxa"/>
            <w:tcBorders>
              <w:bottom w:val="single" w:sz="4" w:space="0" w:color="00000A"/>
            </w:tcBorders>
            <w:shd w:val="clear" w:color="auto" w:fill="auto"/>
            <w:vAlign w:val="center"/>
          </w:tcPr>
          <w:p w14:paraId="1A77841A" w14:textId="5E360E5B" w:rsidR="002510CC" w:rsidRPr="00E72D6D" w:rsidRDefault="008F6DC1" w:rsidP="00BB5438">
            <w:pPr>
              <w:widowControl w:val="0"/>
              <w:spacing w:after="0" w:line="240" w:lineRule="auto"/>
              <w:jc w:val="center"/>
              <w:rPr>
                <w:rFonts w:ascii="Times New Roman" w:eastAsia="Calibri" w:hAnsi="Times New Roman" w:cs="Tahoma"/>
                <w:noProof/>
                <w:kern w:val="2"/>
                <w:sz w:val="24"/>
                <w:szCs w:val="24"/>
                <w:lang w:bidi="en-US"/>
              </w:rPr>
            </w:pPr>
            <w:r>
              <w:rPr>
                <w:rFonts w:ascii="Times New Roman" w:eastAsia="Calibri" w:hAnsi="Times New Roman" w:cs="Tahoma"/>
                <w:noProof/>
                <w:kern w:val="2"/>
                <w:sz w:val="24"/>
                <w:szCs w:val="24"/>
                <w:lang w:bidi="en-US"/>
              </w:rPr>
              <w:t>Ульянов Александр Сергеевич</w:t>
            </w:r>
          </w:p>
        </w:tc>
      </w:tr>
      <w:tr w:rsidR="002510CC" w:rsidRPr="00E72D6D" w14:paraId="10A82156" w14:textId="77777777" w:rsidTr="00BB5438">
        <w:trPr>
          <w:cantSplit/>
        </w:trPr>
        <w:tc>
          <w:tcPr>
            <w:tcW w:w="5319" w:type="dxa"/>
            <w:tcBorders>
              <w:top w:val="single" w:sz="4" w:space="0" w:color="00000A"/>
            </w:tcBorders>
            <w:shd w:val="clear" w:color="auto" w:fill="auto"/>
          </w:tcPr>
          <w:p w14:paraId="68CCB77D"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0"/>
                <w:szCs w:val="20"/>
                <w:lang w:bidi="en-US"/>
              </w:rPr>
            </w:pPr>
            <w:r w:rsidRPr="00E72D6D">
              <w:rPr>
                <w:rFonts w:ascii="Times New Roman" w:eastAsia="Calibri" w:hAnsi="Times New Roman" w:cs="Tahoma"/>
                <w:noProof/>
                <w:kern w:val="2"/>
                <w:sz w:val="20"/>
                <w:szCs w:val="20"/>
                <w:lang w:bidi="en-US"/>
              </w:rPr>
              <w:t>фамилия, имя, отчество</w:t>
            </w:r>
          </w:p>
        </w:tc>
      </w:tr>
    </w:tbl>
    <w:p w14:paraId="1D139B70" w14:textId="77777777" w:rsidR="002510CC" w:rsidRPr="00E72D6D" w:rsidRDefault="002510CC" w:rsidP="002510CC">
      <w:pPr>
        <w:widowControl w:val="0"/>
        <w:spacing w:after="0" w:line="240" w:lineRule="auto"/>
        <w:jc w:val="center"/>
        <w:rPr>
          <w:rFonts w:ascii="Times New Roman" w:eastAsia="Calibri" w:hAnsi="Times New Roman" w:cs="Tahoma"/>
          <w:noProof/>
          <w:kern w:val="2"/>
          <w:sz w:val="28"/>
          <w:szCs w:val="28"/>
          <w:lang w:bidi="en-US"/>
        </w:rPr>
      </w:pPr>
      <w:r w:rsidRPr="00E72D6D">
        <w:rPr>
          <w:rFonts w:ascii="Times New Roman" w:eastAsia="Calibri" w:hAnsi="Times New Roman" w:cs="Tahoma"/>
          <w:noProof/>
          <w:kern w:val="2"/>
          <w:sz w:val="28"/>
          <w:szCs w:val="28"/>
          <w:lang w:bidi="en-US"/>
        </w:rPr>
        <w:t xml:space="preserve">                                                                  </w:t>
      </w:r>
    </w:p>
    <w:tbl>
      <w:tblPr>
        <w:tblW w:w="5319" w:type="dxa"/>
        <w:tblInd w:w="4428" w:type="dxa"/>
        <w:tblLook w:val="04A0" w:firstRow="1" w:lastRow="0" w:firstColumn="1" w:lastColumn="0" w:noHBand="0" w:noVBand="1"/>
      </w:tblPr>
      <w:tblGrid>
        <w:gridCol w:w="534"/>
        <w:gridCol w:w="4785"/>
      </w:tblGrid>
      <w:tr w:rsidR="002510CC" w:rsidRPr="00E72D6D" w14:paraId="4ADEFB15" w14:textId="77777777" w:rsidTr="00BB5438">
        <w:trPr>
          <w:cantSplit/>
        </w:trPr>
        <w:tc>
          <w:tcPr>
            <w:tcW w:w="5319" w:type="dxa"/>
            <w:gridSpan w:val="2"/>
            <w:shd w:val="clear" w:color="auto" w:fill="auto"/>
            <w:vAlign w:val="center"/>
          </w:tcPr>
          <w:p w14:paraId="143EDE33" w14:textId="77777777" w:rsidR="002510CC" w:rsidRPr="00E72D6D" w:rsidRDefault="002510CC" w:rsidP="00BB5438">
            <w:pPr>
              <w:widowControl w:val="0"/>
              <w:spacing w:after="0" w:line="240" w:lineRule="auto"/>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Руководитель</w:t>
            </w:r>
          </w:p>
        </w:tc>
      </w:tr>
      <w:tr w:rsidR="002510CC" w:rsidRPr="00E72D6D" w14:paraId="7B7596EB" w14:textId="77777777" w:rsidTr="00BB5438">
        <w:trPr>
          <w:cantSplit/>
        </w:trPr>
        <w:tc>
          <w:tcPr>
            <w:tcW w:w="5319" w:type="dxa"/>
            <w:gridSpan w:val="2"/>
            <w:tcBorders>
              <w:bottom w:val="single" w:sz="4" w:space="0" w:color="808080"/>
            </w:tcBorders>
            <w:shd w:val="clear" w:color="auto" w:fill="auto"/>
            <w:vAlign w:val="center"/>
          </w:tcPr>
          <w:p w14:paraId="67532314"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Селяничев Олег Леонидович</w:t>
            </w:r>
          </w:p>
        </w:tc>
      </w:tr>
      <w:tr w:rsidR="002510CC" w:rsidRPr="00E72D6D" w14:paraId="4EB34533" w14:textId="77777777" w:rsidTr="00BB5438">
        <w:trPr>
          <w:cantSplit/>
        </w:trPr>
        <w:tc>
          <w:tcPr>
            <w:tcW w:w="5319" w:type="dxa"/>
            <w:gridSpan w:val="2"/>
            <w:tcBorders>
              <w:bottom w:val="single" w:sz="4" w:space="0" w:color="808080"/>
            </w:tcBorders>
            <w:shd w:val="clear" w:color="auto" w:fill="auto"/>
            <w:vAlign w:val="center"/>
          </w:tcPr>
          <w:p w14:paraId="692BC1B6"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i/>
                <w:noProof/>
                <w:kern w:val="2"/>
                <w:sz w:val="20"/>
                <w:szCs w:val="20"/>
                <w:lang w:bidi="en-US"/>
              </w:rPr>
              <w:t>фамилия, имя, отчество</w:t>
            </w:r>
          </w:p>
        </w:tc>
      </w:tr>
      <w:tr w:rsidR="002510CC" w:rsidRPr="00E72D6D" w14:paraId="1A9CCA36" w14:textId="77777777" w:rsidTr="00BB5438">
        <w:trPr>
          <w:cantSplit/>
        </w:trPr>
        <w:tc>
          <w:tcPr>
            <w:tcW w:w="5319" w:type="dxa"/>
            <w:gridSpan w:val="2"/>
            <w:tcBorders>
              <w:bottom w:val="single" w:sz="4" w:space="0" w:color="808080"/>
            </w:tcBorders>
            <w:shd w:val="clear" w:color="auto" w:fill="auto"/>
            <w:vAlign w:val="center"/>
          </w:tcPr>
          <w:p w14:paraId="4E728673" w14:textId="77777777" w:rsidR="002510CC" w:rsidRPr="00E72D6D" w:rsidRDefault="002510CC" w:rsidP="00BB5438">
            <w:pPr>
              <w:widowControl w:val="0"/>
              <w:spacing w:after="0" w:line="240" w:lineRule="auto"/>
              <w:jc w:val="center"/>
              <w:rPr>
                <w:rFonts w:ascii="Times New Roman" w:eastAsia="Calibri" w:hAnsi="Times New Roman" w:cs="Tahoma"/>
                <w:noProof/>
                <w:kern w:val="2"/>
                <w:sz w:val="24"/>
                <w:szCs w:val="24"/>
                <w:lang w:bidi="en-US"/>
              </w:rPr>
            </w:pPr>
            <w:r w:rsidRPr="00E72D6D">
              <w:rPr>
                <w:rFonts w:ascii="Times New Roman" w:eastAsia="Calibri" w:hAnsi="Times New Roman" w:cs="Tahoma"/>
                <w:noProof/>
                <w:kern w:val="2"/>
                <w:sz w:val="24"/>
                <w:szCs w:val="24"/>
                <w:lang w:bidi="en-US"/>
              </w:rPr>
              <w:t>Доцент, кандидат технических наук</w:t>
            </w:r>
          </w:p>
        </w:tc>
      </w:tr>
      <w:tr w:rsidR="002510CC" w:rsidRPr="00E72D6D" w14:paraId="19860F88" w14:textId="77777777" w:rsidTr="00BB5438">
        <w:trPr>
          <w:cantSplit/>
        </w:trPr>
        <w:tc>
          <w:tcPr>
            <w:tcW w:w="5319" w:type="dxa"/>
            <w:gridSpan w:val="2"/>
            <w:tcBorders>
              <w:top w:val="single" w:sz="4" w:space="0" w:color="808080"/>
            </w:tcBorders>
            <w:shd w:val="clear" w:color="auto" w:fill="auto"/>
          </w:tcPr>
          <w:p w14:paraId="0C064AB1"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r w:rsidRPr="00E72D6D">
              <w:rPr>
                <w:rFonts w:ascii="Times New Roman" w:eastAsia="Calibri" w:hAnsi="Times New Roman" w:cs="Tahoma"/>
                <w:noProof/>
                <w:kern w:val="2"/>
                <w:sz w:val="20"/>
                <w:szCs w:val="20"/>
                <w:lang w:bidi="en-US"/>
              </w:rPr>
              <w:t xml:space="preserve"> </w:t>
            </w:r>
            <w:r w:rsidRPr="00E72D6D">
              <w:rPr>
                <w:rFonts w:ascii="Times New Roman" w:eastAsia="Calibri" w:hAnsi="Times New Roman" w:cs="Tahoma"/>
                <w:i/>
                <w:noProof/>
                <w:kern w:val="2"/>
                <w:sz w:val="20"/>
                <w:szCs w:val="20"/>
                <w:lang w:bidi="en-US"/>
              </w:rPr>
              <w:t>должность</w:t>
            </w:r>
          </w:p>
          <w:p w14:paraId="686C304E" w14:textId="77777777" w:rsidR="002510CC" w:rsidRPr="00E72D6D" w:rsidRDefault="002510CC" w:rsidP="00BB5438">
            <w:pPr>
              <w:widowControl w:val="0"/>
              <w:spacing w:after="0" w:line="240" w:lineRule="auto"/>
              <w:jc w:val="center"/>
              <w:rPr>
                <w:rFonts w:ascii="Times New Roman" w:eastAsia="Calibri" w:hAnsi="Times New Roman" w:cs="Tahoma"/>
                <w:i/>
                <w:noProof/>
                <w:kern w:val="2"/>
                <w:sz w:val="20"/>
                <w:szCs w:val="20"/>
                <w:lang w:bidi="en-US"/>
              </w:rPr>
            </w:pPr>
          </w:p>
        </w:tc>
      </w:tr>
      <w:tr w:rsidR="002510CC" w:rsidRPr="00E72D6D" w14:paraId="16B0160C" w14:textId="77777777" w:rsidTr="00BB5438">
        <w:tblPrEx>
          <w:tblLook w:val="00A0" w:firstRow="1" w:lastRow="0" w:firstColumn="1" w:lastColumn="0" w:noHBand="0" w:noVBand="0"/>
        </w:tblPrEx>
        <w:trPr>
          <w:gridBefore w:val="1"/>
          <w:wBefore w:w="534" w:type="dxa"/>
          <w:cantSplit/>
        </w:trPr>
        <w:tc>
          <w:tcPr>
            <w:tcW w:w="4783" w:type="dxa"/>
            <w:vAlign w:val="center"/>
          </w:tcPr>
          <w:p w14:paraId="470E9D29" w14:textId="77777777" w:rsidR="002510CC" w:rsidRPr="00E72D6D" w:rsidRDefault="002510CC" w:rsidP="00BB5438">
            <w:pPr>
              <w:widowControl w:val="0"/>
              <w:shd w:val="clear" w:color="auto" w:fill="FFFFFF"/>
              <w:spacing w:after="0" w:line="240" w:lineRule="auto"/>
              <w:rPr>
                <w:rFonts w:ascii="Times New Roman" w:eastAsia="Andale Sans UI" w:hAnsi="Times New Roman" w:cs="Tahoma"/>
                <w:b/>
                <w:noProof/>
                <w:kern w:val="2"/>
                <w:sz w:val="24"/>
                <w:szCs w:val="24"/>
                <w:lang w:bidi="en-US"/>
              </w:rPr>
            </w:pPr>
            <w:r w:rsidRPr="00E72D6D">
              <w:rPr>
                <w:rFonts w:ascii="Times New Roman" w:eastAsia="Andale Sans UI" w:hAnsi="Times New Roman" w:cs="Tahoma"/>
                <w:noProof/>
                <w:kern w:val="2"/>
                <w:sz w:val="24"/>
                <w:szCs w:val="24"/>
                <w:lang w:bidi="en-US"/>
              </w:rPr>
              <w:t xml:space="preserve">Дата представления работы </w:t>
            </w:r>
          </w:p>
        </w:tc>
      </w:tr>
      <w:tr w:rsidR="002510CC" w:rsidRPr="00E72D6D" w14:paraId="538D6C99" w14:textId="77777777" w:rsidTr="00BB5438">
        <w:tblPrEx>
          <w:tblLook w:val="00A0" w:firstRow="1" w:lastRow="0" w:firstColumn="1" w:lastColumn="0" w:noHBand="0" w:noVBand="0"/>
        </w:tblPrEx>
        <w:trPr>
          <w:gridBefore w:val="1"/>
          <w:wBefore w:w="534" w:type="dxa"/>
          <w:cantSplit/>
        </w:trPr>
        <w:tc>
          <w:tcPr>
            <w:tcW w:w="4783" w:type="dxa"/>
          </w:tcPr>
          <w:p w14:paraId="7C4A9044" w14:textId="77777777" w:rsidR="002510CC" w:rsidRPr="00E72D6D" w:rsidRDefault="002510CC" w:rsidP="00BB5438">
            <w:pPr>
              <w:widowControl w:val="0"/>
              <w:spacing w:after="0" w:line="240" w:lineRule="auto"/>
              <w:rPr>
                <w:rFonts w:ascii="Times New Roman" w:eastAsia="Andale Sans UI" w:hAnsi="Times New Roman" w:cs="Tahoma"/>
                <w:noProof/>
                <w:kern w:val="2"/>
                <w:sz w:val="20"/>
                <w:szCs w:val="20"/>
                <w:lang w:bidi="en-US"/>
              </w:rPr>
            </w:pPr>
            <w:r w:rsidRPr="00E72D6D">
              <w:rPr>
                <w:rFonts w:ascii="Times New Roman" w:eastAsia="Andale Sans UI" w:hAnsi="Times New Roman" w:cs="Tahoma"/>
                <w:noProof/>
                <w:kern w:val="2"/>
                <w:sz w:val="24"/>
                <w:szCs w:val="24"/>
                <w:lang w:bidi="en-US"/>
              </w:rPr>
              <w:t>«______»__________________20 ___ г.</w:t>
            </w:r>
          </w:p>
        </w:tc>
      </w:tr>
      <w:tr w:rsidR="002510CC" w:rsidRPr="00E72D6D" w14:paraId="60A7F2A9" w14:textId="77777777" w:rsidTr="00BB5438">
        <w:tblPrEx>
          <w:tblLook w:val="00A0" w:firstRow="1" w:lastRow="0" w:firstColumn="1" w:lastColumn="0" w:noHBand="0" w:noVBand="0"/>
        </w:tblPrEx>
        <w:trPr>
          <w:gridBefore w:val="1"/>
          <w:wBefore w:w="534" w:type="dxa"/>
          <w:cantSplit/>
        </w:trPr>
        <w:tc>
          <w:tcPr>
            <w:tcW w:w="4783" w:type="dxa"/>
          </w:tcPr>
          <w:p w14:paraId="738C18FF"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1279A6DA" w14:textId="77777777" w:rsidTr="00BB5438">
        <w:tblPrEx>
          <w:tblLook w:val="00A0" w:firstRow="1" w:lastRow="0" w:firstColumn="1" w:lastColumn="0" w:noHBand="0" w:noVBand="0"/>
        </w:tblPrEx>
        <w:trPr>
          <w:gridBefore w:val="1"/>
          <w:wBefore w:w="534" w:type="dxa"/>
          <w:cantSplit/>
        </w:trPr>
        <w:tc>
          <w:tcPr>
            <w:tcW w:w="4783" w:type="dxa"/>
          </w:tcPr>
          <w:p w14:paraId="26151955"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 xml:space="preserve">Заключение о допуске к защите </w:t>
            </w:r>
          </w:p>
        </w:tc>
      </w:tr>
      <w:tr w:rsidR="002510CC" w:rsidRPr="00E72D6D" w14:paraId="618A5573"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6002ABEC"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0DE9D8EF"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12FCF904"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6B8D832C" w14:textId="77777777" w:rsidTr="00BB5438">
        <w:tblPrEx>
          <w:tblLook w:val="00A0" w:firstRow="1" w:lastRow="0" w:firstColumn="1" w:lastColumn="0" w:noHBand="0" w:noVBand="0"/>
        </w:tblPrEx>
        <w:trPr>
          <w:gridBefore w:val="1"/>
          <w:wBefore w:w="534" w:type="dxa"/>
          <w:cantSplit/>
        </w:trPr>
        <w:tc>
          <w:tcPr>
            <w:tcW w:w="4783" w:type="dxa"/>
            <w:tcBorders>
              <w:bottom w:val="single" w:sz="4" w:space="0" w:color="auto"/>
            </w:tcBorders>
          </w:tcPr>
          <w:p w14:paraId="5F34116E"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00D4AA5D" w14:textId="77777777" w:rsidTr="00BB5438">
        <w:tblPrEx>
          <w:tblLook w:val="00A0" w:firstRow="1" w:lastRow="0" w:firstColumn="1" w:lastColumn="0" w:noHBand="0" w:noVBand="0"/>
        </w:tblPrEx>
        <w:trPr>
          <w:gridBefore w:val="1"/>
          <w:wBefore w:w="534" w:type="dxa"/>
          <w:cantSplit/>
        </w:trPr>
        <w:tc>
          <w:tcPr>
            <w:tcW w:w="4783" w:type="dxa"/>
            <w:tcBorders>
              <w:top w:val="single" w:sz="4" w:space="0" w:color="auto"/>
            </w:tcBorders>
          </w:tcPr>
          <w:p w14:paraId="2EEE2380"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p>
        </w:tc>
      </w:tr>
      <w:tr w:rsidR="002510CC" w:rsidRPr="00E72D6D" w14:paraId="660731CC" w14:textId="77777777" w:rsidTr="00BB5438">
        <w:tblPrEx>
          <w:tblLook w:val="00A0" w:firstRow="1" w:lastRow="0" w:firstColumn="1" w:lastColumn="0" w:noHBand="0" w:noVBand="0"/>
        </w:tblPrEx>
        <w:trPr>
          <w:gridBefore w:val="1"/>
          <w:wBefore w:w="534" w:type="dxa"/>
          <w:cantSplit/>
        </w:trPr>
        <w:tc>
          <w:tcPr>
            <w:tcW w:w="4783" w:type="dxa"/>
          </w:tcPr>
          <w:p w14:paraId="7998627C"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Оценка _______________, _______________</w:t>
            </w:r>
          </w:p>
        </w:tc>
      </w:tr>
      <w:tr w:rsidR="002510CC" w:rsidRPr="00E72D6D" w14:paraId="6732825C" w14:textId="77777777" w:rsidTr="00BB5438">
        <w:tblPrEx>
          <w:tblLook w:val="00A0" w:firstRow="1" w:lastRow="0" w:firstColumn="1" w:lastColumn="0" w:noHBand="0" w:noVBand="0"/>
        </w:tblPrEx>
        <w:trPr>
          <w:gridBefore w:val="1"/>
          <w:wBefore w:w="534" w:type="dxa"/>
          <w:cantSplit/>
        </w:trPr>
        <w:tc>
          <w:tcPr>
            <w:tcW w:w="4783" w:type="dxa"/>
          </w:tcPr>
          <w:p w14:paraId="3D0E4324" w14:textId="77777777" w:rsidR="002510CC" w:rsidRPr="00E72D6D" w:rsidRDefault="002510CC" w:rsidP="00BB5438">
            <w:pPr>
              <w:widowControl w:val="0"/>
              <w:spacing w:after="0" w:line="240" w:lineRule="auto"/>
              <w:jc w:val="right"/>
              <w:rPr>
                <w:rFonts w:ascii="Times New Roman" w:eastAsia="Andale Sans UI" w:hAnsi="Times New Roman" w:cs="Tahoma"/>
                <w:noProof/>
                <w:kern w:val="2"/>
                <w:sz w:val="20"/>
                <w:szCs w:val="20"/>
                <w:lang w:bidi="en-US"/>
              </w:rPr>
            </w:pPr>
            <w:r w:rsidRPr="00E72D6D">
              <w:rPr>
                <w:rFonts w:ascii="Times New Roman" w:eastAsia="Andale Sans UI" w:hAnsi="Times New Roman" w:cs="Tahoma"/>
                <w:noProof/>
                <w:kern w:val="2"/>
                <w:sz w:val="20"/>
                <w:szCs w:val="20"/>
                <w:lang w:bidi="en-US"/>
              </w:rPr>
              <w:t>количество баллов</w:t>
            </w:r>
          </w:p>
        </w:tc>
      </w:tr>
      <w:tr w:rsidR="002510CC" w:rsidRPr="00E72D6D" w14:paraId="38C5CBEC" w14:textId="77777777" w:rsidTr="00BB5438">
        <w:tblPrEx>
          <w:tblLook w:val="00A0" w:firstRow="1" w:lastRow="0" w:firstColumn="1" w:lastColumn="0" w:noHBand="0" w:noVBand="0"/>
        </w:tblPrEx>
        <w:trPr>
          <w:gridBefore w:val="1"/>
          <w:wBefore w:w="534" w:type="dxa"/>
          <w:cantSplit/>
        </w:trPr>
        <w:tc>
          <w:tcPr>
            <w:tcW w:w="4783" w:type="dxa"/>
          </w:tcPr>
          <w:p w14:paraId="17BFEBCD" w14:textId="77777777" w:rsidR="002510CC" w:rsidRPr="00E72D6D" w:rsidRDefault="002510CC" w:rsidP="00BB5438">
            <w:pPr>
              <w:widowControl w:val="0"/>
              <w:spacing w:after="0" w:line="240" w:lineRule="auto"/>
              <w:rPr>
                <w:rFonts w:ascii="Times New Roman" w:eastAsia="Andale Sans UI" w:hAnsi="Times New Roman" w:cs="Tahoma"/>
                <w:noProof/>
                <w:kern w:val="2"/>
                <w:sz w:val="24"/>
                <w:szCs w:val="24"/>
                <w:lang w:bidi="en-US"/>
              </w:rPr>
            </w:pPr>
            <w:r w:rsidRPr="00E72D6D">
              <w:rPr>
                <w:rFonts w:ascii="Times New Roman" w:eastAsia="Andale Sans UI" w:hAnsi="Times New Roman" w:cs="Tahoma"/>
                <w:noProof/>
                <w:kern w:val="2"/>
                <w:sz w:val="24"/>
                <w:szCs w:val="24"/>
                <w:lang w:bidi="en-US"/>
              </w:rPr>
              <w:t>Подпись преподавателя_________________</w:t>
            </w:r>
          </w:p>
        </w:tc>
      </w:tr>
    </w:tbl>
    <w:p w14:paraId="12FFA24E" w14:textId="172CFC45" w:rsidR="002510CC" w:rsidRDefault="002510CC" w:rsidP="002510CC">
      <w:pPr>
        <w:spacing w:line="240" w:lineRule="auto"/>
      </w:pPr>
    </w:p>
    <w:p w14:paraId="33D6AD3F" w14:textId="77777777" w:rsidR="002510CC" w:rsidRDefault="002510CC" w:rsidP="002510CC">
      <w:pPr>
        <w:spacing w:line="240" w:lineRule="auto"/>
      </w:pPr>
    </w:p>
    <w:p w14:paraId="49D9AE17" w14:textId="0E8ACBCE" w:rsidR="00A4470B" w:rsidRPr="009732DA" w:rsidRDefault="002510CC" w:rsidP="002510CC">
      <w:pPr>
        <w:tabs>
          <w:tab w:val="left" w:pos="5285"/>
        </w:tabs>
        <w:spacing w:line="240" w:lineRule="auto"/>
        <w:rPr>
          <w:lang w:val="en-US"/>
        </w:rPr>
      </w:pPr>
      <w:r>
        <w:lastRenderedPageBreak/>
        <w:tab/>
      </w:r>
    </w:p>
    <w:sdt>
      <w:sdtPr>
        <w:rPr>
          <w:rFonts w:asciiTheme="minorHAnsi" w:eastAsiaTheme="minorHAnsi" w:hAnsiTheme="minorHAnsi" w:cs="Times New Roman"/>
          <w:b/>
          <w:bCs w:val="0"/>
          <w:color w:val="auto"/>
          <w:sz w:val="22"/>
          <w:szCs w:val="22"/>
          <w:lang w:eastAsia="en-US"/>
        </w:rPr>
        <w:id w:val="921066231"/>
        <w:docPartObj>
          <w:docPartGallery w:val="Table of Contents"/>
          <w:docPartUnique/>
        </w:docPartObj>
      </w:sdtPr>
      <w:sdtEndPr>
        <w:rPr>
          <w:b w:val="0"/>
        </w:rPr>
      </w:sdtEndPr>
      <w:sdtContent>
        <w:p w14:paraId="1623D990" w14:textId="77777777" w:rsidR="002510CC" w:rsidRPr="005352F8" w:rsidRDefault="002510CC" w:rsidP="002510CC">
          <w:pPr>
            <w:pStyle w:val="a8"/>
            <w:spacing w:before="0" w:line="240" w:lineRule="auto"/>
            <w:jc w:val="center"/>
            <w:rPr>
              <w:rFonts w:cs="Times New Roman"/>
              <w:b/>
              <w:color w:val="auto"/>
              <w:sz w:val="24"/>
              <w:szCs w:val="24"/>
            </w:rPr>
          </w:pPr>
          <w:r w:rsidRPr="005352F8">
            <w:rPr>
              <w:rFonts w:cs="Times New Roman"/>
              <w:color w:val="auto"/>
              <w:sz w:val="24"/>
              <w:szCs w:val="24"/>
            </w:rPr>
            <w:t>Оглавление</w:t>
          </w:r>
        </w:p>
        <w:p w14:paraId="23C08221" w14:textId="59F4E7DB" w:rsidR="005352F8" w:rsidRPr="005352F8" w:rsidRDefault="002510CC">
          <w:pPr>
            <w:pStyle w:val="11"/>
            <w:rPr>
              <w:rFonts w:ascii="Times New Roman" w:eastAsiaTheme="minorEastAsia" w:hAnsi="Times New Roman" w:cs="Times New Roman"/>
              <w:kern w:val="2"/>
              <w:sz w:val="28"/>
              <w:szCs w:val="28"/>
              <w:lang w:eastAsia="ru-RU"/>
              <w14:ligatures w14:val="standardContextual"/>
            </w:rPr>
          </w:pPr>
          <w:r w:rsidRPr="005352F8">
            <w:rPr>
              <w:rFonts w:ascii="Times New Roman" w:hAnsi="Times New Roman" w:cs="Times New Roman"/>
              <w:sz w:val="28"/>
              <w:szCs w:val="28"/>
            </w:rPr>
            <w:fldChar w:fldCharType="begin"/>
          </w:r>
          <w:r w:rsidRPr="005352F8">
            <w:rPr>
              <w:rFonts w:ascii="Times New Roman" w:hAnsi="Times New Roman" w:cs="Times New Roman"/>
              <w:sz w:val="28"/>
              <w:szCs w:val="28"/>
            </w:rPr>
            <w:instrText xml:space="preserve"> TOC \o "1-3" \h \z \u </w:instrText>
          </w:r>
          <w:r w:rsidRPr="005352F8">
            <w:rPr>
              <w:rFonts w:ascii="Times New Roman" w:hAnsi="Times New Roman" w:cs="Times New Roman"/>
              <w:sz w:val="28"/>
              <w:szCs w:val="28"/>
            </w:rPr>
            <w:fldChar w:fldCharType="separate"/>
          </w:r>
          <w:hyperlink w:anchor="_Toc194944589" w:history="1">
            <w:r w:rsidR="005352F8" w:rsidRPr="005352F8">
              <w:rPr>
                <w:rStyle w:val="a9"/>
                <w:rFonts w:ascii="Times New Roman" w:hAnsi="Times New Roman" w:cs="Times New Roman"/>
                <w:sz w:val="28"/>
                <w:szCs w:val="28"/>
              </w:rPr>
              <w:t>Введение</w:t>
            </w:r>
            <w:r w:rsidR="005352F8" w:rsidRPr="005352F8">
              <w:rPr>
                <w:rFonts w:ascii="Times New Roman" w:hAnsi="Times New Roman" w:cs="Times New Roman"/>
                <w:webHidden/>
                <w:sz w:val="28"/>
                <w:szCs w:val="28"/>
              </w:rPr>
              <w:tab/>
            </w:r>
            <w:r w:rsidR="005352F8" w:rsidRPr="005352F8">
              <w:rPr>
                <w:rFonts w:ascii="Times New Roman" w:hAnsi="Times New Roman" w:cs="Times New Roman"/>
                <w:webHidden/>
                <w:sz w:val="28"/>
                <w:szCs w:val="28"/>
              </w:rPr>
              <w:fldChar w:fldCharType="begin"/>
            </w:r>
            <w:r w:rsidR="005352F8" w:rsidRPr="005352F8">
              <w:rPr>
                <w:rFonts w:ascii="Times New Roman" w:hAnsi="Times New Roman" w:cs="Times New Roman"/>
                <w:webHidden/>
                <w:sz w:val="28"/>
                <w:szCs w:val="28"/>
              </w:rPr>
              <w:instrText xml:space="preserve"> PAGEREF _Toc194944589 \h </w:instrText>
            </w:r>
            <w:r w:rsidR="005352F8" w:rsidRPr="005352F8">
              <w:rPr>
                <w:rFonts w:ascii="Times New Roman" w:hAnsi="Times New Roman" w:cs="Times New Roman"/>
                <w:webHidden/>
                <w:sz w:val="28"/>
                <w:szCs w:val="28"/>
              </w:rPr>
            </w:r>
            <w:r w:rsidR="005352F8" w:rsidRPr="005352F8">
              <w:rPr>
                <w:rFonts w:ascii="Times New Roman" w:hAnsi="Times New Roman" w:cs="Times New Roman"/>
                <w:webHidden/>
                <w:sz w:val="28"/>
                <w:szCs w:val="28"/>
              </w:rPr>
              <w:fldChar w:fldCharType="separate"/>
            </w:r>
            <w:r w:rsidR="005352F8" w:rsidRPr="005352F8">
              <w:rPr>
                <w:rFonts w:ascii="Times New Roman" w:hAnsi="Times New Roman" w:cs="Times New Roman"/>
                <w:webHidden/>
                <w:sz w:val="28"/>
                <w:szCs w:val="28"/>
              </w:rPr>
              <w:t>3</w:t>
            </w:r>
            <w:r w:rsidR="005352F8" w:rsidRPr="005352F8">
              <w:rPr>
                <w:rFonts w:ascii="Times New Roman" w:hAnsi="Times New Roman" w:cs="Times New Roman"/>
                <w:webHidden/>
                <w:sz w:val="28"/>
                <w:szCs w:val="28"/>
              </w:rPr>
              <w:fldChar w:fldCharType="end"/>
            </w:r>
          </w:hyperlink>
        </w:p>
        <w:p w14:paraId="2B4CE742" w14:textId="65B6C833" w:rsidR="005352F8" w:rsidRPr="005352F8" w:rsidRDefault="005352F8">
          <w:pPr>
            <w:pStyle w:val="11"/>
            <w:tabs>
              <w:tab w:val="left" w:pos="440"/>
            </w:tabs>
            <w:rPr>
              <w:rFonts w:ascii="Times New Roman" w:eastAsiaTheme="minorEastAsia" w:hAnsi="Times New Roman" w:cs="Times New Roman"/>
              <w:kern w:val="2"/>
              <w:sz w:val="28"/>
              <w:szCs w:val="28"/>
              <w:lang w:eastAsia="ru-RU"/>
              <w14:ligatures w14:val="standardContextual"/>
            </w:rPr>
          </w:pPr>
          <w:hyperlink w:anchor="_Toc194944590" w:history="1">
            <w:r w:rsidRPr="005352F8">
              <w:rPr>
                <w:rStyle w:val="a9"/>
                <w:rFonts w:ascii="Times New Roman" w:hAnsi="Times New Roman" w:cs="Times New Roman"/>
                <w:sz w:val="28"/>
                <w:szCs w:val="28"/>
              </w:rPr>
              <w:t>1.</w:t>
            </w:r>
            <w:r w:rsidRPr="005352F8">
              <w:rPr>
                <w:rFonts w:ascii="Times New Roman" w:eastAsiaTheme="minorEastAsia" w:hAnsi="Times New Roman" w:cs="Times New Roman"/>
                <w:kern w:val="2"/>
                <w:sz w:val="28"/>
                <w:szCs w:val="28"/>
                <w:lang w:eastAsia="ru-RU"/>
                <w14:ligatures w14:val="standardContextual"/>
              </w:rPr>
              <w:tab/>
            </w:r>
            <w:r w:rsidRPr="005352F8">
              <w:rPr>
                <w:rStyle w:val="a9"/>
                <w:rFonts w:ascii="Times New Roman" w:hAnsi="Times New Roman" w:cs="Times New Roman"/>
                <w:sz w:val="28"/>
                <w:szCs w:val="28"/>
              </w:rPr>
              <w:t>Описание предметной области</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_Toc194944590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5</w:t>
            </w:r>
            <w:r w:rsidRPr="005352F8">
              <w:rPr>
                <w:rFonts w:ascii="Times New Roman" w:hAnsi="Times New Roman" w:cs="Times New Roman"/>
                <w:webHidden/>
                <w:sz w:val="28"/>
                <w:szCs w:val="28"/>
              </w:rPr>
              <w:fldChar w:fldCharType="end"/>
            </w:r>
          </w:hyperlink>
        </w:p>
        <w:p w14:paraId="40509C74" w14:textId="6B5E61CD" w:rsidR="005352F8" w:rsidRPr="005352F8" w:rsidRDefault="005352F8">
          <w:pPr>
            <w:pStyle w:val="11"/>
            <w:tabs>
              <w:tab w:val="left" w:pos="440"/>
            </w:tabs>
            <w:rPr>
              <w:rFonts w:ascii="Times New Roman" w:eastAsiaTheme="minorEastAsia" w:hAnsi="Times New Roman" w:cs="Times New Roman"/>
              <w:kern w:val="2"/>
              <w:sz w:val="28"/>
              <w:szCs w:val="28"/>
              <w:lang w:eastAsia="ru-RU"/>
              <w14:ligatures w14:val="standardContextual"/>
            </w:rPr>
          </w:pPr>
          <w:hyperlink w:anchor="_Toc194944591" w:history="1">
            <w:r w:rsidRPr="005352F8">
              <w:rPr>
                <w:rStyle w:val="a9"/>
                <w:rFonts w:ascii="Times New Roman" w:hAnsi="Times New Roman" w:cs="Times New Roman"/>
                <w:sz w:val="28"/>
                <w:szCs w:val="28"/>
              </w:rPr>
              <w:t>2.</w:t>
            </w:r>
            <w:r w:rsidRPr="005352F8">
              <w:rPr>
                <w:rFonts w:ascii="Times New Roman" w:eastAsiaTheme="minorEastAsia" w:hAnsi="Times New Roman" w:cs="Times New Roman"/>
                <w:kern w:val="2"/>
                <w:sz w:val="28"/>
                <w:szCs w:val="28"/>
                <w:lang w:eastAsia="ru-RU"/>
                <w14:ligatures w14:val="standardContextual"/>
              </w:rPr>
              <w:tab/>
            </w:r>
            <w:r w:rsidRPr="005352F8">
              <w:rPr>
                <w:rStyle w:val="a9"/>
                <w:rFonts w:ascii="Times New Roman" w:hAnsi="Times New Roman" w:cs="Times New Roman"/>
                <w:sz w:val="28"/>
                <w:szCs w:val="28"/>
              </w:rPr>
              <w:t>Выбор жизненного цикла информационной системы</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_Toc194944591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6</w:t>
            </w:r>
            <w:r w:rsidRPr="005352F8">
              <w:rPr>
                <w:rFonts w:ascii="Times New Roman" w:hAnsi="Times New Roman" w:cs="Times New Roman"/>
                <w:webHidden/>
                <w:sz w:val="28"/>
                <w:szCs w:val="28"/>
              </w:rPr>
              <w:fldChar w:fldCharType="end"/>
            </w:r>
          </w:hyperlink>
        </w:p>
        <w:p w14:paraId="6F8EE0EF" w14:textId="5E06F172"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2" w:history="1">
            <w:r w:rsidRPr="005352F8">
              <w:rPr>
                <w:rStyle w:val="a9"/>
                <w:rFonts w:ascii="Times New Roman" w:hAnsi="Times New Roman" w:cs="Times New Roman"/>
                <w:noProof/>
                <w:sz w:val="28"/>
                <w:szCs w:val="28"/>
              </w:rPr>
              <w:t>2.1. Каскадная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_Toc194944592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6</w:t>
            </w:r>
            <w:r w:rsidRPr="005352F8">
              <w:rPr>
                <w:rFonts w:ascii="Times New Roman" w:hAnsi="Times New Roman" w:cs="Times New Roman"/>
                <w:noProof/>
                <w:webHidden/>
                <w:sz w:val="28"/>
                <w:szCs w:val="28"/>
              </w:rPr>
              <w:fldChar w:fldCharType="end"/>
            </w:r>
          </w:hyperlink>
        </w:p>
        <w:p w14:paraId="57582603" w14:textId="16A58194"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3" w:history="1">
            <w:r w:rsidRPr="005352F8">
              <w:rPr>
                <w:rStyle w:val="a9"/>
                <w:rFonts w:ascii="Times New Roman" w:hAnsi="Times New Roman" w:cs="Times New Roman"/>
                <w:noProof/>
                <w:sz w:val="28"/>
                <w:szCs w:val="28"/>
              </w:rPr>
              <w:t>2.2. Каскадная модель с возвратами.</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_Toc194944593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7</w:t>
            </w:r>
            <w:r w:rsidRPr="005352F8">
              <w:rPr>
                <w:rFonts w:ascii="Times New Roman" w:hAnsi="Times New Roman" w:cs="Times New Roman"/>
                <w:noProof/>
                <w:webHidden/>
                <w:sz w:val="28"/>
                <w:szCs w:val="28"/>
              </w:rPr>
              <w:fldChar w:fldCharType="end"/>
            </w:r>
          </w:hyperlink>
        </w:p>
        <w:p w14:paraId="6BB71E39" w14:textId="4E4F0FCA"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4" w:history="1">
            <w:r w:rsidRPr="005352F8">
              <w:rPr>
                <w:rStyle w:val="a9"/>
                <w:rFonts w:ascii="Times New Roman" w:hAnsi="Times New Roman" w:cs="Times New Roman"/>
                <w:noProof/>
                <w:sz w:val="28"/>
                <w:szCs w:val="28"/>
              </w:rPr>
              <w:t>2.3. Спиральная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_Toc194944594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8</w:t>
            </w:r>
            <w:r w:rsidRPr="005352F8">
              <w:rPr>
                <w:rFonts w:ascii="Times New Roman" w:hAnsi="Times New Roman" w:cs="Times New Roman"/>
                <w:noProof/>
                <w:webHidden/>
                <w:sz w:val="28"/>
                <w:szCs w:val="28"/>
              </w:rPr>
              <w:fldChar w:fldCharType="end"/>
            </w:r>
          </w:hyperlink>
        </w:p>
        <w:p w14:paraId="6B0F6871" w14:textId="388A2AC3"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5" w:history="1">
            <w:r w:rsidRPr="005352F8">
              <w:rPr>
                <w:rStyle w:val="a9"/>
                <w:rFonts w:ascii="Times New Roman" w:hAnsi="Times New Roman" w:cs="Times New Roman"/>
                <w:noProof/>
                <w:sz w:val="28"/>
                <w:szCs w:val="28"/>
              </w:rPr>
              <w:t xml:space="preserve">2.4. </w:t>
            </w:r>
            <w:r w:rsidRPr="005352F8">
              <w:rPr>
                <w:rStyle w:val="a9"/>
                <w:rFonts w:ascii="Times New Roman" w:hAnsi="Times New Roman" w:cs="Times New Roman"/>
                <w:noProof/>
                <w:sz w:val="28"/>
                <w:szCs w:val="28"/>
                <w:lang w:val="en-US"/>
              </w:rPr>
              <w:t>V</w:t>
            </w:r>
            <w:r w:rsidRPr="005352F8">
              <w:rPr>
                <w:rStyle w:val="a9"/>
                <w:rFonts w:ascii="Times New Roman" w:hAnsi="Times New Roman" w:cs="Times New Roman"/>
                <w:noProof/>
                <w:sz w:val="28"/>
                <w:szCs w:val="28"/>
              </w:rPr>
              <w:t>-модель.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_Toc194944595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9</w:t>
            </w:r>
            <w:r w:rsidRPr="005352F8">
              <w:rPr>
                <w:rFonts w:ascii="Times New Roman" w:hAnsi="Times New Roman" w:cs="Times New Roman"/>
                <w:noProof/>
                <w:webHidden/>
                <w:sz w:val="28"/>
                <w:szCs w:val="28"/>
              </w:rPr>
              <w:fldChar w:fldCharType="end"/>
            </w:r>
          </w:hyperlink>
        </w:p>
        <w:p w14:paraId="49269B14" w14:textId="0C06DEF5"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6" w:history="1">
            <w:r w:rsidRPr="005352F8">
              <w:rPr>
                <w:rStyle w:val="a9"/>
                <w:rFonts w:ascii="Times New Roman" w:hAnsi="Times New Roman" w:cs="Times New Roman"/>
                <w:noProof/>
                <w:sz w:val="28"/>
                <w:szCs w:val="28"/>
              </w:rPr>
              <w:t>2.5. Итеративная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_Toc194944596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10</w:t>
            </w:r>
            <w:r w:rsidRPr="005352F8">
              <w:rPr>
                <w:rFonts w:ascii="Times New Roman" w:hAnsi="Times New Roman" w:cs="Times New Roman"/>
                <w:noProof/>
                <w:webHidden/>
                <w:sz w:val="28"/>
                <w:szCs w:val="28"/>
              </w:rPr>
              <w:fldChar w:fldCharType="end"/>
            </w:r>
          </w:hyperlink>
        </w:p>
        <w:p w14:paraId="69183AFC" w14:textId="7A1506C8"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7" w:history="1">
            <w:r w:rsidRPr="005352F8">
              <w:rPr>
                <w:rStyle w:val="a9"/>
                <w:rFonts w:ascii="Times New Roman" w:hAnsi="Times New Roman" w:cs="Times New Roman"/>
                <w:noProof/>
                <w:sz w:val="28"/>
                <w:szCs w:val="28"/>
              </w:rPr>
              <w:t>2.6. Инкрементная модель.</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_Toc194944597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11</w:t>
            </w:r>
            <w:r w:rsidRPr="005352F8">
              <w:rPr>
                <w:rFonts w:ascii="Times New Roman" w:hAnsi="Times New Roman" w:cs="Times New Roman"/>
                <w:noProof/>
                <w:webHidden/>
                <w:sz w:val="28"/>
                <w:szCs w:val="28"/>
              </w:rPr>
              <w:fldChar w:fldCharType="end"/>
            </w:r>
          </w:hyperlink>
        </w:p>
        <w:p w14:paraId="619BC4E3" w14:textId="52D83AEA"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8" w:history="1">
            <w:r w:rsidRPr="005352F8">
              <w:rPr>
                <w:rStyle w:val="a9"/>
                <w:rFonts w:ascii="Times New Roman" w:hAnsi="Times New Roman" w:cs="Times New Roman"/>
                <w:noProof/>
                <w:sz w:val="28"/>
                <w:szCs w:val="28"/>
              </w:rPr>
              <w:t xml:space="preserve">2.7. </w:t>
            </w:r>
            <w:r w:rsidRPr="005352F8">
              <w:rPr>
                <w:rStyle w:val="a9"/>
                <w:rFonts w:ascii="Times New Roman" w:hAnsi="Times New Roman" w:cs="Times New Roman"/>
                <w:noProof/>
                <w:sz w:val="28"/>
                <w:szCs w:val="28"/>
                <w:lang w:val="en-US"/>
              </w:rPr>
              <w:t>Agile</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_Toc194944598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12</w:t>
            </w:r>
            <w:r w:rsidRPr="005352F8">
              <w:rPr>
                <w:rFonts w:ascii="Times New Roman" w:hAnsi="Times New Roman" w:cs="Times New Roman"/>
                <w:noProof/>
                <w:webHidden/>
                <w:sz w:val="28"/>
                <w:szCs w:val="28"/>
              </w:rPr>
              <w:fldChar w:fldCharType="end"/>
            </w:r>
          </w:hyperlink>
        </w:p>
        <w:p w14:paraId="2FDD3585" w14:textId="7ED29067"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599" w:history="1">
            <w:r w:rsidRPr="005352F8">
              <w:rPr>
                <w:rStyle w:val="a9"/>
                <w:rFonts w:ascii="Times New Roman" w:hAnsi="Times New Roman" w:cs="Times New Roman"/>
                <w:noProof/>
                <w:sz w:val="28"/>
                <w:szCs w:val="28"/>
              </w:rPr>
              <w:t xml:space="preserve">2.8. </w:t>
            </w:r>
            <w:r w:rsidRPr="005352F8">
              <w:rPr>
                <w:rStyle w:val="a9"/>
                <w:rFonts w:ascii="Times New Roman" w:hAnsi="Times New Roman" w:cs="Times New Roman"/>
                <w:noProof/>
                <w:sz w:val="28"/>
                <w:szCs w:val="28"/>
                <w:lang w:val="en-US"/>
              </w:rPr>
              <w:t>SCRUM</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_Toc194944599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13</w:t>
            </w:r>
            <w:r w:rsidRPr="005352F8">
              <w:rPr>
                <w:rFonts w:ascii="Times New Roman" w:hAnsi="Times New Roman" w:cs="Times New Roman"/>
                <w:noProof/>
                <w:webHidden/>
                <w:sz w:val="28"/>
                <w:szCs w:val="28"/>
              </w:rPr>
              <w:fldChar w:fldCharType="end"/>
            </w:r>
          </w:hyperlink>
        </w:p>
        <w:p w14:paraId="545B0F39" w14:textId="1AC33746"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0" w:history="1">
            <w:r w:rsidRPr="005352F8">
              <w:rPr>
                <w:rStyle w:val="a9"/>
                <w:rFonts w:ascii="Times New Roman" w:hAnsi="Times New Roman" w:cs="Times New Roman"/>
                <w:noProof/>
                <w:sz w:val="28"/>
                <w:szCs w:val="28"/>
              </w:rPr>
              <w:t xml:space="preserve">2.9. </w:t>
            </w:r>
            <w:r w:rsidRPr="005352F8">
              <w:rPr>
                <w:rStyle w:val="a9"/>
                <w:rFonts w:ascii="Times New Roman" w:hAnsi="Times New Roman" w:cs="Times New Roman"/>
                <w:noProof/>
                <w:sz w:val="28"/>
                <w:szCs w:val="28"/>
                <w:lang w:val="en-US"/>
              </w:rPr>
              <w:t>RAD</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_Toc194944600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15</w:t>
            </w:r>
            <w:r w:rsidRPr="005352F8">
              <w:rPr>
                <w:rFonts w:ascii="Times New Roman" w:hAnsi="Times New Roman" w:cs="Times New Roman"/>
                <w:noProof/>
                <w:webHidden/>
                <w:sz w:val="28"/>
                <w:szCs w:val="28"/>
              </w:rPr>
              <w:fldChar w:fldCharType="end"/>
            </w:r>
          </w:hyperlink>
        </w:p>
        <w:p w14:paraId="4463EABA" w14:textId="288DC386"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1" w:history="1">
            <w:r w:rsidRPr="005352F8">
              <w:rPr>
                <w:rStyle w:val="a9"/>
                <w:rFonts w:ascii="Times New Roman" w:hAnsi="Times New Roman" w:cs="Times New Roman"/>
                <w:noProof/>
                <w:sz w:val="28"/>
                <w:szCs w:val="28"/>
              </w:rPr>
              <w:t xml:space="preserve">2.10. </w:t>
            </w:r>
            <w:r w:rsidRPr="005352F8">
              <w:rPr>
                <w:rStyle w:val="a9"/>
                <w:rFonts w:ascii="Times New Roman" w:hAnsi="Times New Roman" w:cs="Times New Roman"/>
                <w:noProof/>
                <w:sz w:val="28"/>
                <w:szCs w:val="28"/>
                <w:lang w:val="en-US"/>
              </w:rPr>
              <w:t>DevOps</w:t>
            </w:r>
            <w:r w:rsidRPr="005352F8">
              <w:rPr>
                <w:rStyle w:val="a9"/>
                <w:rFonts w:ascii="Times New Roman" w:hAnsi="Times New Roman" w:cs="Times New Roman"/>
                <w:noProof/>
                <w:sz w:val="28"/>
                <w:szCs w:val="28"/>
              </w:rPr>
              <w:t>.</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_Toc194944601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15</w:t>
            </w:r>
            <w:r w:rsidRPr="005352F8">
              <w:rPr>
                <w:rFonts w:ascii="Times New Roman" w:hAnsi="Times New Roman" w:cs="Times New Roman"/>
                <w:noProof/>
                <w:webHidden/>
                <w:sz w:val="28"/>
                <w:szCs w:val="28"/>
              </w:rPr>
              <w:fldChar w:fldCharType="end"/>
            </w:r>
          </w:hyperlink>
        </w:p>
        <w:p w14:paraId="4830C66C" w14:textId="208071A9" w:rsidR="005352F8" w:rsidRPr="005352F8" w:rsidRDefault="005352F8">
          <w:pPr>
            <w:pStyle w:val="21"/>
            <w:tabs>
              <w:tab w:val="left" w:pos="960"/>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2" w:history="1">
            <w:r w:rsidRPr="005352F8">
              <w:rPr>
                <w:rStyle w:val="a9"/>
                <w:rFonts w:ascii="Times New Roman" w:hAnsi="Times New Roman" w:cs="Times New Roman"/>
                <w:noProof/>
                <w:sz w:val="28"/>
                <w:szCs w:val="28"/>
              </w:rPr>
              <w:t>2.11.</w:t>
            </w:r>
            <w:r w:rsidRPr="005352F8">
              <w:rPr>
                <w:rFonts w:ascii="Times New Roman" w:eastAsiaTheme="minorEastAsia" w:hAnsi="Times New Roman" w:cs="Times New Roman"/>
                <w:noProof/>
                <w:kern w:val="2"/>
                <w:sz w:val="28"/>
                <w:szCs w:val="28"/>
                <w:lang w:eastAsia="ru-RU"/>
                <w14:ligatures w14:val="standardContextual"/>
              </w:rPr>
              <w:tab/>
            </w:r>
            <w:r w:rsidRPr="005352F8">
              <w:rPr>
                <w:rStyle w:val="a9"/>
                <w:rFonts w:ascii="Times New Roman" w:hAnsi="Times New Roman" w:cs="Times New Roman"/>
                <w:noProof/>
                <w:sz w:val="28"/>
                <w:szCs w:val="28"/>
              </w:rPr>
              <w:t xml:space="preserve">Выбор методологии </w:t>
            </w:r>
            <w:r w:rsidRPr="005352F8">
              <w:rPr>
                <w:rStyle w:val="a9"/>
                <w:rFonts w:ascii="Times New Roman" w:hAnsi="Times New Roman" w:cs="Times New Roman"/>
                <w:noProof/>
                <w:sz w:val="28"/>
                <w:szCs w:val="28"/>
                <w:lang w:val="en-US"/>
              </w:rPr>
              <w:t>Agile</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_Toc194944602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16</w:t>
            </w:r>
            <w:r w:rsidRPr="005352F8">
              <w:rPr>
                <w:rFonts w:ascii="Times New Roman" w:hAnsi="Times New Roman" w:cs="Times New Roman"/>
                <w:noProof/>
                <w:webHidden/>
                <w:sz w:val="28"/>
                <w:szCs w:val="28"/>
              </w:rPr>
              <w:fldChar w:fldCharType="end"/>
            </w:r>
          </w:hyperlink>
        </w:p>
        <w:p w14:paraId="123909CF" w14:textId="1751ACE1"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03" w:history="1">
            <w:r w:rsidRPr="005352F8">
              <w:rPr>
                <w:rStyle w:val="a9"/>
                <w:rFonts w:ascii="Times New Roman" w:hAnsi="Times New Roman" w:cs="Times New Roman"/>
                <w:sz w:val="28"/>
                <w:szCs w:val="28"/>
              </w:rPr>
              <w:t>3. Этапы жизненного цикла информационной системы «Стипендии ЧГУ»: серверная часть.</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_Toc194944603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18</w:t>
            </w:r>
            <w:r w:rsidRPr="005352F8">
              <w:rPr>
                <w:rFonts w:ascii="Times New Roman" w:hAnsi="Times New Roman" w:cs="Times New Roman"/>
                <w:webHidden/>
                <w:sz w:val="28"/>
                <w:szCs w:val="28"/>
              </w:rPr>
              <w:fldChar w:fldCharType="end"/>
            </w:r>
          </w:hyperlink>
        </w:p>
        <w:p w14:paraId="313A053E" w14:textId="11ADEAFF"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4" w:history="1">
            <w:r w:rsidRPr="005352F8">
              <w:rPr>
                <w:rStyle w:val="a9"/>
                <w:rFonts w:ascii="Times New Roman" w:hAnsi="Times New Roman" w:cs="Times New Roman"/>
                <w:noProof/>
                <w:sz w:val="28"/>
                <w:szCs w:val="28"/>
                <w:lang w:eastAsia="ru-RU"/>
              </w:rPr>
              <w:t>3.1. Планирование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_Toc194944604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18</w:t>
            </w:r>
            <w:r w:rsidRPr="005352F8">
              <w:rPr>
                <w:rFonts w:ascii="Times New Roman" w:hAnsi="Times New Roman" w:cs="Times New Roman"/>
                <w:noProof/>
                <w:webHidden/>
                <w:sz w:val="28"/>
                <w:szCs w:val="28"/>
              </w:rPr>
              <w:fldChar w:fldCharType="end"/>
            </w:r>
          </w:hyperlink>
        </w:p>
        <w:p w14:paraId="19E7FA76" w14:textId="52980035"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5" w:history="1">
            <w:r w:rsidRPr="005352F8">
              <w:rPr>
                <w:rStyle w:val="a9"/>
                <w:rFonts w:ascii="Times New Roman" w:hAnsi="Times New Roman" w:cs="Times New Roman"/>
                <w:noProof/>
                <w:sz w:val="28"/>
                <w:szCs w:val="28"/>
                <w:lang w:eastAsia="ru-RU"/>
              </w:rPr>
              <w:t>3.2.</w:t>
            </w:r>
            <w:r w:rsidRPr="005352F8">
              <w:rPr>
                <w:rStyle w:val="a9"/>
                <w:rFonts w:ascii="Times New Roman" w:hAnsi="Times New Roman" w:cs="Times New Roman"/>
                <w:noProof/>
                <w:sz w:val="28"/>
                <w:szCs w:val="28"/>
              </w:rPr>
              <w:t xml:space="preserve"> Проектирование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_Toc194944605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19</w:t>
            </w:r>
            <w:r w:rsidRPr="005352F8">
              <w:rPr>
                <w:rFonts w:ascii="Times New Roman" w:hAnsi="Times New Roman" w:cs="Times New Roman"/>
                <w:noProof/>
                <w:webHidden/>
                <w:sz w:val="28"/>
                <w:szCs w:val="28"/>
              </w:rPr>
              <w:fldChar w:fldCharType="end"/>
            </w:r>
          </w:hyperlink>
        </w:p>
        <w:p w14:paraId="738039A9" w14:textId="27D6E37B"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6" w:history="1">
            <w:r w:rsidRPr="005352F8">
              <w:rPr>
                <w:rStyle w:val="a9"/>
                <w:rFonts w:ascii="Times New Roman" w:hAnsi="Times New Roman" w:cs="Times New Roman"/>
                <w:noProof/>
                <w:sz w:val="28"/>
                <w:szCs w:val="28"/>
                <w:lang w:eastAsia="ru-RU"/>
              </w:rPr>
              <w:t>3.3. Разработка</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_Toc194944606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22</w:t>
            </w:r>
            <w:r w:rsidRPr="005352F8">
              <w:rPr>
                <w:rFonts w:ascii="Times New Roman" w:hAnsi="Times New Roman" w:cs="Times New Roman"/>
                <w:noProof/>
                <w:webHidden/>
                <w:sz w:val="28"/>
                <w:szCs w:val="28"/>
              </w:rPr>
              <w:fldChar w:fldCharType="end"/>
            </w:r>
          </w:hyperlink>
        </w:p>
        <w:p w14:paraId="1930FC76" w14:textId="39FC51DB"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7" w:history="1">
            <w:r w:rsidRPr="005352F8">
              <w:rPr>
                <w:rStyle w:val="a9"/>
                <w:rFonts w:ascii="Times New Roman" w:hAnsi="Times New Roman" w:cs="Times New Roman"/>
                <w:noProof/>
                <w:sz w:val="28"/>
                <w:szCs w:val="28"/>
                <w:lang w:eastAsia="ru-RU"/>
              </w:rPr>
              <w:t>3.4. Тестирование</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_Toc194944607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24</w:t>
            </w:r>
            <w:r w:rsidRPr="005352F8">
              <w:rPr>
                <w:rFonts w:ascii="Times New Roman" w:hAnsi="Times New Roman" w:cs="Times New Roman"/>
                <w:noProof/>
                <w:webHidden/>
                <w:sz w:val="28"/>
                <w:szCs w:val="28"/>
              </w:rPr>
              <w:fldChar w:fldCharType="end"/>
            </w:r>
          </w:hyperlink>
        </w:p>
        <w:p w14:paraId="0751FC49" w14:textId="400D8FD0" w:rsidR="005352F8" w:rsidRPr="005352F8" w:rsidRDefault="005352F8">
          <w:pPr>
            <w:pStyle w:val="21"/>
            <w:tabs>
              <w:tab w:val="right" w:leader="dot" w:pos="9344"/>
            </w:tabs>
            <w:rPr>
              <w:rFonts w:ascii="Times New Roman" w:eastAsiaTheme="minorEastAsia" w:hAnsi="Times New Roman" w:cs="Times New Roman"/>
              <w:noProof/>
              <w:kern w:val="2"/>
              <w:sz w:val="28"/>
              <w:szCs w:val="28"/>
              <w:lang w:eastAsia="ru-RU"/>
              <w14:ligatures w14:val="standardContextual"/>
            </w:rPr>
          </w:pPr>
          <w:hyperlink w:anchor="_Toc194944608" w:history="1">
            <w:r w:rsidRPr="005352F8">
              <w:rPr>
                <w:rStyle w:val="a9"/>
                <w:rFonts w:ascii="Times New Roman" w:hAnsi="Times New Roman" w:cs="Times New Roman"/>
                <w:noProof/>
                <w:sz w:val="28"/>
                <w:szCs w:val="28"/>
                <w:lang w:eastAsia="ru-RU"/>
              </w:rPr>
              <w:t>3.5. Демонстрация</w:t>
            </w:r>
            <w:r w:rsidRPr="005352F8">
              <w:rPr>
                <w:rFonts w:ascii="Times New Roman" w:hAnsi="Times New Roman" w:cs="Times New Roman"/>
                <w:noProof/>
                <w:webHidden/>
                <w:sz w:val="28"/>
                <w:szCs w:val="28"/>
              </w:rPr>
              <w:tab/>
            </w:r>
            <w:r w:rsidRPr="005352F8">
              <w:rPr>
                <w:rFonts w:ascii="Times New Roman" w:hAnsi="Times New Roman" w:cs="Times New Roman"/>
                <w:noProof/>
                <w:webHidden/>
                <w:sz w:val="28"/>
                <w:szCs w:val="28"/>
              </w:rPr>
              <w:fldChar w:fldCharType="begin"/>
            </w:r>
            <w:r w:rsidRPr="005352F8">
              <w:rPr>
                <w:rFonts w:ascii="Times New Roman" w:hAnsi="Times New Roman" w:cs="Times New Roman"/>
                <w:noProof/>
                <w:webHidden/>
                <w:sz w:val="28"/>
                <w:szCs w:val="28"/>
              </w:rPr>
              <w:instrText xml:space="preserve"> PAGEREF _Toc194944608 \h </w:instrText>
            </w:r>
            <w:r w:rsidRPr="005352F8">
              <w:rPr>
                <w:rFonts w:ascii="Times New Roman" w:hAnsi="Times New Roman" w:cs="Times New Roman"/>
                <w:noProof/>
                <w:webHidden/>
                <w:sz w:val="28"/>
                <w:szCs w:val="28"/>
              </w:rPr>
            </w:r>
            <w:r w:rsidRPr="005352F8">
              <w:rPr>
                <w:rFonts w:ascii="Times New Roman" w:hAnsi="Times New Roman" w:cs="Times New Roman"/>
                <w:noProof/>
                <w:webHidden/>
                <w:sz w:val="28"/>
                <w:szCs w:val="28"/>
              </w:rPr>
              <w:fldChar w:fldCharType="separate"/>
            </w:r>
            <w:r w:rsidRPr="005352F8">
              <w:rPr>
                <w:rFonts w:ascii="Times New Roman" w:hAnsi="Times New Roman" w:cs="Times New Roman"/>
                <w:noProof/>
                <w:webHidden/>
                <w:sz w:val="28"/>
                <w:szCs w:val="28"/>
              </w:rPr>
              <w:t>24</w:t>
            </w:r>
            <w:r w:rsidRPr="005352F8">
              <w:rPr>
                <w:rFonts w:ascii="Times New Roman" w:hAnsi="Times New Roman" w:cs="Times New Roman"/>
                <w:noProof/>
                <w:webHidden/>
                <w:sz w:val="28"/>
                <w:szCs w:val="28"/>
              </w:rPr>
              <w:fldChar w:fldCharType="end"/>
            </w:r>
          </w:hyperlink>
        </w:p>
        <w:p w14:paraId="6F481F95" w14:textId="1ACDD3FE"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09" w:history="1">
            <w:r w:rsidRPr="005352F8">
              <w:rPr>
                <w:rStyle w:val="a9"/>
                <w:rFonts w:ascii="Times New Roman" w:eastAsia="Times New Roman" w:hAnsi="Times New Roman" w:cs="Times New Roman"/>
                <w:bCs/>
                <w:sz w:val="28"/>
                <w:szCs w:val="28"/>
                <w:shd w:val="clear" w:color="auto" w:fill="FFFFFF"/>
              </w:rPr>
              <w:t>Заключение</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_Toc194944609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25</w:t>
            </w:r>
            <w:r w:rsidRPr="005352F8">
              <w:rPr>
                <w:rFonts w:ascii="Times New Roman" w:hAnsi="Times New Roman" w:cs="Times New Roman"/>
                <w:webHidden/>
                <w:sz w:val="28"/>
                <w:szCs w:val="28"/>
              </w:rPr>
              <w:fldChar w:fldCharType="end"/>
            </w:r>
          </w:hyperlink>
        </w:p>
        <w:p w14:paraId="3CF097A2" w14:textId="6491FAB7"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10" w:history="1">
            <w:r w:rsidRPr="005352F8">
              <w:rPr>
                <w:rStyle w:val="a9"/>
                <w:rFonts w:ascii="Times New Roman" w:hAnsi="Times New Roman" w:cs="Times New Roman"/>
                <w:sz w:val="28"/>
                <w:szCs w:val="28"/>
              </w:rPr>
              <w:t>Источники</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_Toc194944610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26</w:t>
            </w:r>
            <w:r w:rsidRPr="005352F8">
              <w:rPr>
                <w:rFonts w:ascii="Times New Roman" w:hAnsi="Times New Roman" w:cs="Times New Roman"/>
                <w:webHidden/>
                <w:sz w:val="28"/>
                <w:szCs w:val="28"/>
              </w:rPr>
              <w:fldChar w:fldCharType="end"/>
            </w:r>
          </w:hyperlink>
        </w:p>
        <w:p w14:paraId="74F5E91B" w14:textId="326D9595"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11" w:history="1">
            <w:r w:rsidRPr="005352F8">
              <w:rPr>
                <w:rStyle w:val="a9"/>
                <w:rFonts w:ascii="Times New Roman" w:eastAsia="Times New Roman" w:hAnsi="Times New Roman" w:cs="Times New Roman"/>
                <w:sz w:val="28"/>
                <w:szCs w:val="28"/>
                <w:lang w:eastAsia="ru-RU"/>
              </w:rPr>
              <w:t>Приложение 1. Техническое задание</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_Toc194944611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27</w:t>
            </w:r>
            <w:r w:rsidRPr="005352F8">
              <w:rPr>
                <w:rFonts w:ascii="Times New Roman" w:hAnsi="Times New Roman" w:cs="Times New Roman"/>
                <w:webHidden/>
                <w:sz w:val="28"/>
                <w:szCs w:val="28"/>
              </w:rPr>
              <w:fldChar w:fldCharType="end"/>
            </w:r>
          </w:hyperlink>
        </w:p>
        <w:p w14:paraId="18FCA70C" w14:textId="1D6F301B"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12" w:history="1">
            <w:r w:rsidRPr="005352F8">
              <w:rPr>
                <w:rStyle w:val="a9"/>
                <w:rFonts w:ascii="Times New Roman" w:hAnsi="Times New Roman" w:cs="Times New Roman"/>
                <w:sz w:val="28"/>
                <w:szCs w:val="28"/>
              </w:rPr>
              <w:t>Приложение 2. Руководство пользователя</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_Toc194944612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37</w:t>
            </w:r>
            <w:r w:rsidRPr="005352F8">
              <w:rPr>
                <w:rFonts w:ascii="Times New Roman" w:hAnsi="Times New Roman" w:cs="Times New Roman"/>
                <w:webHidden/>
                <w:sz w:val="28"/>
                <w:szCs w:val="28"/>
              </w:rPr>
              <w:fldChar w:fldCharType="end"/>
            </w:r>
          </w:hyperlink>
        </w:p>
        <w:p w14:paraId="2FA1431D" w14:textId="33B1B9BA" w:rsidR="005352F8" w:rsidRPr="005352F8" w:rsidRDefault="005352F8">
          <w:pPr>
            <w:pStyle w:val="11"/>
            <w:rPr>
              <w:rFonts w:ascii="Times New Roman" w:eastAsiaTheme="minorEastAsia" w:hAnsi="Times New Roman" w:cs="Times New Roman"/>
              <w:kern w:val="2"/>
              <w:sz w:val="28"/>
              <w:szCs w:val="28"/>
              <w:lang w:eastAsia="ru-RU"/>
              <w14:ligatures w14:val="standardContextual"/>
            </w:rPr>
          </w:pPr>
          <w:hyperlink w:anchor="_Toc194944613" w:history="1">
            <w:r w:rsidRPr="005352F8">
              <w:rPr>
                <w:rStyle w:val="a9"/>
                <w:rFonts w:ascii="Times New Roman" w:hAnsi="Times New Roman" w:cs="Times New Roman"/>
                <w:sz w:val="28"/>
                <w:szCs w:val="28"/>
              </w:rPr>
              <w:t>Приложение</w:t>
            </w:r>
            <w:r w:rsidRPr="005352F8">
              <w:rPr>
                <w:rStyle w:val="a9"/>
                <w:rFonts w:ascii="Times New Roman" w:hAnsi="Times New Roman" w:cs="Times New Roman"/>
                <w:sz w:val="28"/>
                <w:szCs w:val="28"/>
                <w:lang w:val="en-US"/>
              </w:rPr>
              <w:t xml:space="preserve"> 3. </w:t>
            </w:r>
            <w:r w:rsidRPr="005352F8">
              <w:rPr>
                <w:rStyle w:val="a9"/>
                <w:rFonts w:ascii="Times New Roman" w:hAnsi="Times New Roman" w:cs="Times New Roman"/>
                <w:sz w:val="28"/>
                <w:szCs w:val="28"/>
              </w:rPr>
              <w:t>Текст</w:t>
            </w:r>
            <w:r w:rsidRPr="005352F8">
              <w:rPr>
                <w:rStyle w:val="a9"/>
                <w:rFonts w:ascii="Times New Roman" w:hAnsi="Times New Roman" w:cs="Times New Roman"/>
                <w:sz w:val="28"/>
                <w:szCs w:val="28"/>
                <w:lang w:val="en-US"/>
              </w:rPr>
              <w:t xml:space="preserve"> </w:t>
            </w:r>
            <w:r w:rsidRPr="005352F8">
              <w:rPr>
                <w:rStyle w:val="a9"/>
                <w:rFonts w:ascii="Times New Roman" w:hAnsi="Times New Roman" w:cs="Times New Roman"/>
                <w:sz w:val="28"/>
                <w:szCs w:val="28"/>
              </w:rPr>
              <w:t>программы</w:t>
            </w:r>
            <w:r w:rsidRPr="005352F8">
              <w:rPr>
                <w:rFonts w:ascii="Times New Roman" w:hAnsi="Times New Roman" w:cs="Times New Roman"/>
                <w:webHidden/>
                <w:sz w:val="28"/>
                <w:szCs w:val="28"/>
              </w:rPr>
              <w:tab/>
            </w:r>
            <w:r w:rsidRPr="005352F8">
              <w:rPr>
                <w:rFonts w:ascii="Times New Roman" w:hAnsi="Times New Roman" w:cs="Times New Roman"/>
                <w:webHidden/>
                <w:sz w:val="28"/>
                <w:szCs w:val="28"/>
              </w:rPr>
              <w:fldChar w:fldCharType="begin"/>
            </w:r>
            <w:r w:rsidRPr="005352F8">
              <w:rPr>
                <w:rFonts w:ascii="Times New Roman" w:hAnsi="Times New Roman" w:cs="Times New Roman"/>
                <w:webHidden/>
                <w:sz w:val="28"/>
                <w:szCs w:val="28"/>
              </w:rPr>
              <w:instrText xml:space="preserve"> PAGEREF _Toc194944613 \h </w:instrText>
            </w:r>
            <w:r w:rsidRPr="005352F8">
              <w:rPr>
                <w:rFonts w:ascii="Times New Roman" w:hAnsi="Times New Roman" w:cs="Times New Roman"/>
                <w:webHidden/>
                <w:sz w:val="28"/>
                <w:szCs w:val="28"/>
              </w:rPr>
            </w:r>
            <w:r w:rsidRPr="005352F8">
              <w:rPr>
                <w:rFonts w:ascii="Times New Roman" w:hAnsi="Times New Roman" w:cs="Times New Roman"/>
                <w:webHidden/>
                <w:sz w:val="28"/>
                <w:szCs w:val="28"/>
              </w:rPr>
              <w:fldChar w:fldCharType="separate"/>
            </w:r>
            <w:r w:rsidRPr="005352F8">
              <w:rPr>
                <w:rFonts w:ascii="Times New Roman" w:hAnsi="Times New Roman" w:cs="Times New Roman"/>
                <w:webHidden/>
                <w:sz w:val="28"/>
                <w:szCs w:val="28"/>
              </w:rPr>
              <w:t>43</w:t>
            </w:r>
            <w:r w:rsidRPr="005352F8">
              <w:rPr>
                <w:rFonts w:ascii="Times New Roman" w:hAnsi="Times New Roman" w:cs="Times New Roman"/>
                <w:webHidden/>
                <w:sz w:val="28"/>
                <w:szCs w:val="28"/>
              </w:rPr>
              <w:fldChar w:fldCharType="end"/>
            </w:r>
          </w:hyperlink>
        </w:p>
        <w:p w14:paraId="37F05F9A" w14:textId="58987B83" w:rsidR="002510CC" w:rsidRPr="00E72BDC" w:rsidRDefault="002510CC" w:rsidP="002510CC">
          <w:pPr>
            <w:pStyle w:val="21"/>
            <w:tabs>
              <w:tab w:val="right" w:leader="dot" w:pos="9628"/>
            </w:tabs>
            <w:spacing w:line="240" w:lineRule="auto"/>
            <w:rPr>
              <w:rFonts w:ascii="Times New Roman" w:hAnsi="Times New Roman" w:cs="Times New Roman"/>
              <w:sz w:val="28"/>
              <w:szCs w:val="28"/>
            </w:rPr>
          </w:pPr>
          <w:r w:rsidRPr="005352F8">
            <w:rPr>
              <w:rFonts w:ascii="Times New Roman" w:hAnsi="Times New Roman" w:cs="Times New Roman"/>
              <w:b/>
              <w:bCs/>
              <w:sz w:val="28"/>
              <w:szCs w:val="28"/>
            </w:rPr>
            <w:fldChar w:fldCharType="end"/>
          </w:r>
        </w:p>
      </w:sdtContent>
    </w:sdt>
    <w:p w14:paraId="2F2D2D2A" w14:textId="04D99269" w:rsidR="002510CC" w:rsidRPr="00E72BDC" w:rsidRDefault="002510CC" w:rsidP="002510CC">
      <w:pPr>
        <w:spacing w:line="240" w:lineRule="auto"/>
        <w:rPr>
          <w:rFonts w:ascii="Times New Roman" w:hAnsi="Times New Roman" w:cs="Times New Roman"/>
          <w:sz w:val="28"/>
          <w:szCs w:val="28"/>
        </w:rPr>
      </w:pPr>
      <w:r w:rsidRPr="00E72BDC">
        <w:rPr>
          <w:rFonts w:ascii="Times New Roman" w:hAnsi="Times New Roman" w:cs="Times New Roman"/>
          <w:sz w:val="28"/>
          <w:szCs w:val="28"/>
        </w:rPr>
        <w:br w:type="page"/>
      </w:r>
    </w:p>
    <w:p w14:paraId="43322481" w14:textId="0DC4BA2C" w:rsidR="002510CC" w:rsidRDefault="002510CC" w:rsidP="0012610C">
      <w:pPr>
        <w:pStyle w:val="1"/>
        <w:spacing w:before="0" w:line="240" w:lineRule="auto"/>
        <w:rPr>
          <w:rFonts w:cs="Times New Roman"/>
          <w:color w:val="auto"/>
        </w:rPr>
      </w:pPr>
      <w:bookmarkStart w:id="0" w:name="_Toc159672781"/>
      <w:bookmarkStart w:id="1" w:name="_Toc194944589"/>
      <w:r w:rsidRPr="0037380A">
        <w:rPr>
          <w:rFonts w:cs="Times New Roman"/>
          <w:color w:val="auto"/>
        </w:rPr>
        <w:lastRenderedPageBreak/>
        <w:t>Введение</w:t>
      </w:r>
      <w:bookmarkEnd w:id="0"/>
      <w:bookmarkEnd w:id="1"/>
    </w:p>
    <w:p w14:paraId="4F26E660" w14:textId="77777777" w:rsidR="00F422F6" w:rsidRPr="00F422F6" w:rsidRDefault="00F422F6" w:rsidP="0012610C">
      <w:pPr>
        <w:spacing w:line="240" w:lineRule="auto"/>
      </w:pPr>
    </w:p>
    <w:p w14:paraId="4E998EAA"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Современные образовательные учреждения, такие как Череповецкий государственный университет, активно внедряют цифровые технологии для автоматизации административных процессов. Одной из важных задач является управление стипендиями, которое включает расчет, распределение и учет выплат для студентов. Эффективное выполнение этой задачи требует создания специализированных программных решений, которые позволят упорядочить и упростить сложные процессы работы с данными.</w:t>
      </w:r>
    </w:p>
    <w:p w14:paraId="7402F103"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Задачей данного проекта является разработка программного обеспечения «Стипендии ЧГУ». Проект включает серверную и клиентскую части, предназначенные для использования в Управлении информационных технологий (УИТ) города Череповца. </w:t>
      </w:r>
    </w:p>
    <w:p w14:paraId="2FE4F774"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Целью данного проекта является обеспечить удобный доступ всем участникам процесса, повысить прозрачность и ускорить обработку данных и минимизировать риск ошибок. </w:t>
      </w:r>
    </w:p>
    <w:p w14:paraId="7DF5DE40"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Основные задачи разработки включают:</w:t>
      </w:r>
    </w:p>
    <w:p w14:paraId="5C5C3788"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Создание серверной части для безопасного хранения данных и обеспечения их обработки.</w:t>
      </w:r>
    </w:p>
    <w:p w14:paraId="58CB4707"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Разработку клиентской части для удобного взаимодействия сотрудников с системой.</w:t>
      </w:r>
    </w:p>
    <w:p w14:paraId="0970C398"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Интеграцию программного обеспечения с существующими базами данных и учетными системами университета.</w:t>
      </w:r>
    </w:p>
    <w:p w14:paraId="460C4ED9"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Обеспечение автоматизации расчета и формирования отчетов по стипендиям.</w:t>
      </w:r>
    </w:p>
    <w:p w14:paraId="6139B040" w14:textId="77777777" w:rsidR="00284A8A" w:rsidRPr="00284A8A" w:rsidRDefault="00284A8A" w:rsidP="0012610C">
      <w:pPr>
        <w:numPr>
          <w:ilvl w:val="0"/>
          <w:numId w:val="5"/>
        </w:numPr>
        <w:spacing w:after="0" w:line="240" w:lineRule="auto"/>
        <w:jc w:val="both"/>
        <w:rPr>
          <w:rFonts w:ascii="Times New Roman" w:hAnsi="Times New Roman" w:cs="Times New Roman"/>
          <w:bCs/>
          <w:sz w:val="28"/>
        </w:rPr>
      </w:pPr>
      <w:r w:rsidRPr="00284A8A">
        <w:rPr>
          <w:rFonts w:ascii="Times New Roman" w:hAnsi="Times New Roman" w:cs="Times New Roman"/>
          <w:bCs/>
          <w:sz w:val="28"/>
        </w:rPr>
        <w:t>Настройку прав доступа в зависимости от ролей пользователей (администраторы, жюри, студенты, проверяющие).</w:t>
      </w:r>
    </w:p>
    <w:p w14:paraId="7D2B63C8" w14:textId="77777777" w:rsidR="00284A8A" w:rsidRPr="00284A8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 xml:space="preserve">Для реализации проекта используются современные технологии: язык программирования Python с использованием </w:t>
      </w:r>
      <w:proofErr w:type="spellStart"/>
      <w:r w:rsidRPr="00284A8A">
        <w:rPr>
          <w:rFonts w:ascii="Times New Roman" w:hAnsi="Times New Roman" w:cs="Times New Roman"/>
          <w:bCs/>
          <w:sz w:val="28"/>
        </w:rPr>
        <w:t>Django</w:t>
      </w:r>
      <w:proofErr w:type="spellEnd"/>
      <w:r w:rsidRPr="00284A8A">
        <w:rPr>
          <w:rFonts w:ascii="Times New Roman" w:hAnsi="Times New Roman" w:cs="Times New Roman"/>
          <w:bCs/>
          <w:sz w:val="28"/>
        </w:rPr>
        <w:t xml:space="preserve"> для серверной части, а для клиентской части используется </w:t>
      </w:r>
      <w:proofErr w:type="spellStart"/>
      <w:r w:rsidRPr="00284A8A">
        <w:rPr>
          <w:rFonts w:ascii="Times New Roman" w:hAnsi="Times New Roman" w:cs="Times New Roman"/>
          <w:bCs/>
          <w:sz w:val="28"/>
        </w:rPr>
        <w:t>Views</w:t>
      </w:r>
      <w:proofErr w:type="spellEnd"/>
      <w:r w:rsidRPr="00284A8A">
        <w:rPr>
          <w:rFonts w:ascii="Times New Roman" w:hAnsi="Times New Roman" w:cs="Times New Roman"/>
          <w:bCs/>
          <w:sz w:val="28"/>
        </w:rPr>
        <w:t xml:space="preserve"> они состоят их </w:t>
      </w:r>
      <w:r w:rsidRPr="00284A8A">
        <w:rPr>
          <w:rFonts w:ascii="Times New Roman" w:hAnsi="Times New Roman" w:cs="Times New Roman"/>
          <w:bCs/>
          <w:sz w:val="28"/>
          <w:lang w:val="en-US"/>
        </w:rPr>
        <w:t>HTML</w:t>
      </w:r>
      <w:r w:rsidRPr="00284A8A">
        <w:rPr>
          <w:rFonts w:ascii="Times New Roman" w:hAnsi="Times New Roman" w:cs="Times New Roman"/>
          <w:bCs/>
          <w:sz w:val="28"/>
        </w:rPr>
        <w:t xml:space="preserve">, </w:t>
      </w:r>
      <w:r w:rsidRPr="00284A8A">
        <w:rPr>
          <w:rFonts w:ascii="Times New Roman" w:hAnsi="Times New Roman" w:cs="Times New Roman"/>
          <w:bCs/>
          <w:sz w:val="28"/>
          <w:lang w:val="en-US"/>
        </w:rPr>
        <w:t>CSS</w:t>
      </w:r>
      <w:r w:rsidRPr="00284A8A">
        <w:rPr>
          <w:rFonts w:ascii="Times New Roman" w:hAnsi="Times New Roman" w:cs="Times New Roman"/>
          <w:bCs/>
          <w:sz w:val="28"/>
        </w:rPr>
        <w:t xml:space="preserve">, </w:t>
      </w:r>
      <w:r w:rsidRPr="00284A8A">
        <w:rPr>
          <w:rFonts w:ascii="Times New Roman" w:hAnsi="Times New Roman" w:cs="Times New Roman"/>
          <w:bCs/>
          <w:sz w:val="28"/>
          <w:lang w:val="en-US"/>
        </w:rPr>
        <w:t>JS</w:t>
      </w:r>
      <w:r w:rsidRPr="00284A8A">
        <w:rPr>
          <w:rFonts w:ascii="Times New Roman" w:hAnsi="Times New Roman" w:cs="Times New Roman"/>
          <w:bCs/>
          <w:sz w:val="28"/>
        </w:rPr>
        <w:t xml:space="preserve">. В качестве системы управления базами данных планируется использовать </w:t>
      </w:r>
      <w:r w:rsidRPr="00284A8A">
        <w:rPr>
          <w:rFonts w:ascii="Times New Roman" w:hAnsi="Times New Roman" w:cs="Times New Roman"/>
          <w:bCs/>
          <w:sz w:val="28"/>
          <w:lang w:val="en-US"/>
        </w:rPr>
        <w:t>SQLite</w:t>
      </w:r>
      <w:r w:rsidRPr="00284A8A">
        <w:rPr>
          <w:rFonts w:ascii="Times New Roman" w:hAnsi="Times New Roman" w:cs="Times New Roman"/>
          <w:bCs/>
          <w:sz w:val="28"/>
        </w:rPr>
        <w:t>, что обеспечит надежное и быстрое хранение данных. Важной частью разработки станет внедрение пользовательского интерфейса, который будет простым, интуитивно понятным и адаптированным для работы на различных устройствах.</w:t>
      </w:r>
    </w:p>
    <w:p w14:paraId="049FFC60" w14:textId="230D8E6E" w:rsidR="00284A8A" w:rsidRPr="009732DA" w:rsidRDefault="00284A8A" w:rsidP="0012610C">
      <w:pPr>
        <w:spacing w:after="0" w:line="240" w:lineRule="auto"/>
        <w:ind w:firstLine="357"/>
        <w:jc w:val="both"/>
        <w:rPr>
          <w:rFonts w:ascii="Times New Roman" w:hAnsi="Times New Roman" w:cs="Times New Roman"/>
          <w:bCs/>
          <w:sz w:val="28"/>
        </w:rPr>
      </w:pPr>
      <w:r w:rsidRPr="00284A8A">
        <w:rPr>
          <w:rFonts w:ascii="Times New Roman" w:hAnsi="Times New Roman" w:cs="Times New Roman"/>
          <w:bCs/>
          <w:sz w:val="28"/>
        </w:rPr>
        <w:t>Результатом работы станет веб-приложение, которое позволит сотрудникам УИТ эффективно управлять процессом начисления и выплаты стипендий, обеспечивая высокий уровень надежности, безопасности и производительности системы.</w:t>
      </w:r>
    </w:p>
    <w:p w14:paraId="15AF321D" w14:textId="65B373F2" w:rsidR="00BF1A49" w:rsidRDefault="00BF1A49" w:rsidP="0012610C">
      <w:pPr>
        <w:spacing w:after="0" w:line="240" w:lineRule="auto"/>
        <w:ind w:firstLine="357"/>
        <w:jc w:val="both"/>
        <w:rPr>
          <w:rFonts w:ascii="Times New Roman" w:hAnsi="Times New Roman" w:cs="Times New Roman"/>
          <w:sz w:val="28"/>
        </w:rPr>
      </w:pPr>
      <w:r>
        <w:rPr>
          <w:rFonts w:ascii="Times New Roman" w:hAnsi="Times New Roman" w:cs="Times New Roman"/>
          <w:sz w:val="28"/>
        </w:rPr>
        <w:t>В новом подходе будет сравнимо больше плюсов, чем в текущей ситуации. Например, в базе данных специально будут предусмотрены ситуации, с которыми работники и студенты</w:t>
      </w:r>
      <w:r w:rsidRPr="009732DA">
        <w:rPr>
          <w:rFonts w:ascii="Times New Roman" w:hAnsi="Times New Roman" w:cs="Times New Roman"/>
          <w:sz w:val="28"/>
        </w:rPr>
        <w:t xml:space="preserve"> </w:t>
      </w:r>
      <w:r>
        <w:rPr>
          <w:rFonts w:ascii="Times New Roman" w:hAnsi="Times New Roman" w:cs="Times New Roman"/>
          <w:sz w:val="28"/>
        </w:rPr>
        <w:t>сталкивались ранее, а именно:</w:t>
      </w:r>
    </w:p>
    <w:p w14:paraId="7D223449" w14:textId="5F941EF8"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сохран</w:t>
      </w:r>
      <w:r>
        <w:rPr>
          <w:rFonts w:ascii="Times New Roman" w:hAnsi="Times New Roman" w:cs="Times New Roman"/>
          <w:sz w:val="28"/>
        </w:rPr>
        <w:t>ение</w:t>
      </w:r>
      <w:r w:rsidRPr="009732DA">
        <w:rPr>
          <w:rFonts w:ascii="Times New Roman" w:hAnsi="Times New Roman" w:cs="Times New Roman"/>
          <w:sz w:val="28"/>
        </w:rPr>
        <w:t xml:space="preserve"> данные </w:t>
      </w:r>
      <w:bookmarkStart w:id="2" w:name="_Hlk193054657"/>
      <w:r w:rsidRPr="009732DA">
        <w:rPr>
          <w:rFonts w:ascii="Times New Roman" w:hAnsi="Times New Roman" w:cs="Times New Roman"/>
          <w:sz w:val="28"/>
        </w:rPr>
        <w:t>заявлений студентов</w:t>
      </w:r>
      <w:bookmarkEnd w:id="2"/>
      <w:r w:rsidRPr="009732DA">
        <w:rPr>
          <w:rFonts w:ascii="Times New Roman" w:hAnsi="Times New Roman" w:cs="Times New Roman"/>
          <w:sz w:val="28"/>
        </w:rPr>
        <w:t>;</w:t>
      </w:r>
    </w:p>
    <w:p w14:paraId="243CC5BD" w14:textId="30DE0227"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измен</w:t>
      </w:r>
      <w:r>
        <w:rPr>
          <w:rFonts w:ascii="Times New Roman" w:hAnsi="Times New Roman" w:cs="Times New Roman"/>
          <w:sz w:val="28"/>
        </w:rPr>
        <w:t>ение</w:t>
      </w:r>
      <w:r w:rsidRPr="009732DA">
        <w:rPr>
          <w:rFonts w:ascii="Times New Roman" w:hAnsi="Times New Roman" w:cs="Times New Roman"/>
          <w:sz w:val="28"/>
        </w:rPr>
        <w:t xml:space="preserve"> данные заявлений студентов;</w:t>
      </w:r>
    </w:p>
    <w:p w14:paraId="4A7AA8D2" w14:textId="7A88F78D"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lastRenderedPageBreak/>
        <w:t>быстр</w:t>
      </w:r>
      <w:r>
        <w:rPr>
          <w:rFonts w:ascii="Times New Roman" w:hAnsi="Times New Roman" w:cs="Times New Roman"/>
          <w:sz w:val="28"/>
        </w:rPr>
        <w:t>ый</w:t>
      </w:r>
      <w:r w:rsidRPr="009732DA">
        <w:rPr>
          <w:rFonts w:ascii="Times New Roman" w:hAnsi="Times New Roman" w:cs="Times New Roman"/>
          <w:sz w:val="28"/>
        </w:rPr>
        <w:t xml:space="preserve"> </w:t>
      </w:r>
      <w:r>
        <w:rPr>
          <w:rFonts w:ascii="Times New Roman" w:hAnsi="Times New Roman" w:cs="Times New Roman"/>
          <w:sz w:val="28"/>
        </w:rPr>
        <w:t>поиск</w:t>
      </w:r>
      <w:r w:rsidRPr="009732DA">
        <w:rPr>
          <w:rFonts w:ascii="Times New Roman" w:hAnsi="Times New Roman" w:cs="Times New Roman"/>
          <w:sz w:val="28"/>
        </w:rPr>
        <w:t xml:space="preserve"> данны</w:t>
      </w:r>
      <w:r>
        <w:rPr>
          <w:rFonts w:ascii="Times New Roman" w:hAnsi="Times New Roman" w:cs="Times New Roman"/>
          <w:sz w:val="28"/>
        </w:rPr>
        <w:t>х</w:t>
      </w:r>
      <w:r w:rsidRPr="009732DA">
        <w:rPr>
          <w:rFonts w:ascii="Times New Roman" w:hAnsi="Times New Roman" w:cs="Times New Roman"/>
          <w:sz w:val="28"/>
        </w:rPr>
        <w:t xml:space="preserve"> заявлений студентов;</w:t>
      </w:r>
    </w:p>
    <w:p w14:paraId="5EAB4CDD" w14:textId="77777777" w:rsidR="00BF1A49" w:rsidRPr="009732DA"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защита от потерь файлов заявлений;</w:t>
      </w:r>
    </w:p>
    <w:p w14:paraId="11AB14FB" w14:textId="77777777" w:rsidR="00BF1A49" w:rsidRDefault="00BF1A49" w:rsidP="0012610C">
      <w:pPr>
        <w:numPr>
          <w:ilvl w:val="0"/>
          <w:numId w:val="2"/>
        </w:numPr>
        <w:spacing w:after="0" w:line="240" w:lineRule="auto"/>
        <w:jc w:val="both"/>
        <w:rPr>
          <w:rFonts w:ascii="Times New Roman" w:hAnsi="Times New Roman" w:cs="Times New Roman"/>
          <w:sz w:val="28"/>
        </w:rPr>
      </w:pPr>
      <w:r w:rsidRPr="009732DA">
        <w:rPr>
          <w:rFonts w:ascii="Times New Roman" w:hAnsi="Times New Roman" w:cs="Times New Roman"/>
          <w:sz w:val="28"/>
        </w:rPr>
        <w:t>строгая структурность данных;</w:t>
      </w:r>
    </w:p>
    <w:p w14:paraId="685EBEE1" w14:textId="0DAABC2E" w:rsidR="00BF1A49" w:rsidRPr="0012610C" w:rsidRDefault="00BF1A49" w:rsidP="0012610C">
      <w:pPr>
        <w:numPr>
          <w:ilvl w:val="0"/>
          <w:numId w:val="2"/>
        </w:numPr>
        <w:spacing w:after="0" w:line="240" w:lineRule="auto"/>
        <w:jc w:val="both"/>
        <w:rPr>
          <w:rFonts w:ascii="Times New Roman" w:hAnsi="Times New Roman" w:cs="Times New Roman"/>
          <w:sz w:val="28"/>
        </w:rPr>
      </w:pPr>
      <w:r w:rsidRPr="00BF1A49">
        <w:rPr>
          <w:rFonts w:ascii="Times New Roman" w:hAnsi="Times New Roman" w:cs="Times New Roman"/>
          <w:sz w:val="28"/>
        </w:rPr>
        <w:t xml:space="preserve">масштабирование данных </w:t>
      </w:r>
      <w:r w:rsidRPr="00BF1A49">
        <w:rPr>
          <w:rFonts w:ascii="Times New Roman" w:hAnsi="Times New Roman" w:cs="Times New Roman"/>
          <w:sz w:val="28"/>
          <w:lang w:val="en-US"/>
        </w:rPr>
        <w:t>[</w:t>
      </w:r>
      <w:r w:rsidRPr="00BF1A49">
        <w:rPr>
          <w:rFonts w:ascii="Times New Roman" w:hAnsi="Times New Roman" w:cs="Times New Roman"/>
          <w:sz w:val="28"/>
        </w:rPr>
        <w:t>3</w:t>
      </w:r>
      <w:r w:rsidRPr="00BF1A49">
        <w:rPr>
          <w:rFonts w:ascii="Times New Roman" w:hAnsi="Times New Roman" w:cs="Times New Roman"/>
          <w:sz w:val="28"/>
          <w:lang w:val="en-US"/>
        </w:rPr>
        <w:t>]</w:t>
      </w:r>
      <w:r w:rsidRPr="00BF1A49">
        <w:rPr>
          <w:rFonts w:ascii="Times New Roman" w:hAnsi="Times New Roman" w:cs="Times New Roman"/>
          <w:sz w:val="28"/>
        </w:rPr>
        <w:t>.</w:t>
      </w:r>
    </w:p>
    <w:p w14:paraId="403D9F05" w14:textId="13FDF553" w:rsidR="004A41B6" w:rsidRPr="00E72BDC" w:rsidRDefault="002510CC" w:rsidP="0012610C">
      <w:pPr>
        <w:pStyle w:val="1"/>
        <w:numPr>
          <w:ilvl w:val="0"/>
          <w:numId w:val="4"/>
        </w:numPr>
        <w:spacing w:line="240" w:lineRule="auto"/>
        <w:rPr>
          <w:rFonts w:cs="Times New Roman"/>
          <w:color w:val="auto"/>
        </w:rPr>
      </w:pPr>
      <w:bookmarkStart w:id="3" w:name="_Toc194944590"/>
      <w:r w:rsidRPr="00E72BDC">
        <w:rPr>
          <w:rFonts w:cs="Times New Roman"/>
          <w:color w:val="auto"/>
        </w:rPr>
        <w:t>Описание предметной области</w:t>
      </w:r>
      <w:bookmarkEnd w:id="3"/>
    </w:p>
    <w:p w14:paraId="3F24F7FB" w14:textId="77777777" w:rsidR="00CA7086" w:rsidRPr="00CA7086" w:rsidRDefault="00CA7086" w:rsidP="0012610C">
      <w:pPr>
        <w:spacing w:line="240" w:lineRule="auto"/>
      </w:pPr>
    </w:p>
    <w:p w14:paraId="7F881A35" w14:textId="11CC0D14" w:rsidR="004A41B6" w:rsidRPr="004A41B6" w:rsidRDefault="004A41B6" w:rsidP="0012610C">
      <w:pPr>
        <w:spacing w:after="0" w:line="240" w:lineRule="auto"/>
        <w:ind w:firstLine="708"/>
        <w:jc w:val="both"/>
        <w:rPr>
          <w:rFonts w:ascii="Times New Roman" w:hAnsi="Times New Roman" w:cs="Times New Roman"/>
          <w:sz w:val="28"/>
        </w:rPr>
      </w:pPr>
      <w:r w:rsidRPr="004A41B6">
        <w:rPr>
          <w:rFonts w:ascii="Times New Roman" w:hAnsi="Times New Roman" w:cs="Times New Roman"/>
          <w:sz w:val="28"/>
        </w:rPr>
        <w:t>Предметная область представляет собой часть реального мира, которая изучается с целью организации управления и, в конечном счете, автоматизации. Каждый фрагмент предметной области характеризуется своим набором объектов, процессов и пользователей, которые имеют разные взгляды на эту область</w:t>
      </w:r>
      <w:r>
        <w:rPr>
          <w:rFonts w:ascii="Times New Roman" w:hAnsi="Times New Roman" w:cs="Times New Roman"/>
          <w:sz w:val="28"/>
        </w:rPr>
        <w:t xml:space="preserve"> </w:t>
      </w:r>
      <w:r w:rsidRPr="004A41B6">
        <w:rPr>
          <w:rFonts w:ascii="Times New Roman" w:hAnsi="Times New Roman" w:cs="Times New Roman"/>
          <w:sz w:val="28"/>
        </w:rPr>
        <w:t>[</w:t>
      </w:r>
      <w:r w:rsidR="00B606AB" w:rsidRPr="00B606AB">
        <w:rPr>
          <w:rFonts w:ascii="Times New Roman" w:hAnsi="Times New Roman" w:cs="Times New Roman"/>
          <w:sz w:val="28"/>
        </w:rPr>
        <w:t>2</w:t>
      </w:r>
      <w:r w:rsidRPr="004A41B6">
        <w:rPr>
          <w:rFonts w:ascii="Times New Roman" w:hAnsi="Times New Roman" w:cs="Times New Roman"/>
          <w:sz w:val="28"/>
        </w:rPr>
        <w:t>].</w:t>
      </w:r>
    </w:p>
    <w:p w14:paraId="7F0FDA5A" w14:textId="6176C957" w:rsidR="00FA102F" w:rsidRDefault="004A41B6" w:rsidP="0012610C">
      <w:pPr>
        <w:spacing w:after="0" w:line="240" w:lineRule="auto"/>
        <w:ind w:firstLine="708"/>
        <w:jc w:val="both"/>
        <w:rPr>
          <w:rFonts w:ascii="Times New Roman" w:hAnsi="Times New Roman" w:cs="Times New Roman"/>
          <w:sz w:val="28"/>
        </w:rPr>
      </w:pPr>
      <w:r w:rsidRPr="004A41B6">
        <w:rPr>
          <w:rFonts w:ascii="Times New Roman" w:hAnsi="Times New Roman" w:cs="Times New Roman"/>
          <w:sz w:val="28"/>
        </w:rPr>
        <w:t xml:space="preserve">В сфере </w:t>
      </w:r>
      <w:r w:rsidR="006750EB">
        <w:rPr>
          <w:rFonts w:ascii="Times New Roman" w:hAnsi="Times New Roman" w:cs="Times New Roman"/>
          <w:sz w:val="28"/>
        </w:rPr>
        <w:t>государственных университетов</w:t>
      </w:r>
      <w:r w:rsidRPr="004A41B6">
        <w:rPr>
          <w:rFonts w:ascii="Times New Roman" w:hAnsi="Times New Roman" w:cs="Times New Roman"/>
          <w:sz w:val="28"/>
        </w:rPr>
        <w:t xml:space="preserve"> имеется огромное количество полезной информации, необходимой для пользователей. Например, сотруднику</w:t>
      </w:r>
      <w:r w:rsidR="00FA102F">
        <w:rPr>
          <w:rFonts w:ascii="Times New Roman" w:hAnsi="Times New Roman" w:cs="Times New Roman"/>
          <w:sz w:val="28"/>
        </w:rPr>
        <w:t xml:space="preserve"> учебного заведения</w:t>
      </w:r>
      <w:r w:rsidR="00D44866">
        <w:rPr>
          <w:rFonts w:ascii="Times New Roman" w:hAnsi="Times New Roman" w:cs="Times New Roman"/>
          <w:sz w:val="28"/>
        </w:rPr>
        <w:t xml:space="preserve"> при распределении стипендий</w:t>
      </w:r>
      <w:r w:rsidRPr="004A41B6">
        <w:rPr>
          <w:rFonts w:ascii="Times New Roman" w:hAnsi="Times New Roman" w:cs="Times New Roman"/>
          <w:sz w:val="28"/>
        </w:rPr>
        <w:t xml:space="preserve"> </w:t>
      </w:r>
      <w:r w:rsidR="00FA102F" w:rsidRPr="00FA102F">
        <w:rPr>
          <w:rFonts w:ascii="Times New Roman" w:hAnsi="Times New Roman" w:cs="Times New Roman"/>
          <w:sz w:val="28"/>
        </w:rPr>
        <w:t>требуется быстро получить полную информацию о различных аспектах</w:t>
      </w:r>
      <w:r w:rsidR="009732DA" w:rsidRPr="009732DA">
        <w:rPr>
          <w:rFonts w:ascii="Times New Roman" w:hAnsi="Times New Roman" w:cs="Times New Roman"/>
          <w:sz w:val="28"/>
        </w:rPr>
        <w:t xml:space="preserve"> </w:t>
      </w:r>
      <w:r w:rsidR="009732DA">
        <w:rPr>
          <w:rFonts w:ascii="Times New Roman" w:hAnsi="Times New Roman" w:cs="Times New Roman"/>
          <w:sz w:val="28"/>
        </w:rPr>
        <w:t xml:space="preserve">данной сферы </w:t>
      </w:r>
      <w:r w:rsidR="00FA102F" w:rsidRPr="00FA102F">
        <w:rPr>
          <w:rFonts w:ascii="Times New Roman" w:hAnsi="Times New Roman" w:cs="Times New Roman"/>
          <w:sz w:val="28"/>
        </w:rPr>
        <w:t>деятельности, включая</w:t>
      </w:r>
      <w:r w:rsidR="00D44866">
        <w:rPr>
          <w:rFonts w:ascii="Times New Roman" w:hAnsi="Times New Roman" w:cs="Times New Roman"/>
          <w:sz w:val="28"/>
        </w:rPr>
        <w:t xml:space="preserve"> данные студентов</w:t>
      </w:r>
      <w:r w:rsidR="00FA102F" w:rsidRPr="00FA102F">
        <w:rPr>
          <w:rFonts w:ascii="Times New Roman" w:hAnsi="Times New Roman" w:cs="Times New Roman"/>
          <w:sz w:val="28"/>
        </w:rPr>
        <w:t xml:space="preserve">, </w:t>
      </w:r>
      <w:r w:rsidR="00D44866">
        <w:rPr>
          <w:rFonts w:ascii="Times New Roman" w:hAnsi="Times New Roman" w:cs="Times New Roman"/>
          <w:sz w:val="28"/>
        </w:rPr>
        <w:t>проверку документов</w:t>
      </w:r>
      <w:r w:rsidR="00FA102F" w:rsidRPr="00FA102F">
        <w:rPr>
          <w:rFonts w:ascii="Times New Roman" w:hAnsi="Times New Roman" w:cs="Times New Roman"/>
          <w:sz w:val="28"/>
        </w:rPr>
        <w:t xml:space="preserve">, </w:t>
      </w:r>
      <w:r w:rsidR="00D44866">
        <w:rPr>
          <w:rFonts w:ascii="Times New Roman" w:hAnsi="Times New Roman" w:cs="Times New Roman"/>
          <w:sz w:val="28"/>
        </w:rPr>
        <w:t>просмотр истории</w:t>
      </w:r>
      <w:r w:rsidR="009732DA">
        <w:rPr>
          <w:rFonts w:ascii="Times New Roman" w:hAnsi="Times New Roman" w:cs="Times New Roman"/>
          <w:sz w:val="28"/>
        </w:rPr>
        <w:t xml:space="preserve"> действий, </w:t>
      </w:r>
      <w:r w:rsidR="00D44866">
        <w:rPr>
          <w:rFonts w:ascii="Times New Roman" w:hAnsi="Times New Roman" w:cs="Times New Roman"/>
          <w:sz w:val="28"/>
        </w:rPr>
        <w:t>управление заявлениями и данными этих заявлений</w:t>
      </w:r>
      <w:r w:rsidR="00FA102F" w:rsidRPr="00FA102F">
        <w:rPr>
          <w:rFonts w:ascii="Times New Roman" w:hAnsi="Times New Roman" w:cs="Times New Roman"/>
          <w:sz w:val="28"/>
        </w:rPr>
        <w:t>, чтобы обеспечить эффективное функционирование и достижение целей</w:t>
      </w:r>
      <w:r w:rsidRPr="004A41B6">
        <w:rPr>
          <w:rFonts w:ascii="Times New Roman" w:hAnsi="Times New Roman" w:cs="Times New Roman"/>
          <w:sz w:val="28"/>
        </w:rPr>
        <w:t>.</w:t>
      </w:r>
    </w:p>
    <w:p w14:paraId="499CC201" w14:textId="66925947" w:rsidR="00C45EB1" w:rsidRPr="005D7107" w:rsidRDefault="004A41B6" w:rsidP="0012610C">
      <w:pPr>
        <w:spacing w:after="0" w:line="240" w:lineRule="auto"/>
        <w:ind w:firstLine="708"/>
        <w:jc w:val="both"/>
        <w:rPr>
          <w:rFonts w:ascii="Times New Roman" w:hAnsi="Times New Roman" w:cs="Times New Roman"/>
          <w:color w:val="FF0000"/>
          <w:sz w:val="28"/>
        </w:rPr>
      </w:pPr>
      <w:r w:rsidRPr="004A41B6">
        <w:rPr>
          <w:rFonts w:ascii="Times New Roman" w:hAnsi="Times New Roman" w:cs="Times New Roman"/>
          <w:sz w:val="28"/>
        </w:rPr>
        <w:t xml:space="preserve"> Ранее эта информация хранилась </w:t>
      </w:r>
      <w:r w:rsidR="00D44866">
        <w:rPr>
          <w:rFonts w:ascii="Times New Roman" w:hAnsi="Times New Roman" w:cs="Times New Roman"/>
          <w:sz w:val="28"/>
        </w:rPr>
        <w:t>в электронном виде</w:t>
      </w:r>
      <w:r w:rsidR="005D7107">
        <w:rPr>
          <w:rFonts w:ascii="Times New Roman" w:hAnsi="Times New Roman" w:cs="Times New Roman"/>
          <w:sz w:val="28"/>
        </w:rPr>
        <w:t xml:space="preserve"> в</w:t>
      </w:r>
      <w:r w:rsidR="00D44866">
        <w:rPr>
          <w:rFonts w:ascii="Times New Roman" w:hAnsi="Times New Roman" w:cs="Times New Roman"/>
          <w:sz w:val="28"/>
        </w:rPr>
        <w:t xml:space="preserve"> </w:t>
      </w:r>
      <w:r w:rsidR="00D44866">
        <w:rPr>
          <w:rFonts w:ascii="Times New Roman" w:hAnsi="Times New Roman" w:cs="Times New Roman"/>
          <w:sz w:val="28"/>
          <w:lang w:val="en-US"/>
        </w:rPr>
        <w:t>Excel</w:t>
      </w:r>
      <w:r w:rsidR="005D7107">
        <w:rPr>
          <w:rFonts w:ascii="Times New Roman" w:hAnsi="Times New Roman" w:cs="Times New Roman"/>
          <w:sz w:val="28"/>
        </w:rPr>
        <w:t>-</w:t>
      </w:r>
      <w:r w:rsidR="00D44866">
        <w:rPr>
          <w:rFonts w:ascii="Times New Roman" w:hAnsi="Times New Roman" w:cs="Times New Roman"/>
          <w:sz w:val="28"/>
        </w:rPr>
        <w:t>файл</w:t>
      </w:r>
      <w:r w:rsidR="005D7107">
        <w:rPr>
          <w:rFonts w:ascii="Times New Roman" w:hAnsi="Times New Roman" w:cs="Times New Roman"/>
          <w:sz w:val="28"/>
        </w:rPr>
        <w:t>ах</w:t>
      </w:r>
      <w:r w:rsidR="00D44866">
        <w:rPr>
          <w:rFonts w:ascii="Times New Roman" w:hAnsi="Times New Roman" w:cs="Times New Roman"/>
          <w:sz w:val="28"/>
        </w:rPr>
        <w:t xml:space="preserve"> и в базе данных</w:t>
      </w:r>
      <w:r w:rsidR="005D7107">
        <w:rPr>
          <w:rFonts w:ascii="Times New Roman" w:hAnsi="Times New Roman" w:cs="Times New Roman"/>
          <w:sz w:val="28"/>
        </w:rPr>
        <w:t xml:space="preserve"> с отсутствующим удобным интерфейсом</w:t>
      </w:r>
      <w:r w:rsidRPr="004A41B6">
        <w:rPr>
          <w:rFonts w:ascii="Times New Roman" w:hAnsi="Times New Roman" w:cs="Times New Roman"/>
          <w:sz w:val="28"/>
        </w:rPr>
        <w:t xml:space="preserve">, что, хотя и просто, но затратно по времени и могло привести к потере </w:t>
      </w:r>
      <w:r w:rsidR="00D44866">
        <w:rPr>
          <w:rFonts w:ascii="Times New Roman" w:hAnsi="Times New Roman" w:cs="Times New Roman"/>
          <w:sz w:val="28"/>
        </w:rPr>
        <w:t>важного файла</w:t>
      </w:r>
      <w:r w:rsidRPr="004A41B6">
        <w:rPr>
          <w:rFonts w:ascii="Times New Roman" w:hAnsi="Times New Roman" w:cs="Times New Roman"/>
          <w:sz w:val="28"/>
        </w:rPr>
        <w:t xml:space="preserve"> или к ситуации, когда нужный документ был доступен только </w:t>
      </w:r>
      <w:r w:rsidR="00D44866">
        <w:rPr>
          <w:rFonts w:ascii="Times New Roman" w:hAnsi="Times New Roman" w:cs="Times New Roman"/>
          <w:sz w:val="28"/>
        </w:rPr>
        <w:t>у одного пользователя и необходимо было его вручную пересылать через сторонние сервисы, потому что он</w:t>
      </w:r>
      <w:r w:rsidRPr="004A41B6">
        <w:rPr>
          <w:rFonts w:ascii="Times New Roman" w:hAnsi="Times New Roman" w:cs="Times New Roman"/>
          <w:sz w:val="28"/>
        </w:rPr>
        <w:t xml:space="preserve"> требовался множеству сотрудников. </w:t>
      </w:r>
    </w:p>
    <w:p w14:paraId="61219451" w14:textId="19038813" w:rsidR="002510CC" w:rsidRPr="005F580D" w:rsidRDefault="002510CC"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t>База да</w:t>
      </w:r>
      <w:r w:rsidRPr="005F580D">
        <w:rPr>
          <w:rFonts w:ascii="Times New Roman" w:hAnsi="Times New Roman" w:cs="Times New Roman"/>
          <w:sz w:val="28"/>
        </w:rPr>
        <w:t>нных</w:t>
      </w:r>
      <w:r w:rsidR="00C45EB1">
        <w:rPr>
          <w:rFonts w:ascii="Times New Roman" w:hAnsi="Times New Roman" w:cs="Times New Roman"/>
          <w:sz w:val="28"/>
        </w:rPr>
        <w:t xml:space="preserve"> (БД)</w:t>
      </w:r>
      <w:r w:rsidRPr="005F580D">
        <w:rPr>
          <w:rFonts w:ascii="Times New Roman" w:hAnsi="Times New Roman" w:cs="Times New Roman"/>
          <w:sz w:val="28"/>
        </w:rPr>
        <w:t xml:space="preserve"> — совокупность данных, хранимых в соответствии со схемой данных, манипулирование которыми выполняют в соответствии с правилами средс</w:t>
      </w:r>
      <w:r>
        <w:rPr>
          <w:rFonts w:ascii="Times New Roman" w:hAnsi="Times New Roman" w:cs="Times New Roman"/>
          <w:sz w:val="28"/>
        </w:rPr>
        <w:t>тв моделирования данных</w:t>
      </w:r>
      <w:r w:rsidR="004A41B6">
        <w:rPr>
          <w:rFonts w:ascii="Times New Roman" w:hAnsi="Times New Roman" w:cs="Times New Roman"/>
          <w:sz w:val="28"/>
        </w:rPr>
        <w:t xml:space="preserve"> </w:t>
      </w:r>
      <w:r>
        <w:rPr>
          <w:rFonts w:ascii="Times New Roman" w:hAnsi="Times New Roman" w:cs="Times New Roman"/>
          <w:sz w:val="28"/>
        </w:rPr>
        <w:t>[</w:t>
      </w:r>
      <w:r w:rsidR="00B606AB" w:rsidRPr="00B606AB">
        <w:rPr>
          <w:rFonts w:ascii="Times New Roman" w:hAnsi="Times New Roman" w:cs="Times New Roman"/>
          <w:sz w:val="28"/>
        </w:rPr>
        <w:t>2</w:t>
      </w:r>
      <w:r w:rsidRPr="005F580D">
        <w:rPr>
          <w:rFonts w:ascii="Times New Roman" w:hAnsi="Times New Roman" w:cs="Times New Roman"/>
          <w:sz w:val="28"/>
        </w:rPr>
        <w:t>].</w:t>
      </w:r>
    </w:p>
    <w:p w14:paraId="41FDC996" w14:textId="66CC8966" w:rsidR="002510CC" w:rsidRPr="00D44866" w:rsidRDefault="002510CC" w:rsidP="0012610C">
      <w:pPr>
        <w:spacing w:after="0" w:line="240" w:lineRule="auto"/>
        <w:ind w:firstLine="708"/>
        <w:jc w:val="both"/>
        <w:rPr>
          <w:rFonts w:ascii="Times New Roman" w:hAnsi="Times New Roman" w:cs="Times New Roman"/>
          <w:sz w:val="28"/>
        </w:rPr>
      </w:pPr>
      <w:r w:rsidRPr="005F580D">
        <w:rPr>
          <w:rFonts w:ascii="Times New Roman" w:hAnsi="Times New Roman" w:cs="Times New Roman"/>
          <w:sz w:val="28"/>
        </w:rPr>
        <w:t>СУБД — комплекс программ, позволяющих создать базу данных (БД)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w:t>
      </w:r>
      <w:r>
        <w:rPr>
          <w:rFonts w:ascii="Times New Roman" w:hAnsi="Times New Roman" w:cs="Times New Roman"/>
          <w:sz w:val="28"/>
        </w:rPr>
        <w:t>дства для администрирования БД</w:t>
      </w:r>
      <w:r w:rsidR="004A41B6">
        <w:rPr>
          <w:rFonts w:ascii="Times New Roman" w:hAnsi="Times New Roman" w:cs="Times New Roman"/>
          <w:sz w:val="28"/>
        </w:rPr>
        <w:t xml:space="preserve"> </w:t>
      </w:r>
      <w:r>
        <w:rPr>
          <w:rFonts w:ascii="Times New Roman" w:hAnsi="Times New Roman" w:cs="Times New Roman"/>
          <w:sz w:val="28"/>
        </w:rPr>
        <w:t>[</w:t>
      </w:r>
      <w:r w:rsidR="00B606AB">
        <w:rPr>
          <w:rFonts w:ascii="Times New Roman" w:hAnsi="Times New Roman" w:cs="Times New Roman"/>
          <w:sz w:val="28"/>
        </w:rPr>
        <w:t>3</w:t>
      </w:r>
      <w:r w:rsidRPr="005F580D">
        <w:rPr>
          <w:rFonts w:ascii="Times New Roman" w:hAnsi="Times New Roman" w:cs="Times New Roman"/>
          <w:sz w:val="28"/>
        </w:rPr>
        <w:t xml:space="preserve">]. </w:t>
      </w:r>
    </w:p>
    <w:p w14:paraId="71B21CA6" w14:textId="5D964A09" w:rsidR="002510CC" w:rsidRDefault="00E72BDC" w:rsidP="0012610C">
      <w:pPr>
        <w:pStyle w:val="1"/>
        <w:numPr>
          <w:ilvl w:val="0"/>
          <w:numId w:val="4"/>
        </w:numPr>
        <w:spacing w:line="240" w:lineRule="auto"/>
      </w:pPr>
      <w:bookmarkStart w:id="4" w:name="_Toc194944591"/>
      <w:r>
        <w:t>Выбор жизненного цикла информационной системы</w:t>
      </w:r>
      <w:bookmarkEnd w:id="4"/>
      <w:r w:rsidR="002510CC" w:rsidRPr="00907E9C">
        <w:t xml:space="preserve"> </w:t>
      </w:r>
    </w:p>
    <w:p w14:paraId="3D8AE578" w14:textId="77777777" w:rsidR="00CA7086" w:rsidRPr="00CA7086" w:rsidRDefault="00CA7086" w:rsidP="0012610C">
      <w:pPr>
        <w:spacing w:line="240" w:lineRule="auto"/>
      </w:pPr>
    </w:p>
    <w:p w14:paraId="7F240562" w14:textId="77777777" w:rsidR="00AA5689" w:rsidRDefault="002510CC" w:rsidP="0012610C">
      <w:pPr>
        <w:spacing w:after="0" w:line="240" w:lineRule="auto"/>
        <w:jc w:val="both"/>
        <w:rPr>
          <w:rFonts w:ascii="Times New Roman" w:hAnsi="Times New Roman" w:cs="Times New Roman"/>
          <w:sz w:val="28"/>
        </w:rPr>
      </w:pPr>
      <w:r>
        <w:rPr>
          <w:rFonts w:ascii="Times New Roman" w:hAnsi="Times New Roman" w:cs="Times New Roman"/>
          <w:sz w:val="28"/>
        </w:rPr>
        <w:tab/>
      </w:r>
      <w:r w:rsidR="00AE2106" w:rsidRPr="00AE2106">
        <w:rPr>
          <w:rFonts w:ascii="Times New Roman" w:hAnsi="Times New Roman" w:cs="Times New Roman"/>
          <w:sz w:val="28"/>
        </w:rPr>
        <w:t>При разработке информационной системы (ИС) необходимо учитывать не только технические аспекты, но и процесс её создания. От выбора подходящей модели жизненного цикла зависит успешность проекта, его стоимость, сроки реализации и качество конечного продукта.</w:t>
      </w:r>
    </w:p>
    <w:p w14:paraId="2798D812" w14:textId="06F5BE00" w:rsidR="00AE2106" w:rsidRPr="00AE2106" w:rsidRDefault="00AE2106" w:rsidP="0012610C">
      <w:pPr>
        <w:spacing w:after="0" w:line="240" w:lineRule="auto"/>
        <w:ind w:firstLine="708"/>
        <w:jc w:val="both"/>
        <w:rPr>
          <w:rFonts w:ascii="Times New Roman" w:hAnsi="Times New Roman" w:cs="Times New Roman"/>
          <w:sz w:val="28"/>
        </w:rPr>
      </w:pPr>
      <w:r w:rsidRPr="00AE2106">
        <w:rPr>
          <w:rFonts w:ascii="Times New Roman" w:hAnsi="Times New Roman" w:cs="Times New Roman"/>
          <w:sz w:val="28"/>
        </w:rPr>
        <w:t>Жизненный цикл ИС включает в себя последовательность этапов, начиная от анализа требований и заканчивая сопровождением и развитием системы.</w:t>
      </w:r>
      <w:r w:rsidR="00AA5689">
        <w:rPr>
          <w:rFonts w:ascii="Times New Roman" w:hAnsi="Times New Roman" w:cs="Times New Roman"/>
          <w:sz w:val="28"/>
        </w:rPr>
        <w:t xml:space="preserve"> </w:t>
      </w:r>
      <w:r w:rsidRPr="00AE2106">
        <w:rPr>
          <w:rFonts w:ascii="Times New Roman" w:hAnsi="Times New Roman" w:cs="Times New Roman"/>
          <w:sz w:val="28"/>
        </w:rPr>
        <w:t>Существует множество моделей жизненного цикла, каждая из которых имеет свои особенности, преимущества и недостатки.</w:t>
      </w:r>
    </w:p>
    <w:p w14:paraId="5187B700" w14:textId="6A076363" w:rsidR="00AE2106" w:rsidRDefault="00CD56CA"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lastRenderedPageBreak/>
        <w:t>Для того чтобы выбрать оптимальную модель ЖЦ, необходимо проанализировать их.</w:t>
      </w:r>
    </w:p>
    <w:p w14:paraId="4BF14DA6" w14:textId="77777777" w:rsidR="00A81DFD" w:rsidRPr="00AE2106" w:rsidRDefault="00A81DFD" w:rsidP="0012610C">
      <w:pPr>
        <w:spacing w:after="0" w:line="240" w:lineRule="auto"/>
        <w:ind w:firstLine="708"/>
        <w:jc w:val="both"/>
        <w:rPr>
          <w:rFonts w:ascii="Times New Roman" w:hAnsi="Times New Roman" w:cs="Times New Roman"/>
          <w:sz w:val="28"/>
        </w:rPr>
      </w:pPr>
    </w:p>
    <w:p w14:paraId="06A74A21" w14:textId="466D5685" w:rsidR="00CD56CA" w:rsidRDefault="00004BC1" w:rsidP="0012610C">
      <w:pPr>
        <w:pStyle w:val="2"/>
        <w:spacing w:line="240" w:lineRule="auto"/>
      </w:pPr>
      <w:bookmarkStart w:id="5" w:name="_Toc194944592"/>
      <w:r>
        <w:t>2.</w:t>
      </w:r>
      <w:r w:rsidR="00CD56CA">
        <w:t>1</w:t>
      </w:r>
      <w:r w:rsidR="00CD56CA" w:rsidRPr="00083B0D">
        <w:t xml:space="preserve">. </w:t>
      </w:r>
      <w:r w:rsidR="00083B0D">
        <w:t>Каскадная</w:t>
      </w:r>
      <w:r w:rsidR="00AE2106" w:rsidRPr="00083B0D">
        <w:t xml:space="preserve"> модель</w:t>
      </w:r>
      <w:r w:rsidR="00AA5689" w:rsidRPr="00083B0D">
        <w:t>.</w:t>
      </w:r>
      <w:bookmarkEnd w:id="5"/>
    </w:p>
    <w:p w14:paraId="35CCE0EE" w14:textId="77777777" w:rsidR="00A81DFD" w:rsidRDefault="00A81DFD" w:rsidP="0012610C">
      <w:pPr>
        <w:spacing w:after="0" w:line="240" w:lineRule="auto"/>
        <w:ind w:firstLine="708"/>
        <w:jc w:val="both"/>
        <w:rPr>
          <w:rFonts w:ascii="Times New Roman" w:hAnsi="Times New Roman" w:cs="Times New Roman"/>
          <w:sz w:val="28"/>
        </w:rPr>
      </w:pPr>
    </w:p>
    <w:p w14:paraId="7E34C568" w14:textId="2AF5E131"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 xml:space="preserve">Каскадная модель, или </w:t>
      </w:r>
      <w:proofErr w:type="spellStart"/>
      <w:r w:rsidRPr="002B78AE">
        <w:rPr>
          <w:rFonts w:ascii="Times New Roman" w:hAnsi="Times New Roman" w:cs="Times New Roman"/>
          <w:sz w:val="28"/>
        </w:rPr>
        <w:t>Waterfall</w:t>
      </w:r>
      <w:proofErr w:type="spellEnd"/>
      <w:r w:rsidRPr="002B78AE">
        <w:rPr>
          <w:rFonts w:ascii="Times New Roman" w:hAnsi="Times New Roman" w:cs="Times New Roman"/>
          <w:sz w:val="28"/>
        </w:rPr>
        <w:t>, представляет собой строго последовательный процесс разработки, в котором каждая стадия — от анализа требований до тестирования и внедрения — проходит поэтапно, не возвращаясь назад. Этот подход строится на идее полной завершённости одной фазы перед переходом к следующей, что делает её логичной и структурированной. Разработка осуществляется в рамках заранее определённых требований, а процесс документируется на всех этапах.</w:t>
      </w:r>
    </w:p>
    <w:p w14:paraId="4986282F"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Сильной стороной каскадной модели является её простота и предсказуемость. Благодаря линейной структуре её легко планировать, контролировать и оценивать по срокам и бюджету. Такая модель особенно хорошо подходит для проектов, где требования известны заранее и не подлежат изменениям. Чёткая документация на каждом этапе облегчает передачу проекта между командами и помогает в обучении новых участников.</w:t>
      </w:r>
    </w:p>
    <w:p w14:paraId="1ECFDE8E" w14:textId="59C95BF7" w:rsidR="00AE2106"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Однако основным недостатком каскадного подхода является его негибкость. Если требования изменяются уже после начала работы, это может повлечь за собой значительные переделки и затраты. Проблемы и ошибки, обнаруженные на поздних этапах, могут оказаться критичными, так как отсутствует возможность оперативного реагирования. Кроме того, пользователи видят результат только в самом конце проекта, что затрудняет учёт их пожеланий в процессе разработки.</w:t>
      </w:r>
      <w:r w:rsidR="00D93FEB" w:rsidRPr="009732DA">
        <w:rPr>
          <w:rFonts w:ascii="Times New Roman" w:hAnsi="Times New Roman" w:cs="Times New Roman"/>
          <w:sz w:val="28"/>
        </w:rPr>
        <w:t xml:space="preserve"> </w:t>
      </w:r>
      <w:r w:rsidR="00D93FEB">
        <w:rPr>
          <w:rFonts w:ascii="Times New Roman" w:hAnsi="Times New Roman" w:cs="Times New Roman"/>
          <w:sz w:val="28"/>
          <w:lang w:val="en-US"/>
        </w:rPr>
        <w:t>[7]</w:t>
      </w:r>
    </w:p>
    <w:p w14:paraId="3FD48723" w14:textId="5CC5880F" w:rsidR="00545025" w:rsidRDefault="005D1265" w:rsidP="0012610C">
      <w:pPr>
        <w:spacing w:after="0" w:line="240" w:lineRule="auto"/>
        <w:ind w:firstLine="708"/>
        <w:jc w:val="center"/>
        <w:rPr>
          <w:rFonts w:ascii="Times New Roman" w:hAnsi="Times New Roman" w:cs="Times New Roman"/>
          <w:sz w:val="28"/>
        </w:rPr>
      </w:pPr>
      <w:r w:rsidRPr="005D1265">
        <w:rPr>
          <w:rFonts w:ascii="Times New Roman" w:hAnsi="Times New Roman" w:cs="Times New Roman"/>
          <w:noProof/>
          <w:sz w:val="28"/>
          <w:lang w:eastAsia="ru-RU"/>
        </w:rPr>
        <w:drawing>
          <wp:inline distT="0" distB="0" distL="0" distR="0" wp14:anchorId="21019F09" wp14:editId="3272A5AA">
            <wp:extent cx="4257446" cy="1784177"/>
            <wp:effectExtent l="0" t="0" r="0" b="6985"/>
            <wp:docPr id="1877811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1256" name=""/>
                    <pic:cNvPicPr/>
                  </pic:nvPicPr>
                  <pic:blipFill>
                    <a:blip r:embed="rId8"/>
                    <a:stretch>
                      <a:fillRect/>
                    </a:stretch>
                  </pic:blipFill>
                  <pic:spPr>
                    <a:xfrm>
                      <a:off x="0" y="0"/>
                      <a:ext cx="4281565" cy="1794285"/>
                    </a:xfrm>
                    <a:prstGeom prst="rect">
                      <a:avLst/>
                    </a:prstGeom>
                  </pic:spPr>
                </pic:pic>
              </a:graphicData>
            </a:graphic>
          </wp:inline>
        </w:drawing>
      </w:r>
    </w:p>
    <w:p w14:paraId="0D42095C" w14:textId="76E056A3" w:rsidR="00545025" w:rsidRDefault="00545025"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 xml:space="preserve">Рис.1. </w:t>
      </w:r>
      <w:r w:rsidR="00A81DFD">
        <w:rPr>
          <w:rFonts w:ascii="Times New Roman" w:hAnsi="Times New Roman" w:cs="Times New Roman"/>
          <w:sz w:val="28"/>
        </w:rPr>
        <w:t>Каскадная</w:t>
      </w:r>
      <w:r>
        <w:rPr>
          <w:rFonts w:ascii="Times New Roman" w:hAnsi="Times New Roman" w:cs="Times New Roman"/>
          <w:sz w:val="28"/>
        </w:rPr>
        <w:t xml:space="preserve"> модель</w:t>
      </w:r>
    </w:p>
    <w:p w14:paraId="079EB483" w14:textId="77777777" w:rsidR="00A81DFD" w:rsidRPr="00A81DFD" w:rsidRDefault="00A81DFD" w:rsidP="0012610C">
      <w:pPr>
        <w:spacing w:after="0" w:line="240" w:lineRule="auto"/>
        <w:ind w:firstLine="708"/>
        <w:jc w:val="both"/>
        <w:rPr>
          <w:rFonts w:ascii="Times New Roman" w:hAnsi="Times New Roman" w:cs="Times New Roman"/>
          <w:sz w:val="28"/>
        </w:rPr>
      </w:pPr>
    </w:p>
    <w:p w14:paraId="3611F64F" w14:textId="379FC6E9" w:rsidR="00CD56CA" w:rsidRPr="00A81DFD" w:rsidRDefault="00004BC1" w:rsidP="0012610C">
      <w:pPr>
        <w:pStyle w:val="2"/>
        <w:spacing w:line="240" w:lineRule="auto"/>
      </w:pPr>
      <w:bookmarkStart w:id="6" w:name="_Toc194944593"/>
      <w:r>
        <w:t>2.</w:t>
      </w:r>
      <w:r w:rsidR="00A81DFD" w:rsidRPr="00A81DFD">
        <w:t>2</w:t>
      </w:r>
      <w:r>
        <w:t xml:space="preserve">. </w:t>
      </w:r>
      <w:r w:rsidR="00A81DFD">
        <w:t>Каскадная модель с возвратами</w:t>
      </w:r>
      <w:r w:rsidR="00A81DFD" w:rsidRPr="00A81DFD">
        <w:t>.</w:t>
      </w:r>
      <w:bookmarkEnd w:id="6"/>
    </w:p>
    <w:p w14:paraId="5F57160D" w14:textId="77777777" w:rsidR="00A81DFD" w:rsidRDefault="00A81DFD" w:rsidP="0012610C">
      <w:pPr>
        <w:spacing w:after="0" w:line="240" w:lineRule="auto"/>
        <w:ind w:firstLine="708"/>
        <w:jc w:val="both"/>
        <w:rPr>
          <w:rFonts w:ascii="Times New Roman" w:hAnsi="Times New Roman" w:cs="Times New Roman"/>
          <w:sz w:val="28"/>
        </w:rPr>
      </w:pPr>
    </w:p>
    <w:p w14:paraId="7AFABE4C" w14:textId="52D20D5A"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 xml:space="preserve">Эта модель является улучшенной версией классического каскада и предполагает возможность возврата к предыдущим этапам, если были допущены ошибки или изменились требования. Процесс по-прежнему остаётся поэтапным, но при необходимости команда может пересмотреть и откорректировать предыдущие решения. Это делает модель более </w:t>
      </w:r>
      <w:r w:rsidRPr="002B78AE">
        <w:rPr>
          <w:rFonts w:ascii="Times New Roman" w:hAnsi="Times New Roman" w:cs="Times New Roman"/>
          <w:sz w:val="28"/>
        </w:rPr>
        <w:lastRenderedPageBreak/>
        <w:t xml:space="preserve">реалистичной по сравнению с традиционным </w:t>
      </w:r>
      <w:proofErr w:type="spellStart"/>
      <w:r w:rsidRPr="002B78AE">
        <w:rPr>
          <w:rFonts w:ascii="Times New Roman" w:hAnsi="Times New Roman" w:cs="Times New Roman"/>
          <w:sz w:val="28"/>
        </w:rPr>
        <w:t>Waterfall</w:t>
      </w:r>
      <w:proofErr w:type="spellEnd"/>
      <w:r w:rsidRPr="002B78AE">
        <w:rPr>
          <w:rFonts w:ascii="Times New Roman" w:hAnsi="Times New Roman" w:cs="Times New Roman"/>
          <w:sz w:val="28"/>
        </w:rPr>
        <w:t xml:space="preserve"> и позволяет учитывать сложность реальных проектов.</w:t>
      </w:r>
    </w:p>
    <w:p w14:paraId="006365EB"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Её преимуществом становится гибкость в рамках уже знакомой структуры. Возможность возврата позволяет оперативно устранять ошибки и реагировать на непредвиденные изменения. Команды сохраняют порядок и контроль, характерные для каскада, но при этом приобретают большую устойчивость к изменениям. Такая модель особенно актуальна в тех проектах, где нельзя на 100% предсказать всё с самого начала, но при этом нужна высокая структурированность.</w:t>
      </w:r>
    </w:p>
    <w:p w14:paraId="5E14FC57" w14:textId="6865D1F4" w:rsidR="00AE2106"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Тем не менее, возвраты усложняют управление проектом. Частые пересмотры могут привести к увеличению сроков и росту бюджета. Кроме того, проект может утратить чёткость плана и контроль над прогрессом, если изменения становятся слишком частыми. Таким образом, несмотря на повышенную гибкость, каскад с возвратами всё ещё ограничен в адаптивности и может создавать сложности при работе с нестабильными требованиями.</w:t>
      </w:r>
      <w:r>
        <w:rPr>
          <w:rFonts w:ascii="Times New Roman" w:hAnsi="Times New Roman" w:cs="Times New Roman"/>
          <w:sz w:val="28"/>
        </w:rPr>
        <w:t xml:space="preserve"> </w:t>
      </w:r>
      <w:r w:rsidR="00D93FEB">
        <w:rPr>
          <w:rFonts w:ascii="Times New Roman" w:hAnsi="Times New Roman" w:cs="Times New Roman"/>
          <w:sz w:val="28"/>
          <w:lang w:val="en-US"/>
        </w:rPr>
        <w:t>[7]</w:t>
      </w:r>
    </w:p>
    <w:p w14:paraId="11682DB3" w14:textId="4798458E" w:rsidR="00545025" w:rsidRDefault="005D126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drawing>
          <wp:inline distT="0" distB="0" distL="0" distR="0" wp14:anchorId="37B12A8F" wp14:editId="22BA7EDA">
            <wp:extent cx="3345124" cy="1839853"/>
            <wp:effectExtent l="0" t="0" r="8255" b="8255"/>
            <wp:docPr id="10320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2313" name=""/>
                    <pic:cNvPicPr/>
                  </pic:nvPicPr>
                  <pic:blipFill>
                    <a:blip r:embed="rId9"/>
                    <a:stretch>
                      <a:fillRect/>
                    </a:stretch>
                  </pic:blipFill>
                  <pic:spPr>
                    <a:xfrm>
                      <a:off x="0" y="0"/>
                      <a:ext cx="3345124" cy="1839853"/>
                    </a:xfrm>
                    <a:prstGeom prst="rect">
                      <a:avLst/>
                    </a:prstGeom>
                  </pic:spPr>
                </pic:pic>
              </a:graphicData>
            </a:graphic>
          </wp:inline>
        </w:drawing>
      </w:r>
    </w:p>
    <w:p w14:paraId="77907E8D" w14:textId="1F214C92" w:rsidR="00545025" w:rsidRDefault="00545025"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904864">
        <w:rPr>
          <w:rFonts w:ascii="Times New Roman" w:hAnsi="Times New Roman" w:cs="Times New Roman"/>
          <w:sz w:val="28"/>
        </w:rPr>
        <w:t>2</w:t>
      </w:r>
      <w:r w:rsidRPr="00545025">
        <w:rPr>
          <w:rFonts w:ascii="Times New Roman" w:hAnsi="Times New Roman" w:cs="Times New Roman"/>
          <w:sz w:val="28"/>
        </w:rPr>
        <w:t xml:space="preserve">. </w:t>
      </w:r>
      <w:r w:rsidR="005D1265">
        <w:rPr>
          <w:rFonts w:ascii="Times New Roman" w:hAnsi="Times New Roman" w:cs="Times New Roman"/>
          <w:sz w:val="28"/>
        </w:rPr>
        <w:t>Каскадная</w:t>
      </w:r>
      <w:r w:rsidRPr="00AE2106">
        <w:rPr>
          <w:rFonts w:ascii="Times New Roman" w:hAnsi="Times New Roman" w:cs="Times New Roman"/>
          <w:sz w:val="28"/>
        </w:rPr>
        <w:t xml:space="preserve"> модель</w:t>
      </w:r>
      <w:r w:rsidR="005D1265">
        <w:rPr>
          <w:rFonts w:ascii="Times New Roman" w:hAnsi="Times New Roman" w:cs="Times New Roman"/>
          <w:sz w:val="28"/>
        </w:rPr>
        <w:t xml:space="preserve"> с возвратами</w:t>
      </w:r>
    </w:p>
    <w:p w14:paraId="133B06E9" w14:textId="77777777" w:rsidR="00806FAD" w:rsidRPr="00AE2106" w:rsidRDefault="00806FAD" w:rsidP="0012610C">
      <w:pPr>
        <w:spacing w:after="0" w:line="240" w:lineRule="auto"/>
        <w:jc w:val="center"/>
        <w:rPr>
          <w:rFonts w:ascii="Times New Roman" w:hAnsi="Times New Roman" w:cs="Times New Roman"/>
          <w:sz w:val="28"/>
        </w:rPr>
      </w:pPr>
    </w:p>
    <w:p w14:paraId="3210A486" w14:textId="4A2D2A10" w:rsidR="00806FAD" w:rsidRDefault="00A81DFD" w:rsidP="0012610C">
      <w:pPr>
        <w:pStyle w:val="2"/>
        <w:spacing w:line="240" w:lineRule="auto"/>
      </w:pPr>
      <w:bookmarkStart w:id="7" w:name="_Toc194944594"/>
      <w:r>
        <w:t>2.</w:t>
      </w:r>
      <w:r w:rsidR="00CD56CA">
        <w:t xml:space="preserve">3. </w:t>
      </w:r>
      <w:r w:rsidR="002B78AE">
        <w:t>Спиральная модель</w:t>
      </w:r>
      <w:r w:rsidR="00AA5689">
        <w:t>.</w:t>
      </w:r>
      <w:bookmarkEnd w:id="7"/>
    </w:p>
    <w:p w14:paraId="4C1698F8" w14:textId="77777777" w:rsidR="006D01ED" w:rsidRPr="005D1265" w:rsidRDefault="006D01ED" w:rsidP="0012610C">
      <w:pPr>
        <w:spacing w:after="0" w:line="240" w:lineRule="auto"/>
        <w:ind w:firstLine="708"/>
        <w:jc w:val="both"/>
        <w:rPr>
          <w:rFonts w:ascii="Times New Roman" w:hAnsi="Times New Roman" w:cs="Times New Roman"/>
          <w:sz w:val="28"/>
        </w:rPr>
      </w:pPr>
    </w:p>
    <w:p w14:paraId="4845F2A1" w14:textId="24E3A3FB"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Спиральная модель сочетает в себе элементы каскадного подхода и итеративной разработки, организуя процесс в виде повторяющихся циклов (или витков спирали), каждый из которых включает планирование, анализ рисков, проектирование, реализацию и тестирование. Она направлена на постоянное уточнение требований и совершенствование продукта с учётом обратной связи и накопленного опыта на каждом витке.</w:t>
      </w:r>
    </w:p>
    <w:p w14:paraId="3E79E920" w14:textId="77777777" w:rsidR="002B78AE" w:rsidRPr="002B78AE"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К её основным достоинствам можно отнести высокую гибкость и ориентированность на управление рисками. Эта модель позволяет постепенно уточнять требования и уменьшать неопределённость, а также своевременно выявлять потенциальные проблемы. Благодаря этому она особенно эффективна в сложных и дорогостоящих проектах, где важно избежать ошибок на ранних стадиях. Участники проекта могут регулярно получать рабочие версии и корректировать курс по мере необходимости.</w:t>
      </w:r>
    </w:p>
    <w:p w14:paraId="54367A9F" w14:textId="2DBDB3D4" w:rsidR="005D1265" w:rsidRPr="005D1265" w:rsidRDefault="002B78AE" w:rsidP="0012610C">
      <w:pPr>
        <w:spacing w:after="0" w:line="240" w:lineRule="auto"/>
        <w:ind w:firstLine="708"/>
        <w:jc w:val="both"/>
        <w:rPr>
          <w:rFonts w:ascii="Times New Roman" w:hAnsi="Times New Roman" w:cs="Times New Roman"/>
          <w:sz w:val="28"/>
        </w:rPr>
      </w:pPr>
      <w:r w:rsidRPr="002B78AE">
        <w:rPr>
          <w:rFonts w:ascii="Times New Roman" w:hAnsi="Times New Roman" w:cs="Times New Roman"/>
          <w:sz w:val="28"/>
        </w:rPr>
        <w:t xml:space="preserve">Однако у спиральной модели есть и свои слабые стороны. Она требует тщательного планирования, профессиональной оценки рисков и более высокой квалификации команды. Также процесс может быть дорогим и </w:t>
      </w:r>
      <w:r w:rsidRPr="002B78AE">
        <w:rPr>
          <w:rFonts w:ascii="Times New Roman" w:hAnsi="Times New Roman" w:cs="Times New Roman"/>
          <w:sz w:val="28"/>
        </w:rPr>
        <w:lastRenderedPageBreak/>
        <w:t>затяжным, особенно если циклов слишком много. В проектах с ограниченным бюджетом или сроками она может оказаться избыточной, а её сложность нередко делает внедрение затруднительным для небольших команд.</w:t>
      </w:r>
      <w:r>
        <w:rPr>
          <w:rFonts w:ascii="Times New Roman" w:hAnsi="Times New Roman" w:cs="Times New Roman"/>
          <w:sz w:val="28"/>
        </w:rPr>
        <w:t xml:space="preserve"> </w:t>
      </w:r>
      <w:r w:rsidR="00D93FEB">
        <w:rPr>
          <w:rFonts w:ascii="Times New Roman" w:hAnsi="Times New Roman" w:cs="Times New Roman"/>
          <w:sz w:val="28"/>
          <w:lang w:val="en-US"/>
        </w:rPr>
        <w:t>[7]</w:t>
      </w:r>
    </w:p>
    <w:p w14:paraId="1F4A7C86" w14:textId="59CB8753" w:rsidR="00545025" w:rsidRDefault="005D1265" w:rsidP="0012610C">
      <w:pPr>
        <w:spacing w:after="0" w:line="240" w:lineRule="auto"/>
        <w:ind w:firstLine="708"/>
        <w:jc w:val="center"/>
        <w:rPr>
          <w:rFonts w:ascii="Times New Roman" w:hAnsi="Times New Roman" w:cs="Times New Roman"/>
          <w:sz w:val="28"/>
        </w:rPr>
      </w:pPr>
      <w:r w:rsidRPr="005D1265">
        <w:rPr>
          <w:rFonts w:ascii="Times New Roman" w:hAnsi="Times New Roman" w:cs="Times New Roman"/>
          <w:noProof/>
          <w:sz w:val="28"/>
          <w:lang w:eastAsia="ru-RU"/>
        </w:rPr>
        <w:drawing>
          <wp:inline distT="0" distB="0" distL="0" distR="0" wp14:anchorId="70135836" wp14:editId="2F10ACB0">
            <wp:extent cx="4089197" cy="3099903"/>
            <wp:effectExtent l="0" t="0" r="6985" b="5715"/>
            <wp:docPr id="816934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4358" name=""/>
                    <pic:cNvPicPr/>
                  </pic:nvPicPr>
                  <pic:blipFill>
                    <a:blip r:embed="rId10"/>
                    <a:stretch>
                      <a:fillRect/>
                    </a:stretch>
                  </pic:blipFill>
                  <pic:spPr>
                    <a:xfrm>
                      <a:off x="0" y="0"/>
                      <a:ext cx="4100805" cy="3108702"/>
                    </a:xfrm>
                    <a:prstGeom prst="rect">
                      <a:avLst/>
                    </a:prstGeom>
                  </pic:spPr>
                </pic:pic>
              </a:graphicData>
            </a:graphic>
          </wp:inline>
        </w:drawing>
      </w:r>
    </w:p>
    <w:p w14:paraId="08EBA9FC" w14:textId="745D2EA8" w:rsidR="00E136F7" w:rsidRPr="00AE2106"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904864">
        <w:rPr>
          <w:rFonts w:ascii="Times New Roman" w:hAnsi="Times New Roman" w:cs="Times New Roman"/>
          <w:sz w:val="28"/>
        </w:rPr>
        <w:t>3</w:t>
      </w:r>
      <w:r w:rsidRPr="00545025">
        <w:rPr>
          <w:rFonts w:ascii="Times New Roman" w:hAnsi="Times New Roman" w:cs="Times New Roman"/>
          <w:sz w:val="28"/>
        </w:rPr>
        <w:t xml:space="preserve">. </w:t>
      </w:r>
      <w:r w:rsidR="005D1265">
        <w:rPr>
          <w:rFonts w:ascii="Times New Roman" w:hAnsi="Times New Roman" w:cs="Times New Roman"/>
          <w:sz w:val="28"/>
        </w:rPr>
        <w:t>Спиральная</w:t>
      </w:r>
      <w:r w:rsidRPr="00AE2106">
        <w:rPr>
          <w:rFonts w:ascii="Times New Roman" w:hAnsi="Times New Roman" w:cs="Times New Roman"/>
          <w:sz w:val="28"/>
        </w:rPr>
        <w:t xml:space="preserve"> модель</w:t>
      </w:r>
    </w:p>
    <w:p w14:paraId="3AB6C6C4" w14:textId="70EC7344" w:rsidR="00A81DFD" w:rsidRDefault="00A81DFD" w:rsidP="0012610C">
      <w:pPr>
        <w:pStyle w:val="2"/>
        <w:spacing w:line="240" w:lineRule="auto"/>
      </w:pPr>
      <w:bookmarkStart w:id="8" w:name="_Toc194944595"/>
      <w:r>
        <w:t xml:space="preserve">2.4. </w:t>
      </w:r>
      <w:r>
        <w:rPr>
          <w:lang w:val="en-US"/>
        </w:rPr>
        <w:t>V</w:t>
      </w:r>
      <w:r w:rsidRPr="00A81DFD">
        <w:t>-</w:t>
      </w:r>
      <w:r>
        <w:t>модель.</w:t>
      </w:r>
      <w:bookmarkEnd w:id="8"/>
    </w:p>
    <w:p w14:paraId="1110A187" w14:textId="77777777" w:rsidR="00A81DFD" w:rsidRDefault="00A81DFD" w:rsidP="0012610C">
      <w:pPr>
        <w:spacing w:after="0" w:line="240" w:lineRule="auto"/>
        <w:ind w:firstLine="708"/>
        <w:jc w:val="both"/>
        <w:rPr>
          <w:rFonts w:ascii="Times New Roman" w:hAnsi="Times New Roman" w:cs="Times New Roman"/>
          <w:sz w:val="28"/>
        </w:rPr>
      </w:pPr>
    </w:p>
    <w:p w14:paraId="5EFE5485"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V-модель — это расширение каскадного подхода, в котором особое внимание уделяется параллельному планированию этапов тестирования. Каждой стадии разработки соответствует свой этап валидации и верификации, формируя структуру в виде буквы "V". Такой подход обеспечивает высокую степень контроля над качеством и надёжностью продукта.</w:t>
      </w:r>
    </w:p>
    <w:p w14:paraId="5DFD61CF"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Преимуществом этой модели является её чёткая ориентированность на проверку каждого результата разработки. Благодаря тому, что тестирование планируется заранее и идёт параллельно с реализацией, можно заблаговременно учитывать риски и повысить надёжность конечного продукта. V-модель хорошо подходит для проектов, где критично качество и стабильность, таких как банковские системы или медицинское ПО.</w:t>
      </w:r>
    </w:p>
    <w:p w14:paraId="70FD6D83" w14:textId="23CE6908" w:rsid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 xml:space="preserve">Однако она остаётся достаточно жёсткой и не приспособлена к частым изменениям требований. В случае пересмотра требований после начала разработки внесение изменений может оказаться затруднительным. Кроме того, при использовании этой модели пользователи также получают результат только в финале, что ограничивает их участие в процессе и делает внедрение изменений затратным. </w:t>
      </w:r>
      <w:r>
        <w:rPr>
          <w:rFonts w:ascii="Times New Roman" w:hAnsi="Times New Roman" w:cs="Times New Roman"/>
          <w:sz w:val="28"/>
          <w:lang w:val="en-US"/>
        </w:rPr>
        <w:t>[7]</w:t>
      </w:r>
    </w:p>
    <w:p w14:paraId="1E4E6FF7" w14:textId="77777777" w:rsidR="005D1265" w:rsidRPr="005D1265" w:rsidRDefault="005D1265" w:rsidP="0012610C">
      <w:pPr>
        <w:spacing w:after="0" w:line="240" w:lineRule="auto"/>
        <w:ind w:firstLine="708"/>
        <w:jc w:val="both"/>
        <w:rPr>
          <w:rFonts w:ascii="Times New Roman" w:hAnsi="Times New Roman" w:cs="Times New Roman"/>
          <w:sz w:val="28"/>
        </w:rPr>
      </w:pPr>
    </w:p>
    <w:p w14:paraId="455F4177" w14:textId="77777777" w:rsidR="00A81DFD" w:rsidRDefault="00A81DFD" w:rsidP="0012610C">
      <w:pPr>
        <w:spacing w:after="0" w:line="240" w:lineRule="auto"/>
        <w:ind w:firstLine="708"/>
        <w:jc w:val="center"/>
        <w:rPr>
          <w:rFonts w:ascii="Times New Roman" w:hAnsi="Times New Roman" w:cs="Times New Roman"/>
          <w:sz w:val="28"/>
        </w:rPr>
      </w:pPr>
      <w:r>
        <w:rPr>
          <w:noProof/>
          <w:lang w:eastAsia="ru-RU"/>
        </w:rPr>
        <w:lastRenderedPageBreak/>
        <w:drawing>
          <wp:inline distT="0" distB="0" distL="0" distR="0" wp14:anchorId="4A66BDB2" wp14:editId="62884215">
            <wp:extent cx="3482892" cy="2259163"/>
            <wp:effectExtent l="0" t="0" r="3810" b="8255"/>
            <wp:docPr id="358359991" name="Picture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1652" cy="2264845"/>
                    </a:xfrm>
                    <a:prstGeom prst="rect">
                      <a:avLst/>
                    </a:prstGeom>
                    <a:noFill/>
                    <a:ln>
                      <a:noFill/>
                    </a:ln>
                  </pic:spPr>
                </pic:pic>
              </a:graphicData>
            </a:graphic>
          </wp:inline>
        </w:drawing>
      </w:r>
    </w:p>
    <w:p w14:paraId="725F3AFC" w14:textId="6462E791" w:rsidR="00A81DFD" w:rsidRPr="00AE2106" w:rsidRDefault="00A81DFD"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5D1265">
        <w:rPr>
          <w:rFonts w:ascii="Times New Roman" w:hAnsi="Times New Roman" w:cs="Times New Roman"/>
          <w:sz w:val="28"/>
        </w:rPr>
        <w:t>4</w:t>
      </w:r>
      <w:r w:rsidRPr="00545025">
        <w:rPr>
          <w:rFonts w:ascii="Times New Roman" w:hAnsi="Times New Roman" w:cs="Times New Roman"/>
          <w:sz w:val="28"/>
        </w:rPr>
        <w:t xml:space="preserve">. </w:t>
      </w:r>
      <w:r w:rsidRPr="00AE2106">
        <w:rPr>
          <w:rFonts w:ascii="Times New Roman" w:hAnsi="Times New Roman" w:cs="Times New Roman"/>
          <w:sz w:val="28"/>
        </w:rPr>
        <w:t>V-образная модель</w:t>
      </w:r>
    </w:p>
    <w:p w14:paraId="325F6E37" w14:textId="77777777" w:rsidR="00806FAD" w:rsidRDefault="00806FAD" w:rsidP="0012610C">
      <w:pPr>
        <w:spacing w:after="0" w:line="240" w:lineRule="auto"/>
        <w:ind w:firstLine="708"/>
        <w:jc w:val="both"/>
        <w:rPr>
          <w:rFonts w:ascii="Times New Roman" w:hAnsi="Times New Roman" w:cs="Times New Roman"/>
          <w:sz w:val="28"/>
        </w:rPr>
      </w:pPr>
    </w:p>
    <w:p w14:paraId="4AD331D7" w14:textId="5EA93ECD" w:rsidR="00CD56CA" w:rsidRDefault="00A81DFD" w:rsidP="0012610C">
      <w:pPr>
        <w:pStyle w:val="2"/>
        <w:spacing w:line="240" w:lineRule="auto"/>
      </w:pPr>
      <w:bookmarkStart w:id="9" w:name="_Toc194944596"/>
      <w:r>
        <w:t>2.5</w:t>
      </w:r>
      <w:r w:rsidR="00CD56CA">
        <w:t xml:space="preserve">. </w:t>
      </w:r>
      <w:r w:rsidR="00AE2106" w:rsidRPr="00AE2106">
        <w:t>Итеративная модель</w:t>
      </w:r>
      <w:r w:rsidR="00AA5689">
        <w:t>.</w:t>
      </w:r>
      <w:bookmarkEnd w:id="9"/>
    </w:p>
    <w:p w14:paraId="301D6723" w14:textId="77777777" w:rsidR="00806FAD" w:rsidRDefault="00806FAD" w:rsidP="0012610C">
      <w:pPr>
        <w:spacing w:after="0" w:line="240" w:lineRule="auto"/>
        <w:ind w:firstLine="708"/>
        <w:jc w:val="both"/>
        <w:rPr>
          <w:rFonts w:ascii="Times New Roman" w:hAnsi="Times New Roman" w:cs="Times New Roman"/>
          <w:sz w:val="28"/>
        </w:rPr>
      </w:pPr>
    </w:p>
    <w:p w14:paraId="7C1F15C1"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Итеративная модель основывается на повторении циклов разработки, в которых каждый следующий этап уточняет, дополняет и улучшает предыдущий. Вместо того чтобы разрабатывать всю систему сразу, команда постепенно создаёт рабочие версии продукта, улучшая их с каждой новой итерацией. Такой подход позволяет адаптироваться к изменениям и развивать проект на основе обратной связи.</w:t>
      </w:r>
    </w:p>
    <w:p w14:paraId="4F92769D"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Сильной стороной итеративной модели является её гибкость: проект не нужно полностью определять заранее, можно корректировать требования по мере появления новых данных. Кроме того, пользователи вовлекаются в процесс уже на ранних стадиях, получают промежуточные версии продукта и дают обратную связь. Это способствует созданию более качественного решения, максимально соответствующего потребностям заказчика.</w:t>
      </w:r>
    </w:p>
    <w:p w14:paraId="6BE16BD4" w14:textId="20FD3D15" w:rsidR="00AE2106"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 xml:space="preserve">Тем не менее, итеративный подход требует хорошего управления и постоянного взаимодействия с заказчиком. Без чёткой стратегии развития можно попасть в "ловушку бесконечной доработки", когда проект затягивается из-за постоянных изменений. Также важно учитывать, что каждая итерация требует ресурсов, а неправильная оценка сроков может привести к перерасходу бюджета. </w:t>
      </w:r>
      <w:r w:rsidR="00D93FEB" w:rsidRPr="00A81DFD">
        <w:rPr>
          <w:rFonts w:ascii="Times New Roman" w:hAnsi="Times New Roman" w:cs="Times New Roman"/>
          <w:sz w:val="28"/>
        </w:rPr>
        <w:t>[7]</w:t>
      </w:r>
    </w:p>
    <w:p w14:paraId="464690D4" w14:textId="5762AA71"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lastRenderedPageBreak/>
        <w:drawing>
          <wp:inline distT="0" distB="0" distL="0" distR="0" wp14:anchorId="7F31A5EF" wp14:editId="0B7760A5">
            <wp:extent cx="4443372" cy="2398634"/>
            <wp:effectExtent l="0" t="0" r="0" b="1905"/>
            <wp:docPr id="80647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9887" name=""/>
                    <pic:cNvPicPr/>
                  </pic:nvPicPr>
                  <pic:blipFill>
                    <a:blip r:embed="rId12"/>
                    <a:stretch>
                      <a:fillRect/>
                    </a:stretch>
                  </pic:blipFill>
                  <pic:spPr>
                    <a:xfrm>
                      <a:off x="0" y="0"/>
                      <a:ext cx="4456033" cy="2405469"/>
                    </a:xfrm>
                    <a:prstGeom prst="rect">
                      <a:avLst/>
                    </a:prstGeom>
                  </pic:spPr>
                </pic:pic>
              </a:graphicData>
            </a:graphic>
          </wp:inline>
        </w:drawing>
      </w:r>
    </w:p>
    <w:p w14:paraId="10F60292" w14:textId="4B52F4AA" w:rsidR="00E136F7"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5D1265">
        <w:rPr>
          <w:rFonts w:ascii="Times New Roman" w:hAnsi="Times New Roman" w:cs="Times New Roman"/>
          <w:sz w:val="28"/>
        </w:rPr>
        <w:t>5</w:t>
      </w:r>
      <w:r w:rsidRPr="00545025">
        <w:rPr>
          <w:rFonts w:ascii="Times New Roman" w:hAnsi="Times New Roman" w:cs="Times New Roman"/>
          <w:sz w:val="28"/>
        </w:rPr>
        <w:t xml:space="preserve">. </w:t>
      </w:r>
      <w:r w:rsidRPr="00AE2106">
        <w:rPr>
          <w:rFonts w:ascii="Times New Roman" w:hAnsi="Times New Roman" w:cs="Times New Roman"/>
          <w:sz w:val="28"/>
        </w:rPr>
        <w:t>Итеративная модель</w:t>
      </w:r>
    </w:p>
    <w:p w14:paraId="5C8ABBE0" w14:textId="77777777" w:rsidR="00E46D20" w:rsidRDefault="00E46D20" w:rsidP="0012610C">
      <w:pPr>
        <w:spacing w:after="0" w:line="240" w:lineRule="auto"/>
        <w:jc w:val="both"/>
        <w:rPr>
          <w:rFonts w:ascii="Times New Roman" w:hAnsi="Times New Roman" w:cs="Times New Roman"/>
          <w:sz w:val="28"/>
        </w:rPr>
      </w:pPr>
    </w:p>
    <w:p w14:paraId="6B65BA8C" w14:textId="548753A5" w:rsidR="00806FAD" w:rsidRDefault="00A81DFD" w:rsidP="0012610C">
      <w:pPr>
        <w:pStyle w:val="2"/>
        <w:spacing w:line="240" w:lineRule="auto"/>
      </w:pPr>
      <w:bookmarkStart w:id="10" w:name="_Toc194944597"/>
      <w:r>
        <w:t>2.</w:t>
      </w:r>
      <w:r w:rsidR="00EE255A" w:rsidRPr="005352F8">
        <w:t>6</w:t>
      </w:r>
      <w:r w:rsidR="00CD56CA">
        <w:t xml:space="preserve">. </w:t>
      </w:r>
      <w:r w:rsidRPr="00A81DFD">
        <w:rPr>
          <w:rFonts w:cs="Times New Roman"/>
        </w:rPr>
        <w:t xml:space="preserve">Инкрементная </w:t>
      </w:r>
      <w:r w:rsidR="00AE2106" w:rsidRPr="00AE2106">
        <w:t>модель</w:t>
      </w:r>
      <w:r w:rsidR="00AA5689">
        <w:t>.</w:t>
      </w:r>
      <w:bookmarkEnd w:id="10"/>
    </w:p>
    <w:p w14:paraId="7D78ABFB" w14:textId="77777777" w:rsidR="00E46D20" w:rsidRDefault="00E46D20" w:rsidP="0012610C">
      <w:pPr>
        <w:spacing w:after="0" w:line="240" w:lineRule="auto"/>
        <w:ind w:firstLine="708"/>
        <w:jc w:val="both"/>
        <w:rPr>
          <w:rFonts w:ascii="Times New Roman" w:hAnsi="Times New Roman" w:cs="Times New Roman"/>
          <w:sz w:val="28"/>
        </w:rPr>
      </w:pPr>
    </w:p>
    <w:p w14:paraId="1E1555DC"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Инкрементная модель предполагает поэтапное наращивание функциональности системы, когда каждая новая версия добавляет к уже существующей новые возможности. При этом каждый инкремент представляет собой законченный блок, который можно протестировать и внедрить независимо. Разработка ведётся постепенно, и пользователи могут использовать часть системы ещё до завершения всего проекта.</w:t>
      </w:r>
    </w:p>
    <w:p w14:paraId="338B995C" w14:textId="77777777" w:rsidR="00A81DFD" w:rsidRPr="00A81DFD"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К её достоинствам относится возможность быстрого запуска базовой версии и постепенного её расширения. Это даёт заказчику возможность начать использовать продукт и получать пользу ещё до полного завершения разработки. Также такой подход позволяет лучше управлять рисками и контролировать бюджет, ведь каждый инкремент — это самостоятельный этап с чёткими задачами.</w:t>
      </w:r>
    </w:p>
    <w:p w14:paraId="1962D91A" w14:textId="3778E79E" w:rsidR="00AE2106" w:rsidRDefault="00A81DFD" w:rsidP="0012610C">
      <w:pPr>
        <w:spacing w:after="0" w:line="240" w:lineRule="auto"/>
        <w:ind w:firstLine="708"/>
        <w:jc w:val="both"/>
        <w:rPr>
          <w:rFonts w:ascii="Times New Roman" w:hAnsi="Times New Roman" w:cs="Times New Roman"/>
          <w:sz w:val="28"/>
        </w:rPr>
      </w:pPr>
      <w:r w:rsidRPr="00A81DFD">
        <w:rPr>
          <w:rFonts w:ascii="Times New Roman" w:hAnsi="Times New Roman" w:cs="Times New Roman"/>
          <w:sz w:val="28"/>
        </w:rPr>
        <w:t>С другой стороны, важно внимательно планировать структуру системы, чтобы каждый инкремент логично дополнял предыдущие и не возникало проблем с интеграцией. Неудачная реализация одного блока может повлиять на всю систему. Кроме того, проект может затянуться, если будет слишком много этапов, или если заказчик начнёт постоянно менять требования на основе промежуточных версий.</w:t>
      </w:r>
      <w:r w:rsidR="00D93FEB" w:rsidRPr="00A81DFD">
        <w:rPr>
          <w:rFonts w:ascii="Times New Roman" w:hAnsi="Times New Roman" w:cs="Times New Roman"/>
          <w:sz w:val="28"/>
        </w:rPr>
        <w:t xml:space="preserve"> </w:t>
      </w:r>
      <w:r w:rsidR="00D93FEB">
        <w:rPr>
          <w:rFonts w:ascii="Times New Roman" w:hAnsi="Times New Roman" w:cs="Times New Roman"/>
          <w:sz w:val="28"/>
          <w:lang w:val="en-US"/>
        </w:rPr>
        <w:t>[7]</w:t>
      </w:r>
    </w:p>
    <w:p w14:paraId="20588034" w14:textId="77777777" w:rsidR="005D1265" w:rsidRPr="005D1265" w:rsidRDefault="005D1265" w:rsidP="0012610C">
      <w:pPr>
        <w:spacing w:after="0" w:line="240" w:lineRule="auto"/>
        <w:ind w:firstLine="708"/>
        <w:jc w:val="both"/>
        <w:rPr>
          <w:rFonts w:ascii="Times New Roman" w:hAnsi="Times New Roman" w:cs="Times New Roman"/>
          <w:sz w:val="28"/>
        </w:rPr>
      </w:pPr>
    </w:p>
    <w:p w14:paraId="1B0AE6D1" w14:textId="6927DAC7"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lastRenderedPageBreak/>
        <w:drawing>
          <wp:inline distT="0" distB="0" distL="0" distR="0" wp14:anchorId="3900E540" wp14:editId="41336BAF">
            <wp:extent cx="4164109" cy="2229384"/>
            <wp:effectExtent l="0" t="0" r="8255" b="0"/>
            <wp:docPr id="263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563" name=""/>
                    <pic:cNvPicPr/>
                  </pic:nvPicPr>
                  <pic:blipFill>
                    <a:blip r:embed="rId13"/>
                    <a:stretch>
                      <a:fillRect/>
                    </a:stretch>
                  </pic:blipFill>
                  <pic:spPr>
                    <a:xfrm>
                      <a:off x="0" y="0"/>
                      <a:ext cx="4169697" cy="2232376"/>
                    </a:xfrm>
                    <a:prstGeom prst="rect">
                      <a:avLst/>
                    </a:prstGeom>
                  </pic:spPr>
                </pic:pic>
              </a:graphicData>
            </a:graphic>
          </wp:inline>
        </w:drawing>
      </w:r>
    </w:p>
    <w:p w14:paraId="0ACAC747" w14:textId="1579A7D6" w:rsidR="00E136F7" w:rsidRPr="00AE2106"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5D1265">
        <w:rPr>
          <w:rFonts w:ascii="Times New Roman" w:hAnsi="Times New Roman" w:cs="Times New Roman"/>
          <w:sz w:val="28"/>
        </w:rPr>
        <w:t>6</w:t>
      </w:r>
      <w:r w:rsidRPr="00545025">
        <w:rPr>
          <w:rFonts w:ascii="Times New Roman" w:hAnsi="Times New Roman" w:cs="Times New Roman"/>
          <w:sz w:val="28"/>
        </w:rPr>
        <w:t xml:space="preserve">. </w:t>
      </w:r>
      <w:r w:rsidRPr="00AE2106">
        <w:rPr>
          <w:rFonts w:ascii="Times New Roman" w:hAnsi="Times New Roman" w:cs="Times New Roman"/>
          <w:sz w:val="28"/>
        </w:rPr>
        <w:t>Инкрементальная модель</w:t>
      </w:r>
    </w:p>
    <w:p w14:paraId="219CF31A" w14:textId="77777777" w:rsidR="00806FAD" w:rsidRDefault="00806FAD" w:rsidP="0012610C">
      <w:pPr>
        <w:spacing w:after="0" w:line="240" w:lineRule="auto"/>
        <w:ind w:firstLine="708"/>
        <w:jc w:val="both"/>
        <w:rPr>
          <w:rFonts w:ascii="Times New Roman" w:hAnsi="Times New Roman" w:cs="Times New Roman"/>
          <w:sz w:val="28"/>
        </w:rPr>
      </w:pPr>
    </w:p>
    <w:p w14:paraId="54C0A0C3" w14:textId="40720D96" w:rsidR="006D01ED" w:rsidRPr="00E86E0D" w:rsidRDefault="006D01ED" w:rsidP="0012610C">
      <w:pPr>
        <w:pStyle w:val="2"/>
        <w:spacing w:line="240" w:lineRule="auto"/>
      </w:pPr>
      <w:bookmarkStart w:id="11" w:name="_Toc194944598"/>
      <w:r w:rsidRPr="006D01ED">
        <w:t>2.</w:t>
      </w:r>
      <w:r w:rsidR="00EE255A" w:rsidRPr="005352F8">
        <w:t>7</w:t>
      </w:r>
      <w:r w:rsidRPr="00E86E0D">
        <w:t xml:space="preserve">. </w:t>
      </w:r>
      <w:r w:rsidRPr="00E136F7">
        <w:rPr>
          <w:lang w:val="en-US"/>
        </w:rPr>
        <w:t>Agile</w:t>
      </w:r>
      <w:r w:rsidRPr="00E86E0D">
        <w:t>.</w:t>
      </w:r>
      <w:bookmarkEnd w:id="11"/>
      <w:r w:rsidRPr="00E86E0D">
        <w:t xml:space="preserve"> </w:t>
      </w:r>
    </w:p>
    <w:p w14:paraId="0BD9DBA0" w14:textId="77777777" w:rsidR="006D01ED" w:rsidRPr="006D01ED" w:rsidRDefault="006D01ED" w:rsidP="0012610C">
      <w:pPr>
        <w:spacing w:after="0" w:line="240" w:lineRule="auto"/>
        <w:ind w:firstLine="708"/>
        <w:jc w:val="both"/>
        <w:rPr>
          <w:rFonts w:ascii="Times New Roman" w:hAnsi="Times New Roman" w:cs="Times New Roman"/>
          <w:sz w:val="28"/>
        </w:rPr>
      </w:pPr>
    </w:p>
    <w:p w14:paraId="6565F0AA" w14:textId="77777777" w:rsidR="006D01ED" w:rsidRPr="006D01ED" w:rsidRDefault="006D01ED" w:rsidP="0012610C">
      <w:pPr>
        <w:spacing w:after="0" w:line="240" w:lineRule="auto"/>
        <w:ind w:firstLine="708"/>
        <w:jc w:val="both"/>
        <w:rPr>
          <w:rFonts w:ascii="Times New Roman" w:hAnsi="Times New Roman" w:cs="Times New Roman"/>
          <w:sz w:val="28"/>
        </w:rPr>
      </w:pPr>
      <w:proofErr w:type="spellStart"/>
      <w:r w:rsidRPr="006D01ED">
        <w:rPr>
          <w:rFonts w:ascii="Times New Roman" w:hAnsi="Times New Roman" w:cs="Times New Roman"/>
          <w:sz w:val="28"/>
        </w:rPr>
        <w:t>Agile</w:t>
      </w:r>
      <w:proofErr w:type="spellEnd"/>
      <w:r w:rsidRPr="006D01ED">
        <w:rPr>
          <w:rFonts w:ascii="Times New Roman" w:hAnsi="Times New Roman" w:cs="Times New Roman"/>
          <w:sz w:val="28"/>
        </w:rPr>
        <w:t xml:space="preserve"> — это гибкая методология, в которой процесс разработки разбит на короткие циклы, направленные на быстрое создание рабочих версий продукта. Основная идея </w:t>
      </w:r>
      <w:proofErr w:type="spellStart"/>
      <w:r w:rsidRPr="006D01ED">
        <w:rPr>
          <w:rFonts w:ascii="Times New Roman" w:hAnsi="Times New Roman" w:cs="Times New Roman"/>
          <w:sz w:val="28"/>
        </w:rPr>
        <w:t>Agile</w:t>
      </w:r>
      <w:proofErr w:type="spellEnd"/>
      <w:r w:rsidRPr="006D01ED">
        <w:rPr>
          <w:rFonts w:ascii="Times New Roman" w:hAnsi="Times New Roman" w:cs="Times New Roman"/>
          <w:sz w:val="28"/>
        </w:rPr>
        <w:t xml:space="preserve"> — это постоянное сотрудничество с заказчиком, отзывчивость к изменениям и упор на создаваемую ценность. Команда работает небольшими итерациями, демонстрируя результат по завершении каждой из них.</w:t>
      </w:r>
    </w:p>
    <w:p w14:paraId="12CE888C"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Одним из главных плюсов </w:t>
      </w:r>
      <w:proofErr w:type="spellStart"/>
      <w:r w:rsidRPr="006D01ED">
        <w:rPr>
          <w:rFonts w:ascii="Times New Roman" w:hAnsi="Times New Roman" w:cs="Times New Roman"/>
          <w:sz w:val="28"/>
        </w:rPr>
        <w:t>Agile</w:t>
      </w:r>
      <w:proofErr w:type="spellEnd"/>
      <w:r w:rsidRPr="006D01ED">
        <w:rPr>
          <w:rFonts w:ascii="Times New Roman" w:hAnsi="Times New Roman" w:cs="Times New Roman"/>
          <w:sz w:val="28"/>
        </w:rPr>
        <w:t xml:space="preserve"> является его приспособляемость. Изменения требований, новые идеи или корректировки от заказчика могут быть быстро учтены без необходимости переписывать весь проект. Пользователь получает рабочий продукт на ранних стадиях и может вносить предложения, что повышает удовлетворённость и снижает риск ошибок. Команда при этом становится более автономной, вовлечённой и мотивированной.</w:t>
      </w:r>
    </w:p>
    <w:p w14:paraId="7CE44B67" w14:textId="73F93589" w:rsid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w:t>
      </w:r>
      <w:proofErr w:type="spellStart"/>
      <w:r w:rsidRPr="006D01ED">
        <w:rPr>
          <w:rFonts w:ascii="Times New Roman" w:hAnsi="Times New Roman" w:cs="Times New Roman"/>
          <w:sz w:val="28"/>
        </w:rPr>
        <w:t>Agile</w:t>
      </w:r>
      <w:proofErr w:type="spellEnd"/>
      <w:r w:rsidRPr="006D01ED">
        <w:rPr>
          <w:rFonts w:ascii="Times New Roman" w:hAnsi="Times New Roman" w:cs="Times New Roman"/>
          <w:sz w:val="28"/>
        </w:rPr>
        <w:t xml:space="preserve"> может быть неэффективен без достаточного уровня самоорганизации и зрелости команды. Без чёткой стратегии проект может пойти по неверному пути, особенно если заказчик сам не до конца понимает, чего хочет. Также такая методология требует постоянной вовлечённости всех участников, что не всегда возможно в условиях жёстких корпоративных структур. </w:t>
      </w:r>
      <w:r>
        <w:rPr>
          <w:rFonts w:ascii="Times New Roman" w:hAnsi="Times New Roman" w:cs="Times New Roman"/>
          <w:sz w:val="28"/>
          <w:lang w:val="en-US"/>
        </w:rPr>
        <w:t>[7]</w:t>
      </w:r>
    </w:p>
    <w:p w14:paraId="5D2DA434" w14:textId="6362F736" w:rsidR="006D01ED" w:rsidRPr="00545025" w:rsidRDefault="007D1A55" w:rsidP="0012610C">
      <w:pPr>
        <w:spacing w:after="0" w:line="240" w:lineRule="auto"/>
        <w:jc w:val="center"/>
        <w:rPr>
          <w:rFonts w:ascii="Times New Roman" w:hAnsi="Times New Roman" w:cs="Times New Roman"/>
          <w:sz w:val="28"/>
        </w:rPr>
      </w:pPr>
      <w:r w:rsidRPr="007D1A55">
        <w:rPr>
          <w:noProof/>
          <w:lang w:eastAsia="ru-RU"/>
        </w:rPr>
        <w:lastRenderedPageBreak/>
        <w:drawing>
          <wp:inline distT="0" distB="0" distL="0" distR="0" wp14:anchorId="66B2C28F" wp14:editId="72DED006">
            <wp:extent cx="3378442" cy="3352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496" cy="3381634"/>
                    </a:xfrm>
                    <a:prstGeom prst="rect">
                      <a:avLst/>
                    </a:prstGeom>
                  </pic:spPr>
                </pic:pic>
              </a:graphicData>
            </a:graphic>
          </wp:inline>
        </w:drawing>
      </w:r>
    </w:p>
    <w:p w14:paraId="3B014D69" w14:textId="66EFB44C" w:rsidR="006D01ED" w:rsidRPr="006D01ED" w:rsidRDefault="006D01ED"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6D01ED">
        <w:rPr>
          <w:rFonts w:ascii="Times New Roman" w:hAnsi="Times New Roman" w:cs="Times New Roman"/>
          <w:sz w:val="28"/>
        </w:rPr>
        <w:t>.</w:t>
      </w:r>
      <w:r w:rsidR="005D1265">
        <w:rPr>
          <w:rFonts w:ascii="Times New Roman" w:hAnsi="Times New Roman" w:cs="Times New Roman"/>
          <w:sz w:val="28"/>
        </w:rPr>
        <w:t>7</w:t>
      </w:r>
      <w:r w:rsidRPr="006D01ED">
        <w:rPr>
          <w:rFonts w:ascii="Times New Roman" w:hAnsi="Times New Roman" w:cs="Times New Roman"/>
          <w:sz w:val="28"/>
        </w:rPr>
        <w:t xml:space="preserve">. </w:t>
      </w:r>
      <w:r w:rsidRPr="00545025">
        <w:rPr>
          <w:rFonts w:ascii="Times New Roman" w:hAnsi="Times New Roman" w:cs="Times New Roman"/>
          <w:sz w:val="28"/>
        </w:rPr>
        <w:t>Методология</w:t>
      </w:r>
      <w:r w:rsidRPr="006D01ED">
        <w:rPr>
          <w:rFonts w:ascii="Times New Roman" w:hAnsi="Times New Roman" w:cs="Times New Roman"/>
          <w:sz w:val="28"/>
        </w:rPr>
        <w:t xml:space="preserve"> </w:t>
      </w:r>
      <w:r w:rsidRPr="00545025">
        <w:rPr>
          <w:rFonts w:ascii="Times New Roman" w:hAnsi="Times New Roman" w:cs="Times New Roman"/>
          <w:sz w:val="28"/>
        </w:rPr>
        <w:t>разработки</w:t>
      </w:r>
      <w:r w:rsidRPr="006D01ED">
        <w:rPr>
          <w:rFonts w:ascii="Times New Roman" w:hAnsi="Times New Roman" w:cs="Times New Roman"/>
          <w:sz w:val="28"/>
        </w:rPr>
        <w:t xml:space="preserve"> </w:t>
      </w:r>
      <w:r w:rsidRPr="00545025">
        <w:rPr>
          <w:rFonts w:ascii="Times New Roman" w:hAnsi="Times New Roman" w:cs="Times New Roman"/>
          <w:sz w:val="28"/>
          <w:lang w:val="en-US"/>
        </w:rPr>
        <w:t>Agile</w:t>
      </w:r>
    </w:p>
    <w:p w14:paraId="121F45AC" w14:textId="77777777" w:rsidR="006D01ED" w:rsidRPr="006D01ED" w:rsidRDefault="006D01ED" w:rsidP="0012610C">
      <w:pPr>
        <w:spacing w:after="0" w:line="240" w:lineRule="auto"/>
        <w:ind w:firstLine="708"/>
        <w:jc w:val="both"/>
        <w:rPr>
          <w:rFonts w:ascii="Times New Roman" w:hAnsi="Times New Roman" w:cs="Times New Roman"/>
          <w:sz w:val="28"/>
        </w:rPr>
      </w:pPr>
    </w:p>
    <w:p w14:paraId="2B62FAD3" w14:textId="3410D89F" w:rsidR="00E46D20" w:rsidRDefault="006D01ED" w:rsidP="0012610C">
      <w:pPr>
        <w:pStyle w:val="2"/>
        <w:spacing w:line="240" w:lineRule="auto"/>
      </w:pPr>
      <w:bookmarkStart w:id="12" w:name="_Toc194944599"/>
      <w:r w:rsidRPr="005352F8">
        <w:t>2.</w:t>
      </w:r>
      <w:r w:rsidR="00EE255A" w:rsidRPr="005352F8">
        <w:t>8</w:t>
      </w:r>
      <w:r w:rsidR="00CD56CA">
        <w:t xml:space="preserve">. </w:t>
      </w:r>
      <w:r w:rsidR="00E46D20">
        <w:rPr>
          <w:lang w:val="en-US"/>
        </w:rPr>
        <w:t>SCRUM</w:t>
      </w:r>
      <w:r w:rsidR="00AA5689">
        <w:t>.</w:t>
      </w:r>
      <w:bookmarkEnd w:id="12"/>
    </w:p>
    <w:p w14:paraId="62730378" w14:textId="77777777" w:rsidR="00D93FEB" w:rsidRDefault="00D93FEB" w:rsidP="0012610C">
      <w:pPr>
        <w:spacing w:after="0" w:line="240" w:lineRule="auto"/>
        <w:ind w:firstLine="708"/>
        <w:jc w:val="both"/>
        <w:rPr>
          <w:rFonts w:ascii="Times New Roman" w:hAnsi="Times New Roman" w:cs="Times New Roman"/>
          <w:sz w:val="28"/>
        </w:rPr>
      </w:pPr>
    </w:p>
    <w:p w14:paraId="364F5067"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SCRUM — это одна из самых популярных реализаций </w:t>
      </w:r>
      <w:proofErr w:type="spellStart"/>
      <w:r w:rsidRPr="006D01ED">
        <w:rPr>
          <w:rFonts w:ascii="Times New Roman" w:hAnsi="Times New Roman" w:cs="Times New Roman"/>
          <w:sz w:val="28"/>
        </w:rPr>
        <w:t>Agile</w:t>
      </w:r>
      <w:proofErr w:type="spellEnd"/>
      <w:r w:rsidRPr="006D01ED">
        <w:rPr>
          <w:rFonts w:ascii="Times New Roman" w:hAnsi="Times New Roman" w:cs="Times New Roman"/>
          <w:sz w:val="28"/>
        </w:rPr>
        <w:t>, построенная на чётко структурированных ролях (</w:t>
      </w:r>
      <w:proofErr w:type="spellStart"/>
      <w:r w:rsidRPr="006D01ED">
        <w:rPr>
          <w:rFonts w:ascii="Times New Roman" w:hAnsi="Times New Roman" w:cs="Times New Roman"/>
          <w:sz w:val="28"/>
        </w:rPr>
        <w:t>Scrum</w:t>
      </w:r>
      <w:proofErr w:type="spellEnd"/>
      <w:r w:rsidRPr="006D01ED">
        <w:rPr>
          <w:rFonts w:ascii="Times New Roman" w:hAnsi="Times New Roman" w:cs="Times New Roman"/>
          <w:sz w:val="28"/>
        </w:rPr>
        <w:t xml:space="preserve"> Master, Product </w:t>
      </w:r>
      <w:proofErr w:type="spellStart"/>
      <w:r w:rsidRPr="006D01ED">
        <w:rPr>
          <w:rFonts w:ascii="Times New Roman" w:hAnsi="Times New Roman" w:cs="Times New Roman"/>
          <w:sz w:val="28"/>
        </w:rPr>
        <w:t>Owner</w:t>
      </w:r>
      <w:proofErr w:type="spellEnd"/>
      <w:r w:rsidRPr="006D01ED">
        <w:rPr>
          <w:rFonts w:ascii="Times New Roman" w:hAnsi="Times New Roman" w:cs="Times New Roman"/>
          <w:sz w:val="28"/>
        </w:rPr>
        <w:t xml:space="preserve"> и команда разработки) и повторяющихся спринтах продолжительностью 1–4 недели. В каждом спринте команда создаёт работающий фрагмент продукта, который затем оценивается и дорабатывается.</w:t>
      </w:r>
    </w:p>
    <w:p w14:paraId="1BCC5C8E"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Преимуществом SCRUM является высокая управляемость и прозрачность процессов. Команда регулярно оценивает свой прогресс, устраняет препятствия и получает обратную связь. Такая структура способствует постоянному улучшению продукта и повышает вовлечённость участников. Кроме того, SCRUM помогает быстрее выявлять неэффективные практики и заменять их более результативными.</w:t>
      </w:r>
    </w:p>
    <w:p w14:paraId="3E59EBA1" w14:textId="2CDC8030" w:rsidR="00806FA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SCRUM требует дисциплины и понимания принципов методологии от всех участников. При неправильной постановке задач или неэффективной роли </w:t>
      </w:r>
      <w:proofErr w:type="spellStart"/>
      <w:r w:rsidRPr="006D01ED">
        <w:rPr>
          <w:rFonts w:ascii="Times New Roman" w:hAnsi="Times New Roman" w:cs="Times New Roman"/>
          <w:sz w:val="28"/>
        </w:rPr>
        <w:t>Scrum</w:t>
      </w:r>
      <w:proofErr w:type="spellEnd"/>
      <w:r w:rsidRPr="006D01ED">
        <w:rPr>
          <w:rFonts w:ascii="Times New Roman" w:hAnsi="Times New Roman" w:cs="Times New Roman"/>
          <w:sz w:val="28"/>
        </w:rPr>
        <w:t xml:space="preserve">-мастера процесс может утратить свою эффективность. Также для сложных и долгосрочных проектов SCRUM может оказаться слишком фрагментированным, особенно если задачи зависят друг от друга и требуют комплексной координации. </w:t>
      </w:r>
      <w:r w:rsidR="00D93FEB">
        <w:rPr>
          <w:rFonts w:ascii="Times New Roman" w:hAnsi="Times New Roman" w:cs="Times New Roman"/>
          <w:sz w:val="28"/>
          <w:lang w:val="en-US"/>
        </w:rPr>
        <w:t>[7]</w:t>
      </w:r>
    </w:p>
    <w:p w14:paraId="614916AA" w14:textId="01F9366D" w:rsidR="00E46D20" w:rsidRDefault="00E46D20" w:rsidP="0012610C">
      <w:pPr>
        <w:spacing w:after="0" w:line="240" w:lineRule="auto"/>
        <w:ind w:firstLine="708"/>
        <w:jc w:val="center"/>
        <w:rPr>
          <w:rFonts w:ascii="Times New Roman" w:hAnsi="Times New Roman" w:cs="Times New Roman"/>
          <w:sz w:val="28"/>
        </w:rPr>
      </w:pPr>
      <w:r w:rsidRPr="00E46D20">
        <w:rPr>
          <w:rFonts w:ascii="Times New Roman" w:hAnsi="Times New Roman" w:cs="Times New Roman"/>
          <w:noProof/>
          <w:sz w:val="28"/>
          <w:lang w:eastAsia="ru-RU"/>
        </w:rPr>
        <w:lastRenderedPageBreak/>
        <w:drawing>
          <wp:inline distT="0" distB="0" distL="0" distR="0" wp14:anchorId="50A9A978" wp14:editId="15688609">
            <wp:extent cx="4210050" cy="4005040"/>
            <wp:effectExtent l="0" t="0" r="0" b="0"/>
            <wp:docPr id="153394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8330" name=""/>
                    <pic:cNvPicPr/>
                  </pic:nvPicPr>
                  <pic:blipFill>
                    <a:blip r:embed="rId15"/>
                    <a:stretch>
                      <a:fillRect/>
                    </a:stretch>
                  </pic:blipFill>
                  <pic:spPr>
                    <a:xfrm>
                      <a:off x="0" y="0"/>
                      <a:ext cx="4232403" cy="4026305"/>
                    </a:xfrm>
                    <a:prstGeom prst="rect">
                      <a:avLst/>
                    </a:prstGeom>
                  </pic:spPr>
                </pic:pic>
              </a:graphicData>
            </a:graphic>
          </wp:inline>
        </w:drawing>
      </w:r>
    </w:p>
    <w:p w14:paraId="3764CB1E" w14:textId="23A4F858" w:rsidR="00E46D20" w:rsidRPr="005352F8" w:rsidRDefault="00E46D20"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5352F8">
        <w:rPr>
          <w:rFonts w:ascii="Times New Roman" w:hAnsi="Times New Roman" w:cs="Times New Roman"/>
          <w:sz w:val="28"/>
        </w:rPr>
        <w:t>.</w:t>
      </w:r>
      <w:r w:rsidR="005D1265">
        <w:rPr>
          <w:rFonts w:ascii="Times New Roman" w:hAnsi="Times New Roman" w:cs="Times New Roman"/>
          <w:sz w:val="28"/>
        </w:rPr>
        <w:t>8</w:t>
      </w:r>
      <w:r w:rsidRPr="005352F8">
        <w:rPr>
          <w:rFonts w:ascii="Times New Roman" w:hAnsi="Times New Roman" w:cs="Times New Roman"/>
          <w:sz w:val="28"/>
        </w:rPr>
        <w:t xml:space="preserve">. </w:t>
      </w:r>
      <w:r w:rsidRPr="00AE2106">
        <w:rPr>
          <w:rFonts w:ascii="Times New Roman" w:hAnsi="Times New Roman" w:cs="Times New Roman"/>
          <w:sz w:val="28"/>
        </w:rPr>
        <w:t>Инкрементальная</w:t>
      </w:r>
      <w:r w:rsidRPr="005352F8">
        <w:rPr>
          <w:rFonts w:ascii="Times New Roman" w:hAnsi="Times New Roman" w:cs="Times New Roman"/>
          <w:sz w:val="28"/>
        </w:rPr>
        <w:t xml:space="preserve"> </w:t>
      </w:r>
      <w:r w:rsidRPr="00AE2106">
        <w:rPr>
          <w:rFonts w:ascii="Times New Roman" w:hAnsi="Times New Roman" w:cs="Times New Roman"/>
          <w:sz w:val="28"/>
        </w:rPr>
        <w:t>модель</w:t>
      </w:r>
    </w:p>
    <w:p w14:paraId="2DE7F544" w14:textId="77777777" w:rsidR="00004BC1" w:rsidRDefault="00004BC1" w:rsidP="0012610C">
      <w:pPr>
        <w:spacing w:after="0" w:line="240" w:lineRule="auto"/>
        <w:rPr>
          <w:rFonts w:ascii="Times New Roman" w:hAnsi="Times New Roman" w:cs="Times New Roman"/>
          <w:sz w:val="28"/>
        </w:rPr>
      </w:pPr>
    </w:p>
    <w:p w14:paraId="659AE4CA" w14:textId="77777777" w:rsidR="005D1265" w:rsidRPr="005D1265" w:rsidRDefault="005D1265" w:rsidP="0012610C">
      <w:pPr>
        <w:spacing w:after="0" w:line="240" w:lineRule="auto"/>
        <w:rPr>
          <w:rFonts w:ascii="Times New Roman" w:hAnsi="Times New Roman" w:cs="Times New Roman"/>
          <w:sz w:val="28"/>
        </w:rPr>
      </w:pPr>
    </w:p>
    <w:p w14:paraId="5CBEC57B" w14:textId="6E637819" w:rsidR="00806FAD" w:rsidRPr="006D01ED" w:rsidRDefault="006D01ED" w:rsidP="0012610C">
      <w:pPr>
        <w:pStyle w:val="2"/>
        <w:spacing w:line="240" w:lineRule="auto"/>
      </w:pPr>
      <w:bookmarkStart w:id="13" w:name="_Toc194944600"/>
      <w:r w:rsidRPr="005352F8">
        <w:t>2.</w:t>
      </w:r>
      <w:r w:rsidR="00CD56CA" w:rsidRPr="00F744D8">
        <w:t xml:space="preserve">9. </w:t>
      </w:r>
      <w:r w:rsidR="00AE2106" w:rsidRPr="00E86E0D">
        <w:rPr>
          <w:lang w:val="en-US"/>
        </w:rPr>
        <w:t>RAD</w:t>
      </w:r>
      <w:r w:rsidRPr="006D01ED">
        <w:t>.</w:t>
      </w:r>
      <w:bookmarkEnd w:id="13"/>
    </w:p>
    <w:p w14:paraId="62D34B3C" w14:textId="77777777" w:rsidR="00EE255A" w:rsidRPr="005352F8" w:rsidRDefault="00EE255A" w:rsidP="0012610C">
      <w:pPr>
        <w:spacing w:after="0" w:line="240" w:lineRule="auto"/>
        <w:ind w:firstLine="708"/>
        <w:jc w:val="both"/>
        <w:rPr>
          <w:rFonts w:ascii="Times New Roman" w:hAnsi="Times New Roman" w:cs="Times New Roman"/>
          <w:sz w:val="28"/>
        </w:rPr>
      </w:pPr>
    </w:p>
    <w:p w14:paraId="50C14F06" w14:textId="05532C33"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RAD — это методология, ориентированная на максимально быструю разработку программного обеспечения с помощью прототипирования, использования готовых компонентов и активного взаимодействия с пользователем. Процесс разработки делится на фазы, включающие быструю сборку, обратную связь и доработку.</w:t>
      </w:r>
    </w:p>
    <w:p w14:paraId="2301793D"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Основное достоинство RAD — это высокая скорость. Продукт разрабатывается быстро, и заказчик может сразу видеть, как работает система. Такой подход особенно полезен в условиях ограниченного времени, когда важна не столько полнота, сколько результат, пригодный для практического применения. Регулярные прототипы позволяют быстро проверять идеи и снижать риски.</w:t>
      </w:r>
    </w:p>
    <w:p w14:paraId="23BBEAD9" w14:textId="7CB71CD8" w:rsidR="00AE2106"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RAD не подходит для проектов с высокой технической сложностью или необходимостью строгой архитектуры. Быстрая разработка может привести к техническому долгу, особенно если акцент делается только на скорость. Также такая модель требует постоянного участия заказчика, что не всегда возможно в условиях корпоративной среды. </w:t>
      </w:r>
      <w:r w:rsidR="00D93FEB">
        <w:rPr>
          <w:rFonts w:ascii="Times New Roman" w:hAnsi="Times New Roman" w:cs="Times New Roman"/>
          <w:sz w:val="28"/>
          <w:lang w:val="en-US"/>
        </w:rPr>
        <w:t>[7]</w:t>
      </w:r>
    </w:p>
    <w:p w14:paraId="35194089" w14:textId="6A0D5AC5"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lastRenderedPageBreak/>
        <w:drawing>
          <wp:inline distT="0" distB="0" distL="0" distR="0" wp14:anchorId="1D60195A" wp14:editId="208D5115">
            <wp:extent cx="4005083" cy="1655141"/>
            <wp:effectExtent l="0" t="0" r="0" b="2540"/>
            <wp:docPr id="118955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1625" name=""/>
                    <pic:cNvPicPr/>
                  </pic:nvPicPr>
                  <pic:blipFill>
                    <a:blip r:embed="rId16"/>
                    <a:stretch>
                      <a:fillRect/>
                    </a:stretch>
                  </pic:blipFill>
                  <pic:spPr>
                    <a:xfrm>
                      <a:off x="0" y="0"/>
                      <a:ext cx="4012593" cy="1658245"/>
                    </a:xfrm>
                    <a:prstGeom prst="rect">
                      <a:avLst/>
                    </a:prstGeom>
                  </pic:spPr>
                </pic:pic>
              </a:graphicData>
            </a:graphic>
          </wp:inline>
        </w:drawing>
      </w:r>
    </w:p>
    <w:p w14:paraId="6A84965C" w14:textId="204B173C" w:rsidR="00E136F7" w:rsidRPr="005D1265" w:rsidRDefault="00E136F7"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Pr="005352F8">
        <w:rPr>
          <w:rFonts w:ascii="Times New Roman" w:hAnsi="Times New Roman" w:cs="Times New Roman"/>
          <w:sz w:val="28"/>
        </w:rPr>
        <w:t>.</w:t>
      </w:r>
      <w:r w:rsidR="00E46D20" w:rsidRPr="005352F8">
        <w:rPr>
          <w:rFonts w:ascii="Times New Roman" w:hAnsi="Times New Roman" w:cs="Times New Roman"/>
          <w:sz w:val="28"/>
        </w:rPr>
        <w:t>9</w:t>
      </w:r>
      <w:r w:rsidRPr="005352F8">
        <w:rPr>
          <w:rFonts w:ascii="Times New Roman" w:hAnsi="Times New Roman" w:cs="Times New Roman"/>
          <w:sz w:val="28"/>
        </w:rPr>
        <w:t xml:space="preserve">. </w:t>
      </w:r>
      <w:r w:rsidRPr="00E136F7">
        <w:rPr>
          <w:rFonts w:ascii="Times New Roman" w:hAnsi="Times New Roman" w:cs="Times New Roman"/>
          <w:sz w:val="28"/>
          <w:lang w:val="en-US"/>
        </w:rPr>
        <w:t>RAD</w:t>
      </w:r>
    </w:p>
    <w:p w14:paraId="0634FCFE" w14:textId="77777777" w:rsidR="00004BC1" w:rsidRPr="005352F8" w:rsidRDefault="00004BC1" w:rsidP="0012610C">
      <w:pPr>
        <w:spacing w:after="0" w:line="240" w:lineRule="auto"/>
        <w:ind w:firstLine="708"/>
        <w:jc w:val="both"/>
        <w:rPr>
          <w:rFonts w:ascii="Times New Roman" w:hAnsi="Times New Roman" w:cs="Times New Roman"/>
          <w:sz w:val="28"/>
        </w:rPr>
      </w:pPr>
    </w:p>
    <w:p w14:paraId="103C8AE5" w14:textId="0C86A7E5" w:rsidR="00806FAD" w:rsidRPr="00E86E0D" w:rsidRDefault="006D01ED" w:rsidP="0012610C">
      <w:pPr>
        <w:pStyle w:val="2"/>
        <w:spacing w:line="240" w:lineRule="auto"/>
      </w:pPr>
      <w:bookmarkStart w:id="14" w:name="_Toc194944601"/>
      <w:r w:rsidRPr="005352F8">
        <w:t>2.</w:t>
      </w:r>
      <w:r w:rsidR="00CD56CA" w:rsidRPr="00E86E0D">
        <w:t xml:space="preserve">10. </w:t>
      </w:r>
      <w:r w:rsidR="00AE2106" w:rsidRPr="00E136F7">
        <w:rPr>
          <w:lang w:val="en-US"/>
        </w:rPr>
        <w:t>DevOps</w:t>
      </w:r>
      <w:r w:rsidR="00AA5689" w:rsidRPr="00E86E0D">
        <w:t>.</w:t>
      </w:r>
      <w:bookmarkEnd w:id="14"/>
    </w:p>
    <w:p w14:paraId="3CA9D1DF" w14:textId="77777777" w:rsidR="005D1265" w:rsidRDefault="005D1265" w:rsidP="0012610C">
      <w:pPr>
        <w:spacing w:after="0" w:line="240" w:lineRule="auto"/>
        <w:ind w:firstLine="708"/>
        <w:jc w:val="both"/>
        <w:rPr>
          <w:rFonts w:ascii="Times New Roman" w:hAnsi="Times New Roman" w:cs="Times New Roman"/>
          <w:sz w:val="28"/>
        </w:rPr>
      </w:pPr>
    </w:p>
    <w:p w14:paraId="68279DE7" w14:textId="7E3B1BE3" w:rsidR="006D01ED" w:rsidRPr="006D01ED" w:rsidRDefault="006D01ED" w:rsidP="0012610C">
      <w:pPr>
        <w:spacing w:after="0" w:line="240" w:lineRule="auto"/>
        <w:ind w:firstLine="708"/>
        <w:jc w:val="both"/>
        <w:rPr>
          <w:rFonts w:ascii="Times New Roman" w:hAnsi="Times New Roman" w:cs="Times New Roman"/>
          <w:sz w:val="28"/>
        </w:rPr>
      </w:pPr>
      <w:proofErr w:type="spellStart"/>
      <w:r w:rsidRPr="006D01ED">
        <w:rPr>
          <w:rFonts w:ascii="Times New Roman" w:hAnsi="Times New Roman" w:cs="Times New Roman"/>
          <w:sz w:val="28"/>
        </w:rPr>
        <w:t>DevOps</w:t>
      </w:r>
      <w:proofErr w:type="spellEnd"/>
      <w:r w:rsidRPr="006D01ED">
        <w:rPr>
          <w:rFonts w:ascii="Times New Roman" w:hAnsi="Times New Roman" w:cs="Times New Roman"/>
          <w:sz w:val="28"/>
        </w:rPr>
        <w:t xml:space="preserve"> — это методология, направленная на объединение разработки (Development) и эксплуатации (Operations) в единый процесс. Её цель — ускорить цикл разработки, повысить стабильность, автоматизировать доставку и обеспечить непрерывное внедрение новых версий с минимальными рисками.</w:t>
      </w:r>
    </w:p>
    <w:p w14:paraId="52E1A240" w14:textId="77777777" w:rsidR="006D01ED" w:rsidRPr="006D01ED"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Преимуществом </w:t>
      </w:r>
      <w:proofErr w:type="spellStart"/>
      <w:r w:rsidRPr="006D01ED">
        <w:rPr>
          <w:rFonts w:ascii="Times New Roman" w:hAnsi="Times New Roman" w:cs="Times New Roman"/>
          <w:sz w:val="28"/>
        </w:rPr>
        <w:t>DevOps</w:t>
      </w:r>
      <w:proofErr w:type="spellEnd"/>
      <w:r w:rsidRPr="006D01ED">
        <w:rPr>
          <w:rFonts w:ascii="Times New Roman" w:hAnsi="Times New Roman" w:cs="Times New Roman"/>
          <w:sz w:val="28"/>
        </w:rPr>
        <w:t xml:space="preserve"> является высокая скорость и надёжность выпуска обновлений. Благодаря автоматизации тестирования, сборки, развёртывания и мониторинга достигается стабильная и масштабируемая инфраструктура. Кроме того, тесное взаимодействие команд разработки и эксплуатации сокращает количество ошибок и упрощает обслуживание.</w:t>
      </w:r>
    </w:p>
    <w:p w14:paraId="79862F82" w14:textId="6C03CFB7" w:rsidR="00AE2106" w:rsidRDefault="006D01ED" w:rsidP="0012610C">
      <w:pPr>
        <w:spacing w:after="0" w:line="240" w:lineRule="auto"/>
        <w:ind w:firstLine="708"/>
        <w:jc w:val="both"/>
        <w:rPr>
          <w:rFonts w:ascii="Times New Roman" w:hAnsi="Times New Roman" w:cs="Times New Roman"/>
          <w:sz w:val="28"/>
        </w:rPr>
      </w:pPr>
      <w:r w:rsidRPr="006D01ED">
        <w:rPr>
          <w:rFonts w:ascii="Times New Roman" w:hAnsi="Times New Roman" w:cs="Times New Roman"/>
          <w:sz w:val="28"/>
        </w:rPr>
        <w:t xml:space="preserve">Однако внедрение </w:t>
      </w:r>
      <w:proofErr w:type="spellStart"/>
      <w:r w:rsidRPr="006D01ED">
        <w:rPr>
          <w:rFonts w:ascii="Times New Roman" w:hAnsi="Times New Roman" w:cs="Times New Roman"/>
          <w:sz w:val="28"/>
        </w:rPr>
        <w:t>DevOps</w:t>
      </w:r>
      <w:proofErr w:type="spellEnd"/>
      <w:r w:rsidRPr="006D01ED">
        <w:rPr>
          <w:rFonts w:ascii="Times New Roman" w:hAnsi="Times New Roman" w:cs="Times New Roman"/>
          <w:sz w:val="28"/>
        </w:rPr>
        <w:t xml:space="preserve"> требует серьёзной перестройки процессов и культуры компании. Необходим высокий уровень автоматизации, зрелая инфраструктура и инвестиции в инструменты. Также возможны трудности с обучением персонала и сопротивлением изменениям, особенно в традиционно структурированных компаниях. Тем не менее, при правильной реализации </w:t>
      </w:r>
      <w:proofErr w:type="spellStart"/>
      <w:r w:rsidRPr="006D01ED">
        <w:rPr>
          <w:rFonts w:ascii="Times New Roman" w:hAnsi="Times New Roman" w:cs="Times New Roman"/>
          <w:sz w:val="28"/>
        </w:rPr>
        <w:t>DevOps</w:t>
      </w:r>
      <w:proofErr w:type="spellEnd"/>
      <w:r w:rsidRPr="006D01ED">
        <w:rPr>
          <w:rFonts w:ascii="Times New Roman" w:hAnsi="Times New Roman" w:cs="Times New Roman"/>
          <w:sz w:val="28"/>
        </w:rPr>
        <w:t xml:space="preserve"> значительно повышает эффективность всей ИТ-системы. </w:t>
      </w:r>
      <w:r w:rsidR="00D93FEB" w:rsidRPr="006D01ED">
        <w:rPr>
          <w:rFonts w:ascii="Times New Roman" w:hAnsi="Times New Roman" w:cs="Times New Roman"/>
          <w:sz w:val="28"/>
        </w:rPr>
        <w:t>[7]</w:t>
      </w:r>
    </w:p>
    <w:p w14:paraId="113C653C" w14:textId="6053A135" w:rsidR="00545025" w:rsidRDefault="00545025" w:rsidP="0012610C">
      <w:pPr>
        <w:spacing w:after="0" w:line="240" w:lineRule="auto"/>
        <w:ind w:firstLine="708"/>
        <w:jc w:val="center"/>
        <w:rPr>
          <w:rFonts w:ascii="Times New Roman" w:hAnsi="Times New Roman" w:cs="Times New Roman"/>
          <w:sz w:val="28"/>
        </w:rPr>
      </w:pPr>
      <w:r w:rsidRPr="00545025">
        <w:rPr>
          <w:rFonts w:ascii="Times New Roman" w:hAnsi="Times New Roman" w:cs="Times New Roman"/>
          <w:noProof/>
          <w:sz w:val="28"/>
          <w:lang w:eastAsia="ru-RU"/>
        </w:rPr>
        <w:drawing>
          <wp:inline distT="0" distB="0" distL="0" distR="0" wp14:anchorId="035C5728" wp14:editId="29A3C854">
            <wp:extent cx="2932373" cy="2189169"/>
            <wp:effectExtent l="0" t="0" r="1905" b="1905"/>
            <wp:docPr id="24187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74113" name=""/>
                    <pic:cNvPicPr/>
                  </pic:nvPicPr>
                  <pic:blipFill>
                    <a:blip r:embed="rId17"/>
                    <a:stretch>
                      <a:fillRect/>
                    </a:stretch>
                  </pic:blipFill>
                  <pic:spPr>
                    <a:xfrm>
                      <a:off x="0" y="0"/>
                      <a:ext cx="2938240" cy="2193549"/>
                    </a:xfrm>
                    <a:prstGeom prst="rect">
                      <a:avLst/>
                    </a:prstGeom>
                  </pic:spPr>
                </pic:pic>
              </a:graphicData>
            </a:graphic>
          </wp:inline>
        </w:drawing>
      </w:r>
    </w:p>
    <w:p w14:paraId="2BD991CD" w14:textId="7FC507B6" w:rsidR="00AE2106" w:rsidRPr="00E86E0D" w:rsidRDefault="00904864" w:rsidP="0012610C">
      <w:pPr>
        <w:spacing w:after="0" w:line="240" w:lineRule="auto"/>
        <w:jc w:val="center"/>
        <w:rPr>
          <w:rFonts w:ascii="Times New Roman" w:hAnsi="Times New Roman" w:cs="Times New Roman"/>
          <w:sz w:val="28"/>
        </w:rPr>
      </w:pPr>
      <w:r w:rsidRPr="00545025">
        <w:rPr>
          <w:rFonts w:ascii="Times New Roman" w:hAnsi="Times New Roman" w:cs="Times New Roman"/>
          <w:sz w:val="28"/>
        </w:rPr>
        <w:t>Рис</w:t>
      </w:r>
      <w:r w:rsidR="00AA55BF" w:rsidRPr="00E86E0D">
        <w:rPr>
          <w:rFonts w:ascii="Times New Roman" w:hAnsi="Times New Roman" w:cs="Times New Roman"/>
          <w:sz w:val="28"/>
        </w:rPr>
        <w:t>.</w:t>
      </w:r>
      <w:r w:rsidR="00E46D20">
        <w:rPr>
          <w:rFonts w:ascii="Times New Roman" w:hAnsi="Times New Roman" w:cs="Times New Roman"/>
          <w:sz w:val="28"/>
        </w:rPr>
        <w:t>10</w:t>
      </w:r>
      <w:r w:rsidRPr="00E86E0D">
        <w:rPr>
          <w:rFonts w:ascii="Times New Roman" w:hAnsi="Times New Roman" w:cs="Times New Roman"/>
          <w:sz w:val="28"/>
        </w:rPr>
        <w:t xml:space="preserve">. </w:t>
      </w:r>
      <w:r>
        <w:rPr>
          <w:rFonts w:ascii="Times New Roman" w:hAnsi="Times New Roman" w:cs="Times New Roman"/>
          <w:sz w:val="28"/>
        </w:rPr>
        <w:t xml:space="preserve">Модель </w:t>
      </w:r>
      <w:r>
        <w:rPr>
          <w:rFonts w:ascii="Times New Roman" w:hAnsi="Times New Roman" w:cs="Times New Roman"/>
          <w:sz w:val="28"/>
          <w:lang w:val="en-US"/>
        </w:rPr>
        <w:t>DevOps</w:t>
      </w:r>
    </w:p>
    <w:p w14:paraId="559EC617" w14:textId="77777777" w:rsidR="003917DA" w:rsidRDefault="003917DA" w:rsidP="0012610C">
      <w:pPr>
        <w:spacing w:after="0" w:line="240" w:lineRule="auto"/>
        <w:ind w:firstLine="708"/>
        <w:jc w:val="both"/>
        <w:rPr>
          <w:rFonts w:ascii="Times New Roman" w:hAnsi="Times New Roman" w:cs="Times New Roman"/>
          <w:sz w:val="28"/>
        </w:rPr>
      </w:pPr>
    </w:p>
    <w:p w14:paraId="5EF7FA76" w14:textId="04E72754" w:rsidR="00432DC0" w:rsidRPr="00432DC0" w:rsidRDefault="00432DC0" w:rsidP="0012610C">
      <w:pPr>
        <w:pStyle w:val="2"/>
        <w:numPr>
          <w:ilvl w:val="1"/>
          <w:numId w:val="4"/>
        </w:numPr>
        <w:spacing w:line="240" w:lineRule="auto"/>
      </w:pPr>
      <w:bookmarkStart w:id="15" w:name="_Toc194944602"/>
      <w:r>
        <w:t xml:space="preserve">Выбор методологии </w:t>
      </w:r>
      <w:r>
        <w:rPr>
          <w:lang w:val="en-US"/>
        </w:rPr>
        <w:t>Agile</w:t>
      </w:r>
      <w:bookmarkEnd w:id="15"/>
    </w:p>
    <w:p w14:paraId="64C6581D" w14:textId="77777777" w:rsidR="00432DC0" w:rsidRDefault="00432DC0" w:rsidP="0012610C">
      <w:pPr>
        <w:spacing w:after="0" w:line="240" w:lineRule="auto"/>
        <w:ind w:firstLine="708"/>
        <w:jc w:val="both"/>
        <w:rPr>
          <w:rFonts w:ascii="Times New Roman" w:hAnsi="Times New Roman" w:cs="Times New Roman"/>
          <w:sz w:val="28"/>
        </w:rPr>
      </w:pPr>
    </w:p>
    <w:p w14:paraId="0E3E2425" w14:textId="1B8552CE" w:rsidR="00545025" w:rsidRDefault="00545025"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Для </w:t>
      </w:r>
      <w:r w:rsidR="005D1265">
        <w:rPr>
          <w:rFonts w:ascii="Times New Roman" w:hAnsi="Times New Roman" w:cs="Times New Roman"/>
          <w:sz w:val="28"/>
        </w:rPr>
        <w:t xml:space="preserve">курсового </w:t>
      </w:r>
      <w:r w:rsidRPr="005D1265">
        <w:rPr>
          <w:rFonts w:ascii="Times New Roman" w:hAnsi="Times New Roman" w:cs="Times New Roman"/>
          <w:sz w:val="28"/>
        </w:rPr>
        <w:t xml:space="preserve">проекта </w:t>
      </w:r>
      <w:r>
        <w:rPr>
          <w:rFonts w:ascii="Times New Roman" w:hAnsi="Times New Roman" w:cs="Times New Roman"/>
          <w:sz w:val="28"/>
        </w:rPr>
        <w:t xml:space="preserve">была выбрана методология </w:t>
      </w:r>
      <w:proofErr w:type="spellStart"/>
      <w:r w:rsidR="00AE2106" w:rsidRPr="00AE2106">
        <w:rPr>
          <w:rFonts w:ascii="Times New Roman" w:hAnsi="Times New Roman" w:cs="Times New Roman"/>
          <w:sz w:val="28"/>
        </w:rPr>
        <w:t>Agile</w:t>
      </w:r>
      <w:proofErr w:type="spellEnd"/>
      <w:r w:rsidR="00AE2106" w:rsidRPr="00AE2106">
        <w:rPr>
          <w:rFonts w:ascii="Times New Roman" w:hAnsi="Times New Roman" w:cs="Times New Roman"/>
          <w:sz w:val="28"/>
        </w:rPr>
        <w:t xml:space="preserve"> в качестве модели жизненного цикла, так как </w:t>
      </w:r>
      <w:r w:rsidR="00AE2106" w:rsidRPr="005D1265">
        <w:rPr>
          <w:rFonts w:ascii="Times New Roman" w:hAnsi="Times New Roman" w:cs="Times New Roman"/>
          <w:sz w:val="28"/>
        </w:rPr>
        <w:t>он</w:t>
      </w:r>
      <w:r w:rsidR="005D1265" w:rsidRPr="005D1265">
        <w:rPr>
          <w:rFonts w:ascii="Times New Roman" w:hAnsi="Times New Roman" w:cs="Times New Roman"/>
          <w:sz w:val="28"/>
        </w:rPr>
        <w:t>а</w:t>
      </w:r>
      <w:r w:rsidR="00AE2106" w:rsidRPr="005D1265">
        <w:rPr>
          <w:rFonts w:ascii="Times New Roman" w:hAnsi="Times New Roman" w:cs="Times New Roman"/>
          <w:sz w:val="28"/>
        </w:rPr>
        <w:t xml:space="preserve"> </w:t>
      </w:r>
      <w:r w:rsidR="00AE2106" w:rsidRPr="00AE2106">
        <w:rPr>
          <w:rFonts w:ascii="Times New Roman" w:hAnsi="Times New Roman" w:cs="Times New Roman"/>
          <w:sz w:val="28"/>
        </w:rPr>
        <w:t>позволяет быстро адаптироваться к изменениям, обеспечивая гибкость и постоянное взаимодействие с заказчиком</w:t>
      </w:r>
      <w:r w:rsidR="00432DC0">
        <w:rPr>
          <w:rFonts w:ascii="Times New Roman" w:hAnsi="Times New Roman" w:cs="Times New Roman"/>
          <w:sz w:val="28"/>
        </w:rPr>
        <w:t>, потому что</w:t>
      </w:r>
      <w:r w:rsidR="00432DC0" w:rsidRPr="00432DC0">
        <w:rPr>
          <w:rFonts w:ascii="Times New Roman" w:hAnsi="Times New Roman" w:cs="Times New Roman"/>
          <w:sz w:val="28"/>
        </w:rPr>
        <w:t xml:space="preserve"> заказчик административное подразделение Управление информационных технологий Череповецкого государственного университета может изменять требования в процессе работы</w:t>
      </w:r>
      <w:r w:rsidR="00432DC0" w:rsidRPr="00432DC0">
        <w:rPr>
          <w:rFonts w:ascii="Times New Roman" w:hAnsi="Times New Roman" w:cs="Times New Roman"/>
          <w:sz w:val="28"/>
          <w:szCs w:val="28"/>
        </w:rPr>
        <w:t xml:space="preserve">. Работа будет </w:t>
      </w:r>
      <w:proofErr w:type="spellStart"/>
      <w:r w:rsidR="00432DC0" w:rsidRPr="00432DC0">
        <w:rPr>
          <w:rFonts w:ascii="Times New Roman" w:hAnsi="Times New Roman" w:cs="Times New Roman"/>
          <w:sz w:val="28"/>
          <w:szCs w:val="28"/>
        </w:rPr>
        <w:t>вестить</w:t>
      </w:r>
      <w:proofErr w:type="spellEnd"/>
      <w:r w:rsidR="00432DC0" w:rsidRPr="00432DC0">
        <w:rPr>
          <w:rFonts w:ascii="Times New Roman" w:hAnsi="Times New Roman" w:cs="Times New Roman"/>
          <w:sz w:val="28"/>
          <w:szCs w:val="28"/>
        </w:rPr>
        <w:t xml:space="preserve"> итерационно, где </w:t>
      </w:r>
      <w:r w:rsidR="00432DC0">
        <w:rPr>
          <w:rFonts w:ascii="Times New Roman" w:hAnsi="Times New Roman" w:cs="Times New Roman"/>
          <w:sz w:val="28"/>
          <w:szCs w:val="28"/>
        </w:rPr>
        <w:t>к</w:t>
      </w:r>
      <w:r w:rsidR="00432DC0" w:rsidRPr="00432DC0">
        <w:rPr>
          <w:rFonts w:ascii="Times New Roman" w:hAnsi="Times New Roman" w:cs="Times New Roman"/>
          <w:sz w:val="28"/>
          <w:szCs w:val="28"/>
        </w:rPr>
        <w:t>аждая итерация длится 2–3 недели. [5]</w:t>
      </w:r>
    </w:p>
    <w:p w14:paraId="3952345E" w14:textId="5D1040C5" w:rsidR="002A3651" w:rsidRPr="007E2D08" w:rsidRDefault="00AE2106" w:rsidP="0012610C">
      <w:pPr>
        <w:spacing w:after="0" w:line="240" w:lineRule="auto"/>
        <w:ind w:firstLine="708"/>
        <w:jc w:val="both"/>
        <w:rPr>
          <w:rFonts w:ascii="Times New Roman" w:hAnsi="Times New Roman" w:cs="Times New Roman"/>
          <w:sz w:val="28"/>
        </w:rPr>
      </w:pPr>
      <w:r w:rsidRPr="00AE2106">
        <w:rPr>
          <w:rFonts w:ascii="Times New Roman" w:hAnsi="Times New Roman" w:cs="Times New Roman"/>
          <w:sz w:val="28"/>
        </w:rPr>
        <w:t xml:space="preserve">Это особенно важно для современных IT-проектов, где требования могут изменяться в процессе разработки. </w:t>
      </w:r>
      <w:proofErr w:type="spellStart"/>
      <w:r w:rsidRPr="00AE2106">
        <w:rPr>
          <w:rFonts w:ascii="Times New Roman" w:hAnsi="Times New Roman" w:cs="Times New Roman"/>
          <w:sz w:val="28"/>
        </w:rPr>
        <w:t>Agile</w:t>
      </w:r>
      <w:proofErr w:type="spellEnd"/>
      <w:r w:rsidRPr="00AE2106">
        <w:rPr>
          <w:rFonts w:ascii="Times New Roman" w:hAnsi="Times New Roman" w:cs="Times New Roman"/>
          <w:sz w:val="28"/>
        </w:rPr>
        <w:t xml:space="preserve"> обеспечивает высокое качество продукта за счет непрерывной интеграции, тестирования и обратной связи. В условиях быстроменяющейся среды, </w:t>
      </w:r>
      <w:proofErr w:type="spellStart"/>
      <w:r w:rsidRPr="00AE2106">
        <w:rPr>
          <w:rFonts w:ascii="Times New Roman" w:hAnsi="Times New Roman" w:cs="Times New Roman"/>
          <w:sz w:val="28"/>
        </w:rPr>
        <w:t>Agile</w:t>
      </w:r>
      <w:proofErr w:type="spellEnd"/>
      <w:r w:rsidRPr="00AE2106">
        <w:rPr>
          <w:rFonts w:ascii="Times New Roman" w:hAnsi="Times New Roman" w:cs="Times New Roman"/>
          <w:sz w:val="28"/>
        </w:rPr>
        <w:t xml:space="preserve"> позволяет минимизировать риски, повышать эффективность команды и ускорять процесс разработки программного обеспечения</w:t>
      </w:r>
      <w:r w:rsidR="00D93FEB" w:rsidRPr="00D93FEB">
        <w:rPr>
          <w:rFonts w:ascii="Times New Roman" w:hAnsi="Times New Roman" w:cs="Times New Roman"/>
          <w:sz w:val="28"/>
        </w:rPr>
        <w:t xml:space="preserve"> [</w:t>
      </w:r>
      <w:r w:rsidR="00D93FEB" w:rsidRPr="009732DA">
        <w:rPr>
          <w:rFonts w:ascii="Times New Roman" w:hAnsi="Times New Roman" w:cs="Times New Roman"/>
          <w:sz w:val="28"/>
        </w:rPr>
        <w:t>5]</w:t>
      </w:r>
      <w:r w:rsidR="00A1094C" w:rsidRPr="00AE2106">
        <w:rPr>
          <w:rFonts w:ascii="Times New Roman" w:hAnsi="Times New Roman" w:cs="Times New Roman"/>
          <w:sz w:val="28"/>
        </w:rPr>
        <w:t>.</w:t>
      </w:r>
    </w:p>
    <w:p w14:paraId="5281EC45" w14:textId="0457A321" w:rsidR="002510CC" w:rsidRPr="00E72BDC" w:rsidRDefault="002510CC" w:rsidP="0012610C">
      <w:pPr>
        <w:pStyle w:val="1"/>
        <w:spacing w:line="240" w:lineRule="auto"/>
        <w:rPr>
          <w:rFonts w:cs="Times New Roman"/>
        </w:rPr>
      </w:pPr>
      <w:bookmarkStart w:id="16" w:name="_Toc194944603"/>
      <w:r w:rsidRPr="00E72BDC">
        <w:rPr>
          <w:rFonts w:cs="Times New Roman"/>
        </w:rPr>
        <w:t>3.</w:t>
      </w:r>
      <w:r w:rsidR="00E72BDC" w:rsidRPr="00E72BDC">
        <w:rPr>
          <w:rFonts w:cs="Times New Roman"/>
        </w:rPr>
        <w:t xml:space="preserve"> Этапы жизненного цикла информационной системы «Стипендии ЧГУ»: серверная часть</w:t>
      </w:r>
      <w:r w:rsidR="00222D75">
        <w:rPr>
          <w:rFonts w:cs="Times New Roman"/>
        </w:rPr>
        <w:t>.</w:t>
      </w:r>
      <w:bookmarkEnd w:id="16"/>
    </w:p>
    <w:p w14:paraId="340DDD20" w14:textId="77777777" w:rsidR="007E2D08" w:rsidRDefault="007E2D08" w:rsidP="0012610C">
      <w:pPr>
        <w:spacing w:after="0" w:line="240" w:lineRule="auto"/>
        <w:ind w:firstLine="708"/>
        <w:jc w:val="both"/>
        <w:rPr>
          <w:rFonts w:ascii="Times New Roman" w:hAnsi="Times New Roman" w:cs="Times New Roman"/>
          <w:sz w:val="28"/>
        </w:rPr>
      </w:pPr>
    </w:p>
    <w:p w14:paraId="37D76A04" w14:textId="61DAEC28" w:rsidR="007E2D08" w:rsidRPr="007E2D08" w:rsidRDefault="00432DC0" w:rsidP="0012610C">
      <w:pPr>
        <w:spacing w:after="0" w:line="240" w:lineRule="auto"/>
        <w:ind w:firstLine="708"/>
        <w:jc w:val="both"/>
        <w:rPr>
          <w:rFonts w:ascii="Times New Roman" w:hAnsi="Times New Roman" w:cs="Times New Roman"/>
          <w:sz w:val="28"/>
        </w:rPr>
      </w:pPr>
      <w:r>
        <w:rPr>
          <w:rFonts w:ascii="Times New Roman" w:hAnsi="Times New Roman" w:cs="Times New Roman"/>
          <w:sz w:val="28"/>
        </w:rPr>
        <w:t>Выбранная м</w:t>
      </w:r>
      <w:r w:rsidR="007E2D08" w:rsidRPr="007E2D08">
        <w:rPr>
          <w:rFonts w:ascii="Times New Roman" w:hAnsi="Times New Roman" w:cs="Times New Roman"/>
          <w:sz w:val="28"/>
        </w:rPr>
        <w:t>етодология разработки</w:t>
      </w:r>
      <w:r w:rsidR="00DC38DA" w:rsidRPr="00DC38DA">
        <w:rPr>
          <w:rFonts w:ascii="Times New Roman" w:hAnsi="Times New Roman" w:cs="Times New Roman"/>
          <w:sz w:val="28"/>
        </w:rPr>
        <w:t xml:space="preserve"> </w:t>
      </w:r>
      <w:r w:rsidR="007E2D08" w:rsidRPr="007E2D08">
        <w:rPr>
          <w:rFonts w:ascii="Times New Roman" w:hAnsi="Times New Roman" w:cs="Times New Roman"/>
          <w:sz w:val="28"/>
        </w:rPr>
        <w:t>программного обеспечения</w:t>
      </w:r>
      <w:r w:rsidR="00DC38DA" w:rsidRPr="00DC38DA">
        <w:rPr>
          <w:rFonts w:ascii="Times New Roman" w:hAnsi="Times New Roman" w:cs="Times New Roman"/>
          <w:sz w:val="28"/>
        </w:rPr>
        <w:t xml:space="preserve"> (</w:t>
      </w:r>
      <w:r w:rsidR="00DC38DA">
        <w:rPr>
          <w:rFonts w:ascii="Times New Roman" w:hAnsi="Times New Roman" w:cs="Times New Roman"/>
          <w:sz w:val="28"/>
          <w:lang w:val="en-US"/>
        </w:rPr>
        <w:t>Agile</w:t>
      </w:r>
      <w:r w:rsidR="00DC38DA" w:rsidRPr="00DC38DA">
        <w:rPr>
          <w:rFonts w:ascii="Times New Roman" w:hAnsi="Times New Roman" w:cs="Times New Roman"/>
          <w:sz w:val="28"/>
        </w:rPr>
        <w:t>)</w:t>
      </w:r>
      <w:r w:rsidR="00DC38DA" w:rsidRPr="007E2D08">
        <w:rPr>
          <w:rFonts w:ascii="Times New Roman" w:hAnsi="Times New Roman" w:cs="Times New Roman"/>
          <w:sz w:val="28"/>
        </w:rPr>
        <w:t xml:space="preserve"> имеет</w:t>
      </w:r>
      <w:r w:rsidR="007E2D08" w:rsidRPr="007E2D08">
        <w:rPr>
          <w:rFonts w:ascii="Times New Roman" w:hAnsi="Times New Roman" w:cs="Times New Roman"/>
          <w:sz w:val="28"/>
        </w:rPr>
        <w:t xml:space="preserve"> пять основных этапов</w:t>
      </w:r>
      <w:r w:rsidR="00A1094C">
        <w:rPr>
          <w:rFonts w:ascii="Times New Roman" w:hAnsi="Times New Roman" w:cs="Times New Roman"/>
          <w:sz w:val="28"/>
        </w:rPr>
        <w:t xml:space="preserve"> </w:t>
      </w:r>
      <w:r w:rsidR="00A1094C" w:rsidRPr="00432DC0">
        <w:rPr>
          <w:rFonts w:ascii="Times New Roman" w:hAnsi="Times New Roman" w:cs="Times New Roman"/>
          <w:sz w:val="28"/>
          <w:szCs w:val="28"/>
        </w:rPr>
        <w:t>(</w:t>
      </w:r>
      <w:r w:rsidR="00A1094C">
        <w:rPr>
          <w:rFonts w:ascii="Times New Roman" w:hAnsi="Times New Roman" w:cs="Times New Roman"/>
          <w:sz w:val="28"/>
          <w:szCs w:val="28"/>
        </w:rPr>
        <w:t>см.</w:t>
      </w:r>
      <w:r w:rsidR="00DC38DA">
        <w:rPr>
          <w:rFonts w:ascii="Times New Roman" w:hAnsi="Times New Roman" w:cs="Times New Roman"/>
          <w:sz w:val="28"/>
          <w:szCs w:val="28"/>
        </w:rPr>
        <w:t>рис.11</w:t>
      </w:r>
      <w:r w:rsidR="00A1094C" w:rsidRPr="00432DC0">
        <w:rPr>
          <w:rFonts w:ascii="Times New Roman" w:hAnsi="Times New Roman" w:cs="Times New Roman"/>
          <w:sz w:val="28"/>
          <w:szCs w:val="28"/>
        </w:rPr>
        <w:t>)</w:t>
      </w:r>
      <w:r w:rsidR="007E2D08" w:rsidRPr="007E2D08">
        <w:rPr>
          <w:rFonts w:ascii="Times New Roman" w:hAnsi="Times New Roman" w:cs="Times New Roman"/>
          <w:sz w:val="28"/>
        </w:rPr>
        <w:t>:</w:t>
      </w:r>
    </w:p>
    <w:p w14:paraId="5E0ADAEA" w14:textId="1FE336AD" w:rsidR="007E2D08" w:rsidRPr="007D1A55" w:rsidRDefault="007E2D08" w:rsidP="0012610C">
      <w:pPr>
        <w:pStyle w:val="ac"/>
        <w:numPr>
          <w:ilvl w:val="0"/>
          <w:numId w:val="33"/>
        </w:numPr>
        <w:spacing w:after="0" w:line="240" w:lineRule="auto"/>
        <w:jc w:val="both"/>
        <w:rPr>
          <w:rFonts w:ascii="Times New Roman" w:hAnsi="Times New Roman" w:cs="Times New Roman"/>
          <w:color w:val="000000" w:themeColor="text1"/>
          <w:sz w:val="28"/>
          <w:szCs w:val="28"/>
        </w:rPr>
      </w:pPr>
      <w:r w:rsidRPr="007D1A55">
        <w:rPr>
          <w:rFonts w:ascii="Times New Roman" w:hAnsi="Times New Roman" w:cs="Times New Roman"/>
          <w:color w:val="000000" w:themeColor="text1"/>
          <w:sz w:val="28"/>
          <w:szCs w:val="28"/>
        </w:rPr>
        <w:t>Планирование</w:t>
      </w:r>
      <w:r w:rsidR="00544D55" w:rsidRPr="007D1A55">
        <w:rPr>
          <w:rFonts w:ascii="Times New Roman" w:hAnsi="Times New Roman" w:cs="Times New Roman"/>
          <w:color w:val="000000" w:themeColor="text1"/>
          <w:sz w:val="28"/>
          <w:szCs w:val="28"/>
          <w:lang w:val="en-US"/>
        </w:rPr>
        <w:t>;</w:t>
      </w:r>
    </w:p>
    <w:p w14:paraId="617D3D70" w14:textId="7A8A1649" w:rsidR="007E2D08" w:rsidRPr="007D1A55" w:rsidRDefault="007D1A55" w:rsidP="0012610C">
      <w:pPr>
        <w:pStyle w:val="ac"/>
        <w:numPr>
          <w:ilvl w:val="0"/>
          <w:numId w:val="33"/>
        </w:numPr>
        <w:spacing w:after="0" w:line="240" w:lineRule="auto"/>
        <w:jc w:val="both"/>
        <w:rPr>
          <w:rFonts w:ascii="Times New Roman" w:hAnsi="Times New Roman" w:cs="Times New Roman"/>
          <w:color w:val="000000" w:themeColor="text1"/>
          <w:sz w:val="28"/>
          <w:szCs w:val="28"/>
        </w:rPr>
      </w:pPr>
      <w:r w:rsidRPr="007D1A55">
        <w:rPr>
          <w:rFonts w:ascii="Times New Roman" w:hAnsi="Times New Roman" w:cs="Times New Roman"/>
          <w:color w:val="000000" w:themeColor="text1"/>
          <w:sz w:val="28"/>
          <w:szCs w:val="28"/>
        </w:rPr>
        <w:t>П</w:t>
      </w:r>
      <w:r w:rsidR="007E2D08" w:rsidRPr="007D1A55">
        <w:rPr>
          <w:rFonts w:ascii="Times New Roman" w:hAnsi="Times New Roman" w:cs="Times New Roman"/>
          <w:color w:val="000000" w:themeColor="text1"/>
          <w:sz w:val="28"/>
          <w:szCs w:val="28"/>
        </w:rPr>
        <w:t>роектирование</w:t>
      </w:r>
      <w:r w:rsidR="00544D55" w:rsidRPr="007D1A55">
        <w:rPr>
          <w:rFonts w:ascii="Times New Roman" w:hAnsi="Times New Roman" w:cs="Times New Roman"/>
          <w:color w:val="000000" w:themeColor="text1"/>
          <w:sz w:val="28"/>
          <w:szCs w:val="28"/>
          <w:lang w:val="en-US"/>
        </w:rPr>
        <w:t>;</w:t>
      </w:r>
    </w:p>
    <w:p w14:paraId="1CAAEA40" w14:textId="4AA853D6" w:rsidR="007E2D08" w:rsidRPr="007D1A55" w:rsidRDefault="007E2D08" w:rsidP="0012610C">
      <w:pPr>
        <w:pStyle w:val="ac"/>
        <w:numPr>
          <w:ilvl w:val="0"/>
          <w:numId w:val="33"/>
        </w:numPr>
        <w:spacing w:after="0" w:line="240" w:lineRule="auto"/>
        <w:jc w:val="both"/>
        <w:rPr>
          <w:rFonts w:ascii="Times New Roman" w:hAnsi="Times New Roman" w:cs="Times New Roman"/>
          <w:color w:val="000000" w:themeColor="text1"/>
          <w:sz w:val="28"/>
          <w:szCs w:val="28"/>
        </w:rPr>
      </w:pPr>
      <w:r w:rsidRPr="007D1A55">
        <w:rPr>
          <w:rFonts w:ascii="Times New Roman" w:hAnsi="Times New Roman" w:cs="Times New Roman"/>
          <w:color w:val="000000" w:themeColor="text1"/>
          <w:sz w:val="28"/>
          <w:szCs w:val="28"/>
        </w:rPr>
        <w:t>Разработка</w:t>
      </w:r>
      <w:r w:rsidR="00544D55" w:rsidRPr="007D1A55">
        <w:rPr>
          <w:rFonts w:ascii="Times New Roman" w:hAnsi="Times New Roman" w:cs="Times New Roman"/>
          <w:color w:val="000000" w:themeColor="text1"/>
          <w:sz w:val="28"/>
          <w:szCs w:val="28"/>
          <w:lang w:val="en-US"/>
        </w:rPr>
        <w:t>;</w:t>
      </w:r>
    </w:p>
    <w:p w14:paraId="63E956B0" w14:textId="36A50B17" w:rsidR="007E2D08" w:rsidRPr="007D1A55" w:rsidRDefault="007E2D08" w:rsidP="0012610C">
      <w:pPr>
        <w:pStyle w:val="ac"/>
        <w:numPr>
          <w:ilvl w:val="0"/>
          <w:numId w:val="33"/>
        </w:numPr>
        <w:spacing w:after="0" w:line="240" w:lineRule="auto"/>
        <w:jc w:val="both"/>
        <w:rPr>
          <w:rFonts w:ascii="Times New Roman" w:hAnsi="Times New Roman" w:cs="Times New Roman"/>
          <w:color w:val="000000" w:themeColor="text1"/>
          <w:sz w:val="28"/>
          <w:szCs w:val="28"/>
        </w:rPr>
      </w:pPr>
      <w:r w:rsidRPr="007D1A55">
        <w:rPr>
          <w:rFonts w:ascii="Times New Roman" w:hAnsi="Times New Roman" w:cs="Times New Roman"/>
          <w:color w:val="000000" w:themeColor="text1"/>
          <w:sz w:val="28"/>
          <w:szCs w:val="28"/>
        </w:rPr>
        <w:t>Тестирование</w:t>
      </w:r>
      <w:r w:rsidR="00544D55" w:rsidRPr="007D1A55">
        <w:rPr>
          <w:rFonts w:ascii="Times New Roman" w:hAnsi="Times New Roman" w:cs="Times New Roman"/>
          <w:color w:val="000000" w:themeColor="text1"/>
          <w:sz w:val="28"/>
          <w:szCs w:val="28"/>
          <w:lang w:val="en-US"/>
        </w:rPr>
        <w:t>;</w:t>
      </w:r>
    </w:p>
    <w:p w14:paraId="76BBCF60" w14:textId="1DC32FA1" w:rsidR="00432DC0" w:rsidRPr="007D1A55" w:rsidRDefault="007E2D08" w:rsidP="0012610C">
      <w:pPr>
        <w:pStyle w:val="ac"/>
        <w:numPr>
          <w:ilvl w:val="0"/>
          <w:numId w:val="33"/>
        </w:numPr>
        <w:spacing w:after="0" w:line="240" w:lineRule="auto"/>
        <w:jc w:val="both"/>
        <w:rPr>
          <w:rFonts w:ascii="Times New Roman" w:hAnsi="Times New Roman" w:cs="Times New Roman"/>
          <w:color w:val="000000" w:themeColor="text1"/>
          <w:sz w:val="28"/>
          <w:szCs w:val="28"/>
          <w:lang w:eastAsia="ru-RU"/>
        </w:rPr>
      </w:pPr>
      <w:r w:rsidRPr="007D1A55">
        <w:rPr>
          <w:rFonts w:ascii="Times New Roman" w:hAnsi="Times New Roman" w:cs="Times New Roman"/>
          <w:color w:val="000000" w:themeColor="text1"/>
          <w:sz w:val="28"/>
          <w:szCs w:val="28"/>
        </w:rPr>
        <w:t>Демонстрация.</w:t>
      </w:r>
      <w:r w:rsidR="00432DC0" w:rsidRPr="007D1A55">
        <w:rPr>
          <w:rFonts w:ascii="Times New Roman" w:hAnsi="Times New Roman" w:cs="Times New Roman"/>
          <w:color w:val="000000" w:themeColor="text1"/>
          <w:sz w:val="28"/>
          <w:szCs w:val="28"/>
        </w:rPr>
        <w:t xml:space="preserve"> </w:t>
      </w:r>
    </w:p>
    <w:p w14:paraId="1CF7CAE5" w14:textId="6029A54F" w:rsidR="00A1094C" w:rsidRDefault="00A1094C" w:rsidP="0012610C">
      <w:pPr>
        <w:spacing w:after="0" w:line="240" w:lineRule="auto"/>
        <w:jc w:val="both"/>
        <w:rPr>
          <w:rFonts w:ascii="Times New Roman" w:hAnsi="Times New Roman" w:cs="Times New Roman"/>
          <w:sz w:val="28"/>
          <w:szCs w:val="28"/>
          <w:lang w:eastAsia="ru-RU"/>
        </w:rPr>
      </w:pPr>
    </w:p>
    <w:p w14:paraId="38B7B41F" w14:textId="36A2E5A8" w:rsidR="00A1094C" w:rsidRDefault="00A1094C" w:rsidP="0012610C">
      <w:pPr>
        <w:spacing w:after="0" w:line="240" w:lineRule="auto"/>
        <w:jc w:val="both"/>
        <w:rPr>
          <w:rFonts w:ascii="Times New Roman" w:hAnsi="Times New Roman" w:cs="Times New Roman"/>
          <w:sz w:val="28"/>
          <w:szCs w:val="28"/>
          <w:lang w:eastAsia="ru-RU"/>
        </w:rPr>
      </w:pPr>
    </w:p>
    <w:p w14:paraId="225139D2" w14:textId="7D7BEAFD" w:rsidR="00A1094C" w:rsidRDefault="007D1A55" w:rsidP="0012610C">
      <w:pPr>
        <w:spacing w:after="0" w:line="240" w:lineRule="auto"/>
        <w:jc w:val="center"/>
        <w:rPr>
          <w:rFonts w:ascii="Times New Roman" w:hAnsi="Times New Roman" w:cs="Times New Roman"/>
          <w:sz w:val="28"/>
          <w:szCs w:val="28"/>
          <w:lang w:eastAsia="ru-RU"/>
        </w:rPr>
      </w:pPr>
      <w:r w:rsidRPr="007D1A55">
        <w:rPr>
          <w:noProof/>
          <w:lang w:eastAsia="ru-RU"/>
        </w:rPr>
        <w:drawing>
          <wp:inline distT="0" distB="0" distL="0" distR="0" wp14:anchorId="2B72E3BA" wp14:editId="0725AD91">
            <wp:extent cx="3378442" cy="3352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496" cy="3381634"/>
                    </a:xfrm>
                    <a:prstGeom prst="rect">
                      <a:avLst/>
                    </a:prstGeom>
                  </pic:spPr>
                </pic:pic>
              </a:graphicData>
            </a:graphic>
          </wp:inline>
        </w:drawing>
      </w:r>
    </w:p>
    <w:p w14:paraId="30FA0B3D" w14:textId="6F963046" w:rsidR="00DC38DA" w:rsidRPr="00DC38DA" w:rsidRDefault="00DC38DA" w:rsidP="0012610C">
      <w:pPr>
        <w:spacing w:after="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 11. Выбранная методология</w:t>
      </w:r>
    </w:p>
    <w:p w14:paraId="1AAA04D3" w14:textId="77777777" w:rsidR="00A1094C" w:rsidRPr="007D1A55" w:rsidRDefault="00A1094C" w:rsidP="0012610C">
      <w:pPr>
        <w:spacing w:after="0" w:line="240" w:lineRule="auto"/>
        <w:jc w:val="both"/>
        <w:rPr>
          <w:rFonts w:ascii="Times New Roman" w:hAnsi="Times New Roman" w:cs="Times New Roman"/>
          <w:sz w:val="28"/>
          <w:szCs w:val="28"/>
          <w:lang w:val="en-US" w:eastAsia="ru-RU"/>
        </w:rPr>
      </w:pPr>
    </w:p>
    <w:p w14:paraId="1AF7A61A" w14:textId="3031B2E3" w:rsidR="004A3482" w:rsidRPr="00E438E1" w:rsidRDefault="004A3482" w:rsidP="0012610C">
      <w:pPr>
        <w:pStyle w:val="2"/>
        <w:spacing w:line="240" w:lineRule="auto"/>
        <w:rPr>
          <w:lang w:eastAsia="ru-RU"/>
        </w:rPr>
      </w:pPr>
      <w:bookmarkStart w:id="17" w:name="_Toc194944604"/>
      <w:r>
        <w:rPr>
          <w:lang w:eastAsia="ru-RU"/>
        </w:rPr>
        <w:lastRenderedPageBreak/>
        <w:t>3.</w:t>
      </w:r>
      <w:r w:rsidRPr="005F45D4">
        <w:rPr>
          <w:lang w:eastAsia="ru-RU"/>
        </w:rPr>
        <w:t xml:space="preserve">1. </w:t>
      </w:r>
      <w:r w:rsidR="00170EDB">
        <w:rPr>
          <w:lang w:eastAsia="ru-RU"/>
        </w:rPr>
        <w:t>Планирование</w:t>
      </w:r>
      <w:bookmarkEnd w:id="17"/>
    </w:p>
    <w:p w14:paraId="555F72EE" w14:textId="77777777" w:rsidR="004A3482" w:rsidRDefault="004A3482" w:rsidP="0012610C">
      <w:pPr>
        <w:pStyle w:val="af0"/>
        <w:spacing w:line="240" w:lineRule="auto"/>
        <w:rPr>
          <w:lang w:eastAsia="ru-RU"/>
        </w:rPr>
      </w:pPr>
    </w:p>
    <w:p w14:paraId="74A112ED" w14:textId="2A0CC28E" w:rsidR="004A3482" w:rsidRPr="004A3482" w:rsidRDefault="004A3482" w:rsidP="0012610C">
      <w:pPr>
        <w:pStyle w:val="af0"/>
        <w:spacing w:line="240" w:lineRule="auto"/>
        <w:rPr>
          <w:lang w:eastAsia="ru-RU"/>
        </w:rPr>
      </w:pPr>
      <w:r>
        <w:rPr>
          <w:lang w:eastAsia="ru-RU"/>
        </w:rPr>
        <w:t>На данном этапе к</w:t>
      </w:r>
      <w:r w:rsidRPr="004A3482">
        <w:rPr>
          <w:lang w:eastAsia="ru-RU"/>
        </w:rPr>
        <w:t>оманда определяет основные потребности и ожидания заказчика с помощью бесед, интервью, опросов и других методов</w:t>
      </w:r>
      <w:r>
        <w:rPr>
          <w:lang w:eastAsia="ru-RU"/>
        </w:rPr>
        <w:t>.</w:t>
      </w:r>
    </w:p>
    <w:p w14:paraId="206B6BE9" w14:textId="12F238C4" w:rsidR="004A3482" w:rsidRPr="00432DC0" w:rsidRDefault="004A3482" w:rsidP="0012610C">
      <w:pPr>
        <w:pStyle w:val="af0"/>
        <w:spacing w:line="240" w:lineRule="auto"/>
        <w:rPr>
          <w:lang w:eastAsia="ru-RU"/>
        </w:rPr>
      </w:pPr>
      <w:r w:rsidRPr="005F45D4">
        <w:rPr>
          <w:lang w:eastAsia="ru-RU"/>
        </w:rPr>
        <w:t>Деятельность проектировщика</w:t>
      </w:r>
      <w:r w:rsidR="001A4B9E">
        <w:rPr>
          <w:lang w:eastAsia="ru-RU"/>
        </w:rPr>
        <w:t xml:space="preserve"> на данном этапе заключается в о</w:t>
      </w:r>
      <w:r w:rsidRPr="005F45D4">
        <w:rPr>
          <w:lang w:eastAsia="ru-RU"/>
        </w:rPr>
        <w:t>пределение ключевых пользователей</w:t>
      </w:r>
      <w:r w:rsidR="001A4B9E">
        <w:rPr>
          <w:lang w:eastAsia="ru-RU"/>
        </w:rPr>
        <w:t>, в нашем случае это</w:t>
      </w:r>
      <w:r w:rsidRPr="005F45D4">
        <w:rPr>
          <w:lang w:eastAsia="ru-RU"/>
        </w:rPr>
        <w:t>: студент, проверяющий, жюри, администратор</w:t>
      </w:r>
      <w:r w:rsidR="001A4B9E">
        <w:rPr>
          <w:lang w:eastAsia="ru-RU"/>
        </w:rPr>
        <w:t xml:space="preserve">. </w:t>
      </w:r>
      <w:r w:rsidR="00432DC0" w:rsidRPr="00432DC0">
        <w:rPr>
          <w:lang w:eastAsia="ru-RU"/>
        </w:rPr>
        <w:t>Это необходимо д</w:t>
      </w:r>
      <w:r w:rsidR="001A4B9E" w:rsidRPr="00432DC0">
        <w:rPr>
          <w:lang w:eastAsia="ru-RU"/>
        </w:rPr>
        <w:t>ля дальнейшего проектирования ИС</w:t>
      </w:r>
      <w:r w:rsidR="00432DC0" w:rsidRPr="00432DC0">
        <w:rPr>
          <w:lang w:eastAsia="ru-RU"/>
        </w:rPr>
        <w:t>, а</w:t>
      </w:r>
      <w:r w:rsidR="001A4B9E" w:rsidRPr="00432DC0">
        <w:rPr>
          <w:lang w:eastAsia="ru-RU"/>
        </w:rPr>
        <w:t xml:space="preserve"> также а</w:t>
      </w:r>
      <w:r w:rsidRPr="00432DC0">
        <w:rPr>
          <w:lang w:eastAsia="ru-RU"/>
        </w:rPr>
        <w:t>нализ</w:t>
      </w:r>
      <w:r w:rsidR="00432DC0" w:rsidRPr="00432DC0">
        <w:rPr>
          <w:lang w:eastAsia="ru-RU"/>
        </w:rPr>
        <w:t>а</w:t>
      </w:r>
      <w:r w:rsidRPr="00432DC0">
        <w:rPr>
          <w:lang w:eastAsia="ru-RU"/>
        </w:rPr>
        <w:t xml:space="preserve"> бизнес-процессов</w:t>
      </w:r>
      <w:r w:rsidR="001A4B9E" w:rsidRPr="00432DC0">
        <w:rPr>
          <w:lang w:eastAsia="ru-RU"/>
        </w:rPr>
        <w:t xml:space="preserve">, таких как </w:t>
      </w:r>
      <w:r w:rsidRPr="00432DC0">
        <w:rPr>
          <w:lang w:eastAsia="ru-RU"/>
        </w:rPr>
        <w:t>подачи и проверки заявлений</w:t>
      </w:r>
      <w:r w:rsidR="001A4B9E" w:rsidRPr="00432DC0">
        <w:rPr>
          <w:lang w:eastAsia="ru-RU"/>
        </w:rPr>
        <w:t>, и ф</w:t>
      </w:r>
      <w:r w:rsidRPr="00432DC0">
        <w:rPr>
          <w:lang w:eastAsia="ru-RU"/>
        </w:rPr>
        <w:t>ормирование списка функций</w:t>
      </w:r>
      <w:r w:rsidR="001A4B9E" w:rsidRPr="00432DC0">
        <w:rPr>
          <w:lang w:eastAsia="ru-RU"/>
        </w:rPr>
        <w:t>, которые требуется сделать</w:t>
      </w:r>
      <w:r w:rsidR="00432DC0">
        <w:rPr>
          <w:lang w:eastAsia="ru-RU"/>
        </w:rPr>
        <w:t>, согласно техническому заданию</w:t>
      </w:r>
      <w:r w:rsidRPr="00432DC0">
        <w:rPr>
          <w:lang w:eastAsia="ru-RU"/>
        </w:rPr>
        <w:t>.</w:t>
      </w:r>
    </w:p>
    <w:p w14:paraId="541799BE" w14:textId="74E4678E" w:rsidR="004A3482" w:rsidRPr="005F45D4" w:rsidRDefault="004A3482" w:rsidP="0012610C">
      <w:pPr>
        <w:pStyle w:val="af0"/>
        <w:spacing w:line="240" w:lineRule="auto"/>
        <w:rPr>
          <w:lang w:eastAsia="ru-RU"/>
        </w:rPr>
      </w:pPr>
      <w:r w:rsidRPr="005F45D4">
        <w:rPr>
          <w:lang w:eastAsia="ru-RU"/>
        </w:rPr>
        <w:t xml:space="preserve">Основные объекты </w:t>
      </w:r>
      <w:r w:rsidR="00D82F9A">
        <w:rPr>
          <w:lang w:eastAsia="ru-RU"/>
        </w:rPr>
        <w:t>нашей предметной области (повышенные стипендии Череповецкого государственного университета)</w:t>
      </w:r>
      <w:r w:rsidRPr="005F45D4">
        <w:rPr>
          <w:lang w:eastAsia="ru-RU"/>
        </w:rPr>
        <w:t>:</w:t>
      </w:r>
    </w:p>
    <w:p w14:paraId="2871EE88" w14:textId="465B8889" w:rsidR="004A3482" w:rsidRPr="005F45D4" w:rsidRDefault="004A3482" w:rsidP="00BD12CD">
      <w:pPr>
        <w:pStyle w:val="af0"/>
        <w:numPr>
          <w:ilvl w:val="0"/>
          <w:numId w:val="9"/>
        </w:numPr>
        <w:spacing w:line="240" w:lineRule="auto"/>
        <w:ind w:left="0" w:firstLine="720"/>
        <w:rPr>
          <w:lang w:eastAsia="ru-RU"/>
        </w:rPr>
      </w:pPr>
      <w:r w:rsidRPr="005F45D4">
        <w:rPr>
          <w:lang w:eastAsia="ru-RU"/>
        </w:rPr>
        <w:t xml:space="preserve">Заявление (ФИО, группа, достижения, статус и </w:t>
      </w:r>
      <w:r w:rsidR="001A4B9E">
        <w:rPr>
          <w:lang w:eastAsia="ru-RU"/>
        </w:rPr>
        <w:t>др</w:t>
      </w:r>
      <w:r w:rsidRPr="005F45D4">
        <w:rPr>
          <w:lang w:eastAsia="ru-RU"/>
        </w:rPr>
        <w:t>.</w:t>
      </w:r>
      <w:r w:rsidR="001A4B9E">
        <w:rPr>
          <w:lang w:eastAsia="ru-RU"/>
        </w:rPr>
        <w:t xml:space="preserve"> Данные заявления</w:t>
      </w:r>
      <w:r w:rsidRPr="005F45D4">
        <w:rPr>
          <w:lang w:eastAsia="ru-RU"/>
        </w:rPr>
        <w:t>)</w:t>
      </w:r>
      <w:r w:rsidR="00A1094C">
        <w:rPr>
          <w:lang w:eastAsia="ru-RU"/>
        </w:rPr>
        <w:t>;</w:t>
      </w:r>
    </w:p>
    <w:p w14:paraId="35D8AF73" w14:textId="4091D632" w:rsidR="004A3482" w:rsidRPr="005F45D4" w:rsidRDefault="004A3482" w:rsidP="0012610C">
      <w:pPr>
        <w:pStyle w:val="af0"/>
        <w:numPr>
          <w:ilvl w:val="0"/>
          <w:numId w:val="9"/>
        </w:numPr>
        <w:spacing w:line="240" w:lineRule="auto"/>
        <w:rPr>
          <w:lang w:eastAsia="ru-RU"/>
        </w:rPr>
      </w:pPr>
      <w:r w:rsidRPr="00D82F9A">
        <w:rPr>
          <w:color w:val="000000" w:themeColor="text1"/>
          <w:lang w:eastAsia="ru-RU"/>
        </w:rPr>
        <w:t>Пользователь (</w:t>
      </w:r>
      <w:r w:rsidR="001A4B9E" w:rsidRPr="00D82F9A">
        <w:rPr>
          <w:color w:val="000000" w:themeColor="text1"/>
          <w:lang w:eastAsia="ru-RU"/>
        </w:rPr>
        <w:t>роль</w:t>
      </w:r>
      <w:r w:rsidRPr="00D82F9A">
        <w:rPr>
          <w:color w:val="000000" w:themeColor="text1"/>
          <w:lang w:eastAsia="ru-RU"/>
        </w:rPr>
        <w:t>)</w:t>
      </w:r>
      <w:r w:rsidR="00A1094C" w:rsidRPr="00D82F9A">
        <w:rPr>
          <w:color w:val="000000" w:themeColor="text1"/>
          <w:lang w:eastAsia="ru-RU"/>
        </w:rPr>
        <w:t>;</w:t>
      </w:r>
    </w:p>
    <w:p w14:paraId="54CF92A9" w14:textId="77777777" w:rsidR="004A3482" w:rsidRPr="005F45D4" w:rsidRDefault="004A3482" w:rsidP="0012610C">
      <w:pPr>
        <w:pStyle w:val="af0"/>
        <w:numPr>
          <w:ilvl w:val="0"/>
          <w:numId w:val="9"/>
        </w:numPr>
        <w:spacing w:line="240" w:lineRule="auto"/>
        <w:rPr>
          <w:lang w:eastAsia="ru-RU"/>
        </w:rPr>
      </w:pPr>
      <w:r w:rsidRPr="005F45D4">
        <w:rPr>
          <w:lang w:eastAsia="ru-RU"/>
        </w:rPr>
        <w:t>Документы (подтверждающие файлы).</w:t>
      </w:r>
    </w:p>
    <w:p w14:paraId="3A3A4CF7" w14:textId="6F3A725B" w:rsidR="004A3482" w:rsidRPr="005F45D4" w:rsidRDefault="004A3482" w:rsidP="0012610C">
      <w:pPr>
        <w:pStyle w:val="af0"/>
        <w:spacing w:line="240" w:lineRule="auto"/>
        <w:rPr>
          <w:lang w:eastAsia="ru-RU"/>
        </w:rPr>
      </w:pPr>
      <w:r w:rsidRPr="005F45D4">
        <w:rPr>
          <w:lang w:eastAsia="ru-RU"/>
        </w:rPr>
        <w:t xml:space="preserve">Выходной </w:t>
      </w:r>
      <w:r w:rsidRPr="00D82F9A">
        <w:rPr>
          <w:color w:val="000000" w:themeColor="text1"/>
          <w:lang w:eastAsia="ru-RU"/>
        </w:rPr>
        <w:t>результат</w:t>
      </w:r>
      <w:r w:rsidR="00A1094C" w:rsidRPr="00D82F9A">
        <w:rPr>
          <w:color w:val="000000" w:themeColor="text1"/>
          <w:lang w:eastAsia="ru-RU"/>
        </w:rPr>
        <w:t xml:space="preserve"> </w:t>
      </w:r>
      <w:r w:rsidR="00D82F9A" w:rsidRPr="00D82F9A">
        <w:rPr>
          <w:color w:val="000000" w:themeColor="text1"/>
          <w:lang w:eastAsia="ru-RU"/>
        </w:rPr>
        <w:t>этапа</w:t>
      </w:r>
      <w:r w:rsidRPr="00D82F9A">
        <w:rPr>
          <w:color w:val="000000" w:themeColor="text1"/>
          <w:lang w:eastAsia="ru-RU"/>
        </w:rPr>
        <w:t>:</w:t>
      </w:r>
    </w:p>
    <w:p w14:paraId="69A764F6" w14:textId="4FA74E36" w:rsidR="004A3482" w:rsidRPr="00D82F9A" w:rsidRDefault="00D82F9A" w:rsidP="0012610C">
      <w:pPr>
        <w:pStyle w:val="af0"/>
        <w:numPr>
          <w:ilvl w:val="0"/>
          <w:numId w:val="9"/>
        </w:numPr>
        <w:spacing w:line="240" w:lineRule="auto"/>
        <w:rPr>
          <w:color w:val="000000" w:themeColor="text1"/>
          <w:lang w:eastAsia="ru-RU"/>
        </w:rPr>
      </w:pPr>
      <w:r w:rsidRPr="00D82F9A">
        <w:rPr>
          <w:color w:val="000000" w:themeColor="text1"/>
          <w:lang w:eastAsia="ru-RU"/>
        </w:rPr>
        <w:t>с</w:t>
      </w:r>
      <w:r w:rsidR="004A3482" w:rsidRPr="00D82F9A">
        <w:rPr>
          <w:color w:val="000000" w:themeColor="text1"/>
          <w:lang w:eastAsia="ru-RU"/>
        </w:rPr>
        <w:t>формирован перечень функциональных требований</w:t>
      </w:r>
      <w:r w:rsidRPr="00D82F9A">
        <w:rPr>
          <w:color w:val="000000" w:themeColor="text1"/>
          <w:lang w:val="en-US" w:eastAsia="ru-RU"/>
        </w:rPr>
        <w:t>;</w:t>
      </w:r>
    </w:p>
    <w:p w14:paraId="55D92B46" w14:textId="05F05D10" w:rsidR="004A3482" w:rsidRDefault="00D82F9A" w:rsidP="00BD12CD">
      <w:pPr>
        <w:pStyle w:val="af0"/>
        <w:numPr>
          <w:ilvl w:val="0"/>
          <w:numId w:val="9"/>
        </w:numPr>
        <w:spacing w:line="240" w:lineRule="auto"/>
        <w:ind w:left="0" w:firstLine="720"/>
        <w:rPr>
          <w:color w:val="000000" w:themeColor="text1"/>
          <w:lang w:eastAsia="ru-RU"/>
        </w:rPr>
      </w:pPr>
      <w:r w:rsidRPr="00D82F9A">
        <w:rPr>
          <w:color w:val="000000" w:themeColor="text1"/>
          <w:lang w:eastAsia="ru-RU"/>
        </w:rPr>
        <w:t>о</w:t>
      </w:r>
      <w:r w:rsidR="004A3482" w:rsidRPr="00D82F9A">
        <w:rPr>
          <w:color w:val="000000" w:themeColor="text1"/>
          <w:lang w:eastAsia="ru-RU"/>
        </w:rPr>
        <w:t xml:space="preserve">пределен стек технологий: </w:t>
      </w:r>
      <w:proofErr w:type="spellStart"/>
      <w:r w:rsidR="004A3482" w:rsidRPr="00D82F9A">
        <w:rPr>
          <w:color w:val="000000" w:themeColor="text1"/>
        </w:rPr>
        <w:t>Django</w:t>
      </w:r>
      <w:proofErr w:type="spellEnd"/>
      <w:r w:rsidR="004A3482" w:rsidRPr="00D82F9A">
        <w:rPr>
          <w:color w:val="000000" w:themeColor="text1"/>
        </w:rPr>
        <w:t xml:space="preserve"> в качестве веб-фреймворка и </w:t>
      </w:r>
      <w:proofErr w:type="spellStart"/>
      <w:r w:rsidR="004A3482" w:rsidRPr="00D82F9A">
        <w:rPr>
          <w:color w:val="000000" w:themeColor="text1"/>
        </w:rPr>
        <w:t>SQLite</w:t>
      </w:r>
      <w:proofErr w:type="spellEnd"/>
      <w:r w:rsidR="004A3482" w:rsidRPr="00D82F9A">
        <w:rPr>
          <w:color w:val="000000" w:themeColor="text1"/>
        </w:rPr>
        <w:t xml:space="preserve"> как система управления базами данных.</w:t>
      </w:r>
    </w:p>
    <w:p w14:paraId="712EF17F" w14:textId="77777777" w:rsidR="005D1CA8" w:rsidRPr="00D82F9A" w:rsidRDefault="005D1CA8" w:rsidP="005D1CA8">
      <w:pPr>
        <w:pStyle w:val="af0"/>
        <w:spacing w:line="240" w:lineRule="auto"/>
        <w:ind w:left="720" w:firstLine="0"/>
        <w:rPr>
          <w:color w:val="000000" w:themeColor="text1"/>
          <w:lang w:eastAsia="ru-RU"/>
        </w:rPr>
      </w:pPr>
    </w:p>
    <w:p w14:paraId="075E0A94" w14:textId="0E92E724" w:rsidR="004A3482" w:rsidRDefault="004A3482" w:rsidP="0012610C">
      <w:pPr>
        <w:pStyle w:val="2"/>
        <w:spacing w:line="240" w:lineRule="auto"/>
      </w:pPr>
      <w:bookmarkStart w:id="18" w:name="_Toc194944605"/>
      <w:r>
        <w:rPr>
          <w:lang w:eastAsia="ru-RU"/>
        </w:rPr>
        <w:t>3.2.</w:t>
      </w:r>
      <w:r w:rsidRPr="005F45D4">
        <w:t xml:space="preserve"> </w:t>
      </w:r>
      <w:r>
        <w:t>Проектирование</w:t>
      </w:r>
      <w:bookmarkEnd w:id="18"/>
    </w:p>
    <w:p w14:paraId="458CCCC9" w14:textId="77777777" w:rsidR="001A4B9E" w:rsidRDefault="001A4B9E" w:rsidP="0012610C">
      <w:pPr>
        <w:pStyle w:val="af0"/>
        <w:spacing w:line="240" w:lineRule="auto"/>
        <w:rPr>
          <w:lang w:eastAsia="ru-RU"/>
        </w:rPr>
      </w:pPr>
    </w:p>
    <w:p w14:paraId="34EBDDF4" w14:textId="05BD2DA5" w:rsidR="004A3482" w:rsidRPr="001A4B9E" w:rsidRDefault="001A4B9E" w:rsidP="0012610C">
      <w:pPr>
        <w:pStyle w:val="af0"/>
        <w:spacing w:line="240" w:lineRule="auto"/>
        <w:rPr>
          <w:lang w:eastAsia="ru-RU"/>
        </w:rPr>
      </w:pPr>
      <w:r>
        <w:rPr>
          <w:lang w:eastAsia="ru-RU"/>
        </w:rPr>
        <w:t>На данном этапе к</w:t>
      </w:r>
      <w:r w:rsidRPr="001A4B9E">
        <w:rPr>
          <w:lang w:eastAsia="ru-RU"/>
        </w:rPr>
        <w:t>оманда разрабатывает архитектуру решения, создаёт макеты и прототипы, учитывая все собранные требования и ожидания от продукта.</w:t>
      </w:r>
    </w:p>
    <w:p w14:paraId="1810D9E6" w14:textId="56314B8F" w:rsidR="004A3482" w:rsidRPr="00432DC0" w:rsidRDefault="004A3482" w:rsidP="0012610C">
      <w:pPr>
        <w:pStyle w:val="af0"/>
        <w:spacing w:line="240" w:lineRule="auto"/>
        <w:rPr>
          <w:lang w:eastAsia="ru-RU"/>
        </w:rPr>
      </w:pPr>
      <w:r w:rsidRPr="005F45D4">
        <w:rPr>
          <w:lang w:eastAsia="ru-RU"/>
        </w:rPr>
        <w:t>Деятельность проектировщика</w:t>
      </w:r>
      <w:r w:rsidR="001A4B9E">
        <w:rPr>
          <w:lang w:eastAsia="ru-RU"/>
        </w:rPr>
        <w:t xml:space="preserve"> заключается в п</w:t>
      </w:r>
      <w:r w:rsidRPr="005F45D4">
        <w:rPr>
          <w:lang w:eastAsia="ru-RU"/>
        </w:rPr>
        <w:t>роектировани</w:t>
      </w:r>
      <w:r w:rsidR="001A4B9E">
        <w:rPr>
          <w:lang w:eastAsia="ru-RU"/>
        </w:rPr>
        <w:t>и</w:t>
      </w:r>
      <w:r w:rsidRPr="005F45D4">
        <w:rPr>
          <w:lang w:eastAsia="ru-RU"/>
        </w:rPr>
        <w:t xml:space="preserve"> архитектуры системы</w:t>
      </w:r>
      <w:r w:rsidR="001A4B9E">
        <w:rPr>
          <w:lang w:eastAsia="ru-RU"/>
        </w:rPr>
        <w:t xml:space="preserve">, анализ </w:t>
      </w:r>
      <w:r w:rsidR="001A4B9E">
        <w:rPr>
          <w:lang w:val="en-US" w:eastAsia="ru-RU"/>
        </w:rPr>
        <w:t>CASE</w:t>
      </w:r>
      <w:r w:rsidR="001A4B9E" w:rsidRPr="001A4B9E">
        <w:rPr>
          <w:lang w:eastAsia="ru-RU"/>
        </w:rPr>
        <w:t>-</w:t>
      </w:r>
      <w:r w:rsidR="001A4B9E">
        <w:rPr>
          <w:lang w:eastAsia="ru-RU"/>
        </w:rPr>
        <w:t>средств и в</w:t>
      </w:r>
      <w:r w:rsidRPr="005F45D4">
        <w:rPr>
          <w:lang w:eastAsia="ru-RU"/>
        </w:rPr>
        <w:t>ыбор</w:t>
      </w:r>
      <w:r w:rsidR="001A4B9E">
        <w:rPr>
          <w:lang w:eastAsia="ru-RU"/>
        </w:rPr>
        <w:t>:</w:t>
      </w:r>
      <w:r w:rsidRPr="005F45D4">
        <w:rPr>
          <w:lang w:eastAsia="ru-RU"/>
        </w:rPr>
        <w:t xml:space="preserve"> </w:t>
      </w:r>
      <w:r w:rsidR="00432DC0">
        <w:rPr>
          <w:lang w:eastAsia="ru-RU"/>
        </w:rPr>
        <w:t>для данного проекта была выбрана</w:t>
      </w:r>
      <w:r w:rsidR="001A4B9E">
        <w:rPr>
          <w:lang w:eastAsia="ru-RU"/>
        </w:rPr>
        <w:t xml:space="preserve"> программ</w:t>
      </w:r>
      <w:r w:rsidR="00432DC0">
        <w:rPr>
          <w:lang w:eastAsia="ru-RU"/>
        </w:rPr>
        <w:t>а</w:t>
      </w:r>
      <w:r w:rsidR="001A4B9E">
        <w:rPr>
          <w:lang w:eastAsia="ru-RU"/>
        </w:rPr>
        <w:t xml:space="preserve"> </w:t>
      </w:r>
      <w:proofErr w:type="spellStart"/>
      <w:r w:rsidRPr="005F45D4">
        <w:rPr>
          <w:lang w:eastAsia="ru-RU"/>
        </w:rPr>
        <w:t>ERwin</w:t>
      </w:r>
      <w:proofErr w:type="spellEnd"/>
      <w:r w:rsidRPr="005F45D4">
        <w:rPr>
          <w:lang w:eastAsia="ru-RU"/>
        </w:rPr>
        <w:t xml:space="preserve"> для моделирования базы данных, потому что</w:t>
      </w:r>
      <w:r w:rsidR="001A4B9E">
        <w:rPr>
          <w:lang w:eastAsia="ru-RU"/>
        </w:rPr>
        <w:t xml:space="preserve"> она</w:t>
      </w:r>
      <w:r w:rsidRPr="005F45D4">
        <w:rPr>
          <w:lang w:eastAsia="ru-RU"/>
        </w:rPr>
        <w:t>:</w:t>
      </w:r>
    </w:p>
    <w:p w14:paraId="59841D07" w14:textId="1338F0A7" w:rsidR="004A3482" w:rsidRPr="00432DC0" w:rsidRDefault="00432DC0" w:rsidP="0012610C">
      <w:pPr>
        <w:pStyle w:val="af0"/>
        <w:numPr>
          <w:ilvl w:val="0"/>
          <w:numId w:val="8"/>
        </w:numPr>
        <w:spacing w:line="240" w:lineRule="auto"/>
        <w:rPr>
          <w:lang w:eastAsia="ru-RU"/>
        </w:rPr>
      </w:pPr>
      <w:r w:rsidRPr="00432DC0">
        <w:rPr>
          <w:lang w:eastAsia="ru-RU"/>
        </w:rPr>
        <w:t>п</w:t>
      </w:r>
      <w:r w:rsidR="004A3482" w:rsidRPr="00432DC0">
        <w:rPr>
          <w:lang w:eastAsia="ru-RU"/>
        </w:rPr>
        <w:t>озволяет создать ER-диаграмму базы данных</w:t>
      </w:r>
      <w:r w:rsidR="00F43E9A" w:rsidRPr="00432DC0">
        <w:rPr>
          <w:lang w:eastAsia="ru-RU"/>
        </w:rPr>
        <w:t>;</w:t>
      </w:r>
    </w:p>
    <w:p w14:paraId="3C5A7288" w14:textId="076449C9" w:rsidR="004A3482" w:rsidRPr="00432DC0" w:rsidRDefault="00432DC0" w:rsidP="0012610C">
      <w:pPr>
        <w:pStyle w:val="af0"/>
        <w:numPr>
          <w:ilvl w:val="0"/>
          <w:numId w:val="8"/>
        </w:numPr>
        <w:spacing w:line="240" w:lineRule="auto"/>
        <w:rPr>
          <w:lang w:eastAsia="ru-RU"/>
        </w:rPr>
      </w:pPr>
      <w:r w:rsidRPr="00432DC0">
        <w:rPr>
          <w:lang w:eastAsia="ru-RU"/>
        </w:rPr>
        <w:t>о</w:t>
      </w:r>
      <w:r w:rsidR="004A3482" w:rsidRPr="00432DC0">
        <w:rPr>
          <w:lang w:eastAsia="ru-RU"/>
        </w:rPr>
        <w:t>беспечивает автоматическую генерацию SQL-кода</w:t>
      </w:r>
      <w:r w:rsidRPr="00432DC0">
        <w:rPr>
          <w:lang w:eastAsia="ru-RU"/>
        </w:rPr>
        <w:t>;</w:t>
      </w:r>
    </w:p>
    <w:p w14:paraId="144911CE" w14:textId="2D6F4849" w:rsidR="001A4B9E" w:rsidRPr="00432DC0" w:rsidRDefault="00432DC0" w:rsidP="0012610C">
      <w:pPr>
        <w:pStyle w:val="af0"/>
        <w:numPr>
          <w:ilvl w:val="0"/>
          <w:numId w:val="8"/>
        </w:numPr>
        <w:spacing w:line="240" w:lineRule="auto"/>
        <w:rPr>
          <w:lang w:eastAsia="ru-RU"/>
        </w:rPr>
      </w:pPr>
      <w:r w:rsidRPr="00432DC0">
        <w:rPr>
          <w:lang w:eastAsia="ru-RU"/>
        </w:rPr>
        <w:t>у</w:t>
      </w:r>
      <w:r w:rsidR="004A3482" w:rsidRPr="00432DC0">
        <w:rPr>
          <w:lang w:eastAsia="ru-RU"/>
        </w:rPr>
        <w:t>прощает анализ зависимостей между сущностями</w:t>
      </w:r>
      <w:r w:rsidRPr="00432DC0">
        <w:rPr>
          <w:lang w:eastAsia="ru-RU"/>
        </w:rPr>
        <w:t>;</w:t>
      </w:r>
    </w:p>
    <w:p w14:paraId="05BA1D1D" w14:textId="47BBB6E5" w:rsidR="001A4B9E" w:rsidRPr="00432DC0" w:rsidRDefault="00432DC0" w:rsidP="0012610C">
      <w:pPr>
        <w:pStyle w:val="af0"/>
        <w:numPr>
          <w:ilvl w:val="0"/>
          <w:numId w:val="8"/>
        </w:numPr>
        <w:spacing w:line="240" w:lineRule="auto"/>
        <w:rPr>
          <w:lang w:eastAsia="ru-RU"/>
        </w:rPr>
      </w:pPr>
      <w:r w:rsidRPr="00432DC0">
        <w:rPr>
          <w:lang w:eastAsia="ru-RU"/>
        </w:rPr>
        <w:t>д</w:t>
      </w:r>
      <w:r w:rsidR="001A4B9E" w:rsidRPr="00432DC0">
        <w:rPr>
          <w:lang w:eastAsia="ru-RU"/>
        </w:rPr>
        <w:t>остаточно популярна и удобна в использовании.</w:t>
      </w:r>
    </w:p>
    <w:p w14:paraId="18BCBA3B" w14:textId="73277608" w:rsidR="004A3482" w:rsidRDefault="004B2876" w:rsidP="0012610C">
      <w:pPr>
        <w:pStyle w:val="af0"/>
        <w:spacing w:line="240" w:lineRule="auto"/>
        <w:ind w:firstLine="708"/>
        <w:rPr>
          <w:lang w:eastAsia="ru-RU"/>
        </w:rPr>
      </w:pPr>
      <w:r>
        <w:rPr>
          <w:lang w:eastAsia="ru-RU"/>
        </w:rPr>
        <w:t>Итоговые сущности,</w:t>
      </w:r>
      <w:r w:rsidR="004100B8">
        <w:rPr>
          <w:lang w:eastAsia="ru-RU"/>
        </w:rPr>
        <w:t xml:space="preserve"> полученные в результате нормализации до 3 нормальной формы,</w:t>
      </w:r>
      <w:r>
        <w:rPr>
          <w:lang w:eastAsia="ru-RU"/>
        </w:rPr>
        <w:t xml:space="preserve"> которые необходимо включить при проектировании базы данных</w:t>
      </w:r>
      <w:r w:rsidR="004A3482">
        <w:rPr>
          <w:lang w:eastAsia="ru-RU"/>
        </w:rPr>
        <w:t>:</w:t>
      </w:r>
    </w:p>
    <w:p w14:paraId="1B41211C" w14:textId="2EDD30B5" w:rsidR="004A3482" w:rsidRDefault="004A3482" w:rsidP="00BD12CD">
      <w:pPr>
        <w:pStyle w:val="af0"/>
        <w:numPr>
          <w:ilvl w:val="0"/>
          <w:numId w:val="6"/>
        </w:numPr>
        <w:spacing w:line="240" w:lineRule="auto"/>
        <w:ind w:left="0" w:firstLine="785"/>
        <w:rPr>
          <w:lang w:eastAsia="ru-RU"/>
        </w:rPr>
      </w:pPr>
      <w:r>
        <w:rPr>
          <w:lang w:eastAsia="ru-RU"/>
        </w:rPr>
        <w:t>Статус</w:t>
      </w:r>
      <w:r w:rsidR="00D82F9A">
        <w:rPr>
          <w:lang w:eastAsia="ru-RU"/>
        </w:rPr>
        <w:t xml:space="preserve"> (</w:t>
      </w:r>
      <w:r w:rsidR="00D82F9A">
        <w:rPr>
          <w:lang w:val="en-US" w:eastAsia="ru-RU"/>
        </w:rPr>
        <w:t>STATUS</w:t>
      </w:r>
      <w:r w:rsidR="00D82F9A">
        <w:rPr>
          <w:lang w:eastAsia="ru-RU"/>
        </w:rPr>
        <w:t>)</w:t>
      </w:r>
      <w:r>
        <w:rPr>
          <w:lang w:eastAsia="ru-RU"/>
        </w:rPr>
        <w:t xml:space="preserve"> (требуется для сохранен</w:t>
      </w:r>
      <w:r w:rsidR="00D82F9A">
        <w:rPr>
          <w:lang w:eastAsia="ru-RU"/>
        </w:rPr>
        <w:t>ия статусов всех пользователей)</w:t>
      </w:r>
      <w:r w:rsidR="00D82F9A" w:rsidRPr="00D82F9A">
        <w:rPr>
          <w:lang w:eastAsia="ru-RU"/>
        </w:rPr>
        <w:t>;</w:t>
      </w:r>
    </w:p>
    <w:p w14:paraId="2C9FE113" w14:textId="5452CA2B" w:rsidR="004A3482" w:rsidRDefault="004A3482" w:rsidP="00BD12CD">
      <w:pPr>
        <w:pStyle w:val="af0"/>
        <w:numPr>
          <w:ilvl w:val="0"/>
          <w:numId w:val="6"/>
        </w:numPr>
        <w:spacing w:line="240" w:lineRule="auto"/>
        <w:ind w:left="0" w:firstLine="785"/>
        <w:rPr>
          <w:lang w:eastAsia="ru-RU"/>
        </w:rPr>
      </w:pPr>
      <w:r>
        <w:rPr>
          <w:lang w:eastAsia="ru-RU"/>
        </w:rPr>
        <w:t>Заявления</w:t>
      </w:r>
      <w:r w:rsidR="00D82F9A" w:rsidRPr="00D82F9A">
        <w:rPr>
          <w:lang w:eastAsia="ru-RU"/>
        </w:rPr>
        <w:t xml:space="preserve"> (</w:t>
      </w:r>
      <w:r w:rsidR="00D82F9A">
        <w:rPr>
          <w:lang w:val="en-US" w:eastAsia="ru-RU"/>
        </w:rPr>
        <w:t>STATMENT</w:t>
      </w:r>
      <w:r w:rsidR="00D82F9A" w:rsidRPr="00D82F9A">
        <w:rPr>
          <w:lang w:eastAsia="ru-RU"/>
        </w:rPr>
        <w:t>)</w:t>
      </w:r>
      <w:r>
        <w:rPr>
          <w:lang w:eastAsia="ru-RU"/>
        </w:rPr>
        <w:t xml:space="preserve"> (требуется для </w:t>
      </w:r>
      <w:r w:rsidR="00D82F9A">
        <w:rPr>
          <w:lang w:eastAsia="ru-RU"/>
        </w:rPr>
        <w:t>сохранения данных о заявлениях);</w:t>
      </w:r>
    </w:p>
    <w:p w14:paraId="0C8A6EB2" w14:textId="0FC829D4" w:rsidR="004A3482" w:rsidRDefault="004A3482" w:rsidP="00BD12CD">
      <w:pPr>
        <w:pStyle w:val="af0"/>
        <w:numPr>
          <w:ilvl w:val="0"/>
          <w:numId w:val="6"/>
        </w:numPr>
        <w:spacing w:line="240" w:lineRule="auto"/>
        <w:ind w:left="0" w:firstLine="785"/>
        <w:rPr>
          <w:lang w:eastAsia="ru-RU"/>
        </w:rPr>
      </w:pPr>
      <w:r>
        <w:rPr>
          <w:lang w:eastAsia="ru-RU"/>
        </w:rPr>
        <w:t>Период</w:t>
      </w:r>
      <w:r w:rsidR="00D82F9A" w:rsidRPr="00D82F9A">
        <w:rPr>
          <w:lang w:eastAsia="ru-RU"/>
        </w:rPr>
        <w:t xml:space="preserve"> (</w:t>
      </w:r>
      <w:r w:rsidR="00D82F9A">
        <w:rPr>
          <w:lang w:val="en-US" w:eastAsia="ru-RU"/>
        </w:rPr>
        <w:t>PERIOD</w:t>
      </w:r>
      <w:r w:rsidR="00D82F9A" w:rsidRPr="00D82F9A">
        <w:rPr>
          <w:lang w:eastAsia="ru-RU"/>
        </w:rPr>
        <w:t>)</w:t>
      </w:r>
      <w:r>
        <w:rPr>
          <w:lang w:eastAsia="ru-RU"/>
        </w:rPr>
        <w:t xml:space="preserve"> (требуется </w:t>
      </w:r>
      <w:r w:rsidR="00BD009A">
        <w:rPr>
          <w:lang w:eastAsia="ru-RU"/>
        </w:rPr>
        <w:t xml:space="preserve">для </w:t>
      </w:r>
      <w:r w:rsidR="00D82F9A">
        <w:rPr>
          <w:lang w:eastAsia="ru-RU"/>
        </w:rPr>
        <w:t xml:space="preserve">сохранения </w:t>
      </w:r>
      <w:proofErr w:type="gramStart"/>
      <w:r w:rsidR="00D82F9A">
        <w:rPr>
          <w:lang w:eastAsia="ru-RU"/>
        </w:rPr>
        <w:t>сроков</w:t>
      </w:r>
      <w:proofErr w:type="gramEnd"/>
      <w:r>
        <w:rPr>
          <w:lang w:eastAsia="ru-RU"/>
        </w:rPr>
        <w:t xml:space="preserve"> </w:t>
      </w:r>
      <w:r w:rsidR="00D82F9A">
        <w:rPr>
          <w:color w:val="000000" w:themeColor="text1"/>
          <w:lang w:eastAsia="ru-RU"/>
        </w:rPr>
        <w:t>в которые разрешено подавать заявления на повышенную стипендию</w:t>
      </w:r>
      <w:r w:rsidR="00D82F9A">
        <w:rPr>
          <w:lang w:eastAsia="ru-RU"/>
        </w:rPr>
        <w:t>);</w:t>
      </w:r>
    </w:p>
    <w:p w14:paraId="35C55F82" w14:textId="14ED3907" w:rsidR="004A3482" w:rsidRDefault="004A3482" w:rsidP="00BD12CD">
      <w:pPr>
        <w:pStyle w:val="af0"/>
        <w:numPr>
          <w:ilvl w:val="0"/>
          <w:numId w:val="6"/>
        </w:numPr>
        <w:spacing w:line="240" w:lineRule="auto"/>
        <w:ind w:left="0" w:firstLine="785"/>
        <w:rPr>
          <w:lang w:eastAsia="ru-RU"/>
        </w:rPr>
      </w:pPr>
      <w:r>
        <w:rPr>
          <w:lang w:eastAsia="ru-RU"/>
        </w:rPr>
        <w:lastRenderedPageBreak/>
        <w:t>Пользователи</w:t>
      </w:r>
      <w:r w:rsidR="00D82F9A" w:rsidRPr="00D82F9A">
        <w:rPr>
          <w:lang w:eastAsia="ru-RU"/>
        </w:rPr>
        <w:t xml:space="preserve"> (</w:t>
      </w:r>
      <w:r w:rsidR="00D82F9A">
        <w:rPr>
          <w:lang w:val="en-US" w:eastAsia="ru-RU"/>
        </w:rPr>
        <w:t>USER</w:t>
      </w:r>
      <w:r w:rsidR="00D82F9A" w:rsidRPr="00D82F9A">
        <w:rPr>
          <w:lang w:eastAsia="ru-RU"/>
        </w:rPr>
        <w:t>)</w:t>
      </w:r>
      <w:r>
        <w:rPr>
          <w:lang w:eastAsia="ru-RU"/>
        </w:rPr>
        <w:t xml:space="preserve"> (требуется для </w:t>
      </w:r>
      <w:r w:rsidR="00D82F9A">
        <w:rPr>
          <w:lang w:eastAsia="ru-RU"/>
        </w:rPr>
        <w:t>сохранения данных пользователя);</w:t>
      </w:r>
    </w:p>
    <w:p w14:paraId="7118E222" w14:textId="13370135" w:rsidR="004D7408" w:rsidRDefault="004A3482" w:rsidP="00BD12CD">
      <w:pPr>
        <w:pStyle w:val="af0"/>
        <w:numPr>
          <w:ilvl w:val="0"/>
          <w:numId w:val="6"/>
        </w:numPr>
        <w:spacing w:line="240" w:lineRule="auto"/>
        <w:ind w:left="0" w:firstLine="785"/>
        <w:rPr>
          <w:lang w:eastAsia="ru-RU"/>
        </w:rPr>
      </w:pPr>
      <w:r>
        <w:rPr>
          <w:lang w:eastAsia="ru-RU"/>
        </w:rPr>
        <w:t>История действий</w:t>
      </w:r>
      <w:r w:rsidR="00D82F9A" w:rsidRPr="00D82F9A">
        <w:rPr>
          <w:lang w:eastAsia="ru-RU"/>
        </w:rPr>
        <w:t xml:space="preserve"> (</w:t>
      </w:r>
      <w:r w:rsidR="00D82F9A">
        <w:rPr>
          <w:lang w:val="en-US" w:eastAsia="ru-RU"/>
        </w:rPr>
        <w:t>LOG</w:t>
      </w:r>
      <w:r w:rsidR="00D82F9A" w:rsidRPr="00D82F9A">
        <w:rPr>
          <w:lang w:eastAsia="ru-RU"/>
        </w:rPr>
        <w:t>)</w:t>
      </w:r>
      <w:r>
        <w:rPr>
          <w:lang w:eastAsia="ru-RU"/>
        </w:rPr>
        <w:t xml:space="preserve"> (требуется для отслежи</w:t>
      </w:r>
      <w:r w:rsidR="00D82F9A">
        <w:rPr>
          <w:lang w:eastAsia="ru-RU"/>
        </w:rPr>
        <w:t>вания ошибок);</w:t>
      </w:r>
    </w:p>
    <w:p w14:paraId="098C3142" w14:textId="7CD636FB" w:rsidR="004B2876" w:rsidRDefault="00E36E51" w:rsidP="00BD12CD">
      <w:pPr>
        <w:pStyle w:val="af0"/>
        <w:numPr>
          <w:ilvl w:val="0"/>
          <w:numId w:val="6"/>
        </w:numPr>
        <w:spacing w:line="240" w:lineRule="auto"/>
        <w:ind w:left="0" w:firstLine="785"/>
        <w:rPr>
          <w:lang w:eastAsia="ru-RU"/>
        </w:rPr>
      </w:pPr>
      <w:r>
        <w:rPr>
          <w:lang w:eastAsia="ru-RU"/>
        </w:rPr>
        <w:t>Роли</w:t>
      </w:r>
      <w:r w:rsidR="00D82F9A" w:rsidRPr="00DC38DA">
        <w:rPr>
          <w:lang w:eastAsia="ru-RU"/>
        </w:rPr>
        <w:t xml:space="preserve"> (</w:t>
      </w:r>
      <w:r w:rsidR="00D82F9A">
        <w:rPr>
          <w:lang w:val="en-US" w:eastAsia="ru-RU"/>
        </w:rPr>
        <w:t>ROLE</w:t>
      </w:r>
      <w:r w:rsidR="00D82F9A" w:rsidRPr="00DC38DA">
        <w:rPr>
          <w:lang w:eastAsia="ru-RU"/>
        </w:rPr>
        <w:t>)</w:t>
      </w:r>
      <w:r w:rsidR="004D7408">
        <w:rPr>
          <w:lang w:eastAsia="ru-RU"/>
        </w:rPr>
        <w:t xml:space="preserve"> (требуется для </w:t>
      </w:r>
      <w:r>
        <w:rPr>
          <w:lang w:eastAsia="ru-RU"/>
        </w:rPr>
        <w:t>ролей пользователей</w:t>
      </w:r>
      <w:r w:rsidR="004D7408">
        <w:rPr>
          <w:lang w:eastAsia="ru-RU"/>
        </w:rPr>
        <w:t>).</w:t>
      </w:r>
    </w:p>
    <w:p w14:paraId="483E6646" w14:textId="314717FC" w:rsidR="00F43E9A" w:rsidRPr="00432DC0" w:rsidRDefault="00432DC0" w:rsidP="0012610C">
      <w:pPr>
        <w:pStyle w:val="af0"/>
        <w:spacing w:line="240" w:lineRule="auto"/>
        <w:rPr>
          <w:lang w:eastAsia="ru-RU"/>
        </w:rPr>
      </w:pPr>
      <w:r w:rsidRPr="00432DC0">
        <w:rPr>
          <w:lang w:eastAsia="ru-RU"/>
        </w:rPr>
        <w:t xml:space="preserve">Спроектированная структура базы данных с помощью программы </w:t>
      </w:r>
      <w:proofErr w:type="spellStart"/>
      <w:r w:rsidR="00D82F9A" w:rsidRPr="00D82F9A">
        <w:rPr>
          <w:color w:val="000000" w:themeColor="text1"/>
          <w:lang w:val="en-US" w:eastAsia="ru-RU"/>
        </w:rPr>
        <w:t>E</w:t>
      </w:r>
      <w:r w:rsidR="00C23E12">
        <w:rPr>
          <w:color w:val="000000" w:themeColor="text1"/>
          <w:lang w:val="en-US" w:eastAsia="ru-RU"/>
        </w:rPr>
        <w:t>R</w:t>
      </w:r>
      <w:r w:rsidRPr="00D82F9A">
        <w:rPr>
          <w:color w:val="000000" w:themeColor="text1"/>
          <w:lang w:val="en-US" w:eastAsia="ru-RU"/>
        </w:rPr>
        <w:t>win</w:t>
      </w:r>
      <w:proofErr w:type="spellEnd"/>
      <w:r w:rsidR="00D82F9A">
        <w:rPr>
          <w:color w:val="000000" w:themeColor="text1"/>
          <w:lang w:eastAsia="ru-RU"/>
        </w:rPr>
        <w:t xml:space="preserve"> </w:t>
      </w:r>
      <w:r w:rsidR="00D82F9A">
        <w:rPr>
          <w:lang w:eastAsia="ru-RU"/>
        </w:rPr>
        <w:t xml:space="preserve">(см. </w:t>
      </w:r>
      <w:r w:rsidRPr="00432DC0">
        <w:rPr>
          <w:lang w:eastAsia="ru-RU"/>
        </w:rPr>
        <w:t>рис</w:t>
      </w:r>
      <w:r w:rsidR="00D82F9A">
        <w:rPr>
          <w:lang w:eastAsia="ru-RU"/>
        </w:rPr>
        <w:t>.</w:t>
      </w:r>
      <w:r w:rsidRPr="00432DC0">
        <w:rPr>
          <w:lang w:eastAsia="ru-RU"/>
        </w:rPr>
        <w:t xml:space="preserve"> 11</w:t>
      </w:r>
      <w:r w:rsidR="00D82F9A">
        <w:rPr>
          <w:lang w:eastAsia="ru-RU"/>
        </w:rPr>
        <w:t>)</w:t>
      </w:r>
      <w:r w:rsidR="00F43E9A" w:rsidRPr="00432DC0">
        <w:rPr>
          <w:lang w:eastAsia="ru-RU"/>
        </w:rPr>
        <w:t>.</w:t>
      </w:r>
    </w:p>
    <w:p w14:paraId="5CE64B39" w14:textId="60417F7D" w:rsidR="004B2876" w:rsidRDefault="00E9272F" w:rsidP="0012610C">
      <w:pPr>
        <w:pStyle w:val="af0"/>
        <w:spacing w:line="240" w:lineRule="auto"/>
        <w:rPr>
          <w:lang w:eastAsia="ru-RU"/>
        </w:rPr>
      </w:pPr>
      <w:r>
        <w:rPr>
          <w:noProof/>
          <w:lang w:eastAsia="ru-RU"/>
        </w:rPr>
        <w:drawing>
          <wp:inline distT="0" distB="0" distL="0" distR="0" wp14:anchorId="53C0B82F" wp14:editId="70470F07">
            <wp:extent cx="5581650" cy="4423498"/>
            <wp:effectExtent l="0" t="0" r="0" b="0"/>
            <wp:docPr id="1942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566" cy="4439281"/>
                    </a:xfrm>
                    <a:prstGeom prst="rect">
                      <a:avLst/>
                    </a:prstGeom>
                    <a:noFill/>
                  </pic:spPr>
                </pic:pic>
              </a:graphicData>
            </a:graphic>
          </wp:inline>
        </w:drawing>
      </w:r>
    </w:p>
    <w:p w14:paraId="62679F88" w14:textId="7D1EC543" w:rsidR="004B2876" w:rsidRPr="00D53AB1" w:rsidRDefault="004B2876" w:rsidP="0012610C">
      <w:pPr>
        <w:pStyle w:val="af0"/>
        <w:spacing w:line="240" w:lineRule="auto"/>
        <w:ind w:left="720" w:firstLine="0"/>
        <w:jc w:val="center"/>
        <w:rPr>
          <w:lang w:eastAsia="ru-RU"/>
        </w:rPr>
      </w:pPr>
      <w:r>
        <w:rPr>
          <w:lang w:eastAsia="ru-RU"/>
        </w:rPr>
        <w:t>Рис.</w:t>
      </w:r>
      <w:r w:rsidR="00D82F9A">
        <w:rPr>
          <w:lang w:eastAsia="ru-RU"/>
        </w:rPr>
        <w:t xml:space="preserve"> </w:t>
      </w:r>
      <w:r w:rsidR="00A22086">
        <w:rPr>
          <w:lang w:eastAsia="ru-RU"/>
        </w:rPr>
        <w:t>1</w:t>
      </w:r>
      <w:r w:rsidR="00BD12CD">
        <w:rPr>
          <w:lang w:eastAsia="ru-RU"/>
        </w:rPr>
        <w:t>2</w:t>
      </w:r>
      <w:r>
        <w:rPr>
          <w:lang w:eastAsia="ru-RU"/>
        </w:rPr>
        <w:t xml:space="preserve">. </w:t>
      </w:r>
      <w:r w:rsidR="00D53AB1">
        <w:rPr>
          <w:lang w:eastAsia="ru-RU"/>
        </w:rPr>
        <w:t xml:space="preserve">Спроектированная база данных в программе </w:t>
      </w:r>
      <w:proofErr w:type="spellStart"/>
      <w:r w:rsidR="00D53AB1">
        <w:rPr>
          <w:lang w:val="en-US" w:eastAsia="ru-RU"/>
        </w:rPr>
        <w:t>ERwin</w:t>
      </w:r>
      <w:proofErr w:type="spellEnd"/>
    </w:p>
    <w:p w14:paraId="32C806C2" w14:textId="77777777" w:rsidR="00D53AB1" w:rsidRDefault="00D53AB1" w:rsidP="0012610C">
      <w:pPr>
        <w:pStyle w:val="af0"/>
        <w:spacing w:line="240" w:lineRule="auto"/>
        <w:rPr>
          <w:lang w:eastAsia="ru-RU"/>
        </w:rPr>
      </w:pPr>
    </w:p>
    <w:p w14:paraId="7B00A284" w14:textId="021F23B8" w:rsidR="004B2876" w:rsidRDefault="00D53AB1" w:rsidP="0012610C">
      <w:pPr>
        <w:pStyle w:val="af0"/>
        <w:spacing w:line="240" w:lineRule="auto"/>
        <w:rPr>
          <w:lang w:eastAsia="ru-RU"/>
        </w:rPr>
      </w:pPr>
      <w:r>
        <w:rPr>
          <w:lang w:eastAsia="ru-RU"/>
        </w:rPr>
        <w:t xml:space="preserve">Описание полей каждой сущности приведено </w:t>
      </w:r>
      <w:r w:rsidRPr="00432DC0">
        <w:rPr>
          <w:lang w:eastAsia="ru-RU"/>
        </w:rPr>
        <w:t>в таблиц</w:t>
      </w:r>
      <w:r w:rsidR="00432DC0" w:rsidRPr="00432DC0">
        <w:rPr>
          <w:lang w:eastAsia="ru-RU"/>
        </w:rPr>
        <w:t>ах</w:t>
      </w:r>
      <w:r w:rsidRPr="00432DC0">
        <w:rPr>
          <w:lang w:eastAsia="ru-RU"/>
        </w:rPr>
        <w:t xml:space="preserve"> </w:t>
      </w:r>
      <w:r w:rsidR="00432DC0" w:rsidRPr="00432DC0">
        <w:rPr>
          <w:lang w:eastAsia="ru-RU"/>
        </w:rPr>
        <w:t>1-6</w:t>
      </w:r>
      <w:r>
        <w:rPr>
          <w:lang w:eastAsia="ru-RU"/>
        </w:rPr>
        <w:t>.</w:t>
      </w:r>
    </w:p>
    <w:p w14:paraId="17C8AA9B" w14:textId="040D97DF" w:rsidR="00D53AB1" w:rsidRPr="00C27289" w:rsidRDefault="00D53AB1" w:rsidP="0012610C">
      <w:pPr>
        <w:pStyle w:val="af0"/>
        <w:spacing w:line="240" w:lineRule="auto"/>
        <w:ind w:left="720" w:firstLine="0"/>
        <w:jc w:val="right"/>
        <w:rPr>
          <w:lang w:eastAsia="ru-RU"/>
        </w:rPr>
      </w:pPr>
      <w:r>
        <w:rPr>
          <w:lang w:eastAsia="ru-RU"/>
        </w:rPr>
        <w:t>Таблица 1</w:t>
      </w:r>
    </w:p>
    <w:p w14:paraId="71F58651" w14:textId="6AC7C0F3" w:rsidR="00D53AB1" w:rsidRPr="00D53AB1" w:rsidRDefault="00D53AB1" w:rsidP="0012610C">
      <w:pPr>
        <w:pStyle w:val="af0"/>
        <w:spacing w:line="240" w:lineRule="auto"/>
        <w:ind w:left="720" w:firstLine="0"/>
        <w:jc w:val="center"/>
        <w:rPr>
          <w:lang w:val="en-US" w:eastAsia="ru-RU"/>
        </w:rPr>
      </w:pPr>
      <w:r>
        <w:rPr>
          <w:lang w:eastAsia="ru-RU"/>
        </w:rPr>
        <w:t xml:space="preserve">Сущность </w:t>
      </w:r>
      <w:r w:rsidR="00C27289">
        <w:rPr>
          <w:lang w:val="en-US" w:eastAsia="ru-RU"/>
        </w:rPr>
        <w:t>User</w:t>
      </w:r>
    </w:p>
    <w:tbl>
      <w:tblPr>
        <w:tblStyle w:val="ad"/>
        <w:tblW w:w="6251" w:type="dxa"/>
        <w:jc w:val="center"/>
        <w:tblLook w:val="04A0" w:firstRow="1" w:lastRow="0" w:firstColumn="1" w:lastColumn="0" w:noHBand="0" w:noVBand="1"/>
      </w:tblPr>
      <w:tblGrid>
        <w:gridCol w:w="1095"/>
        <w:gridCol w:w="2203"/>
        <w:gridCol w:w="1420"/>
        <w:gridCol w:w="1533"/>
      </w:tblGrid>
      <w:tr w:rsidR="00BD009A" w14:paraId="67E64831" w14:textId="77777777" w:rsidTr="00BD009A">
        <w:trPr>
          <w:jc w:val="center"/>
        </w:trPr>
        <w:tc>
          <w:tcPr>
            <w:tcW w:w="1095" w:type="dxa"/>
          </w:tcPr>
          <w:p w14:paraId="1D7922F0" w14:textId="77777777" w:rsidR="00BD009A" w:rsidRPr="00D67251" w:rsidRDefault="00BD009A" w:rsidP="0012610C">
            <w:pPr>
              <w:pStyle w:val="af0"/>
              <w:spacing w:line="240" w:lineRule="auto"/>
              <w:ind w:firstLine="0"/>
              <w:jc w:val="center"/>
              <w:rPr>
                <w:sz w:val="24"/>
                <w:szCs w:val="24"/>
                <w:lang w:eastAsia="ru-RU"/>
              </w:rPr>
            </w:pPr>
            <w:r w:rsidRPr="00D67251">
              <w:rPr>
                <w:sz w:val="24"/>
                <w:szCs w:val="24"/>
                <w:lang w:eastAsia="ru-RU"/>
              </w:rPr>
              <w:t>ID</w:t>
            </w:r>
            <w:r>
              <w:rPr>
                <w:sz w:val="24"/>
                <w:szCs w:val="24"/>
                <w:lang w:val="en-US" w:eastAsia="ru-RU"/>
              </w:rPr>
              <w:t xml:space="preserve"> </w:t>
            </w:r>
            <w:r w:rsidRPr="00D67251">
              <w:rPr>
                <w:sz w:val="24"/>
                <w:szCs w:val="24"/>
                <w:lang w:eastAsia="ru-RU"/>
              </w:rPr>
              <w:t>(PK)</w:t>
            </w:r>
          </w:p>
        </w:tc>
        <w:tc>
          <w:tcPr>
            <w:tcW w:w="2203" w:type="dxa"/>
          </w:tcPr>
          <w:p w14:paraId="4B3E069C" w14:textId="77777777" w:rsidR="00BD009A" w:rsidRPr="00D53AB1" w:rsidRDefault="00BD009A" w:rsidP="0012610C">
            <w:pPr>
              <w:pStyle w:val="af0"/>
              <w:spacing w:line="240" w:lineRule="auto"/>
              <w:ind w:firstLine="0"/>
              <w:jc w:val="center"/>
              <w:rPr>
                <w:sz w:val="24"/>
                <w:szCs w:val="24"/>
                <w:lang w:val="en-US" w:eastAsia="ru-RU"/>
              </w:rPr>
            </w:pPr>
            <w:r>
              <w:rPr>
                <w:sz w:val="24"/>
                <w:szCs w:val="24"/>
                <w:lang w:val="en-US" w:eastAsia="ru-RU"/>
              </w:rPr>
              <w:t>SESSION_ID</w:t>
            </w:r>
          </w:p>
        </w:tc>
        <w:tc>
          <w:tcPr>
            <w:tcW w:w="1420" w:type="dxa"/>
          </w:tcPr>
          <w:p w14:paraId="25907C12" w14:textId="77777777" w:rsidR="00BD009A" w:rsidRPr="00D67251" w:rsidRDefault="00BD009A" w:rsidP="0012610C">
            <w:pPr>
              <w:pStyle w:val="af0"/>
              <w:spacing w:line="240" w:lineRule="auto"/>
              <w:ind w:firstLine="0"/>
              <w:jc w:val="center"/>
              <w:rPr>
                <w:sz w:val="24"/>
                <w:szCs w:val="24"/>
                <w:lang w:val="en-US" w:eastAsia="ru-RU"/>
              </w:rPr>
            </w:pPr>
            <w:r>
              <w:rPr>
                <w:sz w:val="24"/>
                <w:szCs w:val="24"/>
                <w:lang w:val="en-US" w:eastAsia="ru-RU"/>
              </w:rPr>
              <w:t>LOGIN</w:t>
            </w:r>
          </w:p>
        </w:tc>
        <w:tc>
          <w:tcPr>
            <w:tcW w:w="1533" w:type="dxa"/>
          </w:tcPr>
          <w:p w14:paraId="32F47982" w14:textId="77777777" w:rsidR="00BD009A" w:rsidRPr="00D67251" w:rsidRDefault="00BD009A" w:rsidP="0012610C">
            <w:pPr>
              <w:pStyle w:val="af0"/>
              <w:spacing w:line="240" w:lineRule="auto"/>
              <w:ind w:firstLine="0"/>
              <w:jc w:val="center"/>
              <w:rPr>
                <w:sz w:val="24"/>
                <w:szCs w:val="24"/>
                <w:lang w:val="en-US" w:eastAsia="ru-RU"/>
              </w:rPr>
            </w:pPr>
            <w:r w:rsidRPr="00D67251">
              <w:rPr>
                <w:sz w:val="24"/>
                <w:szCs w:val="24"/>
                <w:lang w:val="en-US" w:eastAsia="ru-RU"/>
              </w:rPr>
              <w:t>ROLE(FK)</w:t>
            </w:r>
          </w:p>
        </w:tc>
      </w:tr>
      <w:tr w:rsidR="00C27289" w14:paraId="62C5C492" w14:textId="77777777" w:rsidTr="00BD009A">
        <w:trPr>
          <w:jc w:val="center"/>
        </w:trPr>
        <w:tc>
          <w:tcPr>
            <w:tcW w:w="1095" w:type="dxa"/>
          </w:tcPr>
          <w:p w14:paraId="0845B09D" w14:textId="2AC92D1F" w:rsidR="00C27289" w:rsidRP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203" w:type="dxa"/>
          </w:tcPr>
          <w:p w14:paraId="74952244" w14:textId="47C29F56" w:rsidR="00C27289" w:rsidRPr="00D53AB1"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420" w:type="dxa"/>
          </w:tcPr>
          <w:p w14:paraId="1850837E" w14:textId="0AA82D97" w:rsidR="00C27289" w:rsidRPr="00D67251"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533" w:type="dxa"/>
          </w:tcPr>
          <w:p w14:paraId="63D124C1" w14:textId="40015F26" w:rsidR="00C27289" w:rsidRPr="00D67251"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C27289" w14:paraId="13ACBCAE" w14:textId="77777777" w:rsidTr="00BD009A">
        <w:trPr>
          <w:jc w:val="center"/>
        </w:trPr>
        <w:tc>
          <w:tcPr>
            <w:tcW w:w="1095" w:type="dxa"/>
          </w:tcPr>
          <w:p w14:paraId="58130E0C"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1</w:t>
            </w:r>
          </w:p>
        </w:tc>
        <w:tc>
          <w:tcPr>
            <w:tcW w:w="2203" w:type="dxa"/>
          </w:tcPr>
          <w:p w14:paraId="6E0EC99C" w14:textId="4B839178" w:rsidR="00C27289" w:rsidRPr="00C27289" w:rsidRDefault="00C27289" w:rsidP="0012610C">
            <w:pPr>
              <w:pStyle w:val="af0"/>
              <w:spacing w:line="240" w:lineRule="auto"/>
              <w:ind w:firstLine="0"/>
              <w:rPr>
                <w:sz w:val="24"/>
                <w:szCs w:val="24"/>
                <w:lang w:val="en-US" w:eastAsia="ru-RU"/>
              </w:rPr>
            </w:pPr>
            <w:r>
              <w:rPr>
                <w:sz w:val="24"/>
                <w:szCs w:val="24"/>
                <w:lang w:val="en-US" w:eastAsia="ru-RU"/>
              </w:rPr>
              <w:t>Asd&amp;yg6b</w:t>
            </w:r>
          </w:p>
        </w:tc>
        <w:tc>
          <w:tcPr>
            <w:tcW w:w="1420" w:type="dxa"/>
          </w:tcPr>
          <w:p w14:paraId="48594B0D" w14:textId="5AAEE2D4" w:rsidR="00C27289" w:rsidRPr="00D67251" w:rsidRDefault="001920FE" w:rsidP="0012610C">
            <w:pPr>
              <w:pStyle w:val="af0"/>
              <w:spacing w:line="240" w:lineRule="auto"/>
              <w:ind w:firstLine="0"/>
              <w:rPr>
                <w:sz w:val="24"/>
                <w:szCs w:val="24"/>
                <w:lang w:val="en-US" w:eastAsia="ru-RU"/>
              </w:rPr>
            </w:pPr>
            <w:r>
              <w:rPr>
                <w:sz w:val="24"/>
                <w:szCs w:val="24"/>
                <w:lang w:val="en-US" w:eastAsia="ru-RU"/>
              </w:rPr>
              <w:t>S</w:t>
            </w:r>
            <w:r w:rsidR="00C27289">
              <w:rPr>
                <w:sz w:val="24"/>
                <w:szCs w:val="24"/>
                <w:lang w:val="en-US" w:eastAsia="ru-RU"/>
              </w:rPr>
              <w:t>tudent</w:t>
            </w:r>
          </w:p>
        </w:tc>
        <w:tc>
          <w:tcPr>
            <w:tcW w:w="1533" w:type="dxa"/>
          </w:tcPr>
          <w:p w14:paraId="24A1026C"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1</w:t>
            </w:r>
          </w:p>
        </w:tc>
      </w:tr>
      <w:tr w:rsidR="00C27289" w14:paraId="62FE9E5A" w14:textId="77777777" w:rsidTr="00BD009A">
        <w:trPr>
          <w:jc w:val="center"/>
        </w:trPr>
        <w:tc>
          <w:tcPr>
            <w:tcW w:w="1095" w:type="dxa"/>
          </w:tcPr>
          <w:p w14:paraId="64CF0C3E"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2</w:t>
            </w:r>
          </w:p>
        </w:tc>
        <w:tc>
          <w:tcPr>
            <w:tcW w:w="2203" w:type="dxa"/>
          </w:tcPr>
          <w:p w14:paraId="761586BA" w14:textId="11709475" w:rsidR="00C27289" w:rsidRPr="00C27289" w:rsidRDefault="00C27289" w:rsidP="0012610C">
            <w:pPr>
              <w:pStyle w:val="af0"/>
              <w:spacing w:line="240" w:lineRule="auto"/>
              <w:ind w:firstLine="0"/>
              <w:rPr>
                <w:sz w:val="24"/>
                <w:szCs w:val="24"/>
                <w:lang w:val="en-US" w:eastAsia="ru-RU"/>
              </w:rPr>
            </w:pPr>
            <w:r>
              <w:rPr>
                <w:sz w:val="24"/>
                <w:szCs w:val="24"/>
                <w:lang w:val="en-US" w:eastAsia="ru-RU"/>
              </w:rPr>
              <w:t>Hjgyg65gl</w:t>
            </w:r>
          </w:p>
        </w:tc>
        <w:tc>
          <w:tcPr>
            <w:tcW w:w="1420" w:type="dxa"/>
          </w:tcPr>
          <w:p w14:paraId="32DE9677" w14:textId="606696AA" w:rsidR="00C27289" w:rsidRPr="00D67251" w:rsidRDefault="001920FE" w:rsidP="0012610C">
            <w:pPr>
              <w:pStyle w:val="af0"/>
              <w:spacing w:line="240" w:lineRule="auto"/>
              <w:ind w:firstLine="0"/>
              <w:rPr>
                <w:sz w:val="24"/>
                <w:szCs w:val="24"/>
                <w:lang w:eastAsia="ru-RU"/>
              </w:rPr>
            </w:pPr>
            <w:r>
              <w:rPr>
                <w:sz w:val="24"/>
                <w:szCs w:val="24"/>
                <w:lang w:val="en-US" w:eastAsia="ru-RU"/>
              </w:rPr>
              <w:t>A</w:t>
            </w:r>
            <w:r w:rsidR="00C27289">
              <w:rPr>
                <w:sz w:val="24"/>
                <w:szCs w:val="24"/>
                <w:lang w:val="en-US" w:eastAsia="ru-RU"/>
              </w:rPr>
              <w:t>dmin</w:t>
            </w:r>
          </w:p>
        </w:tc>
        <w:tc>
          <w:tcPr>
            <w:tcW w:w="1533" w:type="dxa"/>
          </w:tcPr>
          <w:p w14:paraId="203F27AD"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2</w:t>
            </w:r>
          </w:p>
        </w:tc>
      </w:tr>
      <w:tr w:rsidR="00C27289" w14:paraId="2BE024FC" w14:textId="77777777" w:rsidTr="00BD009A">
        <w:trPr>
          <w:jc w:val="center"/>
        </w:trPr>
        <w:tc>
          <w:tcPr>
            <w:tcW w:w="1095" w:type="dxa"/>
          </w:tcPr>
          <w:p w14:paraId="5D0DC5D3" w14:textId="77777777" w:rsidR="00C27289" w:rsidRPr="00D67251" w:rsidRDefault="00C27289" w:rsidP="0012610C">
            <w:pPr>
              <w:pStyle w:val="af0"/>
              <w:spacing w:line="240" w:lineRule="auto"/>
              <w:ind w:firstLine="0"/>
              <w:jc w:val="right"/>
              <w:rPr>
                <w:sz w:val="24"/>
                <w:szCs w:val="24"/>
                <w:lang w:eastAsia="ru-RU"/>
              </w:rPr>
            </w:pPr>
            <w:r w:rsidRPr="00D67251">
              <w:rPr>
                <w:sz w:val="24"/>
                <w:szCs w:val="24"/>
                <w:lang w:val="en-US" w:eastAsia="ru-RU"/>
              </w:rPr>
              <w:t>3</w:t>
            </w:r>
          </w:p>
        </w:tc>
        <w:tc>
          <w:tcPr>
            <w:tcW w:w="2203" w:type="dxa"/>
          </w:tcPr>
          <w:p w14:paraId="746B1567" w14:textId="26FBFEDC" w:rsidR="00C27289" w:rsidRPr="00C27289" w:rsidRDefault="00C27289" w:rsidP="0012610C">
            <w:pPr>
              <w:pStyle w:val="af0"/>
              <w:spacing w:line="240" w:lineRule="auto"/>
              <w:ind w:firstLine="0"/>
              <w:rPr>
                <w:sz w:val="24"/>
                <w:szCs w:val="24"/>
                <w:lang w:val="en-US" w:eastAsia="ru-RU"/>
              </w:rPr>
            </w:pPr>
            <w:r>
              <w:rPr>
                <w:sz w:val="24"/>
                <w:szCs w:val="24"/>
                <w:lang w:val="en-US" w:eastAsia="ru-RU"/>
              </w:rPr>
              <w:t>Lkijvgy65hjcg705</w:t>
            </w:r>
          </w:p>
        </w:tc>
        <w:tc>
          <w:tcPr>
            <w:tcW w:w="1420" w:type="dxa"/>
          </w:tcPr>
          <w:p w14:paraId="4B2103E2" w14:textId="45E0E965" w:rsidR="00C27289" w:rsidRPr="001920FE" w:rsidRDefault="00C27289" w:rsidP="0012610C">
            <w:pPr>
              <w:pStyle w:val="af0"/>
              <w:spacing w:line="240" w:lineRule="auto"/>
              <w:ind w:firstLine="0"/>
              <w:rPr>
                <w:sz w:val="24"/>
                <w:szCs w:val="24"/>
                <w:lang w:val="en-US" w:eastAsia="ru-RU"/>
              </w:rPr>
            </w:pPr>
            <w:proofErr w:type="spellStart"/>
            <w:r>
              <w:rPr>
                <w:sz w:val="24"/>
                <w:szCs w:val="24"/>
                <w:lang w:eastAsia="ru-RU"/>
              </w:rPr>
              <w:t>VasiaRe</w:t>
            </w:r>
            <w:proofErr w:type="spellEnd"/>
          </w:p>
        </w:tc>
        <w:tc>
          <w:tcPr>
            <w:tcW w:w="1533" w:type="dxa"/>
          </w:tcPr>
          <w:p w14:paraId="4C9ECB7E" w14:textId="77777777" w:rsidR="00C27289" w:rsidRPr="00D67251" w:rsidRDefault="00C27289" w:rsidP="0012610C">
            <w:pPr>
              <w:pStyle w:val="af0"/>
              <w:spacing w:line="240" w:lineRule="auto"/>
              <w:ind w:firstLine="0"/>
              <w:jc w:val="right"/>
              <w:rPr>
                <w:sz w:val="24"/>
                <w:szCs w:val="24"/>
                <w:lang w:val="en-US" w:eastAsia="ru-RU"/>
              </w:rPr>
            </w:pPr>
            <w:r>
              <w:rPr>
                <w:sz w:val="24"/>
                <w:szCs w:val="24"/>
                <w:lang w:val="en-US" w:eastAsia="ru-RU"/>
              </w:rPr>
              <w:t>3</w:t>
            </w:r>
          </w:p>
        </w:tc>
      </w:tr>
    </w:tbl>
    <w:p w14:paraId="7813DAE5" w14:textId="77777777" w:rsidR="00C27289" w:rsidRDefault="00C27289" w:rsidP="0012610C">
      <w:pPr>
        <w:pStyle w:val="af0"/>
        <w:spacing w:line="240" w:lineRule="auto"/>
        <w:ind w:left="720" w:firstLine="0"/>
        <w:jc w:val="right"/>
        <w:rPr>
          <w:lang w:eastAsia="ru-RU"/>
        </w:rPr>
      </w:pPr>
    </w:p>
    <w:p w14:paraId="582B7885" w14:textId="161FB3EC" w:rsidR="00D53AB1" w:rsidRPr="00C27289" w:rsidRDefault="00C27289" w:rsidP="0012610C">
      <w:pPr>
        <w:pStyle w:val="af0"/>
        <w:spacing w:line="240" w:lineRule="auto"/>
        <w:ind w:left="720" w:firstLine="0"/>
        <w:jc w:val="right"/>
        <w:rPr>
          <w:lang w:eastAsia="ru-RU"/>
        </w:rPr>
      </w:pPr>
      <w:r>
        <w:rPr>
          <w:lang w:eastAsia="ru-RU"/>
        </w:rPr>
        <w:t>Таблица 2</w:t>
      </w:r>
    </w:p>
    <w:p w14:paraId="5F2E9FD8" w14:textId="37F3CC65" w:rsidR="00D53AB1" w:rsidRPr="00C27289" w:rsidRDefault="00D53AB1" w:rsidP="0012610C">
      <w:pPr>
        <w:pStyle w:val="af0"/>
        <w:spacing w:line="240" w:lineRule="auto"/>
        <w:ind w:left="720" w:firstLine="0"/>
        <w:jc w:val="center"/>
        <w:rPr>
          <w:lang w:val="en-US" w:eastAsia="ru-RU"/>
        </w:rPr>
      </w:pPr>
      <w:r>
        <w:rPr>
          <w:lang w:eastAsia="ru-RU"/>
        </w:rPr>
        <w:t>Сущность</w:t>
      </w:r>
      <w:r w:rsidR="00C27289">
        <w:rPr>
          <w:lang w:eastAsia="ru-RU"/>
        </w:rPr>
        <w:t xml:space="preserve"> </w:t>
      </w:r>
      <w:proofErr w:type="spellStart"/>
      <w:r w:rsidR="00C27289">
        <w:rPr>
          <w:lang w:val="en-US" w:eastAsia="ru-RU"/>
        </w:rPr>
        <w:t>Statment</w:t>
      </w:r>
      <w:proofErr w:type="spellEnd"/>
    </w:p>
    <w:tbl>
      <w:tblPr>
        <w:tblStyle w:val="ad"/>
        <w:tblW w:w="10185" w:type="dxa"/>
        <w:jc w:val="center"/>
        <w:tblLook w:val="04A0" w:firstRow="1" w:lastRow="0" w:firstColumn="1" w:lastColumn="0" w:noHBand="0" w:noVBand="1"/>
      </w:tblPr>
      <w:tblGrid>
        <w:gridCol w:w="1382"/>
        <w:gridCol w:w="1538"/>
        <w:gridCol w:w="1774"/>
        <w:gridCol w:w="1391"/>
        <w:gridCol w:w="1885"/>
        <w:gridCol w:w="2215"/>
      </w:tblGrid>
      <w:tr w:rsidR="001920FE" w:rsidRPr="00D67251" w14:paraId="2FC182FF" w14:textId="77777777" w:rsidTr="00C27289">
        <w:trPr>
          <w:jc w:val="center"/>
        </w:trPr>
        <w:tc>
          <w:tcPr>
            <w:tcW w:w="1422" w:type="dxa"/>
          </w:tcPr>
          <w:p w14:paraId="132293EB" w14:textId="77777777" w:rsidR="00D53AB1" w:rsidRPr="00D67251" w:rsidRDefault="00D53AB1" w:rsidP="0012610C">
            <w:pPr>
              <w:pStyle w:val="af0"/>
              <w:spacing w:line="240" w:lineRule="auto"/>
              <w:ind w:firstLine="0"/>
              <w:jc w:val="center"/>
              <w:rPr>
                <w:sz w:val="24"/>
                <w:szCs w:val="24"/>
                <w:lang w:eastAsia="ru-RU"/>
              </w:rPr>
            </w:pPr>
            <w:r w:rsidRPr="00D67251">
              <w:rPr>
                <w:sz w:val="24"/>
                <w:szCs w:val="24"/>
                <w:lang w:eastAsia="ru-RU"/>
              </w:rPr>
              <w:t>ID(PK)</w:t>
            </w:r>
          </w:p>
        </w:tc>
        <w:tc>
          <w:tcPr>
            <w:tcW w:w="1560" w:type="dxa"/>
          </w:tcPr>
          <w:p w14:paraId="30914915" w14:textId="147288B5" w:rsidR="00D53AB1" w:rsidRPr="00D53AB1" w:rsidRDefault="00C27289" w:rsidP="0012610C">
            <w:pPr>
              <w:pStyle w:val="af0"/>
              <w:spacing w:line="240" w:lineRule="auto"/>
              <w:ind w:firstLine="0"/>
              <w:jc w:val="center"/>
              <w:rPr>
                <w:sz w:val="24"/>
                <w:szCs w:val="24"/>
                <w:lang w:val="en-US" w:eastAsia="ru-RU"/>
              </w:rPr>
            </w:pPr>
            <w:r>
              <w:rPr>
                <w:sz w:val="24"/>
                <w:szCs w:val="24"/>
                <w:lang w:val="en-US" w:eastAsia="ru-RU"/>
              </w:rPr>
              <w:t>DATE</w:t>
            </w:r>
          </w:p>
        </w:tc>
        <w:tc>
          <w:tcPr>
            <w:tcW w:w="1833" w:type="dxa"/>
          </w:tcPr>
          <w:p w14:paraId="50AD72A2" w14:textId="5CB28DC3"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STATUS (FK)</w:t>
            </w:r>
          </w:p>
        </w:tc>
        <w:tc>
          <w:tcPr>
            <w:tcW w:w="1436" w:type="dxa"/>
          </w:tcPr>
          <w:p w14:paraId="2913A00C" w14:textId="6204B169"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USER (FK)</w:t>
            </w:r>
          </w:p>
        </w:tc>
        <w:tc>
          <w:tcPr>
            <w:tcW w:w="1704" w:type="dxa"/>
          </w:tcPr>
          <w:p w14:paraId="70EFB51D" w14:textId="109C9BE0"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JSON</w:t>
            </w:r>
          </w:p>
        </w:tc>
        <w:tc>
          <w:tcPr>
            <w:tcW w:w="2230" w:type="dxa"/>
          </w:tcPr>
          <w:p w14:paraId="370401B0" w14:textId="630212D5" w:rsidR="00D53AB1" w:rsidRPr="00D67251" w:rsidRDefault="00C27289" w:rsidP="0012610C">
            <w:pPr>
              <w:pStyle w:val="af0"/>
              <w:spacing w:line="240" w:lineRule="auto"/>
              <w:ind w:firstLine="0"/>
              <w:jc w:val="center"/>
              <w:rPr>
                <w:sz w:val="24"/>
                <w:szCs w:val="24"/>
                <w:lang w:val="en-US" w:eastAsia="ru-RU"/>
              </w:rPr>
            </w:pPr>
            <w:r>
              <w:rPr>
                <w:sz w:val="24"/>
                <w:szCs w:val="24"/>
                <w:lang w:val="en-US" w:eastAsia="ru-RU"/>
              </w:rPr>
              <w:t>MARK_STUDIES</w:t>
            </w:r>
          </w:p>
        </w:tc>
      </w:tr>
      <w:tr w:rsidR="0012610C" w:rsidRPr="00D67251" w14:paraId="34419A67" w14:textId="77777777" w:rsidTr="00C27289">
        <w:trPr>
          <w:jc w:val="center"/>
        </w:trPr>
        <w:tc>
          <w:tcPr>
            <w:tcW w:w="1422" w:type="dxa"/>
          </w:tcPr>
          <w:p w14:paraId="6F777787" w14:textId="1CF6E4F3"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0" w:type="dxa"/>
          </w:tcPr>
          <w:p w14:paraId="55317366" w14:textId="72C97E0B"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Date</w:t>
            </w:r>
          </w:p>
        </w:tc>
        <w:tc>
          <w:tcPr>
            <w:tcW w:w="1833" w:type="dxa"/>
          </w:tcPr>
          <w:p w14:paraId="6524E58C" w14:textId="53CD4140"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c>
          <w:tcPr>
            <w:tcW w:w="1436" w:type="dxa"/>
          </w:tcPr>
          <w:p w14:paraId="53870F5D" w14:textId="044D1A4E"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c>
          <w:tcPr>
            <w:tcW w:w="1704" w:type="dxa"/>
          </w:tcPr>
          <w:p w14:paraId="7F654503" w14:textId="1E91749B"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String</w:t>
            </w:r>
          </w:p>
        </w:tc>
        <w:tc>
          <w:tcPr>
            <w:tcW w:w="2230" w:type="dxa"/>
          </w:tcPr>
          <w:p w14:paraId="6B15894F" w14:textId="4D331DC6" w:rsidR="0012610C"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Integer</w:t>
            </w:r>
          </w:p>
        </w:tc>
      </w:tr>
      <w:tr w:rsidR="001920FE" w:rsidRPr="00811B65" w14:paraId="5CAEA108" w14:textId="77777777" w:rsidTr="00C27289">
        <w:trPr>
          <w:jc w:val="center"/>
        </w:trPr>
        <w:tc>
          <w:tcPr>
            <w:tcW w:w="1422" w:type="dxa"/>
          </w:tcPr>
          <w:p w14:paraId="2DCB441C"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1</w:t>
            </w:r>
          </w:p>
        </w:tc>
        <w:tc>
          <w:tcPr>
            <w:tcW w:w="1560" w:type="dxa"/>
          </w:tcPr>
          <w:p w14:paraId="6A00A6FC" w14:textId="5FD73139" w:rsidR="00D53AB1" w:rsidRPr="00BD12CD" w:rsidRDefault="001920FE"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04.05.2003</w:t>
            </w:r>
          </w:p>
        </w:tc>
        <w:tc>
          <w:tcPr>
            <w:tcW w:w="1833" w:type="dxa"/>
          </w:tcPr>
          <w:p w14:paraId="3612EFF5" w14:textId="1DD09727"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0</w:t>
            </w:r>
          </w:p>
        </w:tc>
        <w:tc>
          <w:tcPr>
            <w:tcW w:w="1436" w:type="dxa"/>
          </w:tcPr>
          <w:p w14:paraId="0F8C5EC0" w14:textId="77777777" w:rsidR="00D53AB1" w:rsidRPr="00BD12CD" w:rsidRDefault="00D53AB1"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c>
          <w:tcPr>
            <w:tcW w:w="1704" w:type="dxa"/>
          </w:tcPr>
          <w:p w14:paraId="171BAFF0" w14:textId="1614CE77"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{type:</w:t>
            </w:r>
            <w:proofErr w:type="gramStart"/>
            <w:r w:rsidRPr="00BD12CD">
              <w:rPr>
                <w:color w:val="000000" w:themeColor="text1"/>
                <w:sz w:val="24"/>
                <w:szCs w:val="24"/>
                <w:lang w:val="en-US" w:eastAsia="ru-RU"/>
              </w:rPr>
              <w:t>1,docum</w:t>
            </w:r>
            <w:proofErr w:type="gramEnd"/>
            <w:r w:rsidR="001920FE" w:rsidRPr="00BD12CD">
              <w:rPr>
                <w:color w:val="000000" w:themeColor="text1"/>
                <w:sz w:val="24"/>
                <w:szCs w:val="24"/>
                <w:lang w:val="en-US" w:eastAsia="ru-RU"/>
              </w:rPr>
              <w:t>…</w:t>
            </w:r>
          </w:p>
        </w:tc>
        <w:tc>
          <w:tcPr>
            <w:tcW w:w="2230" w:type="dxa"/>
          </w:tcPr>
          <w:p w14:paraId="1C3948E8"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3</w:t>
            </w:r>
          </w:p>
        </w:tc>
      </w:tr>
      <w:tr w:rsidR="001920FE" w:rsidRPr="00811B65" w14:paraId="469AA203" w14:textId="77777777" w:rsidTr="00C27289">
        <w:trPr>
          <w:jc w:val="center"/>
        </w:trPr>
        <w:tc>
          <w:tcPr>
            <w:tcW w:w="1422" w:type="dxa"/>
          </w:tcPr>
          <w:p w14:paraId="326484F3"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2</w:t>
            </w:r>
          </w:p>
        </w:tc>
        <w:tc>
          <w:tcPr>
            <w:tcW w:w="1560" w:type="dxa"/>
          </w:tcPr>
          <w:p w14:paraId="554D3E56" w14:textId="2306306A" w:rsidR="00D53AB1"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25</w:t>
            </w:r>
            <w:r w:rsidR="001920FE" w:rsidRPr="00BD12CD">
              <w:rPr>
                <w:color w:val="000000" w:themeColor="text1"/>
                <w:sz w:val="24"/>
                <w:szCs w:val="24"/>
                <w:lang w:val="en-US" w:eastAsia="ru-RU"/>
              </w:rPr>
              <w:t>.0</w:t>
            </w:r>
            <w:r w:rsidRPr="00BD12CD">
              <w:rPr>
                <w:color w:val="000000" w:themeColor="text1"/>
                <w:sz w:val="24"/>
                <w:szCs w:val="24"/>
                <w:lang w:val="en-US" w:eastAsia="ru-RU"/>
              </w:rPr>
              <w:t>8</w:t>
            </w:r>
            <w:r w:rsidR="001920FE" w:rsidRPr="00BD12CD">
              <w:rPr>
                <w:color w:val="000000" w:themeColor="text1"/>
                <w:sz w:val="24"/>
                <w:szCs w:val="24"/>
                <w:lang w:val="en-US" w:eastAsia="ru-RU"/>
              </w:rPr>
              <w:t>.2002</w:t>
            </w:r>
          </w:p>
        </w:tc>
        <w:tc>
          <w:tcPr>
            <w:tcW w:w="1833" w:type="dxa"/>
          </w:tcPr>
          <w:p w14:paraId="0F5D3DD7" w14:textId="457A5A72" w:rsidR="00D53AB1" w:rsidRPr="00BD12CD" w:rsidRDefault="001920FE" w:rsidP="0012610C">
            <w:pPr>
              <w:pStyle w:val="af0"/>
              <w:spacing w:line="240" w:lineRule="auto"/>
              <w:ind w:firstLine="0"/>
              <w:jc w:val="right"/>
              <w:rPr>
                <w:color w:val="000000" w:themeColor="text1"/>
                <w:sz w:val="24"/>
                <w:szCs w:val="24"/>
                <w:lang w:eastAsia="ru-RU"/>
              </w:rPr>
            </w:pPr>
            <w:r w:rsidRPr="00BD12CD">
              <w:rPr>
                <w:color w:val="000000" w:themeColor="text1"/>
                <w:sz w:val="24"/>
                <w:szCs w:val="24"/>
                <w:lang w:val="en-US" w:eastAsia="ru-RU"/>
              </w:rPr>
              <w:t>3</w:t>
            </w:r>
          </w:p>
        </w:tc>
        <w:tc>
          <w:tcPr>
            <w:tcW w:w="1436" w:type="dxa"/>
          </w:tcPr>
          <w:p w14:paraId="071A175B" w14:textId="5A8E3B4A"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3</w:t>
            </w:r>
          </w:p>
        </w:tc>
        <w:tc>
          <w:tcPr>
            <w:tcW w:w="1704" w:type="dxa"/>
          </w:tcPr>
          <w:p w14:paraId="0EFEC505" w14:textId="33D973F3"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 xml:space="preserve">{type:2, </w:t>
            </w:r>
            <w:proofErr w:type="gramStart"/>
            <w:r w:rsidRPr="00BD12CD">
              <w:rPr>
                <w:color w:val="000000" w:themeColor="text1"/>
                <w:sz w:val="24"/>
                <w:szCs w:val="24"/>
                <w:lang w:val="en-US" w:eastAsia="ru-RU"/>
              </w:rPr>
              <w:t>files[</w:t>
            </w:r>
            <w:proofErr w:type="gramEnd"/>
            <w:r w:rsidR="001920FE" w:rsidRPr="00BD12CD">
              <w:rPr>
                <w:color w:val="000000" w:themeColor="text1"/>
                <w:sz w:val="24"/>
                <w:szCs w:val="24"/>
                <w:lang w:val="en-US" w:eastAsia="ru-RU"/>
              </w:rPr>
              <w:t>…</w:t>
            </w:r>
          </w:p>
        </w:tc>
        <w:tc>
          <w:tcPr>
            <w:tcW w:w="2230" w:type="dxa"/>
          </w:tcPr>
          <w:p w14:paraId="5ED904D1"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5</w:t>
            </w:r>
          </w:p>
        </w:tc>
      </w:tr>
      <w:tr w:rsidR="001920FE" w:rsidRPr="00811B65" w14:paraId="6DC3082D" w14:textId="77777777" w:rsidTr="00BD12CD">
        <w:trPr>
          <w:trHeight w:val="332"/>
          <w:jc w:val="center"/>
        </w:trPr>
        <w:tc>
          <w:tcPr>
            <w:tcW w:w="1422" w:type="dxa"/>
          </w:tcPr>
          <w:p w14:paraId="35462FFF" w14:textId="77777777" w:rsidR="00D53AB1" w:rsidRPr="00D67251" w:rsidRDefault="00D53AB1" w:rsidP="0012610C">
            <w:pPr>
              <w:pStyle w:val="af0"/>
              <w:spacing w:line="240" w:lineRule="auto"/>
              <w:ind w:firstLine="0"/>
              <w:jc w:val="right"/>
              <w:rPr>
                <w:sz w:val="24"/>
                <w:szCs w:val="24"/>
                <w:lang w:eastAsia="ru-RU"/>
              </w:rPr>
            </w:pPr>
            <w:r w:rsidRPr="00D67251">
              <w:rPr>
                <w:sz w:val="24"/>
                <w:szCs w:val="24"/>
                <w:lang w:val="en-US" w:eastAsia="ru-RU"/>
              </w:rPr>
              <w:t>3</w:t>
            </w:r>
          </w:p>
        </w:tc>
        <w:tc>
          <w:tcPr>
            <w:tcW w:w="1560" w:type="dxa"/>
          </w:tcPr>
          <w:p w14:paraId="60AC1A7C" w14:textId="20E84ED4" w:rsidR="00D53AB1" w:rsidRPr="00BD12CD" w:rsidRDefault="0012610C" w:rsidP="0012610C">
            <w:pPr>
              <w:pStyle w:val="af0"/>
              <w:spacing w:line="240" w:lineRule="auto"/>
              <w:ind w:firstLine="0"/>
              <w:jc w:val="center"/>
              <w:rPr>
                <w:color w:val="000000" w:themeColor="text1"/>
                <w:sz w:val="24"/>
                <w:szCs w:val="24"/>
                <w:lang w:val="en-US" w:eastAsia="ru-RU"/>
              </w:rPr>
            </w:pPr>
            <w:r w:rsidRPr="00BD12CD">
              <w:rPr>
                <w:color w:val="000000" w:themeColor="text1"/>
                <w:sz w:val="24"/>
                <w:szCs w:val="24"/>
                <w:lang w:val="en-US" w:eastAsia="ru-RU"/>
              </w:rPr>
              <w:t>13</w:t>
            </w:r>
            <w:r w:rsidR="001920FE" w:rsidRPr="00BD12CD">
              <w:rPr>
                <w:color w:val="000000" w:themeColor="text1"/>
                <w:sz w:val="24"/>
                <w:szCs w:val="24"/>
                <w:lang w:val="en-US" w:eastAsia="ru-RU"/>
              </w:rPr>
              <w:t>.0</w:t>
            </w:r>
            <w:r w:rsidRPr="00BD12CD">
              <w:rPr>
                <w:color w:val="000000" w:themeColor="text1"/>
                <w:sz w:val="24"/>
                <w:szCs w:val="24"/>
                <w:lang w:val="en-US" w:eastAsia="ru-RU"/>
              </w:rPr>
              <w:t>4</w:t>
            </w:r>
            <w:r w:rsidR="001920FE" w:rsidRPr="00BD12CD">
              <w:rPr>
                <w:color w:val="000000" w:themeColor="text1"/>
                <w:sz w:val="24"/>
                <w:szCs w:val="24"/>
                <w:lang w:val="en-US" w:eastAsia="ru-RU"/>
              </w:rPr>
              <w:t>.2001</w:t>
            </w:r>
          </w:p>
        </w:tc>
        <w:tc>
          <w:tcPr>
            <w:tcW w:w="1833" w:type="dxa"/>
          </w:tcPr>
          <w:p w14:paraId="4580E083" w14:textId="6E85A5B0" w:rsidR="00D53AB1" w:rsidRPr="00BD12CD" w:rsidRDefault="001920FE" w:rsidP="0012610C">
            <w:pPr>
              <w:pStyle w:val="af0"/>
              <w:spacing w:line="240" w:lineRule="auto"/>
              <w:ind w:firstLine="0"/>
              <w:jc w:val="right"/>
              <w:rPr>
                <w:color w:val="000000" w:themeColor="text1"/>
                <w:sz w:val="24"/>
                <w:szCs w:val="24"/>
                <w:lang w:eastAsia="ru-RU"/>
              </w:rPr>
            </w:pPr>
            <w:r w:rsidRPr="00BD12CD">
              <w:rPr>
                <w:color w:val="000000" w:themeColor="text1"/>
                <w:sz w:val="24"/>
                <w:szCs w:val="24"/>
                <w:lang w:val="en-US" w:eastAsia="ru-RU"/>
              </w:rPr>
              <w:t>1</w:t>
            </w:r>
          </w:p>
        </w:tc>
        <w:tc>
          <w:tcPr>
            <w:tcW w:w="1436" w:type="dxa"/>
          </w:tcPr>
          <w:p w14:paraId="7C31D6C8" w14:textId="201DB4BC" w:rsidR="00D53AB1"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2</w:t>
            </w:r>
          </w:p>
        </w:tc>
        <w:tc>
          <w:tcPr>
            <w:tcW w:w="1704" w:type="dxa"/>
          </w:tcPr>
          <w:p w14:paraId="1F09A4A7" w14:textId="645AF8A2" w:rsidR="00D53AB1" w:rsidRPr="00BD12CD" w:rsidRDefault="0012610C"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{type:</w:t>
            </w:r>
            <w:proofErr w:type="gramStart"/>
            <w:r w:rsidRPr="00BD12CD">
              <w:rPr>
                <w:color w:val="000000" w:themeColor="text1"/>
                <w:sz w:val="24"/>
                <w:szCs w:val="24"/>
                <w:lang w:val="en-US" w:eastAsia="ru-RU"/>
              </w:rPr>
              <w:t>1,docum</w:t>
            </w:r>
            <w:proofErr w:type="gramEnd"/>
            <w:r w:rsidR="001920FE" w:rsidRPr="00BD12CD">
              <w:rPr>
                <w:color w:val="000000" w:themeColor="text1"/>
                <w:sz w:val="24"/>
                <w:szCs w:val="24"/>
                <w:lang w:val="en-US" w:eastAsia="ru-RU"/>
              </w:rPr>
              <w:t>…</w:t>
            </w:r>
          </w:p>
        </w:tc>
        <w:tc>
          <w:tcPr>
            <w:tcW w:w="2230" w:type="dxa"/>
          </w:tcPr>
          <w:p w14:paraId="4FFE6705" w14:textId="77777777" w:rsidR="00D53AB1" w:rsidRPr="00BD12CD" w:rsidRDefault="00D53AB1"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val="en-US" w:eastAsia="ru-RU"/>
              </w:rPr>
              <w:t>7</w:t>
            </w:r>
          </w:p>
        </w:tc>
      </w:tr>
    </w:tbl>
    <w:p w14:paraId="233B3F96" w14:textId="77777777" w:rsidR="00D53AB1" w:rsidRDefault="00D53AB1" w:rsidP="0012610C">
      <w:pPr>
        <w:pStyle w:val="af0"/>
        <w:spacing w:line="240" w:lineRule="auto"/>
        <w:rPr>
          <w:lang w:eastAsia="ru-RU"/>
        </w:rPr>
      </w:pPr>
    </w:p>
    <w:p w14:paraId="4DC32509" w14:textId="018B9B42" w:rsidR="00C27289" w:rsidRPr="00C27289" w:rsidRDefault="00C27289" w:rsidP="0012610C">
      <w:pPr>
        <w:pStyle w:val="af0"/>
        <w:spacing w:line="240" w:lineRule="auto"/>
        <w:ind w:left="720" w:firstLine="0"/>
        <w:jc w:val="right"/>
        <w:rPr>
          <w:lang w:val="en-US" w:eastAsia="ru-RU"/>
        </w:rPr>
      </w:pPr>
      <w:r>
        <w:rPr>
          <w:lang w:eastAsia="ru-RU"/>
        </w:rPr>
        <w:t>Продолжение табл. 2</w:t>
      </w:r>
    </w:p>
    <w:tbl>
      <w:tblPr>
        <w:tblStyle w:val="ad"/>
        <w:tblW w:w="9905" w:type="dxa"/>
        <w:jc w:val="center"/>
        <w:tblLayout w:type="fixed"/>
        <w:tblLook w:val="04A0" w:firstRow="1" w:lastRow="0" w:firstColumn="1" w:lastColumn="0" w:noHBand="0" w:noVBand="1"/>
      </w:tblPr>
      <w:tblGrid>
        <w:gridCol w:w="2689"/>
        <w:gridCol w:w="2126"/>
        <w:gridCol w:w="2693"/>
        <w:gridCol w:w="2397"/>
      </w:tblGrid>
      <w:tr w:rsidR="00C27289" w:rsidRPr="00D67251" w14:paraId="161CE10D" w14:textId="77777777" w:rsidTr="001920FE">
        <w:trPr>
          <w:jc w:val="center"/>
        </w:trPr>
        <w:tc>
          <w:tcPr>
            <w:tcW w:w="2689" w:type="dxa"/>
          </w:tcPr>
          <w:p w14:paraId="5270ACCD" w14:textId="0FFDD94B" w:rsidR="00C27289" w:rsidRPr="00C27289" w:rsidRDefault="00C27289" w:rsidP="0012610C">
            <w:pPr>
              <w:pStyle w:val="af0"/>
              <w:spacing w:line="240" w:lineRule="auto"/>
              <w:ind w:firstLine="0"/>
              <w:jc w:val="center"/>
              <w:rPr>
                <w:sz w:val="24"/>
                <w:szCs w:val="24"/>
                <w:lang w:val="en-US" w:eastAsia="ru-RU"/>
              </w:rPr>
            </w:pPr>
            <w:r>
              <w:rPr>
                <w:sz w:val="24"/>
                <w:szCs w:val="24"/>
                <w:lang w:val="en-US" w:eastAsia="ru-RU"/>
              </w:rPr>
              <w:t>COMMENT_STUDIES</w:t>
            </w:r>
          </w:p>
        </w:tc>
        <w:tc>
          <w:tcPr>
            <w:tcW w:w="2126" w:type="dxa"/>
          </w:tcPr>
          <w:p w14:paraId="47A208D7" w14:textId="10EF3265" w:rsidR="00C27289" w:rsidRPr="00D53AB1" w:rsidRDefault="00C27289" w:rsidP="0012610C">
            <w:pPr>
              <w:pStyle w:val="af0"/>
              <w:spacing w:line="240" w:lineRule="auto"/>
              <w:ind w:firstLine="0"/>
              <w:jc w:val="center"/>
              <w:rPr>
                <w:sz w:val="24"/>
                <w:szCs w:val="24"/>
                <w:lang w:val="en-US" w:eastAsia="ru-RU"/>
              </w:rPr>
            </w:pPr>
            <w:r>
              <w:rPr>
                <w:sz w:val="24"/>
                <w:szCs w:val="24"/>
                <w:lang w:val="en-US" w:eastAsia="ru-RU"/>
              </w:rPr>
              <w:t>MARK_SCIENCE</w:t>
            </w:r>
          </w:p>
        </w:tc>
        <w:tc>
          <w:tcPr>
            <w:tcW w:w="2693" w:type="dxa"/>
            <w:shd w:val="clear" w:color="auto" w:fill="auto"/>
          </w:tcPr>
          <w:p w14:paraId="2E3A0E2D" w14:textId="4CC06D8F" w:rsidR="00C27289" w:rsidRPr="001920FE" w:rsidRDefault="00C27289" w:rsidP="0012610C">
            <w:pPr>
              <w:pStyle w:val="af0"/>
              <w:spacing w:line="240" w:lineRule="auto"/>
              <w:ind w:firstLine="0"/>
              <w:jc w:val="center"/>
              <w:rPr>
                <w:sz w:val="24"/>
                <w:szCs w:val="24"/>
                <w:highlight w:val="yellow"/>
                <w:lang w:val="en-US" w:eastAsia="ru-RU"/>
              </w:rPr>
            </w:pPr>
            <w:r w:rsidRPr="001920FE">
              <w:rPr>
                <w:sz w:val="24"/>
                <w:szCs w:val="24"/>
                <w:lang w:val="en-US" w:eastAsia="ru-RU"/>
              </w:rPr>
              <w:t>COMMENT_ SCIENCE</w:t>
            </w:r>
          </w:p>
        </w:tc>
        <w:tc>
          <w:tcPr>
            <w:tcW w:w="2397" w:type="dxa"/>
          </w:tcPr>
          <w:p w14:paraId="043EA7AC" w14:textId="2F9773F7" w:rsidR="00C27289" w:rsidRPr="00D67251" w:rsidRDefault="00C27289" w:rsidP="0012610C">
            <w:pPr>
              <w:pStyle w:val="af0"/>
              <w:spacing w:line="240" w:lineRule="auto"/>
              <w:ind w:firstLine="0"/>
              <w:jc w:val="center"/>
              <w:rPr>
                <w:sz w:val="24"/>
                <w:szCs w:val="24"/>
                <w:lang w:val="en-US" w:eastAsia="ru-RU"/>
              </w:rPr>
            </w:pPr>
            <w:r>
              <w:rPr>
                <w:sz w:val="24"/>
                <w:szCs w:val="24"/>
                <w:lang w:val="en-US" w:eastAsia="ru-RU"/>
              </w:rPr>
              <w:t>MARK_ACTIVITIES</w:t>
            </w:r>
          </w:p>
        </w:tc>
      </w:tr>
      <w:tr w:rsidR="0012610C" w:rsidRPr="00D67251" w14:paraId="63FEF181" w14:textId="77777777" w:rsidTr="001920FE">
        <w:trPr>
          <w:jc w:val="center"/>
        </w:trPr>
        <w:tc>
          <w:tcPr>
            <w:tcW w:w="2689" w:type="dxa"/>
          </w:tcPr>
          <w:p w14:paraId="728ACA02" w14:textId="43C55B17"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126" w:type="dxa"/>
          </w:tcPr>
          <w:p w14:paraId="51749DB2" w14:textId="5DFF57B9"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693" w:type="dxa"/>
            <w:shd w:val="clear" w:color="auto" w:fill="auto"/>
          </w:tcPr>
          <w:p w14:paraId="01D28FF5" w14:textId="5457B4F1" w:rsidR="0012610C" w:rsidRPr="001920FE"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397" w:type="dxa"/>
          </w:tcPr>
          <w:p w14:paraId="05E958C3" w14:textId="27D5419B"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C27289" w:rsidRPr="00811B65" w14:paraId="207D3E35" w14:textId="77777777" w:rsidTr="001920FE">
        <w:trPr>
          <w:jc w:val="center"/>
        </w:trPr>
        <w:tc>
          <w:tcPr>
            <w:tcW w:w="2689" w:type="dxa"/>
          </w:tcPr>
          <w:p w14:paraId="6CF26286" w14:textId="6D582DD6" w:rsidR="00C27289" w:rsidRPr="00D67251" w:rsidRDefault="00680274" w:rsidP="0012610C">
            <w:pPr>
              <w:pStyle w:val="af0"/>
              <w:spacing w:line="240" w:lineRule="auto"/>
              <w:ind w:firstLine="0"/>
              <w:rPr>
                <w:sz w:val="24"/>
                <w:szCs w:val="24"/>
                <w:lang w:eastAsia="ru-RU"/>
              </w:rPr>
            </w:pPr>
            <w:r>
              <w:rPr>
                <w:sz w:val="24"/>
                <w:szCs w:val="24"/>
                <w:lang w:eastAsia="ru-RU"/>
              </w:rPr>
              <w:t>Недостаточно данных</w:t>
            </w:r>
          </w:p>
        </w:tc>
        <w:tc>
          <w:tcPr>
            <w:tcW w:w="2126" w:type="dxa"/>
          </w:tcPr>
          <w:p w14:paraId="29BA8E5D" w14:textId="12B7504E" w:rsidR="00C27289" w:rsidRPr="001920FE" w:rsidRDefault="001920FE" w:rsidP="0012610C">
            <w:pPr>
              <w:pStyle w:val="af0"/>
              <w:spacing w:line="240" w:lineRule="auto"/>
              <w:ind w:firstLine="0"/>
              <w:rPr>
                <w:sz w:val="24"/>
                <w:szCs w:val="24"/>
                <w:lang w:val="en-US" w:eastAsia="ru-RU"/>
              </w:rPr>
            </w:pPr>
            <w:r>
              <w:rPr>
                <w:sz w:val="24"/>
                <w:szCs w:val="24"/>
                <w:lang w:val="en-US" w:eastAsia="ru-RU"/>
              </w:rPr>
              <w:t>1</w:t>
            </w:r>
          </w:p>
        </w:tc>
        <w:tc>
          <w:tcPr>
            <w:tcW w:w="2693" w:type="dxa"/>
          </w:tcPr>
          <w:p w14:paraId="74F45DF9" w14:textId="58A6218D" w:rsidR="00C27289" w:rsidRPr="00D67251" w:rsidRDefault="00680274" w:rsidP="0012610C">
            <w:pPr>
              <w:pStyle w:val="af0"/>
              <w:spacing w:line="240" w:lineRule="auto"/>
              <w:ind w:firstLine="0"/>
              <w:rPr>
                <w:sz w:val="24"/>
                <w:szCs w:val="24"/>
                <w:lang w:val="en-US" w:eastAsia="ru-RU"/>
              </w:rPr>
            </w:pPr>
            <w:r>
              <w:rPr>
                <w:sz w:val="24"/>
                <w:szCs w:val="24"/>
                <w:lang w:eastAsia="ru-RU"/>
              </w:rPr>
              <w:t>Всё хорошо</w:t>
            </w:r>
          </w:p>
        </w:tc>
        <w:tc>
          <w:tcPr>
            <w:tcW w:w="2397" w:type="dxa"/>
          </w:tcPr>
          <w:p w14:paraId="5DC611A4" w14:textId="536C8B16" w:rsidR="00C27289" w:rsidRPr="00D67251" w:rsidRDefault="001920FE" w:rsidP="0012610C">
            <w:pPr>
              <w:pStyle w:val="af0"/>
              <w:spacing w:line="240" w:lineRule="auto"/>
              <w:ind w:firstLine="0"/>
              <w:rPr>
                <w:sz w:val="24"/>
                <w:szCs w:val="24"/>
                <w:lang w:val="en-US" w:eastAsia="ru-RU"/>
              </w:rPr>
            </w:pPr>
            <w:r>
              <w:rPr>
                <w:sz w:val="24"/>
                <w:szCs w:val="24"/>
                <w:lang w:val="en-US" w:eastAsia="ru-RU"/>
              </w:rPr>
              <w:t>32</w:t>
            </w:r>
          </w:p>
        </w:tc>
      </w:tr>
      <w:tr w:rsidR="001920FE" w:rsidRPr="00811B65" w14:paraId="0CC1DFDE" w14:textId="77777777" w:rsidTr="001920FE">
        <w:trPr>
          <w:jc w:val="center"/>
        </w:trPr>
        <w:tc>
          <w:tcPr>
            <w:tcW w:w="2689" w:type="dxa"/>
          </w:tcPr>
          <w:p w14:paraId="7FC83C2F" w14:textId="0336EE14" w:rsidR="001920FE" w:rsidRPr="00D67251" w:rsidRDefault="00680274" w:rsidP="0012610C">
            <w:pPr>
              <w:pStyle w:val="af0"/>
              <w:spacing w:line="240" w:lineRule="auto"/>
              <w:ind w:firstLine="0"/>
              <w:rPr>
                <w:sz w:val="24"/>
                <w:szCs w:val="24"/>
                <w:lang w:eastAsia="ru-RU"/>
              </w:rPr>
            </w:pPr>
            <w:r>
              <w:rPr>
                <w:sz w:val="24"/>
                <w:szCs w:val="24"/>
                <w:lang w:eastAsia="ru-RU"/>
              </w:rPr>
              <w:t>Неверные файлы</w:t>
            </w:r>
          </w:p>
        </w:tc>
        <w:tc>
          <w:tcPr>
            <w:tcW w:w="2126" w:type="dxa"/>
          </w:tcPr>
          <w:p w14:paraId="3FB9DB79" w14:textId="4D441B5E" w:rsidR="001920FE" w:rsidRPr="001920FE" w:rsidRDefault="001920FE" w:rsidP="0012610C">
            <w:pPr>
              <w:pStyle w:val="af0"/>
              <w:spacing w:line="240" w:lineRule="auto"/>
              <w:ind w:firstLine="0"/>
              <w:rPr>
                <w:sz w:val="24"/>
                <w:szCs w:val="24"/>
                <w:lang w:val="en-US" w:eastAsia="ru-RU"/>
              </w:rPr>
            </w:pPr>
            <w:r>
              <w:rPr>
                <w:sz w:val="24"/>
                <w:szCs w:val="24"/>
                <w:lang w:val="en-US" w:eastAsia="ru-RU"/>
              </w:rPr>
              <w:t>2</w:t>
            </w:r>
          </w:p>
        </w:tc>
        <w:tc>
          <w:tcPr>
            <w:tcW w:w="2693" w:type="dxa"/>
          </w:tcPr>
          <w:p w14:paraId="5825894C" w14:textId="7861F6DC" w:rsidR="001920FE" w:rsidRPr="00D67251" w:rsidRDefault="00BD12CD" w:rsidP="0012610C">
            <w:pPr>
              <w:pStyle w:val="af0"/>
              <w:spacing w:line="240" w:lineRule="auto"/>
              <w:ind w:firstLine="0"/>
              <w:rPr>
                <w:sz w:val="24"/>
                <w:szCs w:val="24"/>
                <w:lang w:eastAsia="ru-RU"/>
              </w:rPr>
            </w:pPr>
            <w:r>
              <w:rPr>
                <w:sz w:val="24"/>
                <w:szCs w:val="24"/>
                <w:lang w:eastAsia="ru-RU"/>
              </w:rPr>
              <w:t>Отлично</w:t>
            </w:r>
          </w:p>
        </w:tc>
        <w:tc>
          <w:tcPr>
            <w:tcW w:w="2397" w:type="dxa"/>
          </w:tcPr>
          <w:p w14:paraId="3311085E" w14:textId="51E93B8D" w:rsidR="001920FE" w:rsidRPr="00D67251" w:rsidRDefault="001920FE" w:rsidP="0012610C">
            <w:pPr>
              <w:pStyle w:val="af0"/>
              <w:spacing w:line="240" w:lineRule="auto"/>
              <w:ind w:firstLine="0"/>
              <w:rPr>
                <w:sz w:val="24"/>
                <w:szCs w:val="24"/>
                <w:lang w:val="en-US" w:eastAsia="ru-RU"/>
              </w:rPr>
            </w:pPr>
            <w:r>
              <w:rPr>
                <w:sz w:val="24"/>
                <w:szCs w:val="24"/>
                <w:lang w:val="en-US" w:eastAsia="ru-RU"/>
              </w:rPr>
              <w:t>34</w:t>
            </w:r>
          </w:p>
        </w:tc>
      </w:tr>
      <w:tr w:rsidR="001920FE" w:rsidRPr="00811B65" w14:paraId="3610EC7E" w14:textId="77777777" w:rsidTr="001920FE">
        <w:trPr>
          <w:jc w:val="center"/>
        </w:trPr>
        <w:tc>
          <w:tcPr>
            <w:tcW w:w="2689" w:type="dxa"/>
          </w:tcPr>
          <w:p w14:paraId="04B609BD" w14:textId="6D4ECDB8" w:rsidR="001920FE" w:rsidRPr="00D67251" w:rsidRDefault="00680274" w:rsidP="0012610C">
            <w:pPr>
              <w:pStyle w:val="af0"/>
              <w:spacing w:line="240" w:lineRule="auto"/>
              <w:ind w:firstLine="0"/>
              <w:rPr>
                <w:sz w:val="24"/>
                <w:szCs w:val="24"/>
                <w:lang w:eastAsia="ru-RU"/>
              </w:rPr>
            </w:pPr>
            <w:r>
              <w:rPr>
                <w:sz w:val="24"/>
                <w:szCs w:val="24"/>
                <w:lang w:eastAsia="ru-RU"/>
              </w:rPr>
              <w:t>Всё хорошо</w:t>
            </w:r>
          </w:p>
        </w:tc>
        <w:tc>
          <w:tcPr>
            <w:tcW w:w="2126" w:type="dxa"/>
          </w:tcPr>
          <w:p w14:paraId="56A05314" w14:textId="7265641C" w:rsidR="001920FE" w:rsidRPr="001920FE" w:rsidRDefault="001920FE" w:rsidP="0012610C">
            <w:pPr>
              <w:pStyle w:val="af0"/>
              <w:spacing w:line="240" w:lineRule="auto"/>
              <w:ind w:firstLine="0"/>
              <w:rPr>
                <w:sz w:val="24"/>
                <w:szCs w:val="24"/>
                <w:lang w:val="en-US" w:eastAsia="ru-RU"/>
              </w:rPr>
            </w:pPr>
            <w:r>
              <w:rPr>
                <w:sz w:val="24"/>
                <w:szCs w:val="24"/>
                <w:lang w:val="en-US" w:eastAsia="ru-RU"/>
              </w:rPr>
              <w:t>10</w:t>
            </w:r>
          </w:p>
        </w:tc>
        <w:tc>
          <w:tcPr>
            <w:tcW w:w="2693" w:type="dxa"/>
          </w:tcPr>
          <w:p w14:paraId="5FA001AD" w14:textId="6148518D" w:rsidR="001920FE" w:rsidRPr="00D67251" w:rsidRDefault="00BD12CD" w:rsidP="0012610C">
            <w:pPr>
              <w:pStyle w:val="af0"/>
              <w:spacing w:line="240" w:lineRule="auto"/>
              <w:ind w:firstLine="0"/>
              <w:rPr>
                <w:sz w:val="24"/>
                <w:szCs w:val="24"/>
                <w:lang w:eastAsia="ru-RU"/>
              </w:rPr>
            </w:pPr>
            <w:r>
              <w:rPr>
                <w:sz w:val="24"/>
                <w:szCs w:val="24"/>
                <w:lang w:eastAsia="ru-RU"/>
              </w:rPr>
              <w:t>Ошибка в 3 столбце</w:t>
            </w:r>
          </w:p>
        </w:tc>
        <w:tc>
          <w:tcPr>
            <w:tcW w:w="2397" w:type="dxa"/>
          </w:tcPr>
          <w:p w14:paraId="186D3AC4" w14:textId="77777777" w:rsidR="001920FE" w:rsidRPr="00D67251" w:rsidRDefault="001920FE" w:rsidP="0012610C">
            <w:pPr>
              <w:pStyle w:val="af0"/>
              <w:spacing w:line="240" w:lineRule="auto"/>
              <w:ind w:firstLine="0"/>
              <w:rPr>
                <w:sz w:val="24"/>
                <w:szCs w:val="24"/>
                <w:lang w:val="en-US" w:eastAsia="ru-RU"/>
              </w:rPr>
            </w:pPr>
            <w:r>
              <w:rPr>
                <w:sz w:val="24"/>
                <w:szCs w:val="24"/>
                <w:lang w:val="en-US" w:eastAsia="ru-RU"/>
              </w:rPr>
              <w:t>3</w:t>
            </w:r>
          </w:p>
        </w:tc>
      </w:tr>
    </w:tbl>
    <w:p w14:paraId="074712E3" w14:textId="77777777" w:rsidR="001D2441" w:rsidRDefault="001D2441" w:rsidP="0012610C">
      <w:pPr>
        <w:pStyle w:val="af0"/>
        <w:spacing w:line="240" w:lineRule="auto"/>
        <w:ind w:firstLine="0"/>
        <w:jc w:val="right"/>
        <w:rPr>
          <w:lang w:val="en-US" w:eastAsia="ru-RU"/>
        </w:rPr>
      </w:pPr>
    </w:p>
    <w:p w14:paraId="17A6DE85" w14:textId="1CCD33C0" w:rsidR="00C27289" w:rsidRDefault="00C27289" w:rsidP="0012610C">
      <w:pPr>
        <w:pStyle w:val="af0"/>
        <w:spacing w:line="240" w:lineRule="auto"/>
        <w:ind w:firstLine="0"/>
        <w:jc w:val="right"/>
        <w:rPr>
          <w:lang w:val="en-US" w:eastAsia="ru-RU"/>
        </w:rPr>
      </w:pPr>
      <w:r>
        <w:rPr>
          <w:lang w:eastAsia="ru-RU"/>
        </w:rPr>
        <w:t>Продолжение табл. 2</w:t>
      </w:r>
    </w:p>
    <w:tbl>
      <w:tblPr>
        <w:tblStyle w:val="ad"/>
        <w:tblW w:w="9900" w:type="dxa"/>
        <w:jc w:val="center"/>
        <w:tblLook w:val="04A0" w:firstRow="1" w:lastRow="0" w:firstColumn="1" w:lastColumn="0" w:noHBand="0" w:noVBand="1"/>
      </w:tblPr>
      <w:tblGrid>
        <w:gridCol w:w="2883"/>
        <w:gridCol w:w="2163"/>
        <w:gridCol w:w="2694"/>
        <w:gridCol w:w="2160"/>
      </w:tblGrid>
      <w:tr w:rsidR="001920FE" w:rsidRPr="00D67251" w14:paraId="02D3DB37" w14:textId="77777777" w:rsidTr="001920FE">
        <w:trPr>
          <w:jc w:val="center"/>
        </w:trPr>
        <w:tc>
          <w:tcPr>
            <w:tcW w:w="2883" w:type="dxa"/>
          </w:tcPr>
          <w:p w14:paraId="6587624F" w14:textId="0F3FC63A" w:rsidR="001920FE" w:rsidRPr="00C27289" w:rsidRDefault="001920FE" w:rsidP="0012610C">
            <w:pPr>
              <w:pStyle w:val="af0"/>
              <w:spacing w:line="240" w:lineRule="auto"/>
              <w:ind w:firstLine="0"/>
              <w:jc w:val="center"/>
              <w:rPr>
                <w:sz w:val="24"/>
                <w:szCs w:val="24"/>
                <w:lang w:val="en-US" w:eastAsia="ru-RU"/>
              </w:rPr>
            </w:pPr>
            <w:r>
              <w:rPr>
                <w:sz w:val="24"/>
                <w:szCs w:val="24"/>
                <w:lang w:val="en-US" w:eastAsia="ru-RU"/>
              </w:rPr>
              <w:t>COMMENT_ACTIVITIES</w:t>
            </w:r>
          </w:p>
        </w:tc>
        <w:tc>
          <w:tcPr>
            <w:tcW w:w="2163" w:type="dxa"/>
          </w:tcPr>
          <w:p w14:paraId="15D36C1C" w14:textId="699885FB"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MARK_CULTURE</w:t>
            </w:r>
          </w:p>
        </w:tc>
        <w:tc>
          <w:tcPr>
            <w:tcW w:w="2694" w:type="dxa"/>
          </w:tcPr>
          <w:p w14:paraId="6AE727DD" w14:textId="1CA45579" w:rsidR="001920FE" w:rsidRPr="00D67251" w:rsidRDefault="001920FE" w:rsidP="0012610C">
            <w:pPr>
              <w:pStyle w:val="af0"/>
              <w:spacing w:line="240" w:lineRule="auto"/>
              <w:ind w:firstLine="0"/>
              <w:jc w:val="center"/>
              <w:rPr>
                <w:sz w:val="24"/>
                <w:szCs w:val="24"/>
                <w:lang w:val="en-US" w:eastAsia="ru-RU"/>
              </w:rPr>
            </w:pPr>
            <w:r w:rsidRPr="001920FE">
              <w:rPr>
                <w:sz w:val="24"/>
                <w:szCs w:val="24"/>
                <w:lang w:val="en-US" w:eastAsia="ru-RU"/>
              </w:rPr>
              <w:t>COMMENT_</w:t>
            </w:r>
            <w:r>
              <w:rPr>
                <w:sz w:val="24"/>
                <w:szCs w:val="24"/>
                <w:lang w:val="en-US" w:eastAsia="ru-RU"/>
              </w:rPr>
              <w:t>CULTURE</w:t>
            </w:r>
          </w:p>
        </w:tc>
        <w:tc>
          <w:tcPr>
            <w:tcW w:w="2160" w:type="dxa"/>
          </w:tcPr>
          <w:p w14:paraId="40F1443E" w14:textId="5581A243"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MARK_SPORT</w:t>
            </w:r>
          </w:p>
        </w:tc>
      </w:tr>
      <w:tr w:rsidR="0012610C" w:rsidRPr="00D67251" w14:paraId="3DB19243" w14:textId="77777777" w:rsidTr="001920FE">
        <w:trPr>
          <w:jc w:val="center"/>
        </w:trPr>
        <w:tc>
          <w:tcPr>
            <w:tcW w:w="2883" w:type="dxa"/>
          </w:tcPr>
          <w:p w14:paraId="472E5CD0" w14:textId="5FD6F3E6"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163" w:type="dxa"/>
          </w:tcPr>
          <w:p w14:paraId="58AB627D" w14:textId="03F285C3"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694" w:type="dxa"/>
          </w:tcPr>
          <w:p w14:paraId="41EE47D3" w14:textId="60600CC6" w:rsidR="0012610C" w:rsidRPr="001920FE"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160" w:type="dxa"/>
          </w:tcPr>
          <w:p w14:paraId="6D465180" w14:textId="3B429247"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r>
      <w:tr w:rsidR="001920FE" w:rsidRPr="00811B65" w14:paraId="383479FB" w14:textId="77777777" w:rsidTr="001920FE">
        <w:trPr>
          <w:jc w:val="center"/>
        </w:trPr>
        <w:tc>
          <w:tcPr>
            <w:tcW w:w="2883" w:type="dxa"/>
          </w:tcPr>
          <w:p w14:paraId="148D748C" w14:textId="0FBCB981" w:rsidR="001920FE" w:rsidRPr="00BD12CD" w:rsidRDefault="00680274"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Неверные файлы</w:t>
            </w:r>
          </w:p>
        </w:tc>
        <w:tc>
          <w:tcPr>
            <w:tcW w:w="2163" w:type="dxa"/>
          </w:tcPr>
          <w:p w14:paraId="11BCCEBE" w14:textId="39E610E9"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12</w:t>
            </w:r>
          </w:p>
        </w:tc>
        <w:tc>
          <w:tcPr>
            <w:tcW w:w="2694" w:type="dxa"/>
          </w:tcPr>
          <w:p w14:paraId="13541C21" w14:textId="07F7182E" w:rsidR="001920FE" w:rsidRPr="00BD12CD" w:rsidRDefault="00680274" w:rsidP="0012610C">
            <w:pPr>
              <w:pStyle w:val="af0"/>
              <w:spacing w:line="240" w:lineRule="auto"/>
              <w:ind w:firstLine="0"/>
              <w:rPr>
                <w:color w:val="000000" w:themeColor="text1"/>
                <w:sz w:val="24"/>
                <w:szCs w:val="24"/>
                <w:lang w:val="en-US" w:eastAsia="ru-RU"/>
              </w:rPr>
            </w:pPr>
            <w:r w:rsidRPr="00BD12CD">
              <w:rPr>
                <w:color w:val="000000" w:themeColor="text1"/>
                <w:sz w:val="24"/>
                <w:szCs w:val="24"/>
                <w:lang w:eastAsia="ru-RU"/>
              </w:rPr>
              <w:t>Устаревшие файлы</w:t>
            </w:r>
          </w:p>
        </w:tc>
        <w:tc>
          <w:tcPr>
            <w:tcW w:w="2160" w:type="dxa"/>
          </w:tcPr>
          <w:p w14:paraId="1CC7CDF2" w14:textId="274074CD"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r>
      <w:tr w:rsidR="001920FE" w:rsidRPr="00811B65" w14:paraId="638AE59B" w14:textId="77777777" w:rsidTr="001920FE">
        <w:trPr>
          <w:jc w:val="center"/>
        </w:trPr>
        <w:tc>
          <w:tcPr>
            <w:tcW w:w="2883" w:type="dxa"/>
          </w:tcPr>
          <w:p w14:paraId="50386D72" w14:textId="56254D4C" w:rsidR="001920FE" w:rsidRPr="00BD12CD" w:rsidRDefault="00BD12CD"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Ошибочный файл</w:t>
            </w:r>
          </w:p>
        </w:tc>
        <w:tc>
          <w:tcPr>
            <w:tcW w:w="2163" w:type="dxa"/>
          </w:tcPr>
          <w:p w14:paraId="1FCB9166" w14:textId="524367DF"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1</w:t>
            </w:r>
          </w:p>
        </w:tc>
        <w:tc>
          <w:tcPr>
            <w:tcW w:w="2694" w:type="dxa"/>
          </w:tcPr>
          <w:p w14:paraId="5F95A781" w14:textId="3771131D" w:rsidR="001920FE" w:rsidRPr="00BD12CD" w:rsidRDefault="00BD12CD" w:rsidP="0012610C">
            <w:pPr>
              <w:pStyle w:val="af0"/>
              <w:spacing w:line="240" w:lineRule="auto"/>
              <w:ind w:firstLine="0"/>
              <w:rPr>
                <w:color w:val="000000" w:themeColor="text1"/>
                <w:sz w:val="24"/>
                <w:szCs w:val="24"/>
                <w:lang w:eastAsia="ru-RU"/>
              </w:rPr>
            </w:pPr>
            <w:r>
              <w:rPr>
                <w:color w:val="000000" w:themeColor="text1"/>
                <w:sz w:val="24"/>
                <w:szCs w:val="24"/>
                <w:lang w:eastAsia="ru-RU"/>
              </w:rPr>
              <w:t>Нет комментария</w:t>
            </w:r>
          </w:p>
        </w:tc>
        <w:tc>
          <w:tcPr>
            <w:tcW w:w="2160" w:type="dxa"/>
          </w:tcPr>
          <w:p w14:paraId="0B47FB93" w14:textId="3AA49AC0"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21</w:t>
            </w:r>
          </w:p>
        </w:tc>
      </w:tr>
      <w:tr w:rsidR="001920FE" w:rsidRPr="00811B65" w14:paraId="01E0D0A4" w14:textId="77777777" w:rsidTr="001920FE">
        <w:trPr>
          <w:jc w:val="center"/>
        </w:trPr>
        <w:tc>
          <w:tcPr>
            <w:tcW w:w="2883" w:type="dxa"/>
          </w:tcPr>
          <w:p w14:paraId="629755C8" w14:textId="701348BA" w:rsidR="001920FE" w:rsidRPr="00BD12CD" w:rsidRDefault="00BD12CD"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Все нормально</w:t>
            </w:r>
          </w:p>
        </w:tc>
        <w:tc>
          <w:tcPr>
            <w:tcW w:w="2163" w:type="dxa"/>
          </w:tcPr>
          <w:p w14:paraId="62C2B7C4" w14:textId="0FA2E67C"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7</w:t>
            </w:r>
          </w:p>
        </w:tc>
        <w:tc>
          <w:tcPr>
            <w:tcW w:w="2694" w:type="dxa"/>
          </w:tcPr>
          <w:p w14:paraId="6310B96F" w14:textId="2D675A01" w:rsidR="001920FE" w:rsidRPr="00BD12CD" w:rsidRDefault="00680274" w:rsidP="0012610C">
            <w:pPr>
              <w:pStyle w:val="af0"/>
              <w:spacing w:line="240" w:lineRule="auto"/>
              <w:ind w:firstLine="0"/>
              <w:rPr>
                <w:color w:val="000000" w:themeColor="text1"/>
                <w:sz w:val="24"/>
                <w:szCs w:val="24"/>
                <w:lang w:eastAsia="ru-RU"/>
              </w:rPr>
            </w:pPr>
            <w:r w:rsidRPr="00BD12CD">
              <w:rPr>
                <w:color w:val="000000" w:themeColor="text1"/>
                <w:sz w:val="24"/>
                <w:szCs w:val="24"/>
                <w:lang w:eastAsia="ru-RU"/>
              </w:rPr>
              <w:t>Не открывается файл</w:t>
            </w:r>
          </w:p>
        </w:tc>
        <w:tc>
          <w:tcPr>
            <w:tcW w:w="2160" w:type="dxa"/>
          </w:tcPr>
          <w:p w14:paraId="13A6D25C" w14:textId="63D7F00C" w:rsidR="001920FE" w:rsidRPr="00BD12CD" w:rsidRDefault="001920FE" w:rsidP="0012610C">
            <w:pPr>
              <w:pStyle w:val="af0"/>
              <w:spacing w:line="240" w:lineRule="auto"/>
              <w:ind w:firstLine="0"/>
              <w:jc w:val="right"/>
              <w:rPr>
                <w:color w:val="000000" w:themeColor="text1"/>
                <w:sz w:val="24"/>
                <w:szCs w:val="24"/>
                <w:lang w:val="en-US" w:eastAsia="ru-RU"/>
              </w:rPr>
            </w:pPr>
            <w:r w:rsidRPr="00BD12CD">
              <w:rPr>
                <w:color w:val="000000" w:themeColor="text1"/>
                <w:sz w:val="24"/>
                <w:szCs w:val="24"/>
                <w:lang w:val="en-US" w:eastAsia="ru-RU"/>
              </w:rPr>
              <w:t>3</w:t>
            </w:r>
          </w:p>
        </w:tc>
      </w:tr>
    </w:tbl>
    <w:p w14:paraId="50A72C29" w14:textId="77777777" w:rsidR="00C27289" w:rsidRPr="00C27289" w:rsidRDefault="00C27289" w:rsidP="0012610C">
      <w:pPr>
        <w:pStyle w:val="af0"/>
        <w:spacing w:line="240" w:lineRule="auto"/>
        <w:ind w:left="720" w:firstLine="0"/>
        <w:jc w:val="right"/>
        <w:rPr>
          <w:lang w:val="en-US" w:eastAsia="ru-RU"/>
        </w:rPr>
      </w:pPr>
    </w:p>
    <w:p w14:paraId="4CD818D6" w14:textId="4B195AA8" w:rsidR="001920FE" w:rsidRDefault="00C27289" w:rsidP="0012610C">
      <w:pPr>
        <w:pStyle w:val="af0"/>
        <w:spacing w:line="240" w:lineRule="auto"/>
        <w:ind w:left="720" w:firstLine="0"/>
        <w:jc w:val="right"/>
        <w:rPr>
          <w:lang w:val="en-US" w:eastAsia="ru-RU"/>
        </w:rPr>
      </w:pPr>
      <w:r>
        <w:rPr>
          <w:lang w:eastAsia="ru-RU"/>
        </w:rPr>
        <w:t>Продолжение табл. 2</w:t>
      </w:r>
    </w:p>
    <w:tbl>
      <w:tblPr>
        <w:tblStyle w:val="ad"/>
        <w:tblW w:w="7524" w:type="dxa"/>
        <w:jc w:val="center"/>
        <w:tblLook w:val="04A0" w:firstRow="1" w:lastRow="0" w:firstColumn="1" w:lastColumn="0" w:noHBand="0" w:noVBand="1"/>
      </w:tblPr>
      <w:tblGrid>
        <w:gridCol w:w="2689"/>
        <w:gridCol w:w="2126"/>
        <w:gridCol w:w="2709"/>
      </w:tblGrid>
      <w:tr w:rsidR="001920FE" w:rsidRPr="00D67251" w14:paraId="7382FFF7" w14:textId="77777777" w:rsidTr="001920FE">
        <w:trPr>
          <w:jc w:val="center"/>
        </w:trPr>
        <w:tc>
          <w:tcPr>
            <w:tcW w:w="2689" w:type="dxa"/>
          </w:tcPr>
          <w:p w14:paraId="193DACE0" w14:textId="072E1DF4" w:rsidR="001920FE" w:rsidRPr="00C27289" w:rsidRDefault="001920FE" w:rsidP="0012610C">
            <w:pPr>
              <w:pStyle w:val="af0"/>
              <w:spacing w:line="240" w:lineRule="auto"/>
              <w:ind w:firstLine="0"/>
              <w:jc w:val="center"/>
              <w:rPr>
                <w:sz w:val="24"/>
                <w:szCs w:val="24"/>
                <w:lang w:val="en-US" w:eastAsia="ru-RU"/>
              </w:rPr>
            </w:pPr>
            <w:r>
              <w:rPr>
                <w:sz w:val="24"/>
                <w:szCs w:val="24"/>
                <w:lang w:val="en-US" w:eastAsia="ru-RU"/>
              </w:rPr>
              <w:t>COMMENT_SPORT</w:t>
            </w:r>
          </w:p>
        </w:tc>
        <w:tc>
          <w:tcPr>
            <w:tcW w:w="2126" w:type="dxa"/>
          </w:tcPr>
          <w:p w14:paraId="6E1DCCC3" w14:textId="0A477EE5"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POINTS</w:t>
            </w:r>
          </w:p>
        </w:tc>
        <w:tc>
          <w:tcPr>
            <w:tcW w:w="2709" w:type="dxa"/>
          </w:tcPr>
          <w:p w14:paraId="0845484F" w14:textId="46E71942"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OLD_STATUS</w:t>
            </w:r>
          </w:p>
        </w:tc>
      </w:tr>
      <w:tr w:rsidR="0012610C" w:rsidRPr="00D67251" w14:paraId="6FEC2303" w14:textId="77777777" w:rsidTr="001920FE">
        <w:trPr>
          <w:jc w:val="center"/>
        </w:trPr>
        <w:tc>
          <w:tcPr>
            <w:tcW w:w="2689" w:type="dxa"/>
          </w:tcPr>
          <w:p w14:paraId="649C285C" w14:textId="14614DCE"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126" w:type="dxa"/>
          </w:tcPr>
          <w:p w14:paraId="55C533CD" w14:textId="0A0246C3"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2709" w:type="dxa"/>
          </w:tcPr>
          <w:p w14:paraId="09612C46" w14:textId="7FFE7875" w:rsidR="0012610C" w:rsidRDefault="0012610C" w:rsidP="0012610C">
            <w:pPr>
              <w:pStyle w:val="af0"/>
              <w:spacing w:line="240" w:lineRule="auto"/>
              <w:ind w:firstLine="0"/>
              <w:jc w:val="center"/>
              <w:rPr>
                <w:sz w:val="24"/>
                <w:szCs w:val="24"/>
                <w:lang w:val="en-US" w:eastAsia="ru-RU"/>
              </w:rPr>
            </w:pPr>
            <w:r>
              <w:rPr>
                <w:sz w:val="24"/>
                <w:szCs w:val="24"/>
                <w:lang w:val="en-US" w:eastAsia="ru-RU"/>
              </w:rPr>
              <w:t>Bool</w:t>
            </w:r>
          </w:p>
        </w:tc>
      </w:tr>
      <w:tr w:rsidR="001920FE" w:rsidRPr="00811B65" w14:paraId="5B56C7D0" w14:textId="77777777" w:rsidTr="001920FE">
        <w:trPr>
          <w:jc w:val="center"/>
        </w:trPr>
        <w:tc>
          <w:tcPr>
            <w:tcW w:w="2689" w:type="dxa"/>
          </w:tcPr>
          <w:p w14:paraId="03A2A43D"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2126" w:type="dxa"/>
          </w:tcPr>
          <w:p w14:paraId="1183753B" w14:textId="4CF0A08C"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49</w:t>
            </w:r>
          </w:p>
        </w:tc>
        <w:tc>
          <w:tcPr>
            <w:tcW w:w="2709" w:type="dxa"/>
          </w:tcPr>
          <w:p w14:paraId="7B350D54" w14:textId="56857F90" w:rsidR="001920FE" w:rsidRPr="00D67251" w:rsidRDefault="001920FE" w:rsidP="0012610C">
            <w:pPr>
              <w:pStyle w:val="af0"/>
              <w:spacing w:line="240" w:lineRule="auto"/>
              <w:ind w:firstLine="0"/>
              <w:rPr>
                <w:sz w:val="24"/>
                <w:szCs w:val="24"/>
                <w:lang w:val="en-US" w:eastAsia="ru-RU"/>
              </w:rPr>
            </w:pPr>
            <w:r>
              <w:rPr>
                <w:sz w:val="24"/>
                <w:szCs w:val="24"/>
                <w:lang w:val="en-US" w:eastAsia="ru-RU"/>
              </w:rPr>
              <w:t>False</w:t>
            </w:r>
          </w:p>
        </w:tc>
      </w:tr>
      <w:tr w:rsidR="001920FE" w:rsidRPr="00811B65" w14:paraId="740726F6" w14:textId="77777777" w:rsidTr="001920FE">
        <w:trPr>
          <w:jc w:val="center"/>
        </w:trPr>
        <w:tc>
          <w:tcPr>
            <w:tcW w:w="2689" w:type="dxa"/>
          </w:tcPr>
          <w:p w14:paraId="2B3C52E0"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2126" w:type="dxa"/>
          </w:tcPr>
          <w:p w14:paraId="44442CD2" w14:textId="21EC25E3"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43</w:t>
            </w:r>
          </w:p>
        </w:tc>
        <w:tc>
          <w:tcPr>
            <w:tcW w:w="2709" w:type="dxa"/>
          </w:tcPr>
          <w:p w14:paraId="06785F24" w14:textId="04AC8FDB" w:rsidR="001920FE" w:rsidRPr="00D67251" w:rsidRDefault="001920FE" w:rsidP="0012610C">
            <w:pPr>
              <w:pStyle w:val="af0"/>
              <w:spacing w:line="240" w:lineRule="auto"/>
              <w:ind w:firstLine="0"/>
              <w:rPr>
                <w:sz w:val="24"/>
                <w:szCs w:val="24"/>
                <w:lang w:eastAsia="ru-RU"/>
              </w:rPr>
            </w:pPr>
            <w:r>
              <w:rPr>
                <w:sz w:val="24"/>
                <w:szCs w:val="24"/>
                <w:lang w:val="en-US" w:eastAsia="ru-RU"/>
              </w:rPr>
              <w:t>False</w:t>
            </w:r>
          </w:p>
        </w:tc>
      </w:tr>
      <w:tr w:rsidR="001920FE" w:rsidRPr="00811B65" w14:paraId="6D9D6ADC" w14:textId="77777777" w:rsidTr="001920FE">
        <w:trPr>
          <w:jc w:val="center"/>
        </w:trPr>
        <w:tc>
          <w:tcPr>
            <w:tcW w:w="2689" w:type="dxa"/>
          </w:tcPr>
          <w:p w14:paraId="516EA846"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3</w:t>
            </w:r>
          </w:p>
        </w:tc>
        <w:tc>
          <w:tcPr>
            <w:tcW w:w="2126" w:type="dxa"/>
          </w:tcPr>
          <w:p w14:paraId="1D3A577B" w14:textId="5A11E179" w:rsidR="001920FE" w:rsidRPr="001920FE" w:rsidRDefault="001920FE" w:rsidP="0012610C">
            <w:pPr>
              <w:pStyle w:val="af0"/>
              <w:spacing w:line="240" w:lineRule="auto"/>
              <w:ind w:firstLine="0"/>
              <w:jc w:val="right"/>
              <w:rPr>
                <w:sz w:val="24"/>
                <w:szCs w:val="24"/>
                <w:lang w:val="en-US" w:eastAsia="ru-RU"/>
              </w:rPr>
            </w:pPr>
            <w:r>
              <w:rPr>
                <w:sz w:val="24"/>
                <w:szCs w:val="24"/>
                <w:lang w:val="en-US" w:eastAsia="ru-RU"/>
              </w:rPr>
              <w:t>30</w:t>
            </w:r>
          </w:p>
        </w:tc>
        <w:tc>
          <w:tcPr>
            <w:tcW w:w="2709" w:type="dxa"/>
          </w:tcPr>
          <w:p w14:paraId="623AB930" w14:textId="2FF56323" w:rsidR="001920FE" w:rsidRPr="00D67251" w:rsidRDefault="001920FE" w:rsidP="0012610C">
            <w:pPr>
              <w:pStyle w:val="af0"/>
              <w:spacing w:line="240" w:lineRule="auto"/>
              <w:ind w:firstLine="0"/>
              <w:rPr>
                <w:sz w:val="24"/>
                <w:szCs w:val="24"/>
                <w:lang w:eastAsia="ru-RU"/>
              </w:rPr>
            </w:pPr>
            <w:r>
              <w:rPr>
                <w:sz w:val="24"/>
                <w:szCs w:val="24"/>
                <w:lang w:val="en-US" w:eastAsia="ru-RU"/>
              </w:rPr>
              <w:t>True</w:t>
            </w:r>
          </w:p>
        </w:tc>
      </w:tr>
    </w:tbl>
    <w:p w14:paraId="2D43BE21" w14:textId="77777777" w:rsidR="00C27289" w:rsidRDefault="00C27289" w:rsidP="0012610C">
      <w:pPr>
        <w:pStyle w:val="af0"/>
        <w:spacing w:line="240" w:lineRule="auto"/>
        <w:ind w:left="720" w:firstLine="0"/>
        <w:jc w:val="right"/>
        <w:rPr>
          <w:lang w:val="en-US" w:eastAsia="ru-RU"/>
        </w:rPr>
      </w:pPr>
    </w:p>
    <w:p w14:paraId="7901E52E" w14:textId="424D5F09" w:rsidR="00C27289" w:rsidRDefault="00C27289" w:rsidP="0012610C">
      <w:pPr>
        <w:pStyle w:val="af0"/>
        <w:spacing w:line="240" w:lineRule="auto"/>
        <w:ind w:left="720" w:firstLine="0"/>
        <w:jc w:val="right"/>
        <w:rPr>
          <w:lang w:eastAsia="ru-RU"/>
        </w:rPr>
      </w:pPr>
      <w:r>
        <w:rPr>
          <w:lang w:eastAsia="ru-RU"/>
        </w:rPr>
        <w:t>Таблица 3</w:t>
      </w:r>
    </w:p>
    <w:p w14:paraId="19769ABB" w14:textId="726C4BDB"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Period</w:t>
      </w:r>
    </w:p>
    <w:tbl>
      <w:tblPr>
        <w:tblStyle w:val="ad"/>
        <w:tblW w:w="5210" w:type="dxa"/>
        <w:jc w:val="center"/>
        <w:tblLook w:val="04A0" w:firstRow="1" w:lastRow="0" w:firstColumn="1" w:lastColumn="0" w:noHBand="0" w:noVBand="1"/>
      </w:tblPr>
      <w:tblGrid>
        <w:gridCol w:w="1421"/>
        <w:gridCol w:w="1559"/>
        <w:gridCol w:w="2230"/>
      </w:tblGrid>
      <w:tr w:rsidR="001920FE" w:rsidRPr="00D67251" w14:paraId="0CA99179" w14:textId="77777777" w:rsidTr="001920FE">
        <w:trPr>
          <w:jc w:val="center"/>
        </w:trPr>
        <w:tc>
          <w:tcPr>
            <w:tcW w:w="1421" w:type="dxa"/>
          </w:tcPr>
          <w:p w14:paraId="281D2C5C"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59" w:type="dxa"/>
          </w:tcPr>
          <w:p w14:paraId="40DE871A" w14:textId="6873F510"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DATE</w:t>
            </w:r>
          </w:p>
        </w:tc>
        <w:tc>
          <w:tcPr>
            <w:tcW w:w="2230" w:type="dxa"/>
          </w:tcPr>
          <w:p w14:paraId="3EA2F54E" w14:textId="3A56DC7E"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DESCRIPTION</w:t>
            </w:r>
          </w:p>
        </w:tc>
      </w:tr>
      <w:tr w:rsidR="0012610C" w:rsidRPr="00D67251" w14:paraId="62E2D066" w14:textId="77777777" w:rsidTr="001920FE">
        <w:trPr>
          <w:jc w:val="center"/>
        </w:trPr>
        <w:tc>
          <w:tcPr>
            <w:tcW w:w="1421" w:type="dxa"/>
          </w:tcPr>
          <w:p w14:paraId="48D4172E" w14:textId="1A4AECC6"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59" w:type="dxa"/>
          </w:tcPr>
          <w:p w14:paraId="0B8A088B" w14:textId="0C106B8C" w:rsidR="0012610C" w:rsidRDefault="0012610C" w:rsidP="0012610C">
            <w:pPr>
              <w:pStyle w:val="af0"/>
              <w:spacing w:line="240" w:lineRule="auto"/>
              <w:ind w:firstLine="0"/>
              <w:jc w:val="center"/>
              <w:rPr>
                <w:sz w:val="24"/>
                <w:szCs w:val="24"/>
                <w:lang w:val="en-US" w:eastAsia="ru-RU"/>
              </w:rPr>
            </w:pPr>
            <w:r>
              <w:rPr>
                <w:sz w:val="24"/>
                <w:szCs w:val="24"/>
                <w:lang w:val="en-US" w:eastAsia="ru-RU"/>
              </w:rPr>
              <w:t>Date</w:t>
            </w:r>
          </w:p>
        </w:tc>
        <w:tc>
          <w:tcPr>
            <w:tcW w:w="2230" w:type="dxa"/>
          </w:tcPr>
          <w:p w14:paraId="49768540" w14:textId="1268AAFB"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rsidRPr="00811B65" w14:paraId="10B6A288" w14:textId="77777777" w:rsidTr="001920FE">
        <w:trPr>
          <w:jc w:val="center"/>
        </w:trPr>
        <w:tc>
          <w:tcPr>
            <w:tcW w:w="1421" w:type="dxa"/>
          </w:tcPr>
          <w:p w14:paraId="603E8428"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1559" w:type="dxa"/>
          </w:tcPr>
          <w:p w14:paraId="71596C82" w14:textId="77777777" w:rsidR="001920FE" w:rsidRPr="00D67251" w:rsidRDefault="001920FE" w:rsidP="0012610C">
            <w:pPr>
              <w:pStyle w:val="af0"/>
              <w:spacing w:line="240" w:lineRule="auto"/>
              <w:ind w:firstLine="0"/>
              <w:jc w:val="center"/>
              <w:rPr>
                <w:sz w:val="24"/>
                <w:szCs w:val="24"/>
                <w:lang w:val="en-US" w:eastAsia="ru-RU"/>
              </w:rPr>
            </w:pPr>
            <w:r>
              <w:rPr>
                <w:sz w:val="24"/>
                <w:szCs w:val="24"/>
                <w:lang w:val="en-US" w:eastAsia="ru-RU"/>
              </w:rPr>
              <w:t>19.01.2025</w:t>
            </w:r>
          </w:p>
        </w:tc>
        <w:tc>
          <w:tcPr>
            <w:tcW w:w="2230" w:type="dxa"/>
          </w:tcPr>
          <w:p w14:paraId="36A91C7C" w14:textId="50D7B38C" w:rsidR="001920FE" w:rsidRPr="00811B65" w:rsidRDefault="001920FE" w:rsidP="0012610C">
            <w:pPr>
              <w:pStyle w:val="af0"/>
              <w:spacing w:line="240" w:lineRule="auto"/>
              <w:ind w:firstLine="0"/>
              <w:rPr>
                <w:sz w:val="24"/>
                <w:szCs w:val="24"/>
                <w:lang w:val="en-US" w:eastAsia="ru-RU"/>
              </w:rPr>
            </w:pPr>
            <w:r>
              <w:rPr>
                <w:sz w:val="24"/>
                <w:szCs w:val="24"/>
                <w:lang w:eastAsia="ru-RU"/>
              </w:rPr>
              <w:t>Начало подачи...</w:t>
            </w:r>
          </w:p>
        </w:tc>
      </w:tr>
      <w:tr w:rsidR="001920FE" w:rsidRPr="00811B65" w14:paraId="35BF1EF2" w14:textId="77777777" w:rsidTr="001920FE">
        <w:trPr>
          <w:jc w:val="center"/>
        </w:trPr>
        <w:tc>
          <w:tcPr>
            <w:tcW w:w="1421" w:type="dxa"/>
          </w:tcPr>
          <w:p w14:paraId="4985FAF2"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1559" w:type="dxa"/>
          </w:tcPr>
          <w:p w14:paraId="70408EB7" w14:textId="7DA2DBEB" w:rsidR="001920FE" w:rsidRPr="00D67251" w:rsidRDefault="001920FE" w:rsidP="0012610C">
            <w:pPr>
              <w:pStyle w:val="af0"/>
              <w:spacing w:line="240" w:lineRule="auto"/>
              <w:ind w:firstLine="0"/>
              <w:jc w:val="center"/>
              <w:rPr>
                <w:sz w:val="24"/>
                <w:szCs w:val="24"/>
                <w:lang w:eastAsia="ru-RU"/>
              </w:rPr>
            </w:pPr>
            <w:r>
              <w:rPr>
                <w:sz w:val="24"/>
                <w:szCs w:val="24"/>
                <w:lang w:eastAsia="ru-RU"/>
              </w:rPr>
              <w:t>28</w:t>
            </w:r>
            <w:r>
              <w:rPr>
                <w:sz w:val="24"/>
                <w:szCs w:val="24"/>
                <w:lang w:val="en-US" w:eastAsia="ru-RU"/>
              </w:rPr>
              <w:t>.01.2025</w:t>
            </w:r>
          </w:p>
        </w:tc>
        <w:tc>
          <w:tcPr>
            <w:tcW w:w="2230" w:type="dxa"/>
          </w:tcPr>
          <w:p w14:paraId="11B7081E" w14:textId="7E0FF360" w:rsidR="001920FE" w:rsidRPr="00811B65" w:rsidRDefault="001920FE" w:rsidP="0012610C">
            <w:pPr>
              <w:pStyle w:val="af0"/>
              <w:spacing w:line="240" w:lineRule="auto"/>
              <w:ind w:firstLine="0"/>
              <w:rPr>
                <w:sz w:val="24"/>
                <w:szCs w:val="24"/>
                <w:lang w:val="en-US" w:eastAsia="ru-RU"/>
              </w:rPr>
            </w:pPr>
            <w:r>
              <w:rPr>
                <w:sz w:val="24"/>
                <w:szCs w:val="24"/>
                <w:lang w:eastAsia="ru-RU"/>
              </w:rPr>
              <w:t>Конец подачи...</w:t>
            </w:r>
          </w:p>
        </w:tc>
      </w:tr>
    </w:tbl>
    <w:p w14:paraId="0FE754A3" w14:textId="77777777" w:rsidR="00D53AB1" w:rsidRDefault="00D53AB1" w:rsidP="0012610C">
      <w:pPr>
        <w:pStyle w:val="af0"/>
        <w:spacing w:line="240" w:lineRule="auto"/>
        <w:ind w:left="720" w:firstLine="0"/>
        <w:jc w:val="center"/>
        <w:rPr>
          <w:lang w:eastAsia="ru-RU"/>
        </w:rPr>
      </w:pPr>
    </w:p>
    <w:p w14:paraId="71F96AE7" w14:textId="400D96DE" w:rsidR="00C27289" w:rsidRDefault="00C27289" w:rsidP="0012610C">
      <w:pPr>
        <w:pStyle w:val="af0"/>
        <w:spacing w:line="240" w:lineRule="auto"/>
        <w:ind w:left="720" w:firstLine="0"/>
        <w:jc w:val="right"/>
        <w:rPr>
          <w:lang w:eastAsia="ru-RU"/>
        </w:rPr>
      </w:pPr>
      <w:r>
        <w:rPr>
          <w:lang w:eastAsia="ru-RU"/>
        </w:rPr>
        <w:t>Таблица 4</w:t>
      </w:r>
    </w:p>
    <w:p w14:paraId="41FA1163" w14:textId="0C31F61A" w:rsidR="00D53AB1" w:rsidRPr="00D53AB1" w:rsidRDefault="00D53AB1" w:rsidP="0012610C">
      <w:pPr>
        <w:pStyle w:val="af0"/>
        <w:spacing w:line="240" w:lineRule="auto"/>
        <w:ind w:left="720" w:firstLine="0"/>
        <w:jc w:val="center"/>
        <w:rPr>
          <w:lang w:val="en-US" w:eastAsia="ru-RU"/>
        </w:rPr>
      </w:pPr>
      <w:r>
        <w:rPr>
          <w:lang w:eastAsia="ru-RU"/>
        </w:rPr>
        <w:t xml:space="preserve">Сущность </w:t>
      </w:r>
      <w:r w:rsidR="00C27289">
        <w:rPr>
          <w:lang w:val="en-US" w:eastAsia="ru-RU"/>
        </w:rPr>
        <w:t>Role</w:t>
      </w:r>
    </w:p>
    <w:tbl>
      <w:tblPr>
        <w:tblStyle w:val="ad"/>
        <w:tblW w:w="2984" w:type="dxa"/>
        <w:jc w:val="center"/>
        <w:tblLook w:val="04A0" w:firstRow="1" w:lastRow="0" w:firstColumn="1" w:lastColumn="0" w:noHBand="0" w:noVBand="1"/>
      </w:tblPr>
      <w:tblGrid>
        <w:gridCol w:w="1421"/>
        <w:gridCol w:w="1563"/>
      </w:tblGrid>
      <w:tr w:rsidR="001920FE" w14:paraId="0057EB64" w14:textId="77777777" w:rsidTr="001920FE">
        <w:trPr>
          <w:jc w:val="center"/>
        </w:trPr>
        <w:tc>
          <w:tcPr>
            <w:tcW w:w="1421" w:type="dxa"/>
          </w:tcPr>
          <w:p w14:paraId="3179D683"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63" w:type="dxa"/>
          </w:tcPr>
          <w:p w14:paraId="2A27275F" w14:textId="64AB345D"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ROLE</w:t>
            </w:r>
          </w:p>
        </w:tc>
      </w:tr>
      <w:tr w:rsidR="0012610C" w14:paraId="36C35360" w14:textId="77777777" w:rsidTr="001920FE">
        <w:trPr>
          <w:jc w:val="center"/>
        </w:trPr>
        <w:tc>
          <w:tcPr>
            <w:tcW w:w="1421" w:type="dxa"/>
          </w:tcPr>
          <w:p w14:paraId="6F21D4C6" w14:textId="284C8304"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3" w:type="dxa"/>
          </w:tcPr>
          <w:p w14:paraId="7FECB406" w14:textId="47FD0875"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14:paraId="5805422F" w14:textId="77777777" w:rsidTr="001920FE">
        <w:trPr>
          <w:jc w:val="center"/>
        </w:trPr>
        <w:tc>
          <w:tcPr>
            <w:tcW w:w="1421" w:type="dxa"/>
          </w:tcPr>
          <w:p w14:paraId="47EE1EC3"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1</w:t>
            </w:r>
          </w:p>
        </w:tc>
        <w:tc>
          <w:tcPr>
            <w:tcW w:w="1563" w:type="dxa"/>
          </w:tcPr>
          <w:p w14:paraId="151F0AF7" w14:textId="5EE87AED" w:rsidR="001920FE" w:rsidRPr="001920FE" w:rsidRDefault="001920FE" w:rsidP="0012610C">
            <w:pPr>
              <w:pStyle w:val="af0"/>
              <w:spacing w:line="240" w:lineRule="auto"/>
              <w:ind w:firstLine="0"/>
              <w:rPr>
                <w:sz w:val="24"/>
                <w:szCs w:val="24"/>
                <w:lang w:val="en-US" w:eastAsia="ru-RU"/>
              </w:rPr>
            </w:pPr>
            <w:r>
              <w:rPr>
                <w:sz w:val="24"/>
                <w:szCs w:val="24"/>
                <w:lang w:val="en-US" w:eastAsia="ru-RU"/>
              </w:rPr>
              <w:t>STUDENT</w:t>
            </w:r>
          </w:p>
        </w:tc>
      </w:tr>
      <w:tr w:rsidR="001920FE" w14:paraId="33883960" w14:textId="77777777" w:rsidTr="001920FE">
        <w:trPr>
          <w:jc w:val="center"/>
        </w:trPr>
        <w:tc>
          <w:tcPr>
            <w:tcW w:w="1421" w:type="dxa"/>
          </w:tcPr>
          <w:p w14:paraId="5CC8E4D5"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2</w:t>
            </w:r>
          </w:p>
        </w:tc>
        <w:tc>
          <w:tcPr>
            <w:tcW w:w="1563" w:type="dxa"/>
          </w:tcPr>
          <w:p w14:paraId="21FF9E77" w14:textId="01DB8E23" w:rsidR="001920FE" w:rsidRPr="001920FE" w:rsidRDefault="001920FE" w:rsidP="0012610C">
            <w:pPr>
              <w:pStyle w:val="af0"/>
              <w:spacing w:line="240" w:lineRule="auto"/>
              <w:ind w:firstLine="0"/>
              <w:rPr>
                <w:sz w:val="24"/>
                <w:szCs w:val="24"/>
                <w:lang w:val="en-US" w:eastAsia="ru-RU"/>
              </w:rPr>
            </w:pPr>
            <w:r>
              <w:rPr>
                <w:sz w:val="24"/>
                <w:szCs w:val="24"/>
                <w:lang w:val="en-US" w:eastAsia="ru-RU"/>
              </w:rPr>
              <w:t>ADMIN</w:t>
            </w:r>
          </w:p>
        </w:tc>
      </w:tr>
      <w:tr w:rsidR="001920FE" w14:paraId="37A8020C" w14:textId="77777777" w:rsidTr="001920FE">
        <w:trPr>
          <w:jc w:val="center"/>
        </w:trPr>
        <w:tc>
          <w:tcPr>
            <w:tcW w:w="1421" w:type="dxa"/>
          </w:tcPr>
          <w:p w14:paraId="0C0DE967" w14:textId="77777777" w:rsidR="001920FE" w:rsidRPr="00D67251" w:rsidRDefault="001920FE" w:rsidP="0012610C">
            <w:pPr>
              <w:pStyle w:val="af0"/>
              <w:spacing w:line="240" w:lineRule="auto"/>
              <w:ind w:firstLine="0"/>
              <w:jc w:val="right"/>
              <w:rPr>
                <w:sz w:val="24"/>
                <w:szCs w:val="24"/>
                <w:lang w:eastAsia="ru-RU"/>
              </w:rPr>
            </w:pPr>
            <w:r w:rsidRPr="00D67251">
              <w:rPr>
                <w:sz w:val="24"/>
                <w:szCs w:val="24"/>
                <w:lang w:val="en-US" w:eastAsia="ru-RU"/>
              </w:rPr>
              <w:t>3</w:t>
            </w:r>
          </w:p>
        </w:tc>
        <w:tc>
          <w:tcPr>
            <w:tcW w:w="1563" w:type="dxa"/>
          </w:tcPr>
          <w:p w14:paraId="0CBFB983" w14:textId="453E4B4C" w:rsidR="001920FE" w:rsidRPr="001920FE" w:rsidRDefault="001920FE" w:rsidP="0012610C">
            <w:pPr>
              <w:pStyle w:val="af0"/>
              <w:spacing w:line="240" w:lineRule="auto"/>
              <w:ind w:firstLine="0"/>
              <w:rPr>
                <w:sz w:val="24"/>
                <w:szCs w:val="24"/>
                <w:lang w:val="en-US" w:eastAsia="ru-RU"/>
              </w:rPr>
            </w:pPr>
            <w:r>
              <w:rPr>
                <w:sz w:val="24"/>
                <w:szCs w:val="24"/>
                <w:lang w:val="en-US" w:eastAsia="ru-RU"/>
              </w:rPr>
              <w:t>JURY</w:t>
            </w:r>
          </w:p>
        </w:tc>
      </w:tr>
      <w:tr w:rsidR="001920FE" w14:paraId="6B9E84F3" w14:textId="77777777" w:rsidTr="001920FE">
        <w:trPr>
          <w:jc w:val="center"/>
        </w:trPr>
        <w:tc>
          <w:tcPr>
            <w:tcW w:w="1421" w:type="dxa"/>
          </w:tcPr>
          <w:p w14:paraId="7ECE2D8F" w14:textId="39E90865"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0</w:t>
            </w:r>
          </w:p>
        </w:tc>
        <w:tc>
          <w:tcPr>
            <w:tcW w:w="1563" w:type="dxa"/>
          </w:tcPr>
          <w:p w14:paraId="46B6BDDC" w14:textId="59D388B3" w:rsidR="001920FE" w:rsidRDefault="001920FE" w:rsidP="0012610C">
            <w:pPr>
              <w:pStyle w:val="af0"/>
              <w:spacing w:line="240" w:lineRule="auto"/>
              <w:ind w:firstLine="0"/>
              <w:rPr>
                <w:sz w:val="24"/>
                <w:szCs w:val="24"/>
                <w:lang w:val="en-US" w:eastAsia="ru-RU"/>
              </w:rPr>
            </w:pPr>
            <w:r>
              <w:rPr>
                <w:sz w:val="24"/>
                <w:szCs w:val="24"/>
                <w:lang w:val="en-US" w:eastAsia="ru-RU"/>
              </w:rPr>
              <w:t>INSPECTOR</w:t>
            </w:r>
          </w:p>
        </w:tc>
      </w:tr>
    </w:tbl>
    <w:p w14:paraId="43635FD3" w14:textId="1CDD273B" w:rsidR="00D53AB1" w:rsidRDefault="00C27289" w:rsidP="0012610C">
      <w:pPr>
        <w:pStyle w:val="af0"/>
        <w:spacing w:line="240" w:lineRule="auto"/>
        <w:ind w:firstLine="0"/>
        <w:jc w:val="right"/>
        <w:rPr>
          <w:lang w:eastAsia="ru-RU"/>
        </w:rPr>
      </w:pPr>
      <w:r>
        <w:rPr>
          <w:lang w:eastAsia="ru-RU"/>
        </w:rPr>
        <w:t>Таблица 5</w:t>
      </w:r>
    </w:p>
    <w:p w14:paraId="565FF6D8" w14:textId="28E5F163"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Status</w:t>
      </w:r>
    </w:p>
    <w:tbl>
      <w:tblPr>
        <w:tblStyle w:val="ad"/>
        <w:tblW w:w="2984" w:type="dxa"/>
        <w:jc w:val="center"/>
        <w:tblLook w:val="04A0" w:firstRow="1" w:lastRow="0" w:firstColumn="1" w:lastColumn="0" w:noHBand="0" w:noVBand="1"/>
      </w:tblPr>
      <w:tblGrid>
        <w:gridCol w:w="1421"/>
        <w:gridCol w:w="1563"/>
      </w:tblGrid>
      <w:tr w:rsidR="001920FE" w:rsidRPr="00D67251" w14:paraId="4D9FCF82" w14:textId="77777777" w:rsidTr="001920FE">
        <w:trPr>
          <w:jc w:val="center"/>
        </w:trPr>
        <w:tc>
          <w:tcPr>
            <w:tcW w:w="1421" w:type="dxa"/>
          </w:tcPr>
          <w:p w14:paraId="3A8DAA77" w14:textId="77777777" w:rsidR="001920FE" w:rsidRPr="00D67251" w:rsidRDefault="001920FE" w:rsidP="0012610C">
            <w:pPr>
              <w:pStyle w:val="af0"/>
              <w:spacing w:line="240" w:lineRule="auto"/>
              <w:ind w:firstLine="0"/>
              <w:jc w:val="center"/>
              <w:rPr>
                <w:sz w:val="24"/>
                <w:szCs w:val="24"/>
                <w:lang w:eastAsia="ru-RU"/>
              </w:rPr>
            </w:pPr>
            <w:r w:rsidRPr="00D67251">
              <w:rPr>
                <w:sz w:val="24"/>
                <w:szCs w:val="24"/>
                <w:lang w:eastAsia="ru-RU"/>
              </w:rPr>
              <w:t>ID(PK)</w:t>
            </w:r>
          </w:p>
        </w:tc>
        <w:tc>
          <w:tcPr>
            <w:tcW w:w="1563" w:type="dxa"/>
          </w:tcPr>
          <w:p w14:paraId="67D16395" w14:textId="172F6739" w:rsidR="001920FE" w:rsidRPr="00D53AB1" w:rsidRDefault="001920FE" w:rsidP="0012610C">
            <w:pPr>
              <w:pStyle w:val="af0"/>
              <w:spacing w:line="240" w:lineRule="auto"/>
              <w:ind w:firstLine="0"/>
              <w:jc w:val="center"/>
              <w:rPr>
                <w:sz w:val="24"/>
                <w:szCs w:val="24"/>
                <w:lang w:val="en-US" w:eastAsia="ru-RU"/>
              </w:rPr>
            </w:pPr>
            <w:r>
              <w:rPr>
                <w:sz w:val="24"/>
                <w:szCs w:val="24"/>
                <w:lang w:val="en-US" w:eastAsia="ru-RU"/>
              </w:rPr>
              <w:t>STATUS</w:t>
            </w:r>
          </w:p>
        </w:tc>
      </w:tr>
      <w:tr w:rsidR="0012610C" w:rsidRPr="00D67251" w14:paraId="3E80D1A8" w14:textId="77777777" w:rsidTr="001920FE">
        <w:trPr>
          <w:jc w:val="center"/>
        </w:trPr>
        <w:tc>
          <w:tcPr>
            <w:tcW w:w="1421" w:type="dxa"/>
          </w:tcPr>
          <w:p w14:paraId="5AEC41E3" w14:textId="3331112F" w:rsidR="0012610C" w:rsidRPr="00D67251" w:rsidRDefault="0012610C" w:rsidP="0012610C">
            <w:pPr>
              <w:pStyle w:val="af0"/>
              <w:spacing w:line="240" w:lineRule="auto"/>
              <w:ind w:firstLine="0"/>
              <w:jc w:val="center"/>
              <w:rPr>
                <w:sz w:val="24"/>
                <w:szCs w:val="24"/>
                <w:lang w:eastAsia="ru-RU"/>
              </w:rPr>
            </w:pPr>
            <w:r>
              <w:rPr>
                <w:sz w:val="24"/>
                <w:szCs w:val="24"/>
                <w:lang w:val="en-US" w:eastAsia="ru-RU"/>
              </w:rPr>
              <w:t>Integer</w:t>
            </w:r>
          </w:p>
        </w:tc>
        <w:tc>
          <w:tcPr>
            <w:tcW w:w="1563" w:type="dxa"/>
          </w:tcPr>
          <w:p w14:paraId="34A87AEE" w14:textId="24FECCB1"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r>
      <w:tr w:rsidR="001920FE" w:rsidRPr="00811B65" w14:paraId="224AC11C" w14:textId="77777777" w:rsidTr="001920FE">
        <w:trPr>
          <w:jc w:val="center"/>
        </w:trPr>
        <w:tc>
          <w:tcPr>
            <w:tcW w:w="1421" w:type="dxa"/>
          </w:tcPr>
          <w:p w14:paraId="06E89734" w14:textId="066A1EF0" w:rsidR="001920FE" w:rsidRPr="00D67251" w:rsidRDefault="001920FE" w:rsidP="0012610C">
            <w:pPr>
              <w:pStyle w:val="af0"/>
              <w:spacing w:line="240" w:lineRule="auto"/>
              <w:ind w:firstLine="0"/>
              <w:jc w:val="right"/>
              <w:rPr>
                <w:sz w:val="24"/>
                <w:szCs w:val="24"/>
                <w:lang w:eastAsia="ru-RU"/>
              </w:rPr>
            </w:pPr>
            <w:r>
              <w:rPr>
                <w:sz w:val="24"/>
                <w:szCs w:val="24"/>
                <w:lang w:eastAsia="ru-RU"/>
              </w:rPr>
              <w:t>0</w:t>
            </w:r>
          </w:p>
        </w:tc>
        <w:tc>
          <w:tcPr>
            <w:tcW w:w="1563" w:type="dxa"/>
          </w:tcPr>
          <w:p w14:paraId="23FD6BBA" w14:textId="249B2F49" w:rsidR="001920FE" w:rsidRPr="001920FE" w:rsidRDefault="001920FE" w:rsidP="0012610C">
            <w:pPr>
              <w:pStyle w:val="af0"/>
              <w:spacing w:line="240" w:lineRule="auto"/>
              <w:ind w:firstLine="0"/>
              <w:rPr>
                <w:sz w:val="24"/>
                <w:szCs w:val="24"/>
                <w:lang w:val="en-US" w:eastAsia="ru-RU"/>
              </w:rPr>
            </w:pPr>
            <w:r w:rsidRPr="001920FE">
              <w:rPr>
                <w:sz w:val="24"/>
                <w:szCs w:val="24"/>
                <w:lang w:val="en-US" w:eastAsia="ru-RU"/>
              </w:rPr>
              <w:t>process</w:t>
            </w:r>
          </w:p>
        </w:tc>
      </w:tr>
      <w:tr w:rsidR="001920FE" w:rsidRPr="00811B65" w14:paraId="0E283633" w14:textId="77777777" w:rsidTr="001920FE">
        <w:trPr>
          <w:jc w:val="center"/>
        </w:trPr>
        <w:tc>
          <w:tcPr>
            <w:tcW w:w="1421" w:type="dxa"/>
          </w:tcPr>
          <w:p w14:paraId="28DF0858" w14:textId="77204B98" w:rsidR="001920FE" w:rsidRPr="00D67251" w:rsidRDefault="001920FE" w:rsidP="0012610C">
            <w:pPr>
              <w:pStyle w:val="af0"/>
              <w:spacing w:line="240" w:lineRule="auto"/>
              <w:ind w:firstLine="0"/>
              <w:jc w:val="right"/>
              <w:rPr>
                <w:sz w:val="24"/>
                <w:szCs w:val="24"/>
                <w:lang w:eastAsia="ru-RU"/>
              </w:rPr>
            </w:pPr>
            <w:r>
              <w:rPr>
                <w:sz w:val="24"/>
                <w:szCs w:val="24"/>
                <w:lang w:eastAsia="ru-RU"/>
              </w:rPr>
              <w:t>1</w:t>
            </w:r>
          </w:p>
        </w:tc>
        <w:tc>
          <w:tcPr>
            <w:tcW w:w="1563" w:type="dxa"/>
          </w:tcPr>
          <w:p w14:paraId="0F4FE227" w14:textId="7131F544" w:rsidR="001920FE" w:rsidRPr="001920FE" w:rsidRDefault="001920FE" w:rsidP="0012610C">
            <w:pPr>
              <w:pStyle w:val="af0"/>
              <w:spacing w:line="240" w:lineRule="auto"/>
              <w:ind w:firstLine="0"/>
              <w:rPr>
                <w:sz w:val="24"/>
                <w:szCs w:val="24"/>
                <w:lang w:val="en-US" w:eastAsia="ru-RU"/>
              </w:rPr>
            </w:pPr>
            <w:r w:rsidRPr="001920FE">
              <w:rPr>
                <w:sz w:val="24"/>
                <w:szCs w:val="24"/>
                <w:lang w:val="en-US" w:eastAsia="ru-RU"/>
              </w:rPr>
              <w:t>error</w:t>
            </w:r>
          </w:p>
        </w:tc>
      </w:tr>
      <w:tr w:rsidR="001920FE" w:rsidRPr="00811B65" w14:paraId="1FFC5CCD" w14:textId="77777777" w:rsidTr="001920FE">
        <w:trPr>
          <w:jc w:val="center"/>
        </w:trPr>
        <w:tc>
          <w:tcPr>
            <w:tcW w:w="1421" w:type="dxa"/>
          </w:tcPr>
          <w:p w14:paraId="37B3F541" w14:textId="1804B594" w:rsidR="001920FE" w:rsidRPr="00D67251" w:rsidRDefault="001920FE" w:rsidP="0012610C">
            <w:pPr>
              <w:pStyle w:val="af0"/>
              <w:spacing w:line="240" w:lineRule="auto"/>
              <w:ind w:firstLine="0"/>
              <w:jc w:val="right"/>
              <w:rPr>
                <w:sz w:val="24"/>
                <w:szCs w:val="24"/>
                <w:lang w:eastAsia="ru-RU"/>
              </w:rPr>
            </w:pPr>
            <w:r>
              <w:rPr>
                <w:sz w:val="24"/>
                <w:szCs w:val="24"/>
                <w:lang w:eastAsia="ru-RU"/>
              </w:rPr>
              <w:t>2</w:t>
            </w:r>
          </w:p>
        </w:tc>
        <w:tc>
          <w:tcPr>
            <w:tcW w:w="1563" w:type="dxa"/>
          </w:tcPr>
          <w:p w14:paraId="0DD49755" w14:textId="69FEDB5A" w:rsidR="001920FE" w:rsidRDefault="001920FE" w:rsidP="0012610C">
            <w:pPr>
              <w:pStyle w:val="af0"/>
              <w:spacing w:line="240" w:lineRule="auto"/>
              <w:ind w:firstLine="0"/>
              <w:rPr>
                <w:sz w:val="24"/>
                <w:szCs w:val="24"/>
                <w:lang w:val="en-US" w:eastAsia="ru-RU"/>
              </w:rPr>
            </w:pPr>
            <w:proofErr w:type="spellStart"/>
            <w:r w:rsidRPr="001920FE">
              <w:rPr>
                <w:sz w:val="24"/>
                <w:szCs w:val="24"/>
                <w:lang w:eastAsia="ru-RU"/>
              </w:rPr>
              <w:t>verified</w:t>
            </w:r>
            <w:proofErr w:type="spellEnd"/>
          </w:p>
        </w:tc>
      </w:tr>
      <w:tr w:rsidR="001920FE" w:rsidRPr="00811B65" w14:paraId="07EE8057" w14:textId="77777777" w:rsidTr="001920FE">
        <w:trPr>
          <w:jc w:val="center"/>
        </w:trPr>
        <w:tc>
          <w:tcPr>
            <w:tcW w:w="1421" w:type="dxa"/>
          </w:tcPr>
          <w:p w14:paraId="7976C897" w14:textId="07B6A65E"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3</w:t>
            </w:r>
          </w:p>
        </w:tc>
        <w:tc>
          <w:tcPr>
            <w:tcW w:w="1563" w:type="dxa"/>
          </w:tcPr>
          <w:p w14:paraId="5CFA4323" w14:textId="7425D239" w:rsidR="001920FE" w:rsidRPr="00D67251" w:rsidRDefault="001920FE" w:rsidP="0012610C">
            <w:pPr>
              <w:pStyle w:val="af0"/>
              <w:spacing w:line="240" w:lineRule="auto"/>
              <w:ind w:firstLine="0"/>
              <w:rPr>
                <w:sz w:val="24"/>
                <w:szCs w:val="24"/>
                <w:lang w:eastAsia="ru-RU"/>
              </w:rPr>
            </w:pPr>
            <w:proofErr w:type="spellStart"/>
            <w:r w:rsidRPr="001920FE">
              <w:rPr>
                <w:sz w:val="24"/>
                <w:szCs w:val="24"/>
                <w:lang w:eastAsia="ru-RU"/>
              </w:rPr>
              <w:t>conflict</w:t>
            </w:r>
            <w:proofErr w:type="spellEnd"/>
          </w:p>
        </w:tc>
      </w:tr>
      <w:tr w:rsidR="001920FE" w:rsidRPr="00811B65" w14:paraId="41CC86CB" w14:textId="77777777" w:rsidTr="001920FE">
        <w:trPr>
          <w:jc w:val="center"/>
        </w:trPr>
        <w:tc>
          <w:tcPr>
            <w:tcW w:w="1421" w:type="dxa"/>
          </w:tcPr>
          <w:p w14:paraId="63BE4F49" w14:textId="05190F16"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4</w:t>
            </w:r>
          </w:p>
        </w:tc>
        <w:tc>
          <w:tcPr>
            <w:tcW w:w="1563" w:type="dxa"/>
          </w:tcPr>
          <w:p w14:paraId="16F4A0E1" w14:textId="0448B3C9" w:rsidR="001920FE" w:rsidRPr="00D67251" w:rsidRDefault="001920FE" w:rsidP="0012610C">
            <w:pPr>
              <w:pStyle w:val="af0"/>
              <w:spacing w:line="240" w:lineRule="auto"/>
              <w:ind w:firstLine="0"/>
              <w:rPr>
                <w:sz w:val="24"/>
                <w:szCs w:val="24"/>
                <w:lang w:eastAsia="ru-RU"/>
              </w:rPr>
            </w:pPr>
            <w:proofErr w:type="spellStart"/>
            <w:r w:rsidRPr="001920FE">
              <w:rPr>
                <w:sz w:val="24"/>
                <w:szCs w:val="24"/>
                <w:lang w:eastAsia="ru-RU"/>
              </w:rPr>
              <w:t>confirm</w:t>
            </w:r>
            <w:proofErr w:type="spellEnd"/>
          </w:p>
        </w:tc>
      </w:tr>
      <w:tr w:rsidR="001920FE" w:rsidRPr="00811B65" w14:paraId="7BAD6FB5" w14:textId="77777777" w:rsidTr="001920FE">
        <w:trPr>
          <w:jc w:val="center"/>
        </w:trPr>
        <w:tc>
          <w:tcPr>
            <w:tcW w:w="1421" w:type="dxa"/>
          </w:tcPr>
          <w:p w14:paraId="5E5BF648" w14:textId="2D64758B" w:rsidR="001920FE" w:rsidRPr="00D67251" w:rsidRDefault="001920FE" w:rsidP="0012610C">
            <w:pPr>
              <w:pStyle w:val="af0"/>
              <w:spacing w:line="240" w:lineRule="auto"/>
              <w:ind w:firstLine="0"/>
              <w:jc w:val="right"/>
              <w:rPr>
                <w:sz w:val="24"/>
                <w:szCs w:val="24"/>
                <w:lang w:val="en-US" w:eastAsia="ru-RU"/>
              </w:rPr>
            </w:pPr>
            <w:r>
              <w:rPr>
                <w:sz w:val="24"/>
                <w:szCs w:val="24"/>
                <w:lang w:val="en-US" w:eastAsia="ru-RU"/>
              </w:rPr>
              <w:t>5</w:t>
            </w:r>
          </w:p>
        </w:tc>
        <w:tc>
          <w:tcPr>
            <w:tcW w:w="1563" w:type="dxa"/>
          </w:tcPr>
          <w:p w14:paraId="09040E83" w14:textId="3734EBD9" w:rsidR="001920FE" w:rsidRPr="00D67251" w:rsidRDefault="001920FE" w:rsidP="0012610C">
            <w:pPr>
              <w:pStyle w:val="af0"/>
              <w:spacing w:line="240" w:lineRule="auto"/>
              <w:ind w:firstLine="0"/>
              <w:rPr>
                <w:sz w:val="24"/>
                <w:szCs w:val="24"/>
                <w:lang w:eastAsia="ru-RU"/>
              </w:rPr>
            </w:pPr>
            <w:proofErr w:type="spellStart"/>
            <w:r w:rsidRPr="001920FE">
              <w:rPr>
                <w:sz w:val="24"/>
                <w:szCs w:val="24"/>
                <w:lang w:eastAsia="ru-RU"/>
              </w:rPr>
              <w:t>deny</w:t>
            </w:r>
            <w:proofErr w:type="spellEnd"/>
          </w:p>
        </w:tc>
      </w:tr>
    </w:tbl>
    <w:p w14:paraId="11D4E4C0" w14:textId="77777777" w:rsidR="007D1A55" w:rsidRPr="001D2441" w:rsidRDefault="007D1A55" w:rsidP="001D2441">
      <w:pPr>
        <w:pStyle w:val="af0"/>
        <w:spacing w:line="240" w:lineRule="auto"/>
        <w:ind w:left="720" w:firstLine="0"/>
        <w:jc w:val="center"/>
        <w:rPr>
          <w:lang w:val="en-US" w:eastAsia="ru-RU"/>
        </w:rPr>
      </w:pPr>
    </w:p>
    <w:p w14:paraId="2F80E942" w14:textId="4B803DEF" w:rsidR="00D53AB1" w:rsidRDefault="00C27289" w:rsidP="0012610C">
      <w:pPr>
        <w:pStyle w:val="af0"/>
        <w:spacing w:line="240" w:lineRule="auto"/>
        <w:ind w:left="720" w:firstLine="0"/>
        <w:jc w:val="right"/>
        <w:rPr>
          <w:lang w:eastAsia="ru-RU"/>
        </w:rPr>
      </w:pPr>
      <w:r>
        <w:rPr>
          <w:lang w:eastAsia="ru-RU"/>
        </w:rPr>
        <w:lastRenderedPageBreak/>
        <w:t>Таблица 6</w:t>
      </w:r>
    </w:p>
    <w:p w14:paraId="7F815912" w14:textId="29ABAE2B" w:rsidR="00D53AB1" w:rsidRPr="00D53AB1" w:rsidRDefault="00D53AB1" w:rsidP="0012610C">
      <w:pPr>
        <w:pStyle w:val="af0"/>
        <w:spacing w:line="240" w:lineRule="auto"/>
        <w:ind w:left="720" w:firstLine="0"/>
        <w:jc w:val="center"/>
        <w:rPr>
          <w:lang w:eastAsia="ru-RU"/>
        </w:rPr>
      </w:pPr>
      <w:r>
        <w:rPr>
          <w:lang w:eastAsia="ru-RU"/>
        </w:rPr>
        <w:t xml:space="preserve">Сущность </w:t>
      </w:r>
      <w:r w:rsidR="00C27289">
        <w:rPr>
          <w:lang w:val="en-US" w:eastAsia="ru-RU"/>
        </w:rPr>
        <w:t>Log</w:t>
      </w:r>
    </w:p>
    <w:tbl>
      <w:tblPr>
        <w:tblStyle w:val="ad"/>
        <w:tblW w:w="10185" w:type="dxa"/>
        <w:jc w:val="center"/>
        <w:tblLook w:val="04A0" w:firstRow="1" w:lastRow="0" w:firstColumn="1" w:lastColumn="0" w:noHBand="0" w:noVBand="1"/>
      </w:tblPr>
      <w:tblGrid>
        <w:gridCol w:w="1326"/>
        <w:gridCol w:w="1416"/>
        <w:gridCol w:w="1509"/>
        <w:gridCol w:w="1570"/>
        <w:gridCol w:w="2403"/>
        <w:gridCol w:w="1961"/>
      </w:tblGrid>
      <w:tr w:rsidR="00806FAD" w:rsidRPr="00D67251" w14:paraId="6EDC616F" w14:textId="77777777" w:rsidTr="00BD12CD">
        <w:trPr>
          <w:jc w:val="center"/>
        </w:trPr>
        <w:tc>
          <w:tcPr>
            <w:tcW w:w="1326" w:type="dxa"/>
          </w:tcPr>
          <w:p w14:paraId="20430E6A" w14:textId="77777777" w:rsidR="00D53AB1" w:rsidRPr="00D67251" w:rsidRDefault="00D53AB1" w:rsidP="0012610C">
            <w:pPr>
              <w:pStyle w:val="af0"/>
              <w:spacing w:line="240" w:lineRule="auto"/>
              <w:ind w:firstLine="0"/>
              <w:jc w:val="center"/>
              <w:rPr>
                <w:sz w:val="24"/>
                <w:szCs w:val="24"/>
                <w:lang w:eastAsia="ru-RU"/>
              </w:rPr>
            </w:pPr>
            <w:r w:rsidRPr="00D67251">
              <w:rPr>
                <w:sz w:val="24"/>
                <w:szCs w:val="24"/>
                <w:lang w:eastAsia="ru-RU"/>
              </w:rPr>
              <w:t>ID(PK)</w:t>
            </w:r>
          </w:p>
        </w:tc>
        <w:tc>
          <w:tcPr>
            <w:tcW w:w="1416" w:type="dxa"/>
          </w:tcPr>
          <w:p w14:paraId="478CAA2F" w14:textId="4512CA7B" w:rsidR="00D53AB1" w:rsidRPr="00D53AB1" w:rsidRDefault="00806FAD" w:rsidP="0012610C">
            <w:pPr>
              <w:pStyle w:val="af0"/>
              <w:spacing w:line="240" w:lineRule="auto"/>
              <w:ind w:firstLine="0"/>
              <w:jc w:val="center"/>
              <w:rPr>
                <w:sz w:val="24"/>
                <w:szCs w:val="24"/>
                <w:lang w:val="en-US" w:eastAsia="ru-RU"/>
              </w:rPr>
            </w:pPr>
            <w:r>
              <w:rPr>
                <w:sz w:val="24"/>
                <w:szCs w:val="24"/>
                <w:lang w:val="en-US" w:eastAsia="ru-RU"/>
              </w:rPr>
              <w:t>USER (FK)</w:t>
            </w:r>
          </w:p>
        </w:tc>
        <w:tc>
          <w:tcPr>
            <w:tcW w:w="1509" w:type="dxa"/>
          </w:tcPr>
          <w:p w14:paraId="7A69B752" w14:textId="68D838B4"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EVENT</w:t>
            </w:r>
          </w:p>
        </w:tc>
        <w:tc>
          <w:tcPr>
            <w:tcW w:w="1570" w:type="dxa"/>
          </w:tcPr>
          <w:p w14:paraId="44AAB45B" w14:textId="30C03BF4"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DATA</w:t>
            </w:r>
          </w:p>
        </w:tc>
        <w:tc>
          <w:tcPr>
            <w:tcW w:w="2403" w:type="dxa"/>
          </w:tcPr>
          <w:p w14:paraId="63D5F2BB" w14:textId="0E49F55F"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STATEMENT_COPY</w:t>
            </w:r>
          </w:p>
        </w:tc>
        <w:tc>
          <w:tcPr>
            <w:tcW w:w="1961" w:type="dxa"/>
          </w:tcPr>
          <w:p w14:paraId="21CDCA73" w14:textId="7399C08F" w:rsidR="00D53AB1" w:rsidRPr="00D67251" w:rsidRDefault="00806FAD" w:rsidP="0012610C">
            <w:pPr>
              <w:pStyle w:val="af0"/>
              <w:spacing w:line="240" w:lineRule="auto"/>
              <w:ind w:firstLine="0"/>
              <w:jc w:val="center"/>
              <w:rPr>
                <w:sz w:val="24"/>
                <w:szCs w:val="24"/>
                <w:lang w:val="en-US" w:eastAsia="ru-RU"/>
              </w:rPr>
            </w:pPr>
            <w:r>
              <w:rPr>
                <w:sz w:val="24"/>
                <w:szCs w:val="24"/>
                <w:lang w:val="en-US" w:eastAsia="ru-RU"/>
              </w:rPr>
              <w:t>DATE</w:t>
            </w:r>
          </w:p>
        </w:tc>
      </w:tr>
      <w:tr w:rsidR="0012610C" w:rsidRPr="00D67251" w14:paraId="0A97305E" w14:textId="77777777" w:rsidTr="00BD12CD">
        <w:trPr>
          <w:jc w:val="center"/>
        </w:trPr>
        <w:tc>
          <w:tcPr>
            <w:tcW w:w="1326" w:type="dxa"/>
          </w:tcPr>
          <w:p w14:paraId="10F87ADD" w14:textId="55E942D2" w:rsidR="0012610C" w:rsidRP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1416" w:type="dxa"/>
          </w:tcPr>
          <w:p w14:paraId="278E1E4B" w14:textId="70B5442F" w:rsidR="0012610C" w:rsidRDefault="0012610C" w:rsidP="0012610C">
            <w:pPr>
              <w:pStyle w:val="af0"/>
              <w:spacing w:line="240" w:lineRule="auto"/>
              <w:ind w:firstLine="0"/>
              <w:jc w:val="center"/>
              <w:rPr>
                <w:sz w:val="24"/>
                <w:szCs w:val="24"/>
                <w:lang w:val="en-US" w:eastAsia="ru-RU"/>
              </w:rPr>
            </w:pPr>
            <w:r>
              <w:rPr>
                <w:sz w:val="24"/>
                <w:szCs w:val="24"/>
                <w:lang w:val="en-US" w:eastAsia="ru-RU"/>
              </w:rPr>
              <w:t>Integer</w:t>
            </w:r>
          </w:p>
        </w:tc>
        <w:tc>
          <w:tcPr>
            <w:tcW w:w="1509" w:type="dxa"/>
          </w:tcPr>
          <w:p w14:paraId="122CEAF5" w14:textId="4F827130"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570" w:type="dxa"/>
          </w:tcPr>
          <w:p w14:paraId="603E65F6" w14:textId="03F8E1BB"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2403" w:type="dxa"/>
          </w:tcPr>
          <w:p w14:paraId="54DA679B" w14:textId="0ED8EE0D" w:rsidR="0012610C" w:rsidRDefault="0012610C" w:rsidP="0012610C">
            <w:pPr>
              <w:pStyle w:val="af0"/>
              <w:spacing w:line="240" w:lineRule="auto"/>
              <w:ind w:firstLine="0"/>
              <w:jc w:val="center"/>
              <w:rPr>
                <w:sz w:val="24"/>
                <w:szCs w:val="24"/>
                <w:lang w:val="en-US" w:eastAsia="ru-RU"/>
              </w:rPr>
            </w:pPr>
            <w:r>
              <w:rPr>
                <w:sz w:val="24"/>
                <w:szCs w:val="24"/>
                <w:lang w:val="en-US" w:eastAsia="ru-RU"/>
              </w:rPr>
              <w:t>String</w:t>
            </w:r>
          </w:p>
        </w:tc>
        <w:tc>
          <w:tcPr>
            <w:tcW w:w="1961" w:type="dxa"/>
          </w:tcPr>
          <w:p w14:paraId="59C58BF6" w14:textId="765F0C17" w:rsidR="0012610C" w:rsidRDefault="0012610C" w:rsidP="0012610C">
            <w:pPr>
              <w:pStyle w:val="af0"/>
              <w:spacing w:line="240" w:lineRule="auto"/>
              <w:ind w:firstLine="0"/>
              <w:jc w:val="center"/>
              <w:rPr>
                <w:sz w:val="24"/>
                <w:szCs w:val="24"/>
                <w:lang w:val="en-US" w:eastAsia="ru-RU"/>
              </w:rPr>
            </w:pPr>
            <w:r>
              <w:rPr>
                <w:sz w:val="24"/>
                <w:szCs w:val="24"/>
                <w:lang w:val="en-US" w:eastAsia="ru-RU"/>
              </w:rPr>
              <w:t>Date</w:t>
            </w:r>
          </w:p>
        </w:tc>
      </w:tr>
      <w:tr w:rsidR="00BD12CD" w:rsidRPr="00811B65" w14:paraId="537B5E3D" w14:textId="77777777" w:rsidTr="00BD12CD">
        <w:trPr>
          <w:jc w:val="center"/>
        </w:trPr>
        <w:tc>
          <w:tcPr>
            <w:tcW w:w="1326" w:type="dxa"/>
          </w:tcPr>
          <w:p w14:paraId="1792E05B"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1</w:t>
            </w:r>
          </w:p>
        </w:tc>
        <w:tc>
          <w:tcPr>
            <w:tcW w:w="1416" w:type="dxa"/>
          </w:tcPr>
          <w:p w14:paraId="78B5AE70" w14:textId="16E7FC5F"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0</w:t>
            </w:r>
          </w:p>
        </w:tc>
        <w:tc>
          <w:tcPr>
            <w:tcW w:w="1509" w:type="dxa"/>
          </w:tcPr>
          <w:p w14:paraId="6CF20568" w14:textId="528D8081" w:rsidR="00BD12CD" w:rsidRPr="00D67251" w:rsidRDefault="00BD12CD" w:rsidP="00BD12CD">
            <w:pPr>
              <w:pStyle w:val="af0"/>
              <w:spacing w:line="240" w:lineRule="auto"/>
              <w:ind w:firstLine="0"/>
              <w:rPr>
                <w:sz w:val="24"/>
                <w:szCs w:val="24"/>
                <w:lang w:val="en-US" w:eastAsia="ru-RU"/>
              </w:rPr>
            </w:pPr>
            <w:r>
              <w:rPr>
                <w:sz w:val="24"/>
                <w:szCs w:val="24"/>
                <w:lang w:eastAsia="ru-RU"/>
              </w:rPr>
              <w:t>Отправка</w:t>
            </w:r>
          </w:p>
        </w:tc>
        <w:tc>
          <w:tcPr>
            <w:tcW w:w="1570" w:type="dxa"/>
          </w:tcPr>
          <w:p w14:paraId="1BC65767" w14:textId="2C1470CE" w:rsidR="00BD12CD" w:rsidRPr="00BD12CD" w:rsidRDefault="00BD12CD" w:rsidP="00BD12CD">
            <w:pPr>
              <w:pStyle w:val="af0"/>
              <w:spacing w:line="240" w:lineRule="auto"/>
              <w:ind w:firstLine="0"/>
              <w:rPr>
                <w:sz w:val="24"/>
                <w:szCs w:val="24"/>
                <w:lang w:eastAsia="ru-RU"/>
              </w:rPr>
            </w:pPr>
            <w:r>
              <w:rPr>
                <w:sz w:val="24"/>
                <w:szCs w:val="24"/>
                <w:lang w:eastAsia="ru-RU"/>
              </w:rPr>
              <w:t>заявления н..</w:t>
            </w:r>
          </w:p>
        </w:tc>
        <w:tc>
          <w:tcPr>
            <w:tcW w:w="2403" w:type="dxa"/>
          </w:tcPr>
          <w:p w14:paraId="2313BE32" w14:textId="52BDA197"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{type:</w:t>
            </w:r>
            <w:proofErr w:type="gramStart"/>
            <w:r w:rsidRPr="00BD12CD">
              <w:rPr>
                <w:color w:val="000000" w:themeColor="text1"/>
                <w:sz w:val="24"/>
                <w:szCs w:val="24"/>
                <w:lang w:val="en-US" w:eastAsia="ru-RU"/>
              </w:rPr>
              <w:t>1,docum</w:t>
            </w:r>
            <w:proofErr w:type="gramEnd"/>
            <w:r w:rsidRPr="00BD12CD">
              <w:rPr>
                <w:color w:val="000000" w:themeColor="text1"/>
                <w:sz w:val="24"/>
                <w:szCs w:val="24"/>
                <w:lang w:val="en-US" w:eastAsia="ru-RU"/>
              </w:rPr>
              <w:t>…</w:t>
            </w:r>
          </w:p>
        </w:tc>
        <w:tc>
          <w:tcPr>
            <w:tcW w:w="1961" w:type="dxa"/>
          </w:tcPr>
          <w:p w14:paraId="47744B59" w14:textId="495E8E81"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04.05.2003</w:t>
            </w:r>
          </w:p>
        </w:tc>
      </w:tr>
      <w:tr w:rsidR="00BD12CD" w:rsidRPr="00811B65" w14:paraId="2F20D7CD" w14:textId="77777777" w:rsidTr="00BD12CD">
        <w:trPr>
          <w:jc w:val="center"/>
        </w:trPr>
        <w:tc>
          <w:tcPr>
            <w:tcW w:w="1326" w:type="dxa"/>
          </w:tcPr>
          <w:p w14:paraId="3EDB19E2"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2</w:t>
            </w:r>
          </w:p>
        </w:tc>
        <w:tc>
          <w:tcPr>
            <w:tcW w:w="1416" w:type="dxa"/>
          </w:tcPr>
          <w:p w14:paraId="767CD721" w14:textId="3786F784"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1</w:t>
            </w:r>
          </w:p>
        </w:tc>
        <w:tc>
          <w:tcPr>
            <w:tcW w:w="1509" w:type="dxa"/>
          </w:tcPr>
          <w:p w14:paraId="2E55F9A3" w14:textId="5AAA4E5F" w:rsidR="00BD12CD" w:rsidRPr="00D67251" w:rsidRDefault="00BD12CD" w:rsidP="00BD12CD">
            <w:pPr>
              <w:pStyle w:val="af0"/>
              <w:spacing w:line="240" w:lineRule="auto"/>
              <w:ind w:firstLine="0"/>
              <w:rPr>
                <w:sz w:val="24"/>
                <w:szCs w:val="24"/>
                <w:lang w:eastAsia="ru-RU"/>
              </w:rPr>
            </w:pPr>
            <w:r>
              <w:rPr>
                <w:sz w:val="24"/>
                <w:szCs w:val="24"/>
                <w:lang w:eastAsia="ru-RU"/>
              </w:rPr>
              <w:t>Отклонение</w:t>
            </w:r>
          </w:p>
        </w:tc>
        <w:tc>
          <w:tcPr>
            <w:tcW w:w="1570" w:type="dxa"/>
          </w:tcPr>
          <w:p w14:paraId="3356A461" w14:textId="05807CFC" w:rsidR="00BD12CD" w:rsidRPr="00BD12CD" w:rsidRDefault="00BD12CD" w:rsidP="00BD12CD">
            <w:pPr>
              <w:pStyle w:val="af0"/>
              <w:spacing w:line="240" w:lineRule="auto"/>
              <w:ind w:firstLine="0"/>
              <w:rPr>
                <w:sz w:val="24"/>
                <w:szCs w:val="24"/>
                <w:lang w:eastAsia="ru-RU"/>
              </w:rPr>
            </w:pPr>
            <w:r>
              <w:rPr>
                <w:sz w:val="24"/>
                <w:szCs w:val="24"/>
                <w:lang w:eastAsia="ru-RU"/>
              </w:rPr>
              <w:t>статуса з…</w:t>
            </w:r>
          </w:p>
        </w:tc>
        <w:tc>
          <w:tcPr>
            <w:tcW w:w="2403" w:type="dxa"/>
          </w:tcPr>
          <w:p w14:paraId="1DECDFA1" w14:textId="5425F3F6"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 xml:space="preserve">{type:2, </w:t>
            </w:r>
            <w:proofErr w:type="gramStart"/>
            <w:r w:rsidRPr="00BD12CD">
              <w:rPr>
                <w:color w:val="000000" w:themeColor="text1"/>
                <w:sz w:val="24"/>
                <w:szCs w:val="24"/>
                <w:lang w:val="en-US" w:eastAsia="ru-RU"/>
              </w:rPr>
              <w:t>files[</w:t>
            </w:r>
            <w:proofErr w:type="gramEnd"/>
            <w:r w:rsidRPr="00BD12CD">
              <w:rPr>
                <w:color w:val="000000" w:themeColor="text1"/>
                <w:sz w:val="24"/>
                <w:szCs w:val="24"/>
                <w:lang w:val="en-US" w:eastAsia="ru-RU"/>
              </w:rPr>
              <w:t>…</w:t>
            </w:r>
          </w:p>
        </w:tc>
        <w:tc>
          <w:tcPr>
            <w:tcW w:w="1961" w:type="dxa"/>
          </w:tcPr>
          <w:p w14:paraId="234BD46B" w14:textId="19301A05"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04.05.2002</w:t>
            </w:r>
          </w:p>
        </w:tc>
      </w:tr>
      <w:tr w:rsidR="00BD12CD" w:rsidRPr="00811B65" w14:paraId="06A8B883" w14:textId="77777777" w:rsidTr="00BD12CD">
        <w:trPr>
          <w:jc w:val="center"/>
        </w:trPr>
        <w:tc>
          <w:tcPr>
            <w:tcW w:w="1326" w:type="dxa"/>
          </w:tcPr>
          <w:p w14:paraId="1A039F87" w14:textId="77777777" w:rsidR="00BD12CD" w:rsidRPr="00D67251" w:rsidRDefault="00BD12CD" w:rsidP="00BD12CD">
            <w:pPr>
              <w:pStyle w:val="af0"/>
              <w:spacing w:line="240" w:lineRule="auto"/>
              <w:ind w:firstLine="0"/>
              <w:jc w:val="right"/>
              <w:rPr>
                <w:sz w:val="24"/>
                <w:szCs w:val="24"/>
                <w:lang w:eastAsia="ru-RU"/>
              </w:rPr>
            </w:pPr>
            <w:r w:rsidRPr="00D67251">
              <w:rPr>
                <w:sz w:val="24"/>
                <w:szCs w:val="24"/>
                <w:lang w:val="en-US" w:eastAsia="ru-RU"/>
              </w:rPr>
              <w:t>3</w:t>
            </w:r>
          </w:p>
        </w:tc>
        <w:tc>
          <w:tcPr>
            <w:tcW w:w="1416" w:type="dxa"/>
          </w:tcPr>
          <w:p w14:paraId="180BBF88" w14:textId="1101325A" w:rsidR="00BD12CD" w:rsidRPr="00806FAD" w:rsidRDefault="00BD12CD" w:rsidP="00BD12CD">
            <w:pPr>
              <w:pStyle w:val="af0"/>
              <w:spacing w:line="240" w:lineRule="auto"/>
              <w:ind w:firstLine="0"/>
              <w:jc w:val="right"/>
              <w:rPr>
                <w:sz w:val="24"/>
                <w:szCs w:val="24"/>
                <w:lang w:val="en-US" w:eastAsia="ru-RU"/>
              </w:rPr>
            </w:pPr>
            <w:r>
              <w:rPr>
                <w:sz w:val="24"/>
                <w:szCs w:val="24"/>
                <w:lang w:val="en-US" w:eastAsia="ru-RU"/>
              </w:rPr>
              <w:t>51</w:t>
            </w:r>
          </w:p>
        </w:tc>
        <w:tc>
          <w:tcPr>
            <w:tcW w:w="1509" w:type="dxa"/>
          </w:tcPr>
          <w:p w14:paraId="15BF94CF" w14:textId="3EBFAF06" w:rsidR="00BD12CD" w:rsidRPr="00D67251" w:rsidRDefault="00BD12CD" w:rsidP="00BD12CD">
            <w:pPr>
              <w:pStyle w:val="af0"/>
              <w:spacing w:line="240" w:lineRule="auto"/>
              <w:ind w:firstLine="0"/>
              <w:rPr>
                <w:sz w:val="24"/>
                <w:szCs w:val="24"/>
                <w:lang w:eastAsia="ru-RU"/>
              </w:rPr>
            </w:pPr>
            <w:r>
              <w:rPr>
                <w:sz w:val="24"/>
                <w:szCs w:val="24"/>
                <w:lang w:eastAsia="ru-RU"/>
              </w:rPr>
              <w:t>Удаление</w:t>
            </w:r>
          </w:p>
        </w:tc>
        <w:tc>
          <w:tcPr>
            <w:tcW w:w="1570" w:type="dxa"/>
          </w:tcPr>
          <w:p w14:paraId="71BC78DA" w14:textId="75C848E7" w:rsidR="00BD12CD" w:rsidRPr="00BD12CD" w:rsidRDefault="00BD12CD" w:rsidP="00BD12CD">
            <w:pPr>
              <w:pStyle w:val="af0"/>
              <w:spacing w:line="240" w:lineRule="auto"/>
              <w:ind w:firstLine="0"/>
              <w:rPr>
                <w:sz w:val="24"/>
                <w:szCs w:val="24"/>
                <w:lang w:eastAsia="ru-RU"/>
              </w:rPr>
            </w:pPr>
            <w:r>
              <w:rPr>
                <w:sz w:val="24"/>
                <w:szCs w:val="24"/>
                <w:lang w:eastAsia="ru-RU"/>
              </w:rPr>
              <w:t>пользователя</w:t>
            </w:r>
          </w:p>
        </w:tc>
        <w:tc>
          <w:tcPr>
            <w:tcW w:w="2403" w:type="dxa"/>
          </w:tcPr>
          <w:p w14:paraId="6675311D" w14:textId="402DACAD" w:rsidR="00BD12CD" w:rsidRPr="00811B65" w:rsidRDefault="00BD12CD" w:rsidP="00BD12CD">
            <w:pPr>
              <w:pStyle w:val="af0"/>
              <w:spacing w:line="240" w:lineRule="auto"/>
              <w:ind w:firstLine="0"/>
              <w:rPr>
                <w:sz w:val="24"/>
                <w:szCs w:val="24"/>
                <w:lang w:val="en-US" w:eastAsia="ru-RU"/>
              </w:rPr>
            </w:pPr>
            <w:r w:rsidRPr="00BD12CD">
              <w:rPr>
                <w:color w:val="000000" w:themeColor="text1"/>
                <w:sz w:val="24"/>
                <w:szCs w:val="24"/>
                <w:lang w:val="en-US" w:eastAsia="ru-RU"/>
              </w:rPr>
              <w:t>{type:</w:t>
            </w:r>
            <w:proofErr w:type="gramStart"/>
            <w:r w:rsidRPr="00BD12CD">
              <w:rPr>
                <w:color w:val="000000" w:themeColor="text1"/>
                <w:sz w:val="24"/>
                <w:szCs w:val="24"/>
                <w:lang w:val="en-US" w:eastAsia="ru-RU"/>
              </w:rPr>
              <w:t>1,docum</w:t>
            </w:r>
            <w:proofErr w:type="gramEnd"/>
            <w:r w:rsidRPr="00BD12CD">
              <w:rPr>
                <w:color w:val="000000" w:themeColor="text1"/>
                <w:sz w:val="24"/>
                <w:szCs w:val="24"/>
                <w:lang w:val="en-US" w:eastAsia="ru-RU"/>
              </w:rPr>
              <w:t>…</w:t>
            </w:r>
          </w:p>
        </w:tc>
        <w:tc>
          <w:tcPr>
            <w:tcW w:w="1961" w:type="dxa"/>
          </w:tcPr>
          <w:p w14:paraId="38EA115C" w14:textId="229AEB07" w:rsidR="00BD12CD" w:rsidRPr="00811B65" w:rsidRDefault="00BD12CD" w:rsidP="00BD12CD">
            <w:pPr>
              <w:pStyle w:val="af0"/>
              <w:spacing w:line="240" w:lineRule="auto"/>
              <w:ind w:firstLine="0"/>
              <w:jc w:val="center"/>
              <w:rPr>
                <w:sz w:val="24"/>
                <w:szCs w:val="24"/>
                <w:lang w:val="en-US" w:eastAsia="ru-RU"/>
              </w:rPr>
            </w:pPr>
            <w:r>
              <w:rPr>
                <w:sz w:val="24"/>
                <w:szCs w:val="24"/>
                <w:lang w:val="en-US" w:eastAsia="ru-RU"/>
              </w:rPr>
              <w:t>04.05.2001</w:t>
            </w:r>
          </w:p>
        </w:tc>
      </w:tr>
    </w:tbl>
    <w:p w14:paraId="48D0F3B7" w14:textId="77777777" w:rsidR="00D53AB1" w:rsidRPr="00806FAD" w:rsidRDefault="00D53AB1" w:rsidP="0012610C">
      <w:pPr>
        <w:pStyle w:val="af0"/>
        <w:spacing w:line="240" w:lineRule="auto"/>
        <w:ind w:firstLine="0"/>
        <w:rPr>
          <w:lang w:eastAsia="ru-RU"/>
        </w:rPr>
      </w:pPr>
    </w:p>
    <w:p w14:paraId="56E99B37" w14:textId="30DEA011" w:rsidR="004A3482" w:rsidRPr="005F45D4" w:rsidRDefault="004A3482" w:rsidP="0012610C">
      <w:pPr>
        <w:pStyle w:val="af0"/>
        <w:spacing w:line="240" w:lineRule="auto"/>
        <w:rPr>
          <w:lang w:eastAsia="ru-RU"/>
        </w:rPr>
      </w:pPr>
      <w:r w:rsidRPr="005F45D4">
        <w:rPr>
          <w:lang w:eastAsia="ru-RU"/>
        </w:rPr>
        <w:t>Выходной результат</w:t>
      </w:r>
      <w:r w:rsidR="00D82F9A">
        <w:rPr>
          <w:lang w:eastAsia="ru-RU"/>
        </w:rPr>
        <w:t xml:space="preserve"> </w:t>
      </w:r>
      <w:r w:rsidR="00D82F9A" w:rsidRPr="00D82F9A">
        <w:rPr>
          <w:color w:val="000000" w:themeColor="text1"/>
          <w:lang w:eastAsia="ru-RU"/>
        </w:rPr>
        <w:t>этапа</w:t>
      </w:r>
      <w:r w:rsidRPr="005F45D4">
        <w:rPr>
          <w:lang w:eastAsia="ru-RU"/>
        </w:rPr>
        <w:t>:</w:t>
      </w:r>
    </w:p>
    <w:p w14:paraId="5AF472CF" w14:textId="0095409C" w:rsidR="004A3482" w:rsidRPr="00D82F9A" w:rsidRDefault="004A3482" w:rsidP="0012610C">
      <w:pPr>
        <w:pStyle w:val="af0"/>
        <w:numPr>
          <w:ilvl w:val="0"/>
          <w:numId w:val="32"/>
        </w:numPr>
        <w:spacing w:line="240" w:lineRule="auto"/>
        <w:rPr>
          <w:color w:val="000000" w:themeColor="text1"/>
          <w:lang w:eastAsia="ru-RU"/>
        </w:rPr>
      </w:pPr>
      <w:r w:rsidRPr="005F45D4">
        <w:rPr>
          <w:lang w:eastAsia="ru-RU"/>
        </w:rPr>
        <w:t>E</w:t>
      </w:r>
      <w:r w:rsidR="00FA390A">
        <w:rPr>
          <w:lang w:eastAsia="ru-RU"/>
        </w:rPr>
        <w:t xml:space="preserve">R-модель </w:t>
      </w:r>
      <w:r w:rsidR="00FA390A" w:rsidRPr="00D82F9A">
        <w:rPr>
          <w:color w:val="000000" w:themeColor="text1"/>
          <w:lang w:eastAsia="ru-RU"/>
        </w:rPr>
        <w:t xml:space="preserve">спроектирована в </w:t>
      </w:r>
      <w:proofErr w:type="spellStart"/>
      <w:r w:rsidR="00FA390A" w:rsidRPr="00D82F9A">
        <w:rPr>
          <w:color w:val="000000" w:themeColor="text1"/>
          <w:lang w:eastAsia="ru-RU"/>
        </w:rPr>
        <w:t>ERwin</w:t>
      </w:r>
      <w:proofErr w:type="spellEnd"/>
      <w:r w:rsidR="00D82F9A" w:rsidRPr="00D82F9A">
        <w:rPr>
          <w:color w:val="000000" w:themeColor="text1"/>
          <w:lang w:eastAsia="ru-RU"/>
        </w:rPr>
        <w:t>;</w:t>
      </w:r>
    </w:p>
    <w:p w14:paraId="340F6E38" w14:textId="4D425F23" w:rsidR="004A3482" w:rsidRPr="005D1CA8" w:rsidRDefault="00D82F9A" w:rsidP="0012610C">
      <w:pPr>
        <w:pStyle w:val="af0"/>
        <w:numPr>
          <w:ilvl w:val="0"/>
          <w:numId w:val="32"/>
        </w:numPr>
        <w:spacing w:line="240" w:lineRule="auto"/>
        <w:rPr>
          <w:color w:val="000000" w:themeColor="text1"/>
          <w:lang w:eastAsia="ru-RU"/>
        </w:rPr>
      </w:pPr>
      <w:r>
        <w:rPr>
          <w:color w:val="000000" w:themeColor="text1"/>
          <w:lang w:eastAsia="ru-RU"/>
        </w:rPr>
        <w:t>С</w:t>
      </w:r>
      <w:r w:rsidR="004A3482" w:rsidRPr="00D82F9A">
        <w:rPr>
          <w:color w:val="000000" w:themeColor="text1"/>
          <w:lang w:eastAsia="ru-RU"/>
        </w:rPr>
        <w:t>хема базы данных</w:t>
      </w:r>
      <w:r w:rsidRPr="00D82F9A">
        <w:rPr>
          <w:color w:val="000000" w:themeColor="text1"/>
          <w:lang w:val="en-US" w:eastAsia="ru-RU"/>
        </w:rPr>
        <w:t>.</w:t>
      </w:r>
    </w:p>
    <w:p w14:paraId="0648987C" w14:textId="77777777" w:rsidR="005D1CA8" w:rsidRPr="00D82F9A" w:rsidRDefault="005D1CA8" w:rsidP="005D1CA8">
      <w:pPr>
        <w:pStyle w:val="af0"/>
        <w:spacing w:line="240" w:lineRule="auto"/>
        <w:ind w:left="1080" w:firstLine="0"/>
        <w:rPr>
          <w:color w:val="000000" w:themeColor="text1"/>
          <w:lang w:eastAsia="ru-RU"/>
        </w:rPr>
      </w:pPr>
    </w:p>
    <w:p w14:paraId="4F043921" w14:textId="0C3978A5" w:rsidR="004A3482" w:rsidRPr="00071DE5" w:rsidRDefault="004A3482" w:rsidP="0012610C">
      <w:pPr>
        <w:pStyle w:val="2"/>
        <w:spacing w:line="240" w:lineRule="auto"/>
        <w:rPr>
          <w:lang w:eastAsia="ru-RU"/>
        </w:rPr>
      </w:pPr>
      <w:bookmarkStart w:id="19" w:name="_Toc194944606"/>
      <w:r w:rsidRPr="00071DE5">
        <w:rPr>
          <w:lang w:eastAsia="ru-RU"/>
        </w:rPr>
        <w:t>3.</w:t>
      </w:r>
      <w:r w:rsidR="00E36E51">
        <w:rPr>
          <w:lang w:eastAsia="ru-RU"/>
        </w:rPr>
        <w:t>3.</w:t>
      </w:r>
      <w:r w:rsidRPr="00071DE5">
        <w:rPr>
          <w:lang w:eastAsia="ru-RU"/>
        </w:rPr>
        <w:t xml:space="preserve"> </w:t>
      </w:r>
      <w:r w:rsidR="00170EDB">
        <w:rPr>
          <w:lang w:eastAsia="ru-RU"/>
        </w:rPr>
        <w:t>Разработка</w:t>
      </w:r>
      <w:bookmarkEnd w:id="19"/>
    </w:p>
    <w:p w14:paraId="0D673268" w14:textId="77777777" w:rsidR="00680274" w:rsidRDefault="00680274" w:rsidP="0012610C">
      <w:pPr>
        <w:pStyle w:val="af0"/>
        <w:spacing w:line="240" w:lineRule="auto"/>
        <w:rPr>
          <w:lang w:eastAsia="ru-RU"/>
        </w:rPr>
      </w:pPr>
    </w:p>
    <w:p w14:paraId="6461C4C4" w14:textId="034F1F0F" w:rsidR="004A3482" w:rsidRDefault="00E36E51" w:rsidP="0012610C">
      <w:pPr>
        <w:pStyle w:val="af0"/>
        <w:spacing w:line="240" w:lineRule="auto"/>
        <w:rPr>
          <w:lang w:eastAsia="ru-RU"/>
        </w:rPr>
      </w:pPr>
      <w:r>
        <w:rPr>
          <w:lang w:eastAsia="ru-RU"/>
        </w:rPr>
        <w:t>На этапе разработк</w:t>
      </w:r>
      <w:r w:rsidR="00D45687">
        <w:rPr>
          <w:lang w:eastAsia="ru-RU"/>
        </w:rPr>
        <w:t>и</w:t>
      </w:r>
      <w:r>
        <w:rPr>
          <w:lang w:eastAsia="ru-RU"/>
        </w:rPr>
        <w:t xml:space="preserve"> к</w:t>
      </w:r>
      <w:r w:rsidRPr="00E36E51">
        <w:rPr>
          <w:lang w:eastAsia="ru-RU"/>
        </w:rPr>
        <w:t>оманда приступает к написанию кода</w:t>
      </w:r>
      <w:r w:rsidR="00D45687">
        <w:rPr>
          <w:lang w:eastAsia="ru-RU"/>
        </w:rPr>
        <w:t>. Интегрирование базы данных, а также написание функциональной части, которая взаимодействует с базой данных и основного функционала программы.</w:t>
      </w:r>
    </w:p>
    <w:p w14:paraId="21B4FB6E" w14:textId="7AE08692" w:rsidR="00D53AB1" w:rsidRDefault="00D53AB1" w:rsidP="0012610C">
      <w:pPr>
        <w:pStyle w:val="af0"/>
        <w:spacing w:line="240" w:lineRule="auto"/>
        <w:rPr>
          <w:lang w:eastAsia="ru-RU"/>
        </w:rPr>
      </w:pPr>
      <w:r>
        <w:rPr>
          <w:lang w:eastAsia="ru-RU"/>
        </w:rPr>
        <w:t>Основные шаги на данном этапе:</w:t>
      </w:r>
    </w:p>
    <w:p w14:paraId="17237A3A" w14:textId="251932A5" w:rsidR="00E36E51" w:rsidRDefault="004B2876" w:rsidP="0012610C">
      <w:pPr>
        <w:pStyle w:val="af0"/>
        <w:numPr>
          <w:ilvl w:val="0"/>
          <w:numId w:val="10"/>
        </w:numPr>
        <w:spacing w:line="240" w:lineRule="auto"/>
        <w:ind w:left="1068"/>
        <w:rPr>
          <w:lang w:eastAsia="ru-RU"/>
        </w:rPr>
      </w:pPr>
      <w:r>
        <w:rPr>
          <w:lang w:eastAsia="ru-RU"/>
        </w:rPr>
        <w:t>Внедрение</w:t>
      </w:r>
      <w:r w:rsidR="00D45687">
        <w:rPr>
          <w:lang w:eastAsia="ru-RU"/>
        </w:rPr>
        <w:t xml:space="preserve"> базы данных</w:t>
      </w:r>
      <w:r w:rsidR="00B17D9E">
        <w:rPr>
          <w:lang w:eastAsia="ru-RU"/>
        </w:rPr>
        <w:t>.</w:t>
      </w:r>
    </w:p>
    <w:p w14:paraId="1710FBC3" w14:textId="7A9BD4B3" w:rsidR="004B2876" w:rsidRDefault="004B2876" w:rsidP="0012610C">
      <w:pPr>
        <w:pStyle w:val="af0"/>
        <w:numPr>
          <w:ilvl w:val="0"/>
          <w:numId w:val="10"/>
        </w:numPr>
        <w:spacing w:line="240" w:lineRule="auto"/>
        <w:ind w:left="1068"/>
        <w:rPr>
          <w:lang w:eastAsia="ru-RU"/>
        </w:rPr>
      </w:pPr>
      <w:r>
        <w:rPr>
          <w:lang w:eastAsia="ru-RU"/>
        </w:rPr>
        <w:t>Написание моделей для взаимодейс</w:t>
      </w:r>
      <w:r w:rsidR="00B17D9E">
        <w:rPr>
          <w:lang w:eastAsia="ru-RU"/>
        </w:rPr>
        <w:t>т</w:t>
      </w:r>
      <w:r>
        <w:rPr>
          <w:lang w:eastAsia="ru-RU"/>
        </w:rPr>
        <w:t>вия с базой данных</w:t>
      </w:r>
      <w:r w:rsidR="00BD12CD">
        <w:rPr>
          <w:lang w:eastAsia="ru-RU"/>
        </w:rPr>
        <w:t xml:space="preserve"> (</w:t>
      </w:r>
      <w:r w:rsidR="00BD12CD" w:rsidRPr="00BD12CD">
        <w:rPr>
          <w:color w:val="000000" w:themeColor="text1"/>
          <w:lang w:eastAsia="ru-RU"/>
        </w:rPr>
        <w:t>см. рис.12)</w:t>
      </w:r>
      <w:r w:rsidR="00B17D9E" w:rsidRPr="00BD12CD">
        <w:rPr>
          <w:color w:val="000000" w:themeColor="text1"/>
          <w:lang w:eastAsia="ru-RU"/>
        </w:rPr>
        <w:t>.</w:t>
      </w:r>
    </w:p>
    <w:p w14:paraId="0D2C3845" w14:textId="338F0094" w:rsidR="00192964" w:rsidRDefault="00192964" w:rsidP="0012610C">
      <w:pPr>
        <w:pStyle w:val="af0"/>
        <w:spacing w:line="240" w:lineRule="auto"/>
        <w:rPr>
          <w:lang w:eastAsia="ru-RU"/>
        </w:rPr>
      </w:pPr>
    </w:p>
    <w:p w14:paraId="1015EECE" w14:textId="77777777" w:rsidR="00192964" w:rsidRDefault="00192964" w:rsidP="0012610C">
      <w:pPr>
        <w:pStyle w:val="af0"/>
        <w:spacing w:line="240" w:lineRule="auto"/>
        <w:rPr>
          <w:lang w:eastAsia="ru-RU"/>
        </w:rPr>
      </w:pPr>
    </w:p>
    <w:p w14:paraId="686CFE75" w14:textId="77777777" w:rsidR="004B2876" w:rsidRDefault="004B2876" w:rsidP="0012610C">
      <w:pPr>
        <w:pStyle w:val="HTML"/>
        <w:shd w:val="clear" w:color="auto" w:fill="1E1F22"/>
        <w:ind w:left="708"/>
        <w:rPr>
          <w:color w:val="CF8E6D"/>
        </w:rPr>
      </w:pPr>
    </w:p>
    <w:p w14:paraId="4031E8DB" w14:textId="39D2D61E" w:rsidR="004B2876" w:rsidRPr="004B2876" w:rsidRDefault="004B2876" w:rsidP="0012610C">
      <w:pPr>
        <w:pStyle w:val="HTML"/>
        <w:shd w:val="clear" w:color="auto" w:fill="1E1F22"/>
        <w:ind w:left="708"/>
        <w:rPr>
          <w:color w:val="BCBEC4"/>
          <w:lang w:val="en-US"/>
        </w:rPr>
      </w:pPr>
      <w:r w:rsidRPr="004B2876">
        <w:rPr>
          <w:color w:val="CF8E6D"/>
          <w:lang w:val="en-US"/>
        </w:rPr>
        <w:t xml:space="preserve">class </w:t>
      </w:r>
      <w:r w:rsidRPr="004B2876">
        <w:rPr>
          <w:color w:val="BCBEC4"/>
          <w:lang w:val="en-US"/>
        </w:rPr>
        <w:t>Role(</w:t>
      </w:r>
      <w:proofErr w:type="spellStart"/>
      <w:r w:rsidRPr="004B2876">
        <w:rPr>
          <w:color w:val="BCBEC4"/>
          <w:lang w:val="en-US"/>
        </w:rPr>
        <w:t>models.Model</w:t>
      </w:r>
      <w:proofErr w:type="spellEnd"/>
      <w:r w:rsidRPr="004B2876">
        <w:rPr>
          <w:color w:val="BCBEC4"/>
          <w:lang w:val="en-US"/>
        </w:rPr>
        <w:t>):</w:t>
      </w:r>
      <w:r w:rsidRPr="004B2876">
        <w:rPr>
          <w:color w:val="BCBEC4"/>
          <w:lang w:val="en-US"/>
        </w:rPr>
        <w:br/>
        <w:t xml:space="preserve">    name = </w:t>
      </w:r>
      <w:proofErr w:type="spellStart"/>
      <w:r w:rsidRPr="004B2876">
        <w:rPr>
          <w:color w:val="BCBEC4"/>
          <w:lang w:val="en-US"/>
        </w:rPr>
        <w:t>models.TextField</w:t>
      </w:r>
      <w:proofErr w:type="spellEnd"/>
      <w:r w:rsidRPr="004B2876">
        <w:rPr>
          <w:color w:val="BCBEC4"/>
          <w:lang w:val="en-US"/>
        </w:rPr>
        <w:t>(</w:t>
      </w:r>
      <w:r w:rsidRPr="004B2876">
        <w:rPr>
          <w:color w:val="6AAB73"/>
          <w:lang w:val="en-US"/>
        </w:rPr>
        <w:t>"</w:t>
      </w:r>
      <w:r>
        <w:rPr>
          <w:color w:val="6AAB73"/>
        </w:rPr>
        <w:t>Роль</w:t>
      </w:r>
      <w:r w:rsidRPr="004B2876">
        <w:rPr>
          <w:color w:val="6AAB73"/>
          <w:lang w:val="en-US"/>
        </w:rPr>
        <w:t>"</w:t>
      </w:r>
      <w:r w:rsidRPr="004B2876">
        <w:rPr>
          <w:color w:val="BCBEC4"/>
          <w:lang w:val="en-US"/>
        </w:rPr>
        <w:t xml:space="preserve">, </w:t>
      </w:r>
      <w:r w:rsidRPr="004B2876">
        <w:rPr>
          <w:color w:val="AA4926"/>
          <w:lang w:val="en-US"/>
        </w:rPr>
        <w:t>default</w:t>
      </w:r>
      <w:r w:rsidRPr="004B2876">
        <w:rPr>
          <w:color w:val="BCBEC4"/>
          <w:lang w:val="en-US"/>
        </w:rPr>
        <w:t>=</w:t>
      </w:r>
      <w:r w:rsidRPr="004B2876">
        <w:rPr>
          <w:color w:val="6AAB73"/>
          <w:lang w:val="en-US"/>
        </w:rPr>
        <w:t>""</w:t>
      </w:r>
      <w:r w:rsidRPr="004B2876">
        <w:rPr>
          <w:color w:val="BCBEC4"/>
          <w:lang w:val="en-US"/>
        </w:rPr>
        <w:t>)</w:t>
      </w:r>
      <w:r w:rsidRPr="004B2876">
        <w:rPr>
          <w:color w:val="BCBEC4"/>
          <w:lang w:val="en-US"/>
        </w:rPr>
        <w:br/>
      </w:r>
      <w:r w:rsidRPr="004B2876">
        <w:rPr>
          <w:color w:val="BCBEC4"/>
          <w:lang w:val="en-US"/>
        </w:rPr>
        <w:br/>
        <w:t xml:space="preserve">    </w:t>
      </w:r>
      <w:r w:rsidRPr="004B2876">
        <w:rPr>
          <w:color w:val="B3AE60"/>
          <w:lang w:val="en-US"/>
        </w:rPr>
        <w:t>@classmethod</w:t>
      </w:r>
      <w:r w:rsidRPr="004B2876">
        <w:rPr>
          <w:color w:val="B3AE60"/>
          <w:lang w:val="en-US"/>
        </w:rPr>
        <w:br/>
        <w:t xml:space="preserve">    </w:t>
      </w:r>
      <w:r w:rsidRPr="004B2876">
        <w:rPr>
          <w:color w:val="CF8E6D"/>
          <w:lang w:val="en-US"/>
        </w:rPr>
        <w:t xml:space="preserve">def </w:t>
      </w:r>
      <w:proofErr w:type="spellStart"/>
      <w:r w:rsidRPr="004B2876">
        <w:rPr>
          <w:color w:val="56A8F5"/>
          <w:lang w:val="en-US"/>
        </w:rPr>
        <w:t>create_default_records</w:t>
      </w:r>
      <w:proofErr w:type="spellEnd"/>
      <w:r w:rsidRPr="004B2876">
        <w:rPr>
          <w:color w:val="BCBEC4"/>
          <w:lang w:val="en-US"/>
        </w:rPr>
        <w:t>(</w:t>
      </w:r>
      <w:proofErr w:type="spellStart"/>
      <w:r w:rsidRPr="004B2876">
        <w:rPr>
          <w:color w:val="94558D"/>
          <w:lang w:val="en-US"/>
        </w:rPr>
        <w:t>cls</w:t>
      </w:r>
      <w:proofErr w:type="spellEnd"/>
      <w:r w:rsidRPr="004B2876">
        <w:rPr>
          <w:color w:val="BCBEC4"/>
          <w:lang w:val="en-US"/>
        </w:rPr>
        <w:t>):</w:t>
      </w:r>
      <w:r w:rsidRPr="004B2876">
        <w:rPr>
          <w:color w:val="BCBEC4"/>
          <w:lang w:val="en-US"/>
        </w:rPr>
        <w:br/>
        <w:t xml:space="preserve">        </w:t>
      </w:r>
      <w:r w:rsidRPr="004B2876">
        <w:rPr>
          <w:color w:val="7A7E85"/>
          <w:lang w:val="en-US"/>
        </w:rPr>
        <w:t xml:space="preserve"># </w:t>
      </w:r>
      <w:r>
        <w:rPr>
          <w:color w:val="7A7E85"/>
        </w:rPr>
        <w:t>Данные</w:t>
      </w:r>
      <w:r w:rsidRPr="004B2876">
        <w:rPr>
          <w:color w:val="7A7E85"/>
          <w:lang w:val="en-US"/>
        </w:rPr>
        <w:t xml:space="preserve"> </w:t>
      </w:r>
      <w:r>
        <w:rPr>
          <w:color w:val="7A7E85"/>
        </w:rPr>
        <w:t>для</w:t>
      </w:r>
      <w:r w:rsidRPr="004B2876">
        <w:rPr>
          <w:color w:val="7A7E85"/>
          <w:lang w:val="en-US"/>
        </w:rPr>
        <w:t xml:space="preserve"> </w:t>
      </w:r>
      <w:r>
        <w:rPr>
          <w:color w:val="7A7E85"/>
        </w:rPr>
        <w:t>записи</w:t>
      </w:r>
      <w:r w:rsidRPr="004B2876">
        <w:rPr>
          <w:color w:val="7A7E85"/>
          <w:lang w:val="en-US"/>
        </w:rPr>
        <w:br/>
        <w:t xml:space="preserve">        </w:t>
      </w:r>
      <w:proofErr w:type="spellStart"/>
      <w:r w:rsidRPr="004B2876">
        <w:rPr>
          <w:color w:val="BCBEC4"/>
          <w:lang w:val="en-US"/>
        </w:rPr>
        <w:t>default_records</w:t>
      </w:r>
      <w:proofErr w:type="spellEnd"/>
      <w:r w:rsidRPr="004B2876">
        <w:rPr>
          <w:color w:val="BCBEC4"/>
          <w:lang w:val="en-US"/>
        </w:rPr>
        <w:t xml:space="preserve"> = [</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0</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"Student"</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1</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"Administrator"</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2</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"Jury"</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3</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studies"</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4</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science"</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5</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activities"</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6</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culture"</w:t>
      </w:r>
      <w:r w:rsidRPr="004B2876">
        <w:rPr>
          <w:color w:val="BCBEC4"/>
          <w:lang w:val="en-US"/>
        </w:rPr>
        <w:t>},</w:t>
      </w:r>
      <w:r w:rsidRPr="004B2876">
        <w:rPr>
          <w:color w:val="BCBEC4"/>
          <w:lang w:val="en-US"/>
        </w:rPr>
        <w:br/>
        <w:t xml:space="preserve">            {</w:t>
      </w:r>
      <w:r w:rsidRPr="004B2876">
        <w:rPr>
          <w:color w:val="6AAB73"/>
          <w:lang w:val="en-US"/>
        </w:rPr>
        <w:t>'id'</w:t>
      </w:r>
      <w:r w:rsidRPr="004B2876">
        <w:rPr>
          <w:color w:val="BCBEC4"/>
          <w:lang w:val="en-US"/>
        </w:rPr>
        <w:t xml:space="preserve">: </w:t>
      </w:r>
      <w:r w:rsidRPr="004B2876">
        <w:rPr>
          <w:color w:val="2AACB8"/>
          <w:lang w:val="en-US"/>
        </w:rPr>
        <w:t>7</w:t>
      </w:r>
      <w:r w:rsidRPr="004B2876">
        <w:rPr>
          <w:color w:val="BCBEC4"/>
          <w:lang w:val="en-US"/>
        </w:rPr>
        <w:t xml:space="preserve">, </w:t>
      </w:r>
      <w:r w:rsidRPr="004B2876">
        <w:rPr>
          <w:color w:val="6AAB73"/>
          <w:lang w:val="en-US"/>
        </w:rPr>
        <w:t>'name'</w:t>
      </w:r>
      <w:r w:rsidRPr="004B2876">
        <w:rPr>
          <w:color w:val="BCBEC4"/>
          <w:lang w:val="en-US"/>
        </w:rPr>
        <w:t xml:space="preserve">: </w:t>
      </w:r>
      <w:r w:rsidRPr="004B2876">
        <w:rPr>
          <w:color w:val="6AAB73"/>
          <w:lang w:val="en-US"/>
        </w:rPr>
        <w:t>"Inspector sport"</w:t>
      </w:r>
      <w:r w:rsidRPr="004B2876">
        <w:rPr>
          <w:color w:val="BCBEC4"/>
          <w:lang w:val="en-US"/>
        </w:rPr>
        <w:t>},</w:t>
      </w:r>
      <w:r w:rsidRPr="004B2876">
        <w:rPr>
          <w:color w:val="BCBEC4"/>
          <w:lang w:val="en-US"/>
        </w:rPr>
        <w:br/>
        <w:t xml:space="preserve">        ]</w:t>
      </w:r>
      <w:r w:rsidRPr="004B2876">
        <w:rPr>
          <w:color w:val="BCBEC4"/>
          <w:lang w:val="en-US"/>
        </w:rPr>
        <w:br/>
        <w:t xml:space="preserve">        </w:t>
      </w:r>
      <w:r w:rsidRPr="004B2876">
        <w:rPr>
          <w:color w:val="CF8E6D"/>
          <w:lang w:val="en-US"/>
        </w:rPr>
        <w:t xml:space="preserve">for </w:t>
      </w:r>
      <w:r w:rsidRPr="004B2876">
        <w:rPr>
          <w:color w:val="BCBEC4"/>
          <w:lang w:val="en-US"/>
        </w:rPr>
        <w:t xml:space="preserve">record </w:t>
      </w:r>
      <w:r w:rsidRPr="004B2876">
        <w:rPr>
          <w:color w:val="CF8E6D"/>
          <w:lang w:val="en-US"/>
        </w:rPr>
        <w:t xml:space="preserve">in </w:t>
      </w:r>
      <w:proofErr w:type="spellStart"/>
      <w:r w:rsidRPr="004B2876">
        <w:rPr>
          <w:color w:val="BCBEC4"/>
          <w:lang w:val="en-US"/>
        </w:rPr>
        <w:t>default_records</w:t>
      </w:r>
      <w:proofErr w:type="spellEnd"/>
      <w:r w:rsidRPr="004B2876">
        <w:rPr>
          <w:color w:val="BCBEC4"/>
          <w:lang w:val="en-US"/>
        </w:rPr>
        <w:t>:</w:t>
      </w:r>
      <w:r w:rsidRPr="004B2876">
        <w:rPr>
          <w:color w:val="BCBEC4"/>
          <w:lang w:val="en-US"/>
        </w:rPr>
        <w:br/>
        <w:t xml:space="preserve">            </w:t>
      </w:r>
      <w:proofErr w:type="spellStart"/>
      <w:r w:rsidRPr="004B2876">
        <w:rPr>
          <w:color w:val="94558D"/>
          <w:lang w:val="en-US"/>
        </w:rPr>
        <w:t>cls</w:t>
      </w:r>
      <w:r w:rsidRPr="004B2876">
        <w:rPr>
          <w:color w:val="BCBEC4"/>
          <w:lang w:val="en-US"/>
        </w:rPr>
        <w:t>.objects.get_or_create</w:t>
      </w:r>
      <w:proofErr w:type="spellEnd"/>
      <w:r w:rsidRPr="004B2876">
        <w:rPr>
          <w:color w:val="BCBEC4"/>
          <w:lang w:val="en-US"/>
        </w:rPr>
        <w:t>(**record)</w:t>
      </w:r>
    </w:p>
    <w:p w14:paraId="7247714F" w14:textId="77777777" w:rsidR="004B2876" w:rsidRPr="004B2876" w:rsidRDefault="004B2876" w:rsidP="0012610C">
      <w:pPr>
        <w:pStyle w:val="HTML"/>
        <w:shd w:val="clear" w:color="auto" w:fill="1E1F22"/>
        <w:ind w:left="708"/>
        <w:rPr>
          <w:color w:val="BCBEC4"/>
          <w:lang w:val="en-US"/>
        </w:rPr>
      </w:pPr>
    </w:p>
    <w:p w14:paraId="1FE71FA8" w14:textId="068E7FA4" w:rsidR="004B2876" w:rsidRDefault="004B2876" w:rsidP="0012610C">
      <w:pPr>
        <w:pStyle w:val="af0"/>
        <w:spacing w:line="240" w:lineRule="auto"/>
        <w:ind w:left="1068" w:firstLine="0"/>
        <w:jc w:val="center"/>
        <w:rPr>
          <w:lang w:eastAsia="ru-RU"/>
        </w:rPr>
      </w:pPr>
      <w:r w:rsidRPr="00BD12CD">
        <w:rPr>
          <w:color w:val="000000" w:themeColor="text1"/>
          <w:lang w:eastAsia="ru-RU"/>
        </w:rPr>
        <w:t>Рис.</w:t>
      </w:r>
      <w:r w:rsidR="00A22086" w:rsidRPr="00BD12CD">
        <w:rPr>
          <w:color w:val="000000" w:themeColor="text1"/>
          <w:lang w:eastAsia="ru-RU"/>
        </w:rPr>
        <w:t>1</w:t>
      </w:r>
      <w:r w:rsidR="00BD12CD">
        <w:rPr>
          <w:color w:val="000000" w:themeColor="text1"/>
          <w:lang w:eastAsia="ru-RU"/>
        </w:rPr>
        <w:t>3.</w:t>
      </w:r>
      <w:r w:rsidRPr="00BD009A">
        <w:rPr>
          <w:color w:val="FF0000"/>
          <w:lang w:eastAsia="ru-RU"/>
        </w:rPr>
        <w:t xml:space="preserve"> </w:t>
      </w:r>
      <w:r>
        <w:rPr>
          <w:lang w:eastAsia="ru-RU"/>
        </w:rPr>
        <w:t xml:space="preserve">Пример кода модели на основе </w:t>
      </w:r>
      <w:r>
        <w:rPr>
          <w:lang w:val="en-US" w:eastAsia="ru-RU"/>
        </w:rPr>
        <w:t>Role</w:t>
      </w:r>
    </w:p>
    <w:p w14:paraId="3CD2CCC5" w14:textId="77777777" w:rsidR="00E46D20" w:rsidRPr="00E46D20" w:rsidRDefault="00E46D20" w:rsidP="0012610C">
      <w:pPr>
        <w:pStyle w:val="af0"/>
        <w:spacing w:line="240" w:lineRule="auto"/>
        <w:ind w:left="1068" w:firstLine="0"/>
        <w:jc w:val="center"/>
        <w:rPr>
          <w:lang w:eastAsia="ru-RU"/>
        </w:rPr>
      </w:pPr>
    </w:p>
    <w:p w14:paraId="55775BEA" w14:textId="130AA97D" w:rsidR="004B2876" w:rsidRDefault="004B2876" w:rsidP="0012610C">
      <w:pPr>
        <w:pStyle w:val="af0"/>
        <w:numPr>
          <w:ilvl w:val="0"/>
          <w:numId w:val="10"/>
        </w:numPr>
        <w:spacing w:line="240" w:lineRule="auto"/>
        <w:ind w:left="1068"/>
        <w:rPr>
          <w:lang w:eastAsia="ru-RU"/>
        </w:rPr>
      </w:pPr>
      <w:r>
        <w:rPr>
          <w:lang w:eastAsia="ru-RU"/>
        </w:rPr>
        <w:t>Написание основного кода программы</w:t>
      </w:r>
    </w:p>
    <w:p w14:paraId="643B2D36" w14:textId="77777777" w:rsidR="005D1CA8" w:rsidRDefault="005D1CA8" w:rsidP="0012610C">
      <w:pPr>
        <w:pStyle w:val="af0"/>
        <w:spacing w:line="240" w:lineRule="auto"/>
        <w:rPr>
          <w:lang w:eastAsia="ru-RU"/>
        </w:rPr>
      </w:pPr>
    </w:p>
    <w:p w14:paraId="0A7C5080" w14:textId="7CE12451" w:rsidR="004D1D13" w:rsidRPr="00D45687" w:rsidRDefault="004D1D13" w:rsidP="0012610C">
      <w:pPr>
        <w:pStyle w:val="af0"/>
        <w:spacing w:line="240" w:lineRule="auto"/>
        <w:rPr>
          <w:lang w:eastAsia="ru-RU"/>
        </w:rPr>
      </w:pPr>
      <w:r>
        <w:rPr>
          <w:lang w:eastAsia="ru-RU"/>
        </w:rPr>
        <w:t>Программный код, который был написан в процессе данных шагов</w:t>
      </w:r>
      <w:r w:rsidR="00B17D9E">
        <w:rPr>
          <w:lang w:eastAsia="ru-RU"/>
        </w:rPr>
        <w:t>,</w:t>
      </w:r>
      <w:r>
        <w:rPr>
          <w:lang w:eastAsia="ru-RU"/>
        </w:rPr>
        <w:t xml:space="preserve"> изображен в прил</w:t>
      </w:r>
      <w:r w:rsidR="00B17D9E">
        <w:rPr>
          <w:lang w:eastAsia="ru-RU"/>
        </w:rPr>
        <w:t>.</w:t>
      </w:r>
      <w:r>
        <w:rPr>
          <w:lang w:eastAsia="ru-RU"/>
        </w:rPr>
        <w:t>3.</w:t>
      </w:r>
    </w:p>
    <w:p w14:paraId="5D2BC991" w14:textId="3DB736DA" w:rsidR="002510CC" w:rsidRPr="00D93FEB" w:rsidRDefault="004D1D13" w:rsidP="0012610C">
      <w:pPr>
        <w:pStyle w:val="af0"/>
        <w:spacing w:line="240" w:lineRule="auto"/>
        <w:rPr>
          <w:lang w:val="en-US"/>
        </w:rPr>
      </w:pPr>
      <w:r w:rsidRPr="004D1D13">
        <w:lastRenderedPageBreak/>
        <w:t xml:space="preserve">Программа </w:t>
      </w:r>
      <w:r w:rsidRPr="00BF1A49">
        <w:t xml:space="preserve">разработана на </w:t>
      </w:r>
      <w:r w:rsidR="00BF1A49" w:rsidRPr="00BF1A49">
        <w:t>языке высокого уровня</w:t>
      </w:r>
      <w:r w:rsidR="00B17D9E" w:rsidRPr="00BF1A49">
        <w:t xml:space="preserve"> </w:t>
      </w:r>
      <w:r w:rsidRPr="00BF1A49">
        <w:t xml:space="preserve">Python с использованием </w:t>
      </w:r>
      <w:r w:rsidR="00BF1A49" w:rsidRPr="00BF1A49">
        <w:t>фреймворка</w:t>
      </w:r>
      <w:r w:rsidR="00B17D9E" w:rsidRPr="00BF1A49">
        <w:t xml:space="preserve"> </w:t>
      </w:r>
      <w:proofErr w:type="spellStart"/>
      <w:r w:rsidRPr="00BF1A49">
        <w:t>Django</w:t>
      </w:r>
      <w:proofErr w:type="spellEnd"/>
      <w:r w:rsidRPr="00BF1A49">
        <w:t xml:space="preserve"> и предоставляет удобный интерфейс для студентов и администраторов. Она позволяет студентам заполнять </w:t>
      </w:r>
      <w:r w:rsidRPr="004D1D13">
        <w:t>заявления на получение повышенной стипендии, а администраторам – рассматривать, одобрять или отклонять поданные заявления.</w:t>
      </w:r>
      <w:r w:rsidR="00D93FEB" w:rsidRPr="00D93FEB">
        <w:t xml:space="preserve"> [</w:t>
      </w:r>
      <w:r w:rsidR="00D93FEB">
        <w:rPr>
          <w:lang w:val="en-US"/>
        </w:rPr>
        <w:t>6]</w:t>
      </w:r>
    </w:p>
    <w:p w14:paraId="2D058D79" w14:textId="066A0255" w:rsidR="004D1D13" w:rsidRDefault="004D1D13" w:rsidP="0012610C">
      <w:pPr>
        <w:pStyle w:val="af0"/>
        <w:spacing w:line="240" w:lineRule="auto"/>
      </w:pPr>
      <w:r>
        <w:t>Преимущества системы:</w:t>
      </w:r>
    </w:p>
    <w:p w14:paraId="49113878" w14:textId="05B9EDB9" w:rsidR="004D1D13" w:rsidRPr="00680274" w:rsidRDefault="00680274" w:rsidP="0012610C">
      <w:pPr>
        <w:pStyle w:val="af0"/>
        <w:numPr>
          <w:ilvl w:val="0"/>
          <w:numId w:val="11"/>
        </w:numPr>
        <w:spacing w:line="240" w:lineRule="auto"/>
      </w:pPr>
      <w:r w:rsidRPr="00680274">
        <w:t>а</w:t>
      </w:r>
      <w:r w:rsidR="004D1D13" w:rsidRPr="00680274">
        <w:t>втоматизация процесса подачи и рассмотрения заявлений</w:t>
      </w:r>
      <w:r w:rsidRPr="00680274">
        <w:t>;</w:t>
      </w:r>
    </w:p>
    <w:p w14:paraId="34B02CF2" w14:textId="48DA9CB0" w:rsidR="004D1D13" w:rsidRPr="00680274" w:rsidRDefault="00680274" w:rsidP="0012610C">
      <w:pPr>
        <w:pStyle w:val="af0"/>
        <w:numPr>
          <w:ilvl w:val="0"/>
          <w:numId w:val="11"/>
        </w:numPr>
        <w:spacing w:line="240" w:lineRule="auto"/>
      </w:pPr>
      <w:r w:rsidRPr="00680274">
        <w:t>у</w:t>
      </w:r>
      <w:r w:rsidR="004D1D13" w:rsidRPr="00680274">
        <w:t>добный интерфейс для студентов и администраторов</w:t>
      </w:r>
      <w:r w:rsidRPr="00680274">
        <w:t>;</w:t>
      </w:r>
    </w:p>
    <w:p w14:paraId="65B91DDF" w14:textId="77E93672" w:rsidR="004D1D13" w:rsidRPr="00680274" w:rsidRDefault="00680274" w:rsidP="0012610C">
      <w:pPr>
        <w:pStyle w:val="af0"/>
        <w:numPr>
          <w:ilvl w:val="0"/>
          <w:numId w:val="11"/>
        </w:numPr>
        <w:spacing w:line="240" w:lineRule="auto"/>
      </w:pPr>
      <w:r w:rsidRPr="00680274">
        <w:t>г</w:t>
      </w:r>
      <w:r w:rsidR="004D1D13" w:rsidRPr="00680274">
        <w:t xml:space="preserve">ибкость и расширяемость благодаря использованию </w:t>
      </w:r>
      <w:proofErr w:type="spellStart"/>
      <w:r w:rsidR="004D1D13" w:rsidRPr="00680274">
        <w:t>Django</w:t>
      </w:r>
      <w:proofErr w:type="spellEnd"/>
      <w:r w:rsidRPr="00680274">
        <w:t>;</w:t>
      </w:r>
    </w:p>
    <w:p w14:paraId="60DBD0BF" w14:textId="04ACE566" w:rsidR="004D1D13" w:rsidRPr="00680274" w:rsidRDefault="00680274" w:rsidP="0012610C">
      <w:pPr>
        <w:pStyle w:val="af0"/>
        <w:numPr>
          <w:ilvl w:val="0"/>
          <w:numId w:val="11"/>
        </w:numPr>
        <w:spacing w:line="240" w:lineRule="auto"/>
      </w:pPr>
      <w:r w:rsidRPr="00680274">
        <w:t>з</w:t>
      </w:r>
      <w:r w:rsidR="004D1D13" w:rsidRPr="00680274">
        <w:t>ащищенная аутентификация пользователей.</w:t>
      </w:r>
    </w:p>
    <w:p w14:paraId="5BB8BF6F" w14:textId="6BD22343" w:rsidR="00E46D20" w:rsidRPr="00680274" w:rsidRDefault="00680274" w:rsidP="0012610C">
      <w:pPr>
        <w:pStyle w:val="af0"/>
        <w:spacing w:line="240" w:lineRule="auto"/>
      </w:pPr>
      <w:r>
        <w:t>П</w:t>
      </w:r>
      <w:r w:rsidR="00A22086">
        <w:t>риложение имеет клиент-серверную архитектуру, где вся логика приложения находится в модуле «</w:t>
      </w:r>
      <w:r w:rsidR="00A22086">
        <w:rPr>
          <w:lang w:val="en-US"/>
        </w:rPr>
        <w:t>App</w:t>
      </w:r>
      <w:r w:rsidR="00A22086" w:rsidRPr="00A22086">
        <w:t xml:space="preserve"> </w:t>
      </w:r>
      <w:r w:rsidR="00A22086">
        <w:rPr>
          <w:lang w:val="en-US"/>
        </w:rPr>
        <w:t>Logic</w:t>
      </w:r>
      <w:r w:rsidR="00A22086">
        <w:t>», она уже в свою очередь взаимодействуе</w:t>
      </w:r>
      <w:r w:rsidR="00B17D9E">
        <w:t>т</w:t>
      </w:r>
      <w:r w:rsidR="00A22086">
        <w:t xml:space="preserve"> с моделями из модуля «</w:t>
      </w:r>
      <w:r w:rsidR="00A22086">
        <w:rPr>
          <w:lang w:val="en-US"/>
        </w:rPr>
        <w:t>Model</w:t>
      </w:r>
      <w:r w:rsidR="00A22086">
        <w:t xml:space="preserve">». Модели постоянно взаимодействуют с базой данных, выгружая, записывая, удаляя и редактируя данные в </w:t>
      </w:r>
      <w:r>
        <w:t>базе данных.</w:t>
      </w:r>
      <w:r w:rsidR="00A22086" w:rsidRPr="00B17D9E">
        <w:rPr>
          <w:color w:val="FF0000"/>
        </w:rPr>
        <w:t xml:space="preserve"> </w:t>
      </w:r>
      <w:r w:rsidR="00D93FEB" w:rsidRPr="00680274">
        <w:t>[6]</w:t>
      </w:r>
    </w:p>
    <w:p w14:paraId="6C77BF44" w14:textId="628C8FB0" w:rsidR="00A22086" w:rsidRPr="00A22086" w:rsidRDefault="00A22086" w:rsidP="0012610C">
      <w:pPr>
        <w:pStyle w:val="af0"/>
        <w:spacing w:line="240" w:lineRule="auto"/>
      </w:pPr>
      <w:r>
        <w:t>Схема архитектуры изображена на рис. 13.</w:t>
      </w:r>
    </w:p>
    <w:p w14:paraId="72E6739A" w14:textId="6444FE46" w:rsidR="00A22086" w:rsidRDefault="00A22086" w:rsidP="0012610C">
      <w:pPr>
        <w:pStyle w:val="af0"/>
        <w:spacing w:line="240" w:lineRule="auto"/>
        <w:jc w:val="center"/>
        <w:rPr>
          <w:lang w:val="en-US"/>
        </w:rPr>
      </w:pPr>
      <w:r>
        <w:rPr>
          <w:noProof/>
          <w:lang w:eastAsia="ru-RU"/>
        </w:rPr>
        <w:drawing>
          <wp:inline distT="0" distB="0" distL="0" distR="0" wp14:anchorId="634B7B9E" wp14:editId="0F6FDCE4">
            <wp:extent cx="3443616" cy="3066269"/>
            <wp:effectExtent l="0" t="0" r="4445" b="1270"/>
            <wp:docPr id="920651682" name="Picture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icture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5362" cy="3076728"/>
                    </a:xfrm>
                    <a:prstGeom prst="rect">
                      <a:avLst/>
                    </a:prstGeom>
                    <a:noFill/>
                    <a:ln>
                      <a:noFill/>
                    </a:ln>
                  </pic:spPr>
                </pic:pic>
              </a:graphicData>
            </a:graphic>
          </wp:inline>
        </w:drawing>
      </w:r>
    </w:p>
    <w:p w14:paraId="71318848" w14:textId="40A6EB0E" w:rsidR="00A22086" w:rsidRPr="00A22086" w:rsidRDefault="00A22086" w:rsidP="0012610C">
      <w:pPr>
        <w:pStyle w:val="af0"/>
        <w:spacing w:line="240" w:lineRule="auto"/>
        <w:ind w:left="1068" w:firstLine="0"/>
        <w:jc w:val="center"/>
        <w:rPr>
          <w:lang w:eastAsia="ru-RU"/>
        </w:rPr>
      </w:pPr>
      <w:r>
        <w:rPr>
          <w:lang w:eastAsia="ru-RU"/>
        </w:rPr>
        <w:t xml:space="preserve">Рис.13. Архитектура </w:t>
      </w:r>
      <w:r>
        <w:rPr>
          <w:lang w:val="en-US" w:eastAsia="ru-RU"/>
        </w:rPr>
        <w:t>Django</w:t>
      </w:r>
    </w:p>
    <w:p w14:paraId="3C645C31" w14:textId="50B9CC8E" w:rsidR="00A22086" w:rsidRDefault="00A22086" w:rsidP="0012610C">
      <w:pPr>
        <w:pStyle w:val="af0"/>
        <w:spacing w:line="240" w:lineRule="auto"/>
        <w:jc w:val="center"/>
      </w:pPr>
    </w:p>
    <w:p w14:paraId="02E937E2" w14:textId="77777777" w:rsidR="00BD12CD" w:rsidRPr="00A22086" w:rsidRDefault="00BD12CD" w:rsidP="0012610C">
      <w:pPr>
        <w:pStyle w:val="af0"/>
        <w:spacing w:line="240" w:lineRule="auto"/>
        <w:jc w:val="center"/>
      </w:pPr>
    </w:p>
    <w:p w14:paraId="0CCF3E81" w14:textId="1F0E724F" w:rsidR="004D1D13" w:rsidRDefault="004D1D13" w:rsidP="0012610C">
      <w:pPr>
        <w:pStyle w:val="2"/>
        <w:spacing w:line="240" w:lineRule="auto"/>
        <w:rPr>
          <w:lang w:eastAsia="ru-RU"/>
        </w:rPr>
      </w:pPr>
      <w:bookmarkStart w:id="20" w:name="_Toc194944607"/>
      <w:r w:rsidRPr="00071DE5">
        <w:rPr>
          <w:lang w:eastAsia="ru-RU"/>
        </w:rPr>
        <w:t>3.</w:t>
      </w:r>
      <w:r>
        <w:rPr>
          <w:lang w:eastAsia="ru-RU"/>
        </w:rPr>
        <w:t>4.</w:t>
      </w:r>
      <w:r w:rsidRPr="00071DE5">
        <w:rPr>
          <w:lang w:eastAsia="ru-RU"/>
        </w:rPr>
        <w:t xml:space="preserve"> </w:t>
      </w:r>
      <w:r>
        <w:rPr>
          <w:lang w:eastAsia="ru-RU"/>
        </w:rPr>
        <w:t>Тестирование</w:t>
      </w:r>
      <w:bookmarkEnd w:id="20"/>
    </w:p>
    <w:p w14:paraId="6CBA17F1" w14:textId="77777777" w:rsidR="004D1D13" w:rsidRDefault="004D1D13" w:rsidP="0012610C">
      <w:pPr>
        <w:pStyle w:val="af0"/>
        <w:spacing w:line="240" w:lineRule="auto"/>
      </w:pPr>
    </w:p>
    <w:p w14:paraId="209FF4E1" w14:textId="77777777" w:rsidR="004D1D13" w:rsidRDefault="004D1D13" w:rsidP="0012610C">
      <w:pPr>
        <w:pStyle w:val="af0"/>
        <w:spacing w:line="240" w:lineRule="auto"/>
      </w:pPr>
      <w:r>
        <w:t>На данном этапе команда направляет все силы на поиск и устранение при наличии недостатков программы, сбоев при некорректных данных, ошибки.</w:t>
      </w:r>
    </w:p>
    <w:p w14:paraId="665ABC68" w14:textId="1B8863D7" w:rsidR="00D24E17" w:rsidRPr="0012610C" w:rsidRDefault="004D1D13" w:rsidP="0012610C">
      <w:pPr>
        <w:pStyle w:val="af0"/>
        <w:spacing w:line="240" w:lineRule="auto"/>
      </w:pPr>
      <w:r>
        <w:t xml:space="preserve">Для успешного выполнения этого этапа команде необходимо составить тестовые наборы данных, которые загружаются в актуальную версию программы и проверяются результаты работы программы. При наличии сбоя, команда находит место возникновения сбоя и </w:t>
      </w:r>
      <w:r w:rsidRPr="00BD12CD">
        <w:rPr>
          <w:color w:val="000000" w:themeColor="text1"/>
        </w:rPr>
        <w:t>устраняет его.</w:t>
      </w:r>
      <w:r w:rsidR="00BD009A" w:rsidRPr="00BD12CD">
        <w:rPr>
          <w:color w:val="000000" w:themeColor="text1"/>
        </w:rPr>
        <w:t xml:space="preserve"> [</w:t>
      </w:r>
      <w:r w:rsidR="00BD12CD" w:rsidRPr="00BD12CD">
        <w:rPr>
          <w:color w:val="000000" w:themeColor="text1"/>
        </w:rPr>
        <w:t>5</w:t>
      </w:r>
      <w:r w:rsidR="00BD009A" w:rsidRPr="00BD12CD">
        <w:rPr>
          <w:color w:val="000000" w:themeColor="text1"/>
        </w:rPr>
        <w:t>]</w:t>
      </w:r>
    </w:p>
    <w:p w14:paraId="6CA59277" w14:textId="4329A1D3" w:rsidR="00D24E17" w:rsidRDefault="00D24E17" w:rsidP="0012610C">
      <w:pPr>
        <w:pStyle w:val="af0"/>
        <w:spacing w:line="240" w:lineRule="auto"/>
      </w:pPr>
      <w:r w:rsidRPr="00D24E17">
        <w:t xml:space="preserve">Ключевым методом на текущем этапе является ручное тестирование — оно применяется в первую очередь, так как система активно дорабатывается, и </w:t>
      </w:r>
      <w:r w:rsidRPr="00D24E17">
        <w:lastRenderedPageBreak/>
        <w:t>важна живая обратная связь. Ручное тестирование позволяет на практике проверить кажд</w:t>
      </w:r>
      <w:r>
        <w:t>ый запрос к серверу</w:t>
      </w:r>
      <w:r w:rsidRPr="00D24E17">
        <w:t>, кажд</w:t>
      </w:r>
      <w:r>
        <w:t xml:space="preserve">ое взаимодействие с базой данных </w:t>
      </w:r>
      <w:r w:rsidRPr="00D24E17">
        <w:t>глазами конечного пользователя, выявляя не только технические ошибки, но и недочеты в логике.</w:t>
      </w:r>
    </w:p>
    <w:p w14:paraId="0301AEAC" w14:textId="77777777" w:rsidR="00D24E17" w:rsidRDefault="00D24E17" w:rsidP="0012610C">
      <w:pPr>
        <w:pStyle w:val="af0"/>
        <w:spacing w:line="240" w:lineRule="auto"/>
      </w:pPr>
      <w:r w:rsidRPr="00D24E17">
        <w:t>Особенности тестирования, проведенного нашей командой:</w:t>
      </w:r>
    </w:p>
    <w:p w14:paraId="1A1F3B8E" w14:textId="77777777" w:rsidR="00D24E17" w:rsidRPr="00D24E17" w:rsidRDefault="00D24E17" w:rsidP="0012610C">
      <w:pPr>
        <w:pStyle w:val="af0"/>
        <w:numPr>
          <w:ilvl w:val="0"/>
          <w:numId w:val="36"/>
        </w:numPr>
        <w:spacing w:line="240" w:lineRule="auto"/>
        <w:ind w:left="0" w:firstLine="720"/>
      </w:pPr>
      <w:r w:rsidRPr="00D24E17">
        <w:t>Исключения и валидация: проверялась реакция системы на ошибочные или неполные данные: отсутствие обязательных полей, ввод заведомо некорректных значений, загрузка файлов недопустимых форматов. Это позволило протестировать обработку исключений и убедиться в корректной работе системы в нестандартных ситуациях.</w:t>
      </w:r>
    </w:p>
    <w:p w14:paraId="3B3C7633" w14:textId="77777777" w:rsidR="00D24E17" w:rsidRPr="00D24E17" w:rsidRDefault="00D24E17" w:rsidP="0012610C">
      <w:pPr>
        <w:pStyle w:val="af0"/>
        <w:numPr>
          <w:ilvl w:val="0"/>
          <w:numId w:val="36"/>
        </w:numPr>
        <w:spacing w:line="240" w:lineRule="auto"/>
        <w:ind w:left="0" w:firstLine="720"/>
      </w:pPr>
      <w:r w:rsidRPr="00D24E17">
        <w:t>Структурное тестирование: осуществлялся переход по всем страницам и модулям веб-приложения — с точки зрения как студентов, так и проверяющих, жюри и администратора. Проверялась связность между модулями, соответствие URL-маршрутов, а также корректность переходов и возвратов с сохранением состояния.</w:t>
      </w:r>
    </w:p>
    <w:p w14:paraId="198F6489" w14:textId="77777777" w:rsidR="00D24E17" w:rsidRPr="00D24E17" w:rsidRDefault="00D24E17" w:rsidP="00BD12CD">
      <w:pPr>
        <w:pStyle w:val="af0"/>
        <w:numPr>
          <w:ilvl w:val="0"/>
          <w:numId w:val="36"/>
        </w:numPr>
        <w:spacing w:line="240" w:lineRule="auto"/>
        <w:ind w:left="0" w:firstLine="720"/>
      </w:pPr>
      <w:r w:rsidRPr="00D24E17">
        <w:t>Проверка базы данных: вводимые данные отслеживались в базе — фиксировалось, сохраняются ли данные корректно, как они отображаются при повторном входе и как обрабатываются запросы со стороны сервера. Также проводилась проверка соответствия данных требованиям 3НФ, чтобы убедиться в отсутствии избыточности и дублирования.</w:t>
      </w:r>
    </w:p>
    <w:p w14:paraId="2D10A5BA" w14:textId="77777777" w:rsidR="00D24E17" w:rsidRPr="00D24E17" w:rsidRDefault="00D24E17" w:rsidP="00BD12CD">
      <w:pPr>
        <w:pStyle w:val="af0"/>
        <w:numPr>
          <w:ilvl w:val="0"/>
          <w:numId w:val="36"/>
        </w:numPr>
        <w:spacing w:line="240" w:lineRule="auto"/>
        <w:ind w:left="0" w:firstLine="720"/>
      </w:pPr>
      <w:r w:rsidRPr="00D24E17">
        <w:t>Связь между модулями: особое внимание уделялось взаимодействию различных компонентов, например, как информация из таблицы пользователей попадает в раздел персонала или как статус заявления влияет на его отображение в других разделах.</w:t>
      </w:r>
    </w:p>
    <w:p w14:paraId="37E4CB43" w14:textId="40889A05" w:rsidR="009E1CF2" w:rsidRDefault="00D24E17" w:rsidP="0012610C">
      <w:pPr>
        <w:pStyle w:val="af0"/>
        <w:numPr>
          <w:ilvl w:val="0"/>
          <w:numId w:val="36"/>
        </w:numPr>
        <w:spacing w:line="240" w:lineRule="auto"/>
        <w:ind w:left="0" w:firstLine="720"/>
      </w:pPr>
      <w:r w:rsidRPr="00D24E17">
        <w:t>Тестирование на стороне заказчика: на раннем этапе была проведена работоспособность и базовое тестирование на компьютере заказчика, что позволило получить прямую обратную связь от конечного пользователя и убедиться в корректной работе системы.</w:t>
      </w:r>
    </w:p>
    <w:p w14:paraId="53898835" w14:textId="77777777" w:rsidR="00BD12CD" w:rsidRDefault="00BD12CD" w:rsidP="00BD12CD">
      <w:pPr>
        <w:pStyle w:val="af0"/>
        <w:spacing w:line="240" w:lineRule="auto"/>
        <w:ind w:left="720" w:firstLine="0"/>
      </w:pPr>
    </w:p>
    <w:p w14:paraId="69CBBFD0" w14:textId="346593D3" w:rsidR="004D1D13" w:rsidRDefault="004D1D13" w:rsidP="0012610C">
      <w:pPr>
        <w:pStyle w:val="2"/>
        <w:spacing w:line="240" w:lineRule="auto"/>
        <w:rPr>
          <w:lang w:eastAsia="ru-RU"/>
        </w:rPr>
      </w:pPr>
      <w:bookmarkStart w:id="21" w:name="_Toc194944608"/>
      <w:r w:rsidRPr="00071DE5">
        <w:rPr>
          <w:lang w:eastAsia="ru-RU"/>
        </w:rPr>
        <w:t>3.</w:t>
      </w:r>
      <w:r>
        <w:rPr>
          <w:lang w:eastAsia="ru-RU"/>
        </w:rPr>
        <w:t>5.</w:t>
      </w:r>
      <w:r w:rsidRPr="00071DE5">
        <w:rPr>
          <w:lang w:eastAsia="ru-RU"/>
        </w:rPr>
        <w:t xml:space="preserve"> </w:t>
      </w:r>
      <w:r>
        <w:rPr>
          <w:lang w:eastAsia="ru-RU"/>
        </w:rPr>
        <w:t>Демонстрация</w:t>
      </w:r>
      <w:bookmarkEnd w:id="21"/>
    </w:p>
    <w:p w14:paraId="488A81F4" w14:textId="77777777" w:rsidR="004D1D13" w:rsidRDefault="004D1D13" w:rsidP="0012610C">
      <w:pPr>
        <w:pStyle w:val="af0"/>
        <w:spacing w:line="240" w:lineRule="auto"/>
      </w:pPr>
    </w:p>
    <w:p w14:paraId="11B55532" w14:textId="744C8366" w:rsidR="00D24E17" w:rsidRPr="00BD009A" w:rsidRDefault="004D1D13" w:rsidP="0012610C">
      <w:pPr>
        <w:pStyle w:val="af0"/>
        <w:spacing w:line="240" w:lineRule="auto"/>
      </w:pPr>
      <w:r w:rsidRPr="004D1D13">
        <w:t xml:space="preserve">После завершения каждой итерации (или спринта) продукт </w:t>
      </w:r>
      <w:r w:rsidRPr="00D82F9A">
        <w:rPr>
          <w:color w:val="000000" w:themeColor="text1"/>
        </w:rPr>
        <w:t>демонстрируется заказчику</w:t>
      </w:r>
      <w:r w:rsidR="00D82F9A" w:rsidRPr="00D82F9A">
        <w:rPr>
          <w:color w:val="000000" w:themeColor="text1"/>
        </w:rPr>
        <w:t xml:space="preserve"> (подразделении Череповецкого государственного университета УИТ)</w:t>
      </w:r>
      <w:r w:rsidRPr="00D82F9A">
        <w:rPr>
          <w:color w:val="000000" w:themeColor="text1"/>
        </w:rPr>
        <w:t xml:space="preserve">. </w:t>
      </w:r>
      <w:r w:rsidRPr="004D1D13">
        <w:t>Это позволяет получить обратную связь, узнать, удовлетворяет ли продукт его потребностям, и внести необходимые корректировки.</w:t>
      </w:r>
      <w:r w:rsidR="00E46D20" w:rsidRPr="00E03AE0">
        <w:t xml:space="preserve"> </w:t>
      </w:r>
      <w:r w:rsidR="00BD009A" w:rsidRPr="00BD009A">
        <w:t xml:space="preserve"> </w:t>
      </w:r>
    </w:p>
    <w:p w14:paraId="00B9EA43" w14:textId="77777777" w:rsidR="00D24E17" w:rsidRPr="00D24E17" w:rsidRDefault="00D24E17" w:rsidP="0012610C">
      <w:pPr>
        <w:pStyle w:val="af0"/>
        <w:spacing w:line="240" w:lineRule="auto"/>
      </w:pPr>
      <w:r w:rsidRPr="00D24E17">
        <w:t>В нашем случае демонстрация велась в несколько этапов:</w:t>
      </w:r>
    </w:p>
    <w:p w14:paraId="775CBF70" w14:textId="26CCD3EC" w:rsidR="00D24E17" w:rsidRPr="00D24E17" w:rsidRDefault="00D24E17" w:rsidP="00BD12CD">
      <w:pPr>
        <w:pStyle w:val="af0"/>
        <w:numPr>
          <w:ilvl w:val="0"/>
          <w:numId w:val="38"/>
        </w:numPr>
        <w:spacing w:line="240" w:lineRule="auto"/>
        <w:ind w:left="0" w:firstLine="720"/>
      </w:pPr>
      <w:r w:rsidRPr="00D24E17">
        <w:t xml:space="preserve">Ранние версии проекта были продемонстрированы еще на начальных стадиях в онлайн режиме. Несмотря на сырую реализацию, это позволило сразу получить конструктивную </w:t>
      </w:r>
      <w:r w:rsidRPr="00BD12CD">
        <w:rPr>
          <w:color w:val="000000" w:themeColor="text1"/>
        </w:rPr>
        <w:t xml:space="preserve">критику </w:t>
      </w:r>
      <w:r w:rsidRPr="00D24E17">
        <w:t>и понять, какие элементы интерфейса и логики нужно адаптировать под реальные сценарии работы заказчика</w:t>
      </w:r>
      <w:r w:rsidR="00BD12CD">
        <w:t xml:space="preserve">, например заказчик высказал недовольство интерфейсом и отсутствием некоторых функциональных решений, которые были прописаны </w:t>
      </w:r>
      <w:r w:rsidR="00BD12CD">
        <w:lastRenderedPageBreak/>
        <w:t>в ТЗ, а также смог подсказать на счет алгоритмов распределения стипендий, который мы на месте и смогли продумать.</w:t>
      </w:r>
    </w:p>
    <w:p w14:paraId="3C29273F" w14:textId="77777777" w:rsidR="00D24E17" w:rsidRPr="00D24E17" w:rsidRDefault="00D24E17" w:rsidP="00BD12CD">
      <w:pPr>
        <w:pStyle w:val="af0"/>
        <w:numPr>
          <w:ilvl w:val="0"/>
          <w:numId w:val="38"/>
        </w:numPr>
        <w:spacing w:line="240" w:lineRule="auto"/>
        <w:ind w:left="0" w:firstLine="720"/>
      </w:pPr>
      <w:r w:rsidRPr="00D24E17">
        <w:t xml:space="preserve">Доработка и адаптация. После получения обратной связи команда оперативно дорабатывала продукт: упрощала подачу информации, корректировала визуальную структуру интерфейса и адаптировала форматы хранения данных. </w:t>
      </w:r>
    </w:p>
    <w:p w14:paraId="11D36F23" w14:textId="77777777" w:rsidR="00D24E17" w:rsidRPr="00D24E17" w:rsidRDefault="00D24E17" w:rsidP="00BD12CD">
      <w:pPr>
        <w:pStyle w:val="af0"/>
        <w:numPr>
          <w:ilvl w:val="0"/>
          <w:numId w:val="38"/>
        </w:numPr>
        <w:spacing w:line="240" w:lineRule="auto"/>
        <w:ind w:left="0" w:firstLine="720"/>
      </w:pPr>
      <w:r w:rsidRPr="00D24E17">
        <w:t>Тестирование на стороне заказчика</w:t>
      </w:r>
      <w:r w:rsidRPr="00D24E17">
        <w:rPr>
          <w:b/>
          <w:bCs/>
        </w:rPr>
        <w:t xml:space="preserve">: </w:t>
      </w:r>
      <w:r w:rsidRPr="00BD12CD">
        <w:t>Финальная демонстрация проходила очно — непосредственно на рабочих местах заказчика.</w:t>
      </w:r>
      <w:r w:rsidRPr="00D24E17">
        <w:rPr>
          <w:b/>
          <w:bCs/>
        </w:rPr>
        <w:br/>
      </w:r>
      <w:r w:rsidRPr="00D24E17">
        <w:t>Команда выехала с презентацией в административное подразделение Управления информационных технологий, где приложение было развернуто на компьютере самого заказчика, а также на ПК сотрудников, работающих с системой заявок. В ходе демонстрации проводилось тестирование всех ключевых сценариев: заполнение заявлений, смена ролей, отслеживание логики обработки данных и взаимодействия с базой. Это позволило не только подтвердить корректность функционирования системы, но и наглядно показать</w:t>
      </w:r>
      <w:r w:rsidRPr="00D24E17">
        <w:rPr>
          <w:b/>
          <w:bCs/>
        </w:rPr>
        <w:t xml:space="preserve"> </w:t>
      </w:r>
      <w:r w:rsidRPr="00D24E17">
        <w:t>её стабильность и готовность к реальному использованию.</w:t>
      </w:r>
    </w:p>
    <w:p w14:paraId="7D3C15C0" w14:textId="58B24B01" w:rsidR="00D24E17" w:rsidRPr="00E03AE0" w:rsidRDefault="00D24E17" w:rsidP="0012610C">
      <w:pPr>
        <w:pStyle w:val="af0"/>
        <w:spacing w:line="240" w:lineRule="auto"/>
        <w:sectPr w:rsidR="00D24E17" w:rsidRPr="00E03AE0" w:rsidSect="00C672D5">
          <w:headerReference w:type="default" r:id="rId20"/>
          <w:headerReference w:type="first" r:id="rId21"/>
          <w:footerReference w:type="first" r:id="rId22"/>
          <w:pgSz w:w="11906" w:h="16838"/>
          <w:pgMar w:top="1134" w:right="851" w:bottom="1134" w:left="1701" w:header="709" w:footer="709" w:gutter="0"/>
          <w:cols w:space="708"/>
          <w:titlePg/>
          <w:docGrid w:linePitch="360"/>
        </w:sectPr>
      </w:pPr>
    </w:p>
    <w:p w14:paraId="328969AE" w14:textId="77777777" w:rsidR="009E1CF2" w:rsidRDefault="009E1CF2" w:rsidP="0012610C">
      <w:pPr>
        <w:keepNext/>
        <w:keepLines/>
        <w:spacing w:after="0" w:line="240" w:lineRule="auto"/>
        <w:outlineLvl w:val="0"/>
        <w:rPr>
          <w:rFonts w:ascii="Times New Roman" w:eastAsia="Times New Roman" w:hAnsi="Times New Roman" w:cs="Times New Roman"/>
          <w:bCs/>
          <w:color w:val="000000"/>
          <w:sz w:val="28"/>
          <w:szCs w:val="28"/>
          <w:shd w:val="clear" w:color="auto" w:fill="FFFFFF"/>
        </w:rPr>
      </w:pPr>
    </w:p>
    <w:p w14:paraId="31FC072D" w14:textId="6C91DAF2" w:rsidR="00730D71" w:rsidRPr="00730D71" w:rsidRDefault="002510CC" w:rsidP="0012610C">
      <w:pPr>
        <w:keepNext/>
        <w:keepLines/>
        <w:spacing w:after="0" w:line="240" w:lineRule="auto"/>
        <w:outlineLvl w:val="0"/>
        <w:rPr>
          <w:rFonts w:ascii="Times New Roman" w:eastAsia="Times New Roman" w:hAnsi="Times New Roman" w:cs="Times New Roman"/>
          <w:bCs/>
          <w:color w:val="000000"/>
          <w:sz w:val="28"/>
          <w:szCs w:val="28"/>
          <w:shd w:val="clear" w:color="auto" w:fill="FFFFFF"/>
        </w:rPr>
      </w:pPr>
      <w:bookmarkStart w:id="22" w:name="_Toc194944609"/>
      <w:r w:rsidRPr="00B715CE">
        <w:rPr>
          <w:rFonts w:ascii="Times New Roman" w:eastAsia="Times New Roman" w:hAnsi="Times New Roman" w:cs="Times New Roman"/>
          <w:bCs/>
          <w:color w:val="000000"/>
          <w:sz w:val="28"/>
          <w:szCs w:val="28"/>
          <w:shd w:val="clear" w:color="auto" w:fill="FFFFFF"/>
        </w:rPr>
        <w:t>Заключение</w:t>
      </w:r>
      <w:bookmarkEnd w:id="22"/>
    </w:p>
    <w:p w14:paraId="6005DA2E" w14:textId="77777777" w:rsidR="00730D71" w:rsidRDefault="00730D71" w:rsidP="0012610C">
      <w:pPr>
        <w:spacing w:after="0" w:line="240" w:lineRule="auto"/>
        <w:ind w:firstLine="851"/>
        <w:jc w:val="both"/>
      </w:pPr>
    </w:p>
    <w:p w14:paraId="61F74C34" w14:textId="0CCB8963" w:rsidR="002A3651" w:rsidRP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В рамках данн</w:t>
      </w:r>
      <w:r>
        <w:rPr>
          <w:rFonts w:ascii="Times New Roman" w:eastAsia="Calibri" w:hAnsi="Times New Roman" w:cs="Times New Roman"/>
          <w:sz w:val="28"/>
        </w:rPr>
        <w:t>ого</w:t>
      </w:r>
      <w:r w:rsidRPr="002A3651">
        <w:rPr>
          <w:rFonts w:ascii="Times New Roman" w:eastAsia="Calibri" w:hAnsi="Times New Roman" w:cs="Times New Roman"/>
          <w:sz w:val="28"/>
        </w:rPr>
        <w:t xml:space="preserve"> курсово</w:t>
      </w:r>
      <w:r>
        <w:rPr>
          <w:rFonts w:ascii="Times New Roman" w:eastAsia="Calibri" w:hAnsi="Times New Roman" w:cs="Times New Roman"/>
          <w:sz w:val="28"/>
        </w:rPr>
        <w:t>го</w:t>
      </w:r>
      <w:r w:rsidRPr="002A3651">
        <w:rPr>
          <w:rFonts w:ascii="Times New Roman" w:eastAsia="Calibri" w:hAnsi="Times New Roman" w:cs="Times New Roman"/>
          <w:sz w:val="28"/>
        </w:rPr>
        <w:t xml:space="preserve"> </w:t>
      </w:r>
      <w:r>
        <w:rPr>
          <w:rFonts w:ascii="Times New Roman" w:eastAsia="Calibri" w:hAnsi="Times New Roman" w:cs="Times New Roman"/>
          <w:sz w:val="28"/>
        </w:rPr>
        <w:t>проекта</w:t>
      </w:r>
      <w:r w:rsidRPr="002A3651">
        <w:rPr>
          <w:rFonts w:ascii="Times New Roman" w:eastAsia="Calibri" w:hAnsi="Times New Roman" w:cs="Times New Roman"/>
          <w:sz w:val="28"/>
        </w:rPr>
        <w:t xml:space="preserve"> была </w:t>
      </w:r>
      <w:r>
        <w:rPr>
          <w:rFonts w:ascii="Times New Roman" w:eastAsia="Calibri" w:hAnsi="Times New Roman" w:cs="Times New Roman"/>
          <w:sz w:val="28"/>
        </w:rPr>
        <w:t xml:space="preserve">спроектирована база данных для </w:t>
      </w:r>
      <w:r w:rsidRPr="002A3651">
        <w:rPr>
          <w:rFonts w:ascii="Times New Roman" w:eastAsia="Calibri" w:hAnsi="Times New Roman" w:cs="Times New Roman"/>
          <w:sz w:val="28"/>
        </w:rPr>
        <w:t>серверной части программного обеспечения, предназначенного для автоматизации обработки заявлений на повышенную стипендию</w:t>
      </w:r>
      <w:r>
        <w:rPr>
          <w:rFonts w:ascii="Times New Roman" w:eastAsia="Calibri" w:hAnsi="Times New Roman" w:cs="Times New Roman"/>
          <w:sz w:val="28"/>
        </w:rPr>
        <w:t xml:space="preserve">, а также </w:t>
      </w:r>
      <w:r w:rsidRPr="002A3651">
        <w:rPr>
          <w:rFonts w:ascii="Times New Roman" w:eastAsia="Calibri" w:hAnsi="Times New Roman" w:cs="Times New Roman"/>
          <w:sz w:val="28"/>
        </w:rPr>
        <w:t>разработана</w:t>
      </w:r>
      <w:r>
        <w:rPr>
          <w:rFonts w:ascii="Times New Roman" w:eastAsia="Calibri" w:hAnsi="Times New Roman" w:cs="Times New Roman"/>
          <w:sz w:val="28"/>
        </w:rPr>
        <w:t xml:space="preserve"> часть функционала </w:t>
      </w:r>
      <w:r w:rsidR="00D82F9A" w:rsidRPr="00D82F9A">
        <w:rPr>
          <w:rFonts w:ascii="Times New Roman" w:eastAsia="Calibri" w:hAnsi="Times New Roman" w:cs="Times New Roman"/>
          <w:color w:val="000000" w:themeColor="text1"/>
          <w:sz w:val="28"/>
        </w:rPr>
        <w:t>приложения</w:t>
      </w:r>
      <w:r w:rsidR="00BD009A" w:rsidRPr="00D82F9A">
        <w:rPr>
          <w:rFonts w:ascii="Times New Roman" w:eastAsia="Calibri" w:hAnsi="Times New Roman" w:cs="Times New Roman"/>
          <w:color w:val="000000" w:themeColor="text1"/>
          <w:sz w:val="28"/>
        </w:rPr>
        <w:t xml:space="preserve"> </w:t>
      </w:r>
      <w:r>
        <w:rPr>
          <w:rFonts w:ascii="Times New Roman" w:eastAsia="Calibri" w:hAnsi="Times New Roman" w:cs="Times New Roman"/>
          <w:sz w:val="28"/>
        </w:rPr>
        <w:t>для корректной работы с базой данных.</w:t>
      </w:r>
    </w:p>
    <w:p w14:paraId="046E0389" w14:textId="77777777" w:rsid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 xml:space="preserve">Основное внимание уделялось проектированию ключевых элементов архитектуры, выбору оптимальных </w:t>
      </w:r>
      <w:r>
        <w:rPr>
          <w:rFonts w:ascii="Times New Roman" w:eastAsia="Calibri" w:hAnsi="Times New Roman" w:cs="Times New Roman"/>
          <w:sz w:val="28"/>
        </w:rPr>
        <w:t>методологий разработки</w:t>
      </w:r>
      <w:r w:rsidRPr="002A3651">
        <w:rPr>
          <w:rFonts w:ascii="Times New Roman" w:eastAsia="Calibri" w:hAnsi="Times New Roman" w:cs="Times New Roman"/>
          <w:sz w:val="28"/>
        </w:rPr>
        <w:t>.</w:t>
      </w:r>
    </w:p>
    <w:p w14:paraId="6D48FCFC" w14:textId="5A9401F1" w:rsidR="002A3651" w:rsidRDefault="002A3651" w:rsidP="0012610C">
      <w:pPr>
        <w:spacing w:after="0" w:line="240" w:lineRule="auto"/>
        <w:ind w:firstLine="709"/>
        <w:jc w:val="both"/>
        <w:rPr>
          <w:rFonts w:ascii="Times New Roman" w:eastAsia="Calibri" w:hAnsi="Times New Roman" w:cs="Times New Roman"/>
          <w:sz w:val="28"/>
        </w:rPr>
      </w:pPr>
      <w:r w:rsidRPr="002A3651">
        <w:rPr>
          <w:rFonts w:ascii="Times New Roman" w:eastAsia="Calibri" w:hAnsi="Times New Roman" w:cs="Times New Roman"/>
          <w:sz w:val="28"/>
        </w:rPr>
        <w:t>На первоначальном этапе</w:t>
      </w:r>
      <w:r>
        <w:rPr>
          <w:rFonts w:ascii="Times New Roman" w:eastAsia="Calibri" w:hAnsi="Times New Roman" w:cs="Times New Roman"/>
          <w:sz w:val="28"/>
        </w:rPr>
        <w:t xml:space="preserve"> жизнен</w:t>
      </w:r>
      <w:r w:rsidR="009E1CF2">
        <w:rPr>
          <w:rFonts w:ascii="Times New Roman" w:eastAsia="Calibri" w:hAnsi="Times New Roman" w:cs="Times New Roman"/>
          <w:sz w:val="28"/>
        </w:rPr>
        <w:t>н</w:t>
      </w:r>
      <w:r>
        <w:rPr>
          <w:rFonts w:ascii="Times New Roman" w:eastAsia="Calibri" w:hAnsi="Times New Roman" w:cs="Times New Roman"/>
          <w:sz w:val="28"/>
        </w:rPr>
        <w:t>ого цикла</w:t>
      </w:r>
      <w:r w:rsidRPr="002A3651">
        <w:rPr>
          <w:rFonts w:ascii="Times New Roman" w:eastAsia="Calibri" w:hAnsi="Times New Roman" w:cs="Times New Roman"/>
          <w:sz w:val="28"/>
        </w:rPr>
        <w:t xml:space="preserve"> </w:t>
      </w:r>
      <w:r w:rsidR="00D82F9A" w:rsidRPr="00D82F9A">
        <w:rPr>
          <w:rFonts w:ascii="Times New Roman" w:eastAsia="Calibri" w:hAnsi="Times New Roman" w:cs="Times New Roman"/>
          <w:color w:val="000000" w:themeColor="text1"/>
          <w:sz w:val="28"/>
          <w:lang w:val="en-US"/>
        </w:rPr>
        <w:t>Agile</w:t>
      </w:r>
      <w:r w:rsidR="00D82F9A" w:rsidRPr="00D82F9A">
        <w:rPr>
          <w:rFonts w:ascii="Times New Roman" w:eastAsia="Calibri" w:hAnsi="Times New Roman" w:cs="Times New Roman"/>
          <w:color w:val="000000" w:themeColor="text1"/>
          <w:sz w:val="28"/>
        </w:rPr>
        <w:t xml:space="preserve"> </w:t>
      </w:r>
      <w:r w:rsidRPr="002A3651">
        <w:rPr>
          <w:rFonts w:ascii="Times New Roman" w:eastAsia="Calibri" w:hAnsi="Times New Roman" w:cs="Times New Roman"/>
          <w:sz w:val="28"/>
        </w:rPr>
        <w:t xml:space="preserve">была проведена аналитическая работа, включающая исследование </w:t>
      </w:r>
      <w:r>
        <w:rPr>
          <w:rFonts w:ascii="Times New Roman" w:eastAsia="Calibri" w:hAnsi="Times New Roman" w:cs="Times New Roman"/>
          <w:sz w:val="28"/>
        </w:rPr>
        <w:t>поставленных задач</w:t>
      </w:r>
      <w:r w:rsidRPr="002A3651">
        <w:rPr>
          <w:rFonts w:ascii="Times New Roman" w:eastAsia="Calibri" w:hAnsi="Times New Roman" w:cs="Times New Roman"/>
          <w:sz w:val="28"/>
        </w:rPr>
        <w:t xml:space="preserve"> и </w:t>
      </w:r>
      <w:r w:rsidR="00D82F9A" w:rsidRPr="002A3651">
        <w:rPr>
          <w:rFonts w:ascii="Times New Roman" w:eastAsia="Calibri" w:hAnsi="Times New Roman" w:cs="Times New Roman"/>
          <w:sz w:val="28"/>
        </w:rPr>
        <w:t>подбор,</w:t>
      </w:r>
      <w:r w:rsidRPr="002A3651">
        <w:rPr>
          <w:rFonts w:ascii="Times New Roman" w:eastAsia="Calibri" w:hAnsi="Times New Roman" w:cs="Times New Roman"/>
          <w:sz w:val="28"/>
        </w:rPr>
        <w:t xml:space="preserve"> наиболее подходящих </w:t>
      </w:r>
      <w:r>
        <w:rPr>
          <w:rFonts w:ascii="Times New Roman" w:eastAsia="Calibri" w:hAnsi="Times New Roman" w:cs="Times New Roman"/>
          <w:sz w:val="28"/>
        </w:rPr>
        <w:t>для нее решений</w:t>
      </w:r>
      <w:r w:rsidRPr="002A3651">
        <w:rPr>
          <w:rFonts w:ascii="Times New Roman" w:eastAsia="Calibri" w:hAnsi="Times New Roman" w:cs="Times New Roman"/>
          <w:sz w:val="28"/>
        </w:rPr>
        <w:t>. Этот анализ позволил определить основные требования к системе: удобство использования, гибкость настройки, интеграцию с существующими системами аутентификации и поддержку различных форматов данных</w:t>
      </w:r>
      <w:r>
        <w:rPr>
          <w:rFonts w:ascii="Times New Roman" w:eastAsia="Calibri" w:hAnsi="Times New Roman" w:cs="Times New Roman"/>
          <w:sz w:val="28"/>
        </w:rPr>
        <w:t xml:space="preserve"> и подобрать соответствующий стек технологий</w:t>
      </w:r>
      <w:r w:rsidRPr="002A3651">
        <w:rPr>
          <w:rFonts w:ascii="Times New Roman" w:eastAsia="Calibri" w:hAnsi="Times New Roman" w:cs="Times New Roman"/>
          <w:sz w:val="28"/>
        </w:rPr>
        <w:t>.</w:t>
      </w:r>
    </w:p>
    <w:p w14:paraId="6733618C" w14:textId="412590E9" w:rsidR="002A3651" w:rsidRPr="00D82F9A" w:rsidRDefault="002A3651" w:rsidP="0012610C">
      <w:pPr>
        <w:spacing w:after="0" w:line="240" w:lineRule="auto"/>
        <w:ind w:firstLine="709"/>
        <w:jc w:val="both"/>
        <w:rPr>
          <w:rFonts w:ascii="Times New Roman" w:eastAsia="Calibri" w:hAnsi="Times New Roman" w:cs="Times New Roman"/>
          <w:color w:val="000000" w:themeColor="text1"/>
          <w:sz w:val="28"/>
        </w:rPr>
      </w:pPr>
      <w:r w:rsidRPr="002A3651">
        <w:rPr>
          <w:rFonts w:ascii="Times New Roman" w:eastAsia="Calibri" w:hAnsi="Times New Roman" w:cs="Times New Roman"/>
          <w:sz w:val="28"/>
        </w:rPr>
        <w:t xml:space="preserve">Для выполнения поставленных задач были выбраны </w:t>
      </w:r>
      <w:r w:rsidRPr="00D82F9A">
        <w:rPr>
          <w:rFonts w:ascii="Times New Roman" w:eastAsia="Calibri" w:hAnsi="Times New Roman" w:cs="Times New Roman"/>
          <w:color w:val="000000" w:themeColor="text1"/>
          <w:sz w:val="28"/>
        </w:rPr>
        <w:t xml:space="preserve">современные инструменты, а для проектирования базы данных использовался </w:t>
      </w:r>
      <w:proofErr w:type="spellStart"/>
      <w:r w:rsidRPr="00D82F9A">
        <w:rPr>
          <w:rFonts w:ascii="Times New Roman" w:eastAsia="Calibri" w:hAnsi="Times New Roman" w:cs="Times New Roman"/>
          <w:color w:val="000000" w:themeColor="text1"/>
          <w:sz w:val="28"/>
          <w:lang w:val="en-US"/>
        </w:rPr>
        <w:t>ER</w:t>
      </w:r>
      <w:r w:rsidR="00BF1A49" w:rsidRPr="00D82F9A">
        <w:rPr>
          <w:rFonts w:ascii="Times New Roman" w:eastAsia="Calibri" w:hAnsi="Times New Roman" w:cs="Times New Roman"/>
          <w:color w:val="000000" w:themeColor="text1"/>
          <w:sz w:val="28"/>
          <w:lang w:val="en-US"/>
        </w:rPr>
        <w:t>w</w:t>
      </w:r>
      <w:r w:rsidRPr="00D82F9A">
        <w:rPr>
          <w:rFonts w:ascii="Times New Roman" w:eastAsia="Calibri" w:hAnsi="Times New Roman" w:cs="Times New Roman"/>
          <w:color w:val="000000" w:themeColor="text1"/>
          <w:sz w:val="28"/>
          <w:lang w:val="en-US"/>
        </w:rPr>
        <w:t>in</w:t>
      </w:r>
      <w:proofErr w:type="spellEnd"/>
      <w:r w:rsidRPr="00D82F9A">
        <w:rPr>
          <w:rFonts w:ascii="Times New Roman" w:eastAsia="Calibri" w:hAnsi="Times New Roman" w:cs="Times New Roman"/>
          <w:color w:val="000000" w:themeColor="text1"/>
          <w:sz w:val="28"/>
        </w:rPr>
        <w:t xml:space="preserve">. </w:t>
      </w:r>
    </w:p>
    <w:p w14:paraId="50D663A2" w14:textId="7C4F7FE7" w:rsidR="00677798" w:rsidRPr="00677798" w:rsidRDefault="00677798" w:rsidP="0012610C">
      <w:pPr>
        <w:spacing w:line="240" w:lineRule="auto"/>
        <w:ind w:firstLine="708"/>
        <w:jc w:val="both"/>
        <w:rPr>
          <w:rFonts w:ascii="Times New Roman" w:eastAsia="Calibri" w:hAnsi="Times New Roman" w:cs="Times New Roman"/>
          <w:sz w:val="28"/>
        </w:rPr>
      </w:pPr>
      <w:bookmarkStart w:id="23" w:name="_Hlk187334793"/>
      <w:bookmarkEnd w:id="23"/>
      <w:r w:rsidRPr="00D82F9A">
        <w:rPr>
          <w:rFonts w:ascii="Times New Roman" w:eastAsia="Calibri" w:hAnsi="Times New Roman" w:cs="Times New Roman"/>
          <w:color w:val="000000" w:themeColor="text1"/>
          <w:sz w:val="28"/>
        </w:rPr>
        <w:t xml:space="preserve">Созданное программное обеспечение не только решает поставленные в техническом задании задачи, но и открывает перспективы для дальнейшего развития — от расширения функционала до внедрения аналитических </w:t>
      </w:r>
      <w:r w:rsidRPr="00677798">
        <w:rPr>
          <w:rFonts w:ascii="Times New Roman" w:eastAsia="Calibri" w:hAnsi="Times New Roman" w:cs="Times New Roman"/>
          <w:sz w:val="28"/>
        </w:rPr>
        <w:t>модулей и дополнительных сервисов поддержки принятия решений.</w:t>
      </w:r>
    </w:p>
    <w:p w14:paraId="7D280A92" w14:textId="4BB91C8F" w:rsidR="002510CC" w:rsidRPr="00677798" w:rsidRDefault="00677798" w:rsidP="0012610C">
      <w:pPr>
        <w:spacing w:line="240" w:lineRule="auto"/>
        <w:ind w:firstLine="708"/>
        <w:jc w:val="both"/>
      </w:pPr>
      <w:r w:rsidRPr="00677798">
        <w:rPr>
          <w:rFonts w:ascii="Times New Roman" w:eastAsia="Calibri" w:hAnsi="Times New Roman" w:cs="Times New Roman"/>
          <w:sz w:val="28"/>
        </w:rPr>
        <w:t>В целом проект можно считать успешным шагом на пути цифровизации образовательных процессов и повышения эффект</w:t>
      </w:r>
      <w:r w:rsidRPr="007D1A55">
        <w:rPr>
          <w:rFonts w:ascii="Times New Roman" w:eastAsia="Calibri" w:hAnsi="Times New Roman" w:cs="Times New Roman"/>
          <w:color w:val="000000" w:themeColor="text1"/>
          <w:sz w:val="28"/>
        </w:rPr>
        <w:t>ивности</w:t>
      </w:r>
      <w:r w:rsidRPr="00BD009A">
        <w:rPr>
          <w:rFonts w:ascii="Times New Roman" w:eastAsia="Calibri" w:hAnsi="Times New Roman" w:cs="Times New Roman"/>
          <w:color w:val="FF0000"/>
          <w:sz w:val="28"/>
        </w:rPr>
        <w:t xml:space="preserve"> </w:t>
      </w:r>
      <w:r w:rsidRPr="00677798">
        <w:rPr>
          <w:rFonts w:ascii="Times New Roman" w:eastAsia="Calibri" w:hAnsi="Times New Roman" w:cs="Times New Roman"/>
          <w:sz w:val="28"/>
        </w:rPr>
        <w:t>административной работы в вузе.</w:t>
      </w:r>
    </w:p>
    <w:p w14:paraId="042A7B74" w14:textId="77777777" w:rsidR="002510CC" w:rsidRDefault="002510CC" w:rsidP="0012610C">
      <w:pPr>
        <w:spacing w:line="240" w:lineRule="auto"/>
      </w:pPr>
    </w:p>
    <w:p w14:paraId="6CCEC0B8" w14:textId="77777777" w:rsidR="002510CC" w:rsidRDefault="002510CC" w:rsidP="0012610C">
      <w:pPr>
        <w:spacing w:line="240" w:lineRule="auto"/>
      </w:pPr>
    </w:p>
    <w:p w14:paraId="52C439CB" w14:textId="77777777" w:rsidR="002510CC" w:rsidRDefault="002510CC" w:rsidP="0012610C">
      <w:pPr>
        <w:spacing w:line="240" w:lineRule="auto"/>
      </w:pPr>
    </w:p>
    <w:p w14:paraId="4CEA10C3" w14:textId="77777777" w:rsidR="002510CC" w:rsidRDefault="002510CC" w:rsidP="0012610C">
      <w:pPr>
        <w:spacing w:line="240" w:lineRule="auto"/>
      </w:pPr>
    </w:p>
    <w:p w14:paraId="4A91F7E2" w14:textId="77777777" w:rsidR="002510CC" w:rsidRDefault="002510CC" w:rsidP="0012610C">
      <w:pPr>
        <w:spacing w:line="240" w:lineRule="auto"/>
      </w:pPr>
    </w:p>
    <w:p w14:paraId="5CDF7A48" w14:textId="77777777" w:rsidR="002510CC" w:rsidRPr="00B715CE" w:rsidRDefault="002510CC" w:rsidP="0012610C">
      <w:pPr>
        <w:spacing w:line="240" w:lineRule="auto"/>
      </w:pPr>
      <w:r>
        <w:br w:type="page"/>
      </w:r>
    </w:p>
    <w:p w14:paraId="7BE87C05" w14:textId="76D8B540" w:rsidR="002510CC" w:rsidRPr="00B606AB" w:rsidRDefault="00E72BDC" w:rsidP="0012610C">
      <w:pPr>
        <w:pStyle w:val="1"/>
        <w:spacing w:before="0" w:line="240" w:lineRule="auto"/>
        <w:rPr>
          <w:rFonts w:cs="Times New Roman"/>
          <w:b/>
          <w:color w:val="auto"/>
        </w:rPr>
      </w:pPr>
      <w:bookmarkStart w:id="24" w:name="_Toc194944610"/>
      <w:r>
        <w:rPr>
          <w:rFonts w:cs="Times New Roman"/>
          <w:color w:val="auto"/>
        </w:rPr>
        <w:lastRenderedPageBreak/>
        <w:t>Источники</w:t>
      </w:r>
      <w:bookmarkEnd w:id="24"/>
    </w:p>
    <w:p w14:paraId="20EAB432" w14:textId="77777777" w:rsidR="002510CC" w:rsidRPr="00730D71" w:rsidRDefault="002510CC" w:rsidP="0012610C">
      <w:pPr>
        <w:spacing w:line="240" w:lineRule="auto"/>
        <w:rPr>
          <w:color w:val="FF0000"/>
        </w:rPr>
      </w:pPr>
    </w:p>
    <w:p w14:paraId="7E4ABF6B" w14:textId="77777777"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D44F3">
        <w:rPr>
          <w:rFonts w:ascii="Times New Roman" w:hAnsi="Times New Roman" w:cs="Times New Roman"/>
          <w:sz w:val="28"/>
          <w:szCs w:val="28"/>
        </w:rPr>
        <w:t>Е.В. Ершов, Л.Н. Виноградова, В.В. Селивановских, О.Л.</w:t>
      </w:r>
      <w:r w:rsidRPr="00B606AB">
        <w:rPr>
          <w:rFonts w:ascii="Times New Roman" w:hAnsi="Times New Roman" w:cs="Times New Roman"/>
          <w:sz w:val="28"/>
          <w:szCs w:val="28"/>
        </w:rPr>
        <w:t xml:space="preserve"> </w:t>
      </w:r>
      <w:proofErr w:type="spellStart"/>
      <w:r w:rsidRPr="00BD44F3">
        <w:rPr>
          <w:rFonts w:ascii="Times New Roman" w:hAnsi="Times New Roman" w:cs="Times New Roman"/>
          <w:sz w:val="28"/>
          <w:szCs w:val="28"/>
        </w:rPr>
        <w:t>Селяничев</w:t>
      </w:r>
      <w:proofErr w:type="spellEnd"/>
      <w:r w:rsidRPr="00BD44F3">
        <w:rPr>
          <w:rFonts w:ascii="Times New Roman" w:hAnsi="Times New Roman" w:cs="Times New Roman"/>
          <w:sz w:val="28"/>
          <w:szCs w:val="28"/>
        </w:rPr>
        <w:t xml:space="preserve"> Методика и организация самостоятельной работы студентов: Учеб. пособие. – ФГБОУ ВПО «Череповецкий государственный университет», 2012 г.</w:t>
      </w:r>
    </w:p>
    <w:p w14:paraId="2573963D" w14:textId="77777777"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 xml:space="preserve">Общие требования о проектировании баз данных [Электронный ресурс]  </w:t>
      </w:r>
      <w:hyperlink r:id="rId23" w:history="1">
        <w:r w:rsidRPr="00B606AB">
          <w:rPr>
            <w:rStyle w:val="a9"/>
            <w:rFonts w:ascii="Times New Roman" w:hAnsi="Times New Roman" w:cs="Times New Roman"/>
            <w:color w:val="auto"/>
            <w:sz w:val="28"/>
          </w:rPr>
          <w:t>https://cde.osu.ru/courses2/course10/theory/theme4_5.html</w:t>
        </w:r>
      </w:hyperlink>
      <w:r w:rsidRPr="00B606AB">
        <w:rPr>
          <w:rFonts w:ascii="Times New Roman" w:hAnsi="Times New Roman" w:cs="Times New Roman"/>
          <w:sz w:val="28"/>
        </w:rPr>
        <w:t xml:space="preserve"> адрес. Дата обращения: 24.02.24;</w:t>
      </w:r>
      <w:r w:rsidRPr="00B606AB">
        <w:rPr>
          <w:rFonts w:ascii="Times New Roman" w:hAnsi="Times New Roman" w:cs="Times New Roman"/>
          <w:color w:val="FF0000"/>
          <w:sz w:val="28"/>
        </w:rPr>
        <w:t xml:space="preserve"> </w:t>
      </w:r>
    </w:p>
    <w:p w14:paraId="4E809A2B" w14:textId="77777777" w:rsidR="00B606AB"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Обработка информации с помощью СУБД [Электронный ресурс]</w:t>
      </w:r>
      <w:r w:rsidRPr="00B606AB">
        <w:rPr>
          <w:sz w:val="24"/>
        </w:rPr>
        <w:t xml:space="preserve"> </w:t>
      </w:r>
      <w:hyperlink r:id="rId24" w:history="1">
        <w:r w:rsidRPr="00B606AB">
          <w:rPr>
            <w:rStyle w:val="a9"/>
            <w:rFonts w:ascii="Times New Roman" w:hAnsi="Times New Roman" w:cs="Times New Roman"/>
            <w:color w:val="auto"/>
            <w:sz w:val="28"/>
            <w:lang w:val="en-US"/>
          </w:rPr>
          <w:t>https</w:t>
        </w:r>
        <w:r w:rsidRPr="00B606AB">
          <w:rPr>
            <w:rStyle w:val="a9"/>
            <w:rFonts w:ascii="Times New Roman" w:hAnsi="Times New Roman" w:cs="Times New Roman"/>
            <w:color w:val="auto"/>
            <w:sz w:val="28"/>
          </w:rPr>
          <w:t>://</w:t>
        </w:r>
        <w:proofErr w:type="spellStart"/>
        <w:r w:rsidRPr="00B606AB">
          <w:rPr>
            <w:rStyle w:val="a9"/>
            <w:rFonts w:ascii="Times New Roman" w:hAnsi="Times New Roman" w:cs="Times New Roman"/>
            <w:color w:val="auto"/>
            <w:sz w:val="28"/>
            <w:lang w:val="en-US"/>
          </w:rPr>
          <w:t>infopedia</w:t>
        </w:r>
        <w:proofErr w:type="spellEnd"/>
        <w:r w:rsidRPr="00B606AB">
          <w:rPr>
            <w:rStyle w:val="a9"/>
            <w:rFonts w:ascii="Times New Roman" w:hAnsi="Times New Roman" w:cs="Times New Roman"/>
            <w:color w:val="auto"/>
            <w:sz w:val="28"/>
          </w:rPr>
          <w:t>.</w:t>
        </w:r>
        <w:proofErr w:type="spellStart"/>
        <w:r w:rsidRPr="00B606AB">
          <w:rPr>
            <w:rStyle w:val="a9"/>
            <w:rFonts w:ascii="Times New Roman" w:hAnsi="Times New Roman" w:cs="Times New Roman"/>
            <w:color w:val="auto"/>
            <w:sz w:val="28"/>
            <w:lang w:val="en-US"/>
          </w:rPr>
          <w:t>su</w:t>
        </w:r>
        <w:proofErr w:type="spellEnd"/>
        <w:r w:rsidRPr="00B606AB">
          <w:rPr>
            <w:rStyle w:val="a9"/>
            <w:rFonts w:ascii="Times New Roman" w:hAnsi="Times New Roman" w:cs="Times New Roman"/>
            <w:color w:val="auto"/>
            <w:sz w:val="28"/>
          </w:rPr>
          <w:t>/5</w:t>
        </w:r>
        <w:r w:rsidRPr="00B606AB">
          <w:rPr>
            <w:rStyle w:val="a9"/>
            <w:rFonts w:ascii="Times New Roman" w:hAnsi="Times New Roman" w:cs="Times New Roman"/>
            <w:color w:val="auto"/>
            <w:sz w:val="28"/>
            <w:lang w:val="en-US"/>
          </w:rPr>
          <w:t>x</w:t>
        </w:r>
        <w:r w:rsidRPr="00B606AB">
          <w:rPr>
            <w:rStyle w:val="a9"/>
            <w:rFonts w:ascii="Times New Roman" w:hAnsi="Times New Roman" w:cs="Times New Roman"/>
            <w:color w:val="auto"/>
            <w:sz w:val="28"/>
          </w:rPr>
          <w:t>19</w:t>
        </w:r>
        <w:r w:rsidRPr="00B606AB">
          <w:rPr>
            <w:rStyle w:val="a9"/>
            <w:rFonts w:ascii="Times New Roman" w:hAnsi="Times New Roman" w:cs="Times New Roman"/>
            <w:color w:val="auto"/>
            <w:sz w:val="28"/>
            <w:lang w:val="en-US"/>
          </w:rPr>
          <w:t>e</w:t>
        </w:r>
        <w:r w:rsidRPr="00B606AB">
          <w:rPr>
            <w:rStyle w:val="a9"/>
            <w:rFonts w:ascii="Times New Roman" w:hAnsi="Times New Roman" w:cs="Times New Roman"/>
            <w:color w:val="auto"/>
            <w:sz w:val="28"/>
          </w:rPr>
          <w:t>7.</w:t>
        </w:r>
        <w:r w:rsidRPr="00B606AB">
          <w:rPr>
            <w:rStyle w:val="a9"/>
            <w:rFonts w:ascii="Times New Roman" w:hAnsi="Times New Roman" w:cs="Times New Roman"/>
            <w:color w:val="auto"/>
            <w:sz w:val="28"/>
            <w:lang w:val="en-US"/>
          </w:rPr>
          <w:t>html</w:t>
        </w:r>
      </w:hyperlink>
      <w:r w:rsidRPr="00B606AB">
        <w:rPr>
          <w:rFonts w:ascii="Times New Roman" w:hAnsi="Times New Roman" w:cs="Times New Roman"/>
          <w:sz w:val="28"/>
        </w:rPr>
        <w:t xml:space="preserve"> адрес. Дата обращения: 24.02.24.</w:t>
      </w:r>
    </w:p>
    <w:p w14:paraId="17A81CEC" w14:textId="77777777" w:rsidR="00FF1357" w:rsidRDefault="00B606AB"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r w:rsidRPr="00B606AB">
        <w:rPr>
          <w:rFonts w:ascii="Times New Roman" w:hAnsi="Times New Roman" w:cs="Times New Roman"/>
          <w:sz w:val="28"/>
        </w:rPr>
        <w:t xml:space="preserve">Основные команды работы с </w:t>
      </w:r>
      <w:proofErr w:type="spellStart"/>
      <w:r w:rsidRPr="00B606AB">
        <w:rPr>
          <w:rFonts w:ascii="Times New Roman" w:hAnsi="Times New Roman" w:cs="Times New Roman"/>
          <w:sz w:val="28"/>
          <w:lang w:val="en-US"/>
        </w:rPr>
        <w:t>sql</w:t>
      </w:r>
      <w:proofErr w:type="spellEnd"/>
      <w:r w:rsidRPr="00B606AB">
        <w:rPr>
          <w:rFonts w:ascii="Times New Roman" w:hAnsi="Times New Roman" w:cs="Times New Roman"/>
          <w:sz w:val="28"/>
        </w:rPr>
        <w:t xml:space="preserve"> [Электронный ресурс]</w:t>
      </w:r>
      <w:r w:rsidRPr="00B606AB">
        <w:rPr>
          <w:sz w:val="24"/>
        </w:rPr>
        <w:t xml:space="preserve"> </w:t>
      </w:r>
      <w:r w:rsidRPr="00B606AB">
        <w:rPr>
          <w:rFonts w:ascii="Times New Roman" w:hAnsi="Times New Roman" w:cs="Times New Roman"/>
          <w:sz w:val="28"/>
          <w:lang w:val="en-US"/>
        </w:rPr>
        <w:t>https</w:t>
      </w:r>
      <w:r w:rsidRPr="00B606AB">
        <w:rPr>
          <w:rFonts w:ascii="Times New Roman" w:hAnsi="Times New Roman" w:cs="Times New Roman"/>
          <w:sz w:val="28"/>
        </w:rPr>
        <w:t>://</w:t>
      </w:r>
      <w:proofErr w:type="spellStart"/>
      <w:r w:rsidRPr="00B606AB">
        <w:rPr>
          <w:rFonts w:ascii="Times New Roman" w:hAnsi="Times New Roman" w:cs="Times New Roman"/>
          <w:sz w:val="28"/>
          <w:lang w:val="en-US"/>
        </w:rPr>
        <w:t>tproger</w:t>
      </w:r>
      <w:proofErr w:type="spellEnd"/>
      <w:r w:rsidRPr="00B606AB">
        <w:rPr>
          <w:rFonts w:ascii="Times New Roman" w:hAnsi="Times New Roman" w:cs="Times New Roman"/>
          <w:sz w:val="28"/>
        </w:rPr>
        <w:t>.</w:t>
      </w:r>
      <w:proofErr w:type="spellStart"/>
      <w:r w:rsidRPr="00B606AB">
        <w:rPr>
          <w:rFonts w:ascii="Times New Roman" w:hAnsi="Times New Roman" w:cs="Times New Roman"/>
          <w:sz w:val="28"/>
          <w:lang w:val="en-US"/>
        </w:rPr>
        <w:t>ru</w:t>
      </w:r>
      <w:proofErr w:type="spellEnd"/>
      <w:r w:rsidRPr="00B606AB">
        <w:rPr>
          <w:rFonts w:ascii="Times New Roman" w:hAnsi="Times New Roman" w:cs="Times New Roman"/>
          <w:sz w:val="28"/>
        </w:rPr>
        <w:t>/</w:t>
      </w:r>
      <w:r w:rsidRPr="00B606AB">
        <w:rPr>
          <w:rFonts w:ascii="Times New Roman" w:hAnsi="Times New Roman" w:cs="Times New Roman"/>
          <w:sz w:val="28"/>
          <w:lang w:val="en-US"/>
        </w:rPr>
        <w:t>translations</w:t>
      </w:r>
      <w:r w:rsidRPr="00B606AB">
        <w:rPr>
          <w:rFonts w:ascii="Times New Roman" w:hAnsi="Times New Roman" w:cs="Times New Roman"/>
          <w:sz w:val="28"/>
        </w:rPr>
        <w:t>/</w:t>
      </w:r>
      <w:proofErr w:type="spellStart"/>
      <w:r w:rsidRPr="00B606AB">
        <w:rPr>
          <w:rFonts w:ascii="Times New Roman" w:hAnsi="Times New Roman" w:cs="Times New Roman"/>
          <w:sz w:val="28"/>
          <w:lang w:val="en-US"/>
        </w:rPr>
        <w:t>sql</w:t>
      </w:r>
      <w:proofErr w:type="spellEnd"/>
      <w:r w:rsidRPr="00B606AB">
        <w:rPr>
          <w:rFonts w:ascii="Times New Roman" w:hAnsi="Times New Roman" w:cs="Times New Roman"/>
          <w:sz w:val="28"/>
        </w:rPr>
        <w:t>-</w:t>
      </w:r>
      <w:r w:rsidRPr="00B606AB">
        <w:rPr>
          <w:rFonts w:ascii="Times New Roman" w:hAnsi="Times New Roman" w:cs="Times New Roman"/>
          <w:sz w:val="28"/>
          <w:lang w:val="en-US"/>
        </w:rPr>
        <w:t>recap</w:t>
      </w:r>
      <w:r w:rsidRPr="00B606AB">
        <w:rPr>
          <w:rFonts w:ascii="Times New Roman" w:hAnsi="Times New Roman" w:cs="Times New Roman"/>
          <w:sz w:val="28"/>
        </w:rPr>
        <w:t xml:space="preserve"> адрес. Дата обращения: 24.02.24;</w:t>
      </w:r>
    </w:p>
    <w:p w14:paraId="02EFD92B" w14:textId="77777777" w:rsidR="00FF1357" w:rsidRDefault="00FF1357" w:rsidP="0012610C">
      <w:pPr>
        <w:numPr>
          <w:ilvl w:val="0"/>
          <w:numId w:val="3"/>
        </w:numPr>
        <w:spacing w:after="0" w:line="240" w:lineRule="auto"/>
        <w:ind w:left="0" w:firstLine="425"/>
        <w:jc w:val="both"/>
        <w:rPr>
          <w:rFonts w:ascii="Times New Roman" w:eastAsia="Times New Roman" w:hAnsi="Times New Roman" w:cs="Times New Roman"/>
          <w:color w:val="000000"/>
          <w:sz w:val="28"/>
          <w:szCs w:val="28"/>
          <w:lang w:eastAsia="ru-RU"/>
        </w:rPr>
      </w:pPr>
      <w:proofErr w:type="spellStart"/>
      <w:r w:rsidRPr="00FF1357">
        <w:rPr>
          <w:rFonts w:ascii="Times New Roman" w:hAnsi="Times New Roman" w:cs="Times New Roman"/>
          <w:sz w:val="28"/>
        </w:rPr>
        <w:t>Agile</w:t>
      </w:r>
      <w:proofErr w:type="spellEnd"/>
      <w:r w:rsidRPr="00FF1357">
        <w:rPr>
          <w:rFonts w:ascii="Times New Roman" w:hAnsi="Times New Roman" w:cs="Times New Roman"/>
          <w:sz w:val="28"/>
        </w:rPr>
        <w:t>: что это такое и где используется, принципы методологии</w:t>
      </w:r>
      <w:r w:rsidRPr="00B606AB">
        <w:rPr>
          <w:rFonts w:ascii="Times New Roman" w:hAnsi="Times New Roman" w:cs="Times New Roman"/>
          <w:sz w:val="28"/>
        </w:rPr>
        <w:t xml:space="preserve"> [Электронный ресурс]</w:t>
      </w:r>
      <w:r w:rsidRPr="00B606AB">
        <w:rPr>
          <w:sz w:val="24"/>
        </w:rPr>
        <w:t xml:space="preserve"> </w:t>
      </w:r>
      <w:r w:rsidRPr="00FF1357">
        <w:rPr>
          <w:rFonts w:ascii="Times New Roman" w:hAnsi="Times New Roman" w:cs="Times New Roman"/>
          <w:sz w:val="28"/>
          <w:lang w:val="en-US"/>
        </w:rPr>
        <w:t>https</w:t>
      </w:r>
      <w:r w:rsidRPr="00FF1357">
        <w:rPr>
          <w:rFonts w:ascii="Times New Roman" w:hAnsi="Times New Roman" w:cs="Times New Roman"/>
          <w:sz w:val="28"/>
        </w:rPr>
        <w:t>://</w:t>
      </w:r>
      <w:r w:rsidRPr="00FF1357">
        <w:rPr>
          <w:rFonts w:ascii="Times New Roman" w:hAnsi="Times New Roman" w:cs="Times New Roman"/>
          <w:sz w:val="28"/>
          <w:lang w:val="en-US"/>
        </w:rPr>
        <w:t>practicum</w:t>
      </w:r>
      <w:r w:rsidRPr="00FF1357">
        <w:rPr>
          <w:rFonts w:ascii="Times New Roman" w:hAnsi="Times New Roman" w:cs="Times New Roman"/>
          <w:sz w:val="28"/>
        </w:rPr>
        <w:t>.</w:t>
      </w:r>
      <w:proofErr w:type="spellStart"/>
      <w:r w:rsidRPr="00FF1357">
        <w:rPr>
          <w:rFonts w:ascii="Times New Roman" w:hAnsi="Times New Roman" w:cs="Times New Roman"/>
          <w:sz w:val="28"/>
          <w:lang w:val="en-US"/>
        </w:rPr>
        <w:t>yandex</w:t>
      </w:r>
      <w:proofErr w:type="spellEnd"/>
      <w:r w:rsidRPr="00FF1357">
        <w:rPr>
          <w:rFonts w:ascii="Times New Roman" w:hAnsi="Times New Roman" w:cs="Times New Roman"/>
          <w:sz w:val="28"/>
        </w:rPr>
        <w:t>.</w:t>
      </w:r>
      <w:proofErr w:type="spellStart"/>
      <w:r w:rsidRPr="00FF1357">
        <w:rPr>
          <w:rFonts w:ascii="Times New Roman" w:hAnsi="Times New Roman" w:cs="Times New Roman"/>
          <w:sz w:val="28"/>
          <w:lang w:val="en-US"/>
        </w:rPr>
        <w:t>ru</w:t>
      </w:r>
      <w:proofErr w:type="spellEnd"/>
      <w:r w:rsidRPr="00FF1357">
        <w:rPr>
          <w:rFonts w:ascii="Times New Roman" w:hAnsi="Times New Roman" w:cs="Times New Roman"/>
          <w:sz w:val="28"/>
        </w:rPr>
        <w:t>/</w:t>
      </w:r>
      <w:r w:rsidRPr="00FF1357">
        <w:rPr>
          <w:rFonts w:ascii="Times New Roman" w:hAnsi="Times New Roman" w:cs="Times New Roman"/>
          <w:sz w:val="28"/>
          <w:lang w:val="en-US"/>
        </w:rPr>
        <w:t>blog</w:t>
      </w:r>
      <w:r w:rsidRPr="00FF1357">
        <w:rPr>
          <w:rFonts w:ascii="Times New Roman" w:hAnsi="Times New Roman" w:cs="Times New Roman"/>
          <w:sz w:val="28"/>
        </w:rPr>
        <w:t>/</w:t>
      </w:r>
      <w:proofErr w:type="spellStart"/>
      <w:r w:rsidRPr="00FF1357">
        <w:rPr>
          <w:rFonts w:ascii="Times New Roman" w:hAnsi="Times New Roman" w:cs="Times New Roman"/>
          <w:sz w:val="28"/>
          <w:lang w:val="en-US"/>
        </w:rPr>
        <w:t>metodology</w:t>
      </w:r>
      <w:proofErr w:type="spellEnd"/>
      <w:r w:rsidRPr="00FF1357">
        <w:rPr>
          <w:rFonts w:ascii="Times New Roman" w:hAnsi="Times New Roman" w:cs="Times New Roman"/>
          <w:sz w:val="28"/>
        </w:rPr>
        <w:t>-</w:t>
      </w:r>
      <w:r w:rsidRPr="00FF1357">
        <w:rPr>
          <w:rFonts w:ascii="Times New Roman" w:hAnsi="Times New Roman" w:cs="Times New Roman"/>
          <w:sz w:val="28"/>
          <w:lang w:val="en-US"/>
        </w:rPr>
        <w:t>agile</w:t>
      </w:r>
      <w:r w:rsidRPr="00B606AB">
        <w:rPr>
          <w:rFonts w:ascii="Times New Roman" w:hAnsi="Times New Roman" w:cs="Times New Roman"/>
          <w:sz w:val="28"/>
        </w:rPr>
        <w:t xml:space="preserve"> адрес. Дата обращения: 24.02.2</w:t>
      </w:r>
      <w:r>
        <w:rPr>
          <w:rFonts w:ascii="Times New Roman" w:hAnsi="Times New Roman" w:cs="Times New Roman"/>
          <w:sz w:val="28"/>
          <w:lang w:val="en-US"/>
        </w:rPr>
        <w:t>5</w:t>
      </w:r>
      <w:r w:rsidRPr="00B606AB">
        <w:rPr>
          <w:rFonts w:ascii="Times New Roman" w:hAnsi="Times New Roman" w:cs="Times New Roman"/>
          <w:sz w:val="28"/>
        </w:rPr>
        <w:t>;</w:t>
      </w:r>
    </w:p>
    <w:p w14:paraId="37FB27CE" w14:textId="6D4C91D3" w:rsidR="00FF1357" w:rsidRPr="00FF1357" w:rsidRDefault="00FF1357"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Pr>
          <w:rFonts w:ascii="Times New Roman" w:hAnsi="Times New Roman" w:cs="Times New Roman"/>
          <w:sz w:val="28"/>
          <w:lang w:val="en-US"/>
        </w:rPr>
        <w:t>Django</w:t>
      </w:r>
      <w:r w:rsidRPr="00FF1357">
        <w:rPr>
          <w:rFonts w:ascii="Times New Roman" w:hAnsi="Times New Roman" w:cs="Times New Roman"/>
          <w:sz w:val="28"/>
        </w:rPr>
        <w:t xml:space="preserve"> </w:t>
      </w:r>
      <w:r>
        <w:rPr>
          <w:rFonts w:ascii="Times New Roman" w:hAnsi="Times New Roman" w:cs="Times New Roman"/>
          <w:sz w:val="28"/>
          <w:lang w:val="en-US"/>
        </w:rPr>
        <w:t>Documentation</w:t>
      </w:r>
      <w:r w:rsidRPr="00FF1357">
        <w:rPr>
          <w:rFonts w:ascii="Times New Roman" w:hAnsi="Times New Roman" w:cs="Times New Roman"/>
          <w:sz w:val="28"/>
        </w:rPr>
        <w:t xml:space="preserve">: </w:t>
      </w:r>
      <w:r>
        <w:rPr>
          <w:rFonts w:ascii="Times New Roman" w:hAnsi="Times New Roman" w:cs="Times New Roman"/>
          <w:sz w:val="28"/>
          <w:lang w:val="en-US"/>
        </w:rPr>
        <w:t>Models</w:t>
      </w:r>
      <w:r w:rsidRPr="00B606AB">
        <w:rPr>
          <w:rFonts w:ascii="Times New Roman" w:hAnsi="Times New Roman" w:cs="Times New Roman"/>
          <w:sz w:val="28"/>
        </w:rPr>
        <w:t xml:space="preserve"> [Электронный ресурс]</w:t>
      </w:r>
      <w:r w:rsidRPr="00B606AB">
        <w:rPr>
          <w:sz w:val="24"/>
        </w:rPr>
        <w:t xml:space="preserve"> </w:t>
      </w:r>
      <w:r w:rsidRPr="00FF1357">
        <w:rPr>
          <w:rFonts w:ascii="Times New Roman" w:hAnsi="Times New Roman" w:cs="Times New Roman"/>
          <w:sz w:val="28"/>
          <w:lang w:val="en-US"/>
        </w:rPr>
        <w:t>https</w:t>
      </w:r>
      <w:r w:rsidRPr="00FF1357">
        <w:rPr>
          <w:rFonts w:ascii="Times New Roman" w:hAnsi="Times New Roman" w:cs="Times New Roman"/>
          <w:sz w:val="28"/>
        </w:rPr>
        <w:t>://</w:t>
      </w:r>
      <w:r w:rsidRPr="00FF1357">
        <w:rPr>
          <w:rFonts w:ascii="Times New Roman" w:hAnsi="Times New Roman" w:cs="Times New Roman"/>
          <w:sz w:val="28"/>
          <w:lang w:val="en-US"/>
        </w:rPr>
        <w:t>docs</w:t>
      </w:r>
      <w:r w:rsidRPr="00FF1357">
        <w:rPr>
          <w:rFonts w:ascii="Times New Roman" w:hAnsi="Times New Roman" w:cs="Times New Roman"/>
          <w:sz w:val="28"/>
        </w:rPr>
        <w:t>.</w:t>
      </w:r>
      <w:proofErr w:type="spellStart"/>
      <w:r w:rsidRPr="00FF1357">
        <w:rPr>
          <w:rFonts w:ascii="Times New Roman" w:hAnsi="Times New Roman" w:cs="Times New Roman"/>
          <w:sz w:val="28"/>
          <w:lang w:val="en-US"/>
        </w:rPr>
        <w:t>djangoproject</w:t>
      </w:r>
      <w:proofErr w:type="spellEnd"/>
      <w:r w:rsidRPr="00FF1357">
        <w:rPr>
          <w:rFonts w:ascii="Times New Roman" w:hAnsi="Times New Roman" w:cs="Times New Roman"/>
          <w:sz w:val="28"/>
        </w:rPr>
        <w:t>.</w:t>
      </w:r>
      <w:r w:rsidRPr="00FF1357">
        <w:rPr>
          <w:rFonts w:ascii="Times New Roman" w:hAnsi="Times New Roman" w:cs="Times New Roman"/>
          <w:sz w:val="28"/>
          <w:lang w:val="en-US"/>
        </w:rPr>
        <w:t>com</w:t>
      </w:r>
      <w:r w:rsidRPr="00FF1357">
        <w:rPr>
          <w:rFonts w:ascii="Times New Roman" w:hAnsi="Times New Roman" w:cs="Times New Roman"/>
          <w:sz w:val="28"/>
        </w:rPr>
        <w:t>/</w:t>
      </w:r>
      <w:proofErr w:type="spellStart"/>
      <w:r w:rsidRPr="00FF1357">
        <w:rPr>
          <w:rFonts w:ascii="Times New Roman" w:hAnsi="Times New Roman" w:cs="Times New Roman"/>
          <w:sz w:val="28"/>
          <w:lang w:val="en-US"/>
        </w:rPr>
        <w:t>en</w:t>
      </w:r>
      <w:proofErr w:type="spellEnd"/>
      <w:r w:rsidRPr="00FF1357">
        <w:rPr>
          <w:rFonts w:ascii="Times New Roman" w:hAnsi="Times New Roman" w:cs="Times New Roman"/>
          <w:sz w:val="28"/>
        </w:rPr>
        <w:t>/5.1/</w:t>
      </w:r>
      <w:r w:rsidRPr="00FF1357">
        <w:rPr>
          <w:rFonts w:ascii="Times New Roman" w:hAnsi="Times New Roman" w:cs="Times New Roman"/>
          <w:sz w:val="28"/>
          <w:lang w:val="en-US"/>
        </w:rPr>
        <w:t>topics</w:t>
      </w:r>
      <w:r w:rsidRPr="00FF1357">
        <w:rPr>
          <w:rFonts w:ascii="Times New Roman" w:hAnsi="Times New Roman" w:cs="Times New Roman"/>
          <w:sz w:val="28"/>
        </w:rPr>
        <w:t>/</w:t>
      </w:r>
      <w:proofErr w:type="spellStart"/>
      <w:r w:rsidRPr="00FF1357">
        <w:rPr>
          <w:rFonts w:ascii="Times New Roman" w:hAnsi="Times New Roman" w:cs="Times New Roman"/>
          <w:sz w:val="28"/>
          <w:lang w:val="en-US"/>
        </w:rPr>
        <w:t>db</w:t>
      </w:r>
      <w:proofErr w:type="spellEnd"/>
      <w:r w:rsidRPr="00FF1357">
        <w:rPr>
          <w:rFonts w:ascii="Times New Roman" w:hAnsi="Times New Roman" w:cs="Times New Roman"/>
          <w:sz w:val="28"/>
        </w:rPr>
        <w:t>/</w:t>
      </w:r>
      <w:r w:rsidRPr="00FF1357">
        <w:rPr>
          <w:rFonts w:ascii="Times New Roman" w:hAnsi="Times New Roman" w:cs="Times New Roman"/>
          <w:sz w:val="28"/>
          <w:lang w:val="en-US"/>
        </w:rPr>
        <w:t>models</w:t>
      </w:r>
      <w:r w:rsidRPr="00FF1357">
        <w:rPr>
          <w:rFonts w:ascii="Times New Roman" w:hAnsi="Times New Roman" w:cs="Times New Roman"/>
          <w:sz w:val="28"/>
        </w:rPr>
        <w:t xml:space="preserve">/ </w:t>
      </w:r>
      <w:r w:rsidRPr="00B606AB">
        <w:rPr>
          <w:rFonts w:ascii="Times New Roman" w:hAnsi="Times New Roman" w:cs="Times New Roman"/>
          <w:sz w:val="28"/>
        </w:rPr>
        <w:t>адрес. Дата обращения: 24.02.2</w:t>
      </w:r>
      <w:r w:rsidRPr="00FF1357">
        <w:rPr>
          <w:rFonts w:ascii="Times New Roman" w:hAnsi="Times New Roman" w:cs="Times New Roman"/>
          <w:sz w:val="28"/>
        </w:rPr>
        <w:t>5</w:t>
      </w:r>
      <w:r w:rsidRPr="00B606AB">
        <w:rPr>
          <w:rFonts w:ascii="Times New Roman" w:hAnsi="Times New Roman" w:cs="Times New Roman"/>
          <w:sz w:val="28"/>
        </w:rPr>
        <w:t>;</w:t>
      </w:r>
    </w:p>
    <w:p w14:paraId="7823F7D1" w14:textId="77777777" w:rsidR="00FF1357" w:rsidRDefault="00FF1357"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sidRPr="00FF1357">
        <w:rPr>
          <w:rFonts w:ascii="Times New Roman" w:hAnsi="Times New Roman" w:cs="Times New Roman"/>
          <w:sz w:val="28"/>
          <w:szCs w:val="28"/>
        </w:rPr>
        <w:t>Д. Б. БЕРГ Е. А. УЛЬЯНОВА П. В. ДОБРЯК</w:t>
      </w:r>
      <w:r>
        <w:rPr>
          <w:rFonts w:ascii="Times New Roman" w:hAnsi="Times New Roman" w:cs="Times New Roman"/>
          <w:sz w:val="28"/>
          <w:szCs w:val="28"/>
        </w:rPr>
        <w:t xml:space="preserve"> </w:t>
      </w:r>
      <w:r w:rsidRPr="00FF1357">
        <w:rPr>
          <w:rFonts w:ascii="Times New Roman" w:hAnsi="Times New Roman" w:cs="Times New Roman"/>
          <w:sz w:val="28"/>
          <w:szCs w:val="28"/>
        </w:rPr>
        <w:t>МОДЕЛИ ЖИЗНЕННОГО ЦИКЛА Учеб</w:t>
      </w:r>
      <w:r>
        <w:rPr>
          <w:rFonts w:ascii="Times New Roman" w:hAnsi="Times New Roman" w:cs="Times New Roman"/>
          <w:sz w:val="28"/>
          <w:szCs w:val="28"/>
        </w:rPr>
        <w:t xml:space="preserve">. </w:t>
      </w:r>
      <w:r w:rsidRPr="00FF1357">
        <w:rPr>
          <w:rFonts w:ascii="Times New Roman" w:hAnsi="Times New Roman" w:cs="Times New Roman"/>
          <w:sz w:val="28"/>
          <w:szCs w:val="28"/>
        </w:rPr>
        <w:t>Пособие</w:t>
      </w:r>
      <w:r>
        <w:rPr>
          <w:rFonts w:ascii="Times New Roman" w:hAnsi="Times New Roman" w:cs="Times New Roman"/>
          <w:sz w:val="28"/>
          <w:szCs w:val="28"/>
        </w:rPr>
        <w:t xml:space="preserve">. - </w:t>
      </w:r>
      <w:r w:rsidRPr="00FF1357">
        <w:rPr>
          <w:rFonts w:ascii="Times New Roman" w:hAnsi="Times New Roman" w:cs="Times New Roman"/>
          <w:sz w:val="28"/>
          <w:szCs w:val="28"/>
        </w:rPr>
        <w:t>Издательство Уральского университета</w:t>
      </w:r>
      <w:r>
        <w:rPr>
          <w:rFonts w:ascii="Times New Roman" w:hAnsi="Times New Roman" w:cs="Times New Roman"/>
          <w:sz w:val="28"/>
        </w:rPr>
        <w:t>, 2014 г.</w:t>
      </w:r>
      <w:r w:rsidR="00B606AB" w:rsidRPr="00B606AB">
        <w:rPr>
          <w:rFonts w:ascii="Times New Roman" w:hAnsi="Times New Roman" w:cs="Times New Roman"/>
          <w:sz w:val="28"/>
        </w:rPr>
        <w:t>;</w:t>
      </w:r>
    </w:p>
    <w:p w14:paraId="1970957E" w14:textId="128AF69F" w:rsidR="002510CC" w:rsidRPr="00FF1357" w:rsidRDefault="002510CC" w:rsidP="0012610C">
      <w:pPr>
        <w:numPr>
          <w:ilvl w:val="0"/>
          <w:numId w:val="3"/>
        </w:numPr>
        <w:spacing w:after="0" w:line="240" w:lineRule="auto"/>
        <w:ind w:left="0" w:firstLine="425"/>
        <w:jc w:val="both"/>
        <w:rPr>
          <w:rFonts w:ascii="Times New Roman" w:eastAsia="Times New Roman" w:hAnsi="Times New Roman" w:cs="Times New Roman"/>
          <w:sz w:val="28"/>
          <w:szCs w:val="28"/>
          <w:lang w:eastAsia="ru-RU"/>
        </w:rPr>
      </w:pPr>
      <w:r w:rsidRPr="00FF1357">
        <w:rPr>
          <w:rFonts w:ascii="Times New Roman" w:hAnsi="Times New Roman" w:cs="Times New Roman"/>
          <w:sz w:val="28"/>
        </w:rPr>
        <w:br w:type="page"/>
      </w:r>
    </w:p>
    <w:p w14:paraId="68F39CE6" w14:textId="77777777" w:rsidR="002510CC" w:rsidRPr="002510CC" w:rsidRDefault="002510CC" w:rsidP="002510CC">
      <w:pPr>
        <w:pStyle w:val="1"/>
        <w:spacing w:line="240" w:lineRule="auto"/>
        <w:jc w:val="right"/>
        <w:rPr>
          <w:rFonts w:eastAsia="Times New Roman" w:cs="Times New Roman"/>
          <w:b/>
          <w:lang w:eastAsia="ru-RU"/>
        </w:rPr>
      </w:pPr>
      <w:bookmarkStart w:id="25" w:name="_Toc39603126"/>
      <w:bookmarkStart w:id="26" w:name="_Toc159672785"/>
      <w:bookmarkStart w:id="27" w:name="_Toc194944611"/>
      <w:r w:rsidRPr="009F12CF">
        <w:rPr>
          <w:rFonts w:eastAsia="Times New Roman" w:cs="Times New Roman"/>
          <w:color w:val="auto"/>
          <w:lang w:eastAsia="ru-RU"/>
        </w:rPr>
        <w:lastRenderedPageBreak/>
        <w:t>Приложение 1</w:t>
      </w:r>
      <w:bookmarkEnd w:id="25"/>
      <w:bookmarkEnd w:id="26"/>
      <w:r>
        <w:rPr>
          <w:rFonts w:eastAsia="Times New Roman" w:cs="Times New Roman"/>
          <w:color w:val="auto"/>
          <w:lang w:eastAsia="ru-RU"/>
        </w:rPr>
        <w:t xml:space="preserve">. </w:t>
      </w:r>
      <w:r w:rsidRPr="00045463">
        <w:rPr>
          <w:rFonts w:eastAsia="Times New Roman" w:cs="Times New Roman"/>
          <w:color w:val="auto"/>
          <w:lang w:eastAsia="ru-RU"/>
        </w:rPr>
        <w:t>Техническое задание</w:t>
      </w:r>
      <w:bookmarkEnd w:id="27"/>
    </w:p>
    <w:p w14:paraId="64D717C4"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p>
    <w:p w14:paraId="2AB7AFD8"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МИНОБРАНАУКИ РОССИИ</w:t>
      </w:r>
    </w:p>
    <w:p w14:paraId="63E1ABB0"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федеральное государственное бюджетное образовательное учреждение высшего профессионального образования</w:t>
      </w:r>
    </w:p>
    <w:p w14:paraId="63845DF2" w14:textId="77777777" w:rsidR="002510CC" w:rsidRPr="009F12CF" w:rsidRDefault="002510CC" w:rsidP="002510CC">
      <w:pPr>
        <w:spacing w:after="0" w:line="240" w:lineRule="auto"/>
        <w:jc w:val="center"/>
        <w:rPr>
          <w:rFonts w:ascii="Times New Roman" w:eastAsia="Times New Roman" w:hAnsi="Times New Roman" w:cs="Times New Roman"/>
          <w:sz w:val="28"/>
          <w:szCs w:val="20"/>
          <w:lang w:eastAsia="ru-RU"/>
        </w:rPr>
      </w:pPr>
      <w:r w:rsidRPr="009F12CF">
        <w:rPr>
          <w:rFonts w:ascii="Times New Roman" w:eastAsia="Times New Roman" w:hAnsi="Times New Roman" w:cs="Times New Roman"/>
          <w:sz w:val="28"/>
          <w:szCs w:val="20"/>
          <w:lang w:eastAsia="ru-RU"/>
        </w:rPr>
        <w:t xml:space="preserve">«ЧЕРЕПОВЕЦКИЙ ГОСУДАРСТВЕННЫЙ </w:t>
      </w:r>
      <w:proofErr w:type="gramStart"/>
      <w:r w:rsidRPr="009F12CF">
        <w:rPr>
          <w:rFonts w:ascii="Times New Roman" w:eastAsia="Times New Roman" w:hAnsi="Times New Roman" w:cs="Times New Roman"/>
          <w:sz w:val="28"/>
          <w:szCs w:val="20"/>
          <w:lang w:eastAsia="ru-RU"/>
        </w:rPr>
        <w:t>УНИВЕРСИТЕТ</w:t>
      </w:r>
      <w:r w:rsidRPr="009F12CF">
        <w:rPr>
          <w:rFonts w:ascii="Times New Roman" w:hAnsi="Times New Roman" w:cs="Times New Roman"/>
        </w:rPr>
        <w:t xml:space="preserve"> </w:t>
      </w:r>
      <w:r w:rsidRPr="009F12CF">
        <w:rPr>
          <w:rFonts w:ascii="Times New Roman" w:eastAsia="Times New Roman" w:hAnsi="Times New Roman" w:cs="Times New Roman"/>
          <w:sz w:val="28"/>
          <w:szCs w:val="20"/>
          <w:lang w:eastAsia="ru-RU"/>
        </w:rPr>
        <w:t>»</w:t>
      </w:r>
      <w:proofErr w:type="gramEnd"/>
    </w:p>
    <w:p w14:paraId="6814F30A"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r w:rsidRPr="00F93F63">
        <w:rPr>
          <w:rFonts w:ascii="Times New Roman" w:eastAsia="Times New Roman" w:hAnsi="Times New Roman" w:cs="Times New Roman"/>
          <w:color w:val="000000" w:themeColor="text1"/>
          <w:sz w:val="28"/>
          <w:szCs w:val="20"/>
          <w:u w:val="single"/>
          <w:lang w:eastAsia="ru-RU"/>
        </w:rPr>
        <w:t>Институт информационных технологий</w:t>
      </w:r>
    </w:p>
    <w:p w14:paraId="06BCB694"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r w:rsidRPr="00F93F63">
        <w:rPr>
          <w:rFonts w:ascii="Times New Roman" w:eastAsia="Times New Roman" w:hAnsi="Times New Roman" w:cs="Times New Roman"/>
          <w:color w:val="000000" w:themeColor="text1"/>
          <w:sz w:val="28"/>
          <w:szCs w:val="20"/>
          <w:u w:val="single"/>
          <w:lang w:eastAsia="ru-RU"/>
        </w:rPr>
        <w:t>Математическое и программное обеспечение ЭВМ</w:t>
      </w:r>
    </w:p>
    <w:p w14:paraId="10B50D7B" w14:textId="00BD1AEC" w:rsidR="002510CC" w:rsidRPr="00677798" w:rsidRDefault="00553C59" w:rsidP="002510CC">
      <w:pPr>
        <w:spacing w:after="0" w:line="240" w:lineRule="auto"/>
        <w:jc w:val="center"/>
        <w:rPr>
          <w:rFonts w:ascii="Times New Roman" w:eastAsia="Times New Roman" w:hAnsi="Times New Roman" w:cs="Times New Roman"/>
          <w:sz w:val="28"/>
          <w:szCs w:val="20"/>
          <w:u w:val="single"/>
          <w:lang w:eastAsia="ru-RU"/>
        </w:rPr>
      </w:pPr>
      <w:r w:rsidRPr="00677798">
        <w:rPr>
          <w:rFonts w:ascii="Times New Roman" w:eastAsia="Times New Roman" w:hAnsi="Times New Roman" w:cs="Times New Roman"/>
          <w:sz w:val="28"/>
          <w:szCs w:val="20"/>
          <w:u w:val="single"/>
          <w:lang w:eastAsia="ru-RU"/>
        </w:rPr>
        <w:t>Администрирование</w:t>
      </w:r>
      <w:r w:rsidR="002F281A" w:rsidRPr="00677798">
        <w:rPr>
          <w:rFonts w:ascii="Times New Roman" w:eastAsia="Times New Roman" w:hAnsi="Times New Roman" w:cs="Times New Roman"/>
          <w:sz w:val="28"/>
          <w:szCs w:val="20"/>
          <w:u w:val="single"/>
          <w:lang w:eastAsia="ru-RU"/>
        </w:rPr>
        <w:t xml:space="preserve"> баз данных</w:t>
      </w:r>
    </w:p>
    <w:p w14:paraId="0CD2E6A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p>
    <w:p w14:paraId="11E651C8"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u w:val="single"/>
          <w:lang w:eastAsia="ru-RU"/>
        </w:rPr>
      </w:pPr>
    </w:p>
    <w:p w14:paraId="4BDC2E56"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УТВЕРЖДАЮ</w:t>
      </w:r>
    </w:p>
    <w:p w14:paraId="58EA7A6C"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Зав. кафедрой МПО ЭВМ</w:t>
      </w:r>
    </w:p>
    <w:p w14:paraId="366771A1"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 xml:space="preserve">д. т.н., профессор </w:t>
      </w:r>
      <w:r w:rsidRPr="00F93F63">
        <w:rPr>
          <w:rFonts w:ascii="Times New Roman" w:hAnsi="Times New Roman" w:cs="Times New Roman"/>
          <w:color w:val="000000" w:themeColor="text1"/>
          <w:sz w:val="28"/>
          <w:szCs w:val="28"/>
          <w:u w:val="single"/>
        </w:rPr>
        <w:tab/>
      </w:r>
      <w:r w:rsidRPr="00F93F63">
        <w:rPr>
          <w:rFonts w:ascii="Times New Roman" w:eastAsia="Times New Roman" w:hAnsi="Times New Roman" w:cs="Times New Roman"/>
          <w:color w:val="000000" w:themeColor="text1"/>
          <w:sz w:val="28"/>
          <w:szCs w:val="20"/>
          <w:lang w:eastAsia="ru-RU"/>
        </w:rPr>
        <w:t xml:space="preserve"> Ершов Е.В.</w:t>
      </w:r>
    </w:p>
    <w:p w14:paraId="397EF2A6" w14:textId="77777777" w:rsidR="002510CC" w:rsidRPr="00F93F63" w:rsidRDefault="002510CC" w:rsidP="002510CC">
      <w:pPr>
        <w:spacing w:after="0" w:line="240" w:lineRule="auto"/>
        <w:ind w:left="4536"/>
        <w:jc w:val="right"/>
        <w:rPr>
          <w:rFonts w:ascii="Times New Roman" w:eastAsia="Times New Roman" w:hAnsi="Times New Roman" w:cs="Times New Roman"/>
          <w:color w:val="000000" w:themeColor="text1"/>
          <w:sz w:val="28"/>
          <w:szCs w:val="20"/>
          <w:lang w:eastAsia="ru-RU"/>
        </w:rPr>
      </w:pPr>
      <w:proofErr w:type="gramStart"/>
      <w:r w:rsidRPr="00F93F63">
        <w:rPr>
          <w:rFonts w:ascii="Times New Roman" w:eastAsia="Times New Roman" w:hAnsi="Times New Roman" w:cs="Times New Roman"/>
          <w:color w:val="000000" w:themeColor="text1"/>
          <w:sz w:val="28"/>
          <w:szCs w:val="20"/>
          <w:lang w:eastAsia="ru-RU"/>
        </w:rPr>
        <w:t>«</w:t>
      </w:r>
      <w:r w:rsidRPr="00F93F63">
        <w:rPr>
          <w:rFonts w:ascii="Times New Roman" w:eastAsia="Times New Roman" w:hAnsi="Times New Roman" w:cs="Times New Roman"/>
          <w:color w:val="000000" w:themeColor="text1"/>
          <w:sz w:val="28"/>
          <w:szCs w:val="20"/>
          <w:u w:val="single"/>
          <w:lang w:eastAsia="ru-RU"/>
        </w:rPr>
        <w:t xml:space="preserve"> </w:t>
      </w:r>
      <w:r w:rsidRPr="00F93F63">
        <w:rPr>
          <w:rFonts w:ascii="Times New Roman" w:eastAsia="Times New Roman" w:hAnsi="Times New Roman" w:cs="Times New Roman"/>
          <w:color w:val="000000" w:themeColor="text1"/>
          <w:sz w:val="28"/>
          <w:szCs w:val="20"/>
          <w:u w:val="single"/>
          <w:lang w:eastAsia="ru-RU"/>
        </w:rPr>
        <w:tab/>
      </w:r>
      <w:r w:rsidRPr="00F93F63">
        <w:rPr>
          <w:rFonts w:ascii="Times New Roman" w:eastAsia="Times New Roman" w:hAnsi="Times New Roman" w:cs="Times New Roman"/>
          <w:color w:val="000000" w:themeColor="text1"/>
          <w:sz w:val="28"/>
          <w:szCs w:val="20"/>
          <w:lang w:eastAsia="ru-RU"/>
        </w:rPr>
        <w:t>»  _</w:t>
      </w:r>
      <w:proofErr w:type="gramEnd"/>
      <w:r w:rsidRPr="00F93F63">
        <w:rPr>
          <w:rFonts w:ascii="Times New Roman" w:eastAsia="Times New Roman" w:hAnsi="Times New Roman" w:cs="Times New Roman"/>
          <w:color w:val="000000" w:themeColor="text1"/>
          <w:sz w:val="28"/>
          <w:szCs w:val="20"/>
          <w:lang w:eastAsia="ru-RU"/>
        </w:rPr>
        <w:t>__________2024 г.</w:t>
      </w:r>
    </w:p>
    <w:p w14:paraId="562F96E1"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7ABC280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F578848"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7C13E46E" w14:textId="7BBE5DE8" w:rsidR="002510CC" w:rsidRPr="00F93F63" w:rsidRDefault="00F93F63"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Разработка</w:t>
      </w:r>
      <w:r w:rsidR="002510CC" w:rsidRPr="00F93F63">
        <w:rPr>
          <w:rFonts w:ascii="Times New Roman" w:eastAsia="Times New Roman" w:hAnsi="Times New Roman" w:cs="Times New Roman"/>
          <w:color w:val="000000" w:themeColor="text1"/>
          <w:sz w:val="28"/>
          <w:szCs w:val="20"/>
          <w:lang w:eastAsia="ru-RU"/>
        </w:rPr>
        <w:t xml:space="preserve"> </w:t>
      </w:r>
      <w:r w:rsidRPr="00F93F63">
        <w:rPr>
          <w:rFonts w:ascii="Times New Roman" w:eastAsia="Times New Roman" w:hAnsi="Times New Roman" w:cs="Times New Roman"/>
          <w:color w:val="000000" w:themeColor="text1"/>
          <w:sz w:val="28"/>
          <w:szCs w:val="20"/>
          <w:lang w:eastAsia="ru-RU"/>
        </w:rPr>
        <w:t>программного обеспечения «Стипендии ЧГУ»: серверная часть.</w:t>
      </w:r>
    </w:p>
    <w:p w14:paraId="222F4B98" w14:textId="1063A5A9"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Техническое задание на курсов</w:t>
      </w:r>
      <w:r w:rsidR="00F93F63" w:rsidRPr="00F93F63">
        <w:rPr>
          <w:rFonts w:ascii="Times New Roman" w:eastAsia="Times New Roman" w:hAnsi="Times New Roman" w:cs="Times New Roman"/>
          <w:color w:val="000000" w:themeColor="text1"/>
          <w:sz w:val="28"/>
          <w:szCs w:val="20"/>
          <w:lang w:eastAsia="ru-RU"/>
        </w:rPr>
        <w:t>ой проект</w:t>
      </w:r>
    </w:p>
    <w:p w14:paraId="0B73D4F9"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Листов 4</w:t>
      </w:r>
    </w:p>
    <w:p w14:paraId="75BE0442"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5B653D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0EBAF5F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57AA134"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C8722A1"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2748530E"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1CA70E63"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4FDFBEAF" w14:textId="77777777" w:rsidR="002510CC" w:rsidRPr="00F93F63" w:rsidRDefault="002510CC" w:rsidP="002510CC">
      <w:pPr>
        <w:shd w:val="clear" w:color="auto" w:fill="FFFFFF"/>
        <w:spacing w:after="0" w:line="240" w:lineRule="auto"/>
        <w:ind w:left="4678"/>
        <w:rPr>
          <w:rFonts w:ascii="Times New Roman" w:eastAsia="Times New Roman" w:hAnsi="Times New Roman" w:cs="Times New Roman"/>
          <w:color w:val="000000" w:themeColor="text1"/>
          <w:sz w:val="28"/>
          <w:szCs w:val="28"/>
          <w:lang w:eastAsia="ru-RU"/>
        </w:rPr>
      </w:pPr>
      <w:r w:rsidRPr="00F93F63">
        <w:rPr>
          <w:rFonts w:ascii="Times New Roman" w:eastAsia="Times New Roman" w:hAnsi="Times New Roman" w:cs="Times New Roman"/>
          <w:color w:val="000000" w:themeColor="text1"/>
          <w:spacing w:val="-11"/>
          <w:sz w:val="28"/>
          <w:szCs w:val="28"/>
          <w:lang w:eastAsia="ru-RU"/>
        </w:rPr>
        <w:t xml:space="preserve">        Руководитель: доцент </w:t>
      </w:r>
      <w:proofErr w:type="spellStart"/>
      <w:r w:rsidRPr="00F93F63">
        <w:rPr>
          <w:rFonts w:ascii="Times New Roman" w:eastAsia="Times New Roman" w:hAnsi="Times New Roman" w:cs="Times New Roman"/>
          <w:color w:val="000000" w:themeColor="text1"/>
          <w:spacing w:val="-11"/>
          <w:sz w:val="28"/>
          <w:szCs w:val="28"/>
          <w:lang w:eastAsia="ru-RU"/>
        </w:rPr>
        <w:t>Селяничев</w:t>
      </w:r>
      <w:proofErr w:type="spellEnd"/>
      <w:r w:rsidRPr="00F93F63">
        <w:rPr>
          <w:rFonts w:ascii="Times New Roman" w:eastAsia="Times New Roman" w:hAnsi="Times New Roman" w:cs="Times New Roman"/>
          <w:color w:val="000000" w:themeColor="text1"/>
          <w:spacing w:val="-11"/>
          <w:sz w:val="28"/>
          <w:szCs w:val="28"/>
          <w:lang w:eastAsia="ru-RU"/>
        </w:rPr>
        <w:t xml:space="preserve"> О.Л.</w:t>
      </w:r>
    </w:p>
    <w:p w14:paraId="57AD1FAD" w14:textId="27A502DF" w:rsidR="008F6DC1" w:rsidRPr="00F93F63" w:rsidRDefault="002510CC" w:rsidP="002510CC">
      <w:pPr>
        <w:spacing w:after="0" w:line="240" w:lineRule="auto"/>
        <w:jc w:val="right"/>
        <w:rPr>
          <w:rFonts w:ascii="Times New Roman" w:eastAsia="Calibri" w:hAnsi="Times New Roman" w:cs="Times New Roman"/>
          <w:color w:val="000000" w:themeColor="text1"/>
          <w:sz w:val="28"/>
          <w:szCs w:val="28"/>
          <w:lang w:eastAsia="ru-RU"/>
        </w:rPr>
      </w:pP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r>
      <w:r w:rsidRPr="00F93F63">
        <w:rPr>
          <w:rFonts w:ascii="Times New Roman" w:eastAsia="Calibri" w:hAnsi="Times New Roman" w:cs="Times New Roman"/>
          <w:color w:val="000000" w:themeColor="text1"/>
          <w:spacing w:val="-10"/>
          <w:sz w:val="28"/>
          <w:szCs w:val="28"/>
          <w:lang w:eastAsia="ru-RU"/>
        </w:rPr>
        <w:tab/>
        <w:t xml:space="preserve">Исполнитель: студент гр. </w:t>
      </w:r>
      <w:r w:rsidRPr="00F93F63">
        <w:rPr>
          <w:rFonts w:ascii="Times New Roman" w:eastAsia="Calibri" w:hAnsi="Times New Roman" w:cs="Times New Roman"/>
          <w:color w:val="000000" w:themeColor="text1"/>
          <w:sz w:val="28"/>
          <w:szCs w:val="28"/>
          <w:lang w:eastAsia="ru-RU"/>
        </w:rPr>
        <w:t>1ПИб-01-2оп-21</w:t>
      </w:r>
    </w:p>
    <w:p w14:paraId="55A32DCB" w14:textId="1DB5849C" w:rsidR="002510CC" w:rsidRPr="00F93F63" w:rsidRDefault="008F6DC1" w:rsidP="002510CC">
      <w:pPr>
        <w:spacing w:after="0" w:line="240" w:lineRule="auto"/>
        <w:jc w:val="right"/>
        <w:rPr>
          <w:rFonts w:ascii="Times New Roman" w:eastAsia="Calibri" w:hAnsi="Times New Roman" w:cs="Times New Roman"/>
          <w:color w:val="000000" w:themeColor="text1"/>
          <w:sz w:val="28"/>
          <w:szCs w:val="28"/>
          <w:lang w:eastAsia="ru-RU"/>
        </w:rPr>
      </w:pPr>
      <w:r w:rsidRPr="00F93F63">
        <w:rPr>
          <w:rFonts w:ascii="Times New Roman" w:eastAsia="Calibri" w:hAnsi="Times New Roman" w:cs="Times New Roman"/>
          <w:color w:val="000000" w:themeColor="text1"/>
          <w:sz w:val="28"/>
          <w:szCs w:val="28"/>
          <w:lang w:eastAsia="ru-RU"/>
        </w:rPr>
        <w:t>Ульянов Александр Сергеевич</w:t>
      </w:r>
    </w:p>
    <w:p w14:paraId="7020A600"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4"/>
          <w:szCs w:val="20"/>
          <w:lang w:eastAsia="ru-RU"/>
        </w:rPr>
      </w:pPr>
    </w:p>
    <w:p w14:paraId="2F8D455D"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59AAC1E6"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06DD687A"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76FDD494"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02D11DD1" w14:textId="77777777" w:rsidR="002510CC" w:rsidRPr="00F93F63" w:rsidRDefault="002510CC" w:rsidP="002510CC">
      <w:pPr>
        <w:spacing w:after="0" w:line="240" w:lineRule="auto"/>
        <w:jc w:val="right"/>
        <w:rPr>
          <w:rFonts w:ascii="Times New Roman" w:eastAsia="Times New Roman" w:hAnsi="Times New Roman" w:cs="Times New Roman"/>
          <w:color w:val="000000" w:themeColor="text1"/>
          <w:sz w:val="28"/>
          <w:szCs w:val="20"/>
          <w:lang w:eastAsia="ru-RU"/>
        </w:rPr>
      </w:pPr>
    </w:p>
    <w:p w14:paraId="2B718BB5" w14:textId="77777777" w:rsidR="002510CC" w:rsidRPr="00F93F63" w:rsidRDefault="002510CC" w:rsidP="002510CC">
      <w:pPr>
        <w:spacing w:after="0" w:line="240" w:lineRule="auto"/>
        <w:rPr>
          <w:rFonts w:ascii="Times New Roman" w:eastAsia="Times New Roman" w:hAnsi="Times New Roman" w:cs="Times New Roman"/>
          <w:color w:val="000000" w:themeColor="text1"/>
          <w:sz w:val="28"/>
          <w:szCs w:val="20"/>
          <w:lang w:eastAsia="ru-RU"/>
        </w:rPr>
      </w:pPr>
    </w:p>
    <w:p w14:paraId="3E095BC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081199B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2641AC9C"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4087B4F0"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313533FB"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6117E106" w14:textId="77777777"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p>
    <w:p w14:paraId="6C208FE6" w14:textId="68DE6120" w:rsidR="002510CC" w:rsidRPr="00F93F63" w:rsidRDefault="002510CC" w:rsidP="002510CC">
      <w:pPr>
        <w:spacing w:after="0" w:line="240" w:lineRule="auto"/>
        <w:jc w:val="center"/>
        <w:rPr>
          <w:rFonts w:ascii="Times New Roman" w:eastAsia="Times New Roman" w:hAnsi="Times New Roman" w:cs="Times New Roman"/>
          <w:color w:val="000000" w:themeColor="text1"/>
          <w:sz w:val="28"/>
          <w:szCs w:val="20"/>
          <w:lang w:eastAsia="ru-RU"/>
        </w:rPr>
      </w:pPr>
      <w:r w:rsidRPr="00F93F63">
        <w:rPr>
          <w:rFonts w:ascii="Times New Roman" w:eastAsia="Times New Roman" w:hAnsi="Times New Roman" w:cs="Times New Roman"/>
          <w:color w:val="000000" w:themeColor="text1"/>
          <w:sz w:val="28"/>
          <w:szCs w:val="20"/>
          <w:lang w:eastAsia="ru-RU"/>
        </w:rPr>
        <w:t>202</w:t>
      </w:r>
      <w:r w:rsidR="00E86E0D" w:rsidRPr="00F93F63">
        <w:rPr>
          <w:rFonts w:ascii="Times New Roman" w:eastAsia="Times New Roman" w:hAnsi="Times New Roman" w:cs="Times New Roman"/>
          <w:color w:val="000000" w:themeColor="text1"/>
          <w:sz w:val="28"/>
          <w:szCs w:val="20"/>
          <w:lang w:eastAsia="ru-RU"/>
        </w:rPr>
        <w:t>5</w:t>
      </w:r>
      <w:r w:rsidRPr="00F93F63">
        <w:rPr>
          <w:rFonts w:ascii="Times New Roman" w:eastAsia="Times New Roman" w:hAnsi="Times New Roman" w:cs="Times New Roman"/>
          <w:color w:val="000000" w:themeColor="text1"/>
          <w:sz w:val="28"/>
          <w:szCs w:val="20"/>
          <w:lang w:eastAsia="ru-RU"/>
        </w:rPr>
        <w:t xml:space="preserve"> г.</w:t>
      </w:r>
      <w:r w:rsidRPr="00F93F63">
        <w:rPr>
          <w:rFonts w:ascii="Times New Roman" w:eastAsia="Times New Roman" w:hAnsi="Times New Roman" w:cs="Times New Roman"/>
          <w:color w:val="000000" w:themeColor="text1"/>
          <w:sz w:val="28"/>
          <w:szCs w:val="28"/>
          <w:lang w:eastAsia="ru-RU"/>
        </w:rPr>
        <w:t xml:space="preserve"> </w:t>
      </w:r>
    </w:p>
    <w:p w14:paraId="6E5763BA" w14:textId="7F2A8603" w:rsidR="00F93F63" w:rsidRDefault="00F93F63" w:rsidP="00F93F63">
      <w:pPr>
        <w:pStyle w:val="af0"/>
        <w:spacing w:line="480" w:lineRule="auto"/>
        <w:ind w:firstLine="0"/>
        <w:rPr>
          <w:color w:val="000000" w:themeColor="text1"/>
        </w:rPr>
      </w:pPr>
      <w:r w:rsidRPr="00F93F63">
        <w:rPr>
          <w:color w:val="000000" w:themeColor="text1"/>
        </w:rPr>
        <w:lastRenderedPageBreak/>
        <w:t>Введение</w:t>
      </w:r>
    </w:p>
    <w:p w14:paraId="1D64190D" w14:textId="77777777" w:rsidR="00F422F6" w:rsidRPr="00F93F63" w:rsidRDefault="00F422F6" w:rsidP="00F93F63">
      <w:pPr>
        <w:pStyle w:val="af0"/>
        <w:spacing w:line="480" w:lineRule="auto"/>
        <w:ind w:firstLine="0"/>
        <w:rPr>
          <w:color w:val="000000" w:themeColor="text1"/>
        </w:rPr>
      </w:pPr>
    </w:p>
    <w:p w14:paraId="0961CEB0" w14:textId="3BE2E797" w:rsidR="00F93F63" w:rsidRDefault="00F93F63" w:rsidP="00E438E1">
      <w:pPr>
        <w:spacing w:after="0"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В рамках</w:t>
      </w:r>
      <w:bookmarkStart w:id="28" w:name="_Hlk190188185"/>
      <w:bookmarkStart w:id="29" w:name="_Hlk190188203"/>
      <w:r w:rsidRPr="00F93F63">
        <w:rPr>
          <w:rFonts w:ascii="Times New Roman" w:hAnsi="Times New Roman" w:cs="Times New Roman"/>
          <w:color w:val="000000" w:themeColor="text1"/>
          <w:sz w:val="28"/>
          <w:szCs w:val="28"/>
        </w:rPr>
        <w:t xml:space="preserve"> </w:t>
      </w:r>
      <w:bookmarkEnd w:id="28"/>
      <w:bookmarkEnd w:id="29"/>
      <w:r w:rsidRPr="00F93F63">
        <w:rPr>
          <w:rFonts w:ascii="Times New Roman" w:hAnsi="Times New Roman" w:cs="Times New Roman"/>
          <w:color w:val="000000" w:themeColor="text1"/>
          <w:sz w:val="28"/>
          <w:szCs w:val="28"/>
        </w:rPr>
        <w:t xml:space="preserve">курсового проекта планируется разработать программное обеспечение, которое </w:t>
      </w:r>
      <w:r w:rsidR="00553C59" w:rsidRPr="00677798">
        <w:rPr>
          <w:rFonts w:ascii="Times New Roman" w:hAnsi="Times New Roman" w:cs="Times New Roman"/>
          <w:sz w:val="28"/>
          <w:szCs w:val="28"/>
        </w:rPr>
        <w:t>ускорит</w:t>
      </w:r>
      <w:r w:rsidRPr="00677798">
        <w:rPr>
          <w:rFonts w:ascii="Times New Roman" w:hAnsi="Times New Roman" w:cs="Times New Roman"/>
          <w:sz w:val="28"/>
          <w:szCs w:val="28"/>
        </w:rPr>
        <w:t xml:space="preserve"> процесс подачи и обработки заявлений на повышенную стипендию. Цель проекта — ускорить выполнение </w:t>
      </w:r>
      <w:r w:rsidRPr="00F93F63">
        <w:rPr>
          <w:rFonts w:ascii="Times New Roman" w:hAnsi="Times New Roman" w:cs="Times New Roman"/>
          <w:color w:val="000000" w:themeColor="text1"/>
          <w:sz w:val="28"/>
          <w:szCs w:val="28"/>
        </w:rPr>
        <w:t>задач и сократить объем ручной работы, повышая общую эффективность и автоматизируя ключевые этапы процедуры.</w:t>
      </w:r>
    </w:p>
    <w:p w14:paraId="69BD0C31" w14:textId="77777777" w:rsidR="00F422F6" w:rsidRPr="00F93F63" w:rsidRDefault="00F422F6" w:rsidP="00E438E1">
      <w:pPr>
        <w:spacing w:after="0" w:line="360" w:lineRule="auto"/>
        <w:ind w:firstLine="425"/>
        <w:jc w:val="both"/>
        <w:rPr>
          <w:rStyle w:val="eop"/>
          <w:color w:val="000000" w:themeColor="text1"/>
        </w:rPr>
      </w:pPr>
    </w:p>
    <w:p w14:paraId="0842F987" w14:textId="77777777" w:rsidR="00F93F63" w:rsidRPr="00F93F63" w:rsidRDefault="00F93F63" w:rsidP="00FA390A">
      <w:pPr>
        <w:pStyle w:val="af0"/>
        <w:numPr>
          <w:ilvl w:val="0"/>
          <w:numId w:val="30"/>
        </w:numPr>
        <w:spacing w:line="480" w:lineRule="auto"/>
        <w:ind w:left="0" w:firstLine="0"/>
        <w:rPr>
          <w:color w:val="000000" w:themeColor="text1"/>
        </w:rPr>
      </w:pPr>
      <w:r w:rsidRPr="00F93F63">
        <w:rPr>
          <w:color w:val="000000" w:themeColor="text1"/>
        </w:rPr>
        <w:t>Основание для разработки</w:t>
      </w:r>
    </w:p>
    <w:p w14:paraId="0F66A8D3" w14:textId="77777777" w:rsidR="00F422F6" w:rsidRDefault="00F422F6" w:rsidP="00F93F63">
      <w:pPr>
        <w:pStyle w:val="af0"/>
        <w:rPr>
          <w:color w:val="000000" w:themeColor="text1"/>
        </w:rPr>
      </w:pPr>
    </w:p>
    <w:p w14:paraId="0C6B5D61" w14:textId="28E0B7C5" w:rsidR="00F93F63" w:rsidRPr="00F93F63" w:rsidRDefault="00F93F63" w:rsidP="00F93F63">
      <w:pPr>
        <w:pStyle w:val="af0"/>
        <w:rPr>
          <w:color w:val="000000" w:themeColor="text1"/>
        </w:rPr>
      </w:pPr>
      <w:r w:rsidRPr="00F93F63">
        <w:rPr>
          <w:color w:val="000000" w:themeColor="text1"/>
        </w:rPr>
        <w:t>Основанием для разработки является задание на курсовой проект, выданное на кафедре МПО ЭВМ «Череповецкий Государственный Университет» по заказу УИТ ЧГУ.</w:t>
      </w:r>
    </w:p>
    <w:p w14:paraId="0DEA0199" w14:textId="77777777" w:rsidR="00F93F63" w:rsidRPr="00F93F63" w:rsidRDefault="00F93F63" w:rsidP="00F93F63">
      <w:pPr>
        <w:pStyle w:val="af2"/>
        <w:spacing w:line="360" w:lineRule="auto"/>
        <w:ind w:firstLine="357"/>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Дата утверждения: 10.02.2025 года.</w:t>
      </w:r>
    </w:p>
    <w:p w14:paraId="654BF643" w14:textId="77777777" w:rsidR="00F93F63" w:rsidRPr="00F93F63" w:rsidRDefault="00F93F63" w:rsidP="00F93F63">
      <w:pPr>
        <w:pStyle w:val="af2"/>
        <w:spacing w:line="360" w:lineRule="auto"/>
        <w:ind w:firstLine="357"/>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Наименование темы разработки:</w:t>
      </w:r>
      <w:r w:rsidRPr="00F93F63">
        <w:rPr>
          <w:rFonts w:ascii="Times New Roman" w:eastAsia="Times New Roman" w:hAnsi="Times New Roman" w:cs="Times New Roman"/>
          <w:color w:val="000000" w:themeColor="text1"/>
          <w:sz w:val="28"/>
          <w:szCs w:val="28"/>
          <w:lang w:eastAsia="ru-RU"/>
        </w:rPr>
        <w:t xml:space="preserve"> </w:t>
      </w:r>
      <w:r w:rsidRPr="00F93F63">
        <w:rPr>
          <w:rFonts w:ascii="Times New Roman" w:hAnsi="Times New Roman" w:cs="Times New Roman"/>
          <w:color w:val="000000" w:themeColor="text1"/>
          <w:sz w:val="28"/>
          <w:szCs w:val="20"/>
        </w:rPr>
        <w:t>Разработка программного обеспечения «Стипендии ЧГУ»: серверная часть</w:t>
      </w:r>
      <w:r w:rsidRPr="00F93F63">
        <w:rPr>
          <w:rFonts w:ascii="Times New Roman" w:eastAsia="Times New Roman" w:hAnsi="Times New Roman" w:cs="Times New Roman"/>
          <w:color w:val="000000" w:themeColor="text1"/>
          <w:sz w:val="28"/>
          <w:szCs w:val="28"/>
          <w:lang w:eastAsia="ru-RU"/>
        </w:rPr>
        <w:t>.</w:t>
      </w:r>
    </w:p>
    <w:p w14:paraId="2E336493" w14:textId="77777777" w:rsidR="00F93F63" w:rsidRPr="00F93F63" w:rsidRDefault="00F93F63" w:rsidP="00F93F63">
      <w:pPr>
        <w:pStyle w:val="af0"/>
        <w:rPr>
          <w:color w:val="000000" w:themeColor="text1"/>
        </w:rPr>
      </w:pPr>
    </w:p>
    <w:p w14:paraId="04A61507" w14:textId="77777777" w:rsidR="00F93F63" w:rsidRPr="00F93F63" w:rsidRDefault="00F93F63" w:rsidP="00FA390A">
      <w:pPr>
        <w:pStyle w:val="af0"/>
        <w:numPr>
          <w:ilvl w:val="0"/>
          <w:numId w:val="30"/>
        </w:numPr>
        <w:spacing w:line="480" w:lineRule="auto"/>
        <w:ind w:left="0" w:firstLine="0"/>
        <w:rPr>
          <w:color w:val="000000" w:themeColor="text1"/>
        </w:rPr>
      </w:pPr>
      <w:r w:rsidRPr="00F93F63">
        <w:rPr>
          <w:color w:val="000000" w:themeColor="text1"/>
        </w:rPr>
        <w:t>Назначение разработки</w:t>
      </w:r>
    </w:p>
    <w:p w14:paraId="669F4391" w14:textId="13589C0C" w:rsidR="00F93F63" w:rsidRDefault="00F93F63" w:rsidP="00E438E1">
      <w:pPr>
        <w:pStyle w:val="af2"/>
        <w:spacing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Разрабатываемое программное обеспечение предназначено для автоматизации процесса подачи и обработки заявлений на повышенную стипендию. Система позволит сократить время обработки заявок, минимизировать количество ошибок при ручной обработке и обеспечить упрощенное взаимодействие между студентами и администрацией учебного заведения. Автоматизация ключевых этапов подачи заявлений позволит улучшить контроль за процессом и повысить оперативность принятия решений.</w:t>
      </w:r>
    </w:p>
    <w:p w14:paraId="49672338" w14:textId="77777777" w:rsidR="00F422F6" w:rsidRPr="00E438E1" w:rsidRDefault="00F422F6" w:rsidP="00F422F6">
      <w:pPr>
        <w:pStyle w:val="af2"/>
        <w:tabs>
          <w:tab w:val="left" w:pos="1400"/>
        </w:tabs>
        <w:spacing w:line="360" w:lineRule="auto"/>
        <w:ind w:firstLine="425"/>
        <w:jc w:val="both"/>
        <w:rPr>
          <w:rFonts w:ascii="Times New Roman" w:hAnsi="Times New Roman" w:cs="Times New Roman"/>
          <w:color w:val="000000" w:themeColor="text1"/>
          <w:sz w:val="28"/>
          <w:szCs w:val="28"/>
        </w:rPr>
      </w:pPr>
    </w:p>
    <w:p w14:paraId="06EFFEB3" w14:textId="77777777" w:rsidR="00F93F63" w:rsidRPr="00F93F63" w:rsidRDefault="00F93F63" w:rsidP="00FA390A">
      <w:pPr>
        <w:pStyle w:val="af0"/>
        <w:numPr>
          <w:ilvl w:val="0"/>
          <w:numId w:val="30"/>
        </w:numPr>
        <w:spacing w:line="480" w:lineRule="auto"/>
        <w:ind w:left="0" w:firstLine="0"/>
        <w:rPr>
          <w:color w:val="000000" w:themeColor="text1"/>
        </w:rPr>
      </w:pPr>
      <w:r w:rsidRPr="00F93F63">
        <w:rPr>
          <w:color w:val="000000" w:themeColor="text1"/>
        </w:rPr>
        <w:t>Требования к программе</w:t>
      </w:r>
    </w:p>
    <w:p w14:paraId="400AD785" w14:textId="5AD32139" w:rsidR="00F93F63" w:rsidRPr="00F93F63" w:rsidRDefault="00F93F63" w:rsidP="00FA390A">
      <w:pPr>
        <w:pStyle w:val="af0"/>
        <w:numPr>
          <w:ilvl w:val="1"/>
          <w:numId w:val="30"/>
        </w:numPr>
        <w:spacing w:line="480" w:lineRule="auto"/>
        <w:ind w:left="0" w:firstLine="284"/>
        <w:rPr>
          <w:color w:val="000000" w:themeColor="text1"/>
        </w:rPr>
      </w:pPr>
      <w:r w:rsidRPr="00F93F63">
        <w:rPr>
          <w:color w:val="000000" w:themeColor="text1"/>
        </w:rPr>
        <w:lastRenderedPageBreak/>
        <w:t>Требования к</w:t>
      </w:r>
      <w:r w:rsidR="00F422F6">
        <w:rPr>
          <w:color w:val="000000" w:themeColor="text1"/>
        </w:rPr>
        <w:t xml:space="preserve"> функциональным характеристикам</w:t>
      </w:r>
    </w:p>
    <w:p w14:paraId="7AFACF85" w14:textId="77777777" w:rsidR="00F93F63" w:rsidRPr="00F93F63" w:rsidRDefault="00F93F63" w:rsidP="00F93F63">
      <w:pPr>
        <w:pStyle w:val="af0"/>
        <w:rPr>
          <w:color w:val="000000" w:themeColor="text1"/>
        </w:rPr>
      </w:pPr>
    </w:p>
    <w:p w14:paraId="02F82917" w14:textId="1587FBF7" w:rsidR="00F93F63" w:rsidRPr="00F93F63" w:rsidRDefault="00F93F63" w:rsidP="00F93F63">
      <w:pPr>
        <w:pStyle w:val="af0"/>
        <w:rPr>
          <w:color w:val="000000" w:themeColor="text1"/>
        </w:rPr>
      </w:pPr>
      <w:r w:rsidRPr="00F93F63">
        <w:rPr>
          <w:color w:val="000000" w:themeColor="text1"/>
        </w:rPr>
        <w:t>Программное обеспечение должно выполнять следующие функции</w:t>
      </w:r>
      <w:r w:rsidR="00F422F6">
        <w:rPr>
          <w:color w:val="000000" w:themeColor="text1"/>
        </w:rPr>
        <w:t>,</w:t>
      </w:r>
      <w:r w:rsidRPr="00F93F63">
        <w:rPr>
          <w:color w:val="000000" w:themeColor="text1"/>
        </w:rPr>
        <w:t xml:space="preserve"> описанные ниже.</w:t>
      </w:r>
    </w:p>
    <w:p w14:paraId="054D0FEE" w14:textId="77777777" w:rsidR="00F93F63" w:rsidRPr="00F93F63" w:rsidRDefault="00F93F63" w:rsidP="00FA390A">
      <w:pPr>
        <w:pStyle w:val="af0"/>
        <w:numPr>
          <w:ilvl w:val="0"/>
          <w:numId w:val="20"/>
        </w:numPr>
        <w:rPr>
          <w:color w:val="000000" w:themeColor="text1"/>
        </w:rPr>
      </w:pPr>
      <w:r w:rsidRPr="00F93F63">
        <w:rPr>
          <w:color w:val="000000" w:themeColor="text1"/>
        </w:rPr>
        <w:t>Авторизация пользователя и применение роли: студент, проверяющий, жюри, администратор.</w:t>
      </w:r>
    </w:p>
    <w:p w14:paraId="7868D641" w14:textId="77777777" w:rsidR="00F93F63" w:rsidRPr="00F93F63" w:rsidRDefault="00F93F63" w:rsidP="00FA390A">
      <w:pPr>
        <w:pStyle w:val="af0"/>
        <w:numPr>
          <w:ilvl w:val="0"/>
          <w:numId w:val="20"/>
        </w:numPr>
        <w:rPr>
          <w:color w:val="000000" w:themeColor="text1"/>
        </w:rPr>
      </w:pPr>
      <w:r w:rsidRPr="00F93F63">
        <w:rPr>
          <w:color w:val="000000" w:themeColor="text1"/>
        </w:rPr>
        <w:t>Предоставлять доступ для заполнения заявления, в котором необходимо заполнить данные по направлениям: общие сведени</w:t>
      </w:r>
      <w:r w:rsidRPr="00F422F6">
        <w:rPr>
          <w:color w:val="FF0000"/>
        </w:rPr>
        <w:t>е</w:t>
      </w:r>
      <w:r w:rsidRPr="00F93F63">
        <w:rPr>
          <w:color w:val="000000" w:themeColor="text1"/>
        </w:rPr>
        <w:t>, спорт, учеба, культура и творчество, наука, общественная деятельность. Ниже приведены поля для каждого направления:</w:t>
      </w:r>
    </w:p>
    <w:p w14:paraId="68F086AB" w14:textId="77777777" w:rsidR="00F93F63" w:rsidRPr="00F93F63" w:rsidRDefault="00F93F63" w:rsidP="00F93F63">
      <w:pPr>
        <w:pStyle w:val="af0"/>
        <w:ind w:left="720"/>
        <w:rPr>
          <w:color w:val="000000" w:themeColor="text1"/>
        </w:rPr>
      </w:pPr>
      <w:r w:rsidRPr="00F93F63">
        <w:rPr>
          <w:color w:val="000000" w:themeColor="text1"/>
        </w:rPr>
        <w:t>1. Общие сведения</w:t>
      </w:r>
    </w:p>
    <w:p w14:paraId="6E6B43FB" w14:textId="77777777" w:rsidR="00F93F63" w:rsidRPr="00F93F63" w:rsidRDefault="00F93F63" w:rsidP="00FA390A">
      <w:pPr>
        <w:pStyle w:val="af0"/>
        <w:numPr>
          <w:ilvl w:val="0"/>
          <w:numId w:val="24"/>
        </w:numPr>
        <w:rPr>
          <w:color w:val="000000" w:themeColor="text1"/>
        </w:rPr>
      </w:pPr>
      <w:r w:rsidRPr="00F93F63">
        <w:rPr>
          <w:color w:val="000000" w:themeColor="text1"/>
        </w:rPr>
        <w:t>ФИО (студента)</w:t>
      </w:r>
    </w:p>
    <w:p w14:paraId="241BE9AC" w14:textId="77777777" w:rsidR="00F93F63" w:rsidRPr="00F93F63" w:rsidRDefault="00F93F63" w:rsidP="00FA390A">
      <w:pPr>
        <w:pStyle w:val="af0"/>
        <w:numPr>
          <w:ilvl w:val="0"/>
          <w:numId w:val="24"/>
        </w:numPr>
        <w:rPr>
          <w:color w:val="000000" w:themeColor="text1"/>
        </w:rPr>
      </w:pPr>
      <w:r w:rsidRPr="00F93F63">
        <w:rPr>
          <w:color w:val="000000" w:themeColor="text1"/>
        </w:rPr>
        <w:t>Группа</w:t>
      </w:r>
    </w:p>
    <w:p w14:paraId="5DE03E21" w14:textId="77777777" w:rsidR="00F93F63" w:rsidRPr="00F93F63" w:rsidRDefault="00F93F63" w:rsidP="00FA390A">
      <w:pPr>
        <w:pStyle w:val="af0"/>
        <w:numPr>
          <w:ilvl w:val="0"/>
          <w:numId w:val="24"/>
        </w:numPr>
        <w:rPr>
          <w:color w:val="000000" w:themeColor="text1"/>
        </w:rPr>
      </w:pPr>
      <w:r w:rsidRPr="00F93F63">
        <w:rPr>
          <w:color w:val="000000" w:themeColor="text1"/>
        </w:rPr>
        <w:t>Контактный телефон</w:t>
      </w:r>
    </w:p>
    <w:p w14:paraId="7EBC5F3C" w14:textId="77777777" w:rsidR="00F93F63" w:rsidRPr="00F93F63" w:rsidRDefault="00F93F63" w:rsidP="00FA390A">
      <w:pPr>
        <w:pStyle w:val="af0"/>
        <w:numPr>
          <w:ilvl w:val="0"/>
          <w:numId w:val="24"/>
        </w:numPr>
        <w:rPr>
          <w:color w:val="000000" w:themeColor="text1"/>
        </w:rPr>
      </w:pPr>
      <w:r w:rsidRPr="00F93F63">
        <w:rPr>
          <w:color w:val="000000" w:themeColor="text1"/>
        </w:rPr>
        <w:t>Электронная почта</w:t>
      </w:r>
    </w:p>
    <w:p w14:paraId="1B9E8C8A" w14:textId="77777777" w:rsidR="00F93F63" w:rsidRPr="00F93F63" w:rsidRDefault="00F93F63" w:rsidP="00FA390A">
      <w:pPr>
        <w:pStyle w:val="af0"/>
        <w:numPr>
          <w:ilvl w:val="0"/>
          <w:numId w:val="24"/>
        </w:numPr>
        <w:rPr>
          <w:color w:val="000000" w:themeColor="text1"/>
        </w:rPr>
      </w:pPr>
      <w:r w:rsidRPr="00F93F63">
        <w:rPr>
          <w:color w:val="000000" w:themeColor="text1"/>
        </w:rPr>
        <w:t>Направление подготовки</w:t>
      </w:r>
    </w:p>
    <w:p w14:paraId="2C825AD5" w14:textId="77777777" w:rsidR="00F93F63" w:rsidRPr="00F93F63" w:rsidRDefault="00F93F63" w:rsidP="00FA390A">
      <w:pPr>
        <w:pStyle w:val="af0"/>
        <w:numPr>
          <w:ilvl w:val="0"/>
          <w:numId w:val="24"/>
        </w:numPr>
        <w:rPr>
          <w:color w:val="000000" w:themeColor="text1"/>
        </w:rPr>
      </w:pPr>
      <w:r w:rsidRPr="00F93F63">
        <w:rPr>
          <w:color w:val="000000" w:themeColor="text1"/>
        </w:rPr>
        <w:t>Курс</w:t>
      </w:r>
    </w:p>
    <w:p w14:paraId="1FE368E9" w14:textId="77777777" w:rsidR="00F93F63" w:rsidRPr="00F93F63" w:rsidRDefault="00F93F63" w:rsidP="00FA390A">
      <w:pPr>
        <w:pStyle w:val="af0"/>
        <w:numPr>
          <w:ilvl w:val="0"/>
          <w:numId w:val="24"/>
        </w:numPr>
        <w:rPr>
          <w:color w:val="000000" w:themeColor="text1"/>
        </w:rPr>
      </w:pPr>
      <w:r w:rsidRPr="00F93F63">
        <w:rPr>
          <w:color w:val="000000" w:themeColor="text1"/>
        </w:rPr>
        <w:t>Уровень подготовки (бакалавриат/магистратура/специалитет)</w:t>
      </w:r>
    </w:p>
    <w:p w14:paraId="723C69B7" w14:textId="77777777" w:rsidR="00F93F63" w:rsidRPr="00F93F63" w:rsidRDefault="00F93F63" w:rsidP="00FA390A">
      <w:pPr>
        <w:pStyle w:val="af0"/>
        <w:numPr>
          <w:ilvl w:val="0"/>
          <w:numId w:val="24"/>
        </w:numPr>
        <w:rPr>
          <w:color w:val="000000" w:themeColor="text1"/>
        </w:rPr>
      </w:pPr>
      <w:r w:rsidRPr="00F93F63">
        <w:rPr>
          <w:color w:val="000000" w:themeColor="text1"/>
        </w:rPr>
        <w:t>Средний балл за предыдущую сессию</w:t>
      </w:r>
    </w:p>
    <w:p w14:paraId="12B07EBB" w14:textId="77777777" w:rsidR="00F93F63" w:rsidRPr="00F93F63" w:rsidRDefault="00F93F63" w:rsidP="00FA390A">
      <w:pPr>
        <w:pStyle w:val="af0"/>
        <w:numPr>
          <w:ilvl w:val="0"/>
          <w:numId w:val="24"/>
        </w:numPr>
        <w:rPr>
          <w:color w:val="000000" w:themeColor="text1"/>
        </w:rPr>
      </w:pPr>
      <w:r w:rsidRPr="00F93F63">
        <w:rPr>
          <w:color w:val="000000" w:themeColor="text1"/>
        </w:rPr>
        <w:t>Дата подачи заявления</w:t>
      </w:r>
    </w:p>
    <w:p w14:paraId="17FA791E" w14:textId="77777777" w:rsidR="00F93F63" w:rsidRPr="00F93F63" w:rsidRDefault="00F93F63" w:rsidP="00F93F63">
      <w:pPr>
        <w:pStyle w:val="af0"/>
        <w:ind w:left="720"/>
        <w:rPr>
          <w:color w:val="000000" w:themeColor="text1"/>
        </w:rPr>
      </w:pPr>
      <w:r w:rsidRPr="00F93F63">
        <w:rPr>
          <w:color w:val="000000" w:themeColor="text1"/>
        </w:rPr>
        <w:t>2. Поля для направления "Учеба":</w:t>
      </w:r>
    </w:p>
    <w:p w14:paraId="7F053BAD" w14:textId="77777777" w:rsidR="00F93F63" w:rsidRPr="00F93F63" w:rsidRDefault="00F93F63" w:rsidP="00FA390A">
      <w:pPr>
        <w:pStyle w:val="af0"/>
        <w:numPr>
          <w:ilvl w:val="0"/>
          <w:numId w:val="25"/>
        </w:numPr>
        <w:rPr>
          <w:color w:val="000000" w:themeColor="text1"/>
        </w:rPr>
      </w:pPr>
      <w:r w:rsidRPr="00F93F63">
        <w:rPr>
          <w:color w:val="000000" w:themeColor="text1"/>
        </w:rPr>
        <w:t>Название мероприятия</w:t>
      </w:r>
    </w:p>
    <w:p w14:paraId="06CF5C81" w14:textId="77777777" w:rsidR="00F93F63" w:rsidRPr="00F93F63" w:rsidRDefault="00F93F63" w:rsidP="00FA390A">
      <w:pPr>
        <w:pStyle w:val="af0"/>
        <w:numPr>
          <w:ilvl w:val="0"/>
          <w:numId w:val="25"/>
        </w:numPr>
        <w:rPr>
          <w:color w:val="000000" w:themeColor="text1"/>
        </w:rPr>
      </w:pPr>
      <w:r w:rsidRPr="00F93F63">
        <w:rPr>
          <w:color w:val="000000" w:themeColor="text1"/>
        </w:rPr>
        <w:t>Дата проведения</w:t>
      </w:r>
    </w:p>
    <w:p w14:paraId="5C1C6FB1" w14:textId="77777777" w:rsidR="00F93F63" w:rsidRPr="00F93F63" w:rsidRDefault="00F93F63" w:rsidP="00FA390A">
      <w:pPr>
        <w:pStyle w:val="af0"/>
        <w:numPr>
          <w:ilvl w:val="0"/>
          <w:numId w:val="25"/>
        </w:numPr>
        <w:rPr>
          <w:color w:val="000000" w:themeColor="text1"/>
        </w:rPr>
      </w:pPr>
      <w:r w:rsidRPr="00F93F63">
        <w:rPr>
          <w:color w:val="000000" w:themeColor="text1"/>
        </w:rPr>
        <w:t>Организатор</w:t>
      </w:r>
    </w:p>
    <w:p w14:paraId="49F5C74C" w14:textId="77777777" w:rsidR="00F93F63" w:rsidRPr="00F93F63" w:rsidRDefault="00F93F63" w:rsidP="00FA390A">
      <w:pPr>
        <w:pStyle w:val="af0"/>
        <w:numPr>
          <w:ilvl w:val="0"/>
          <w:numId w:val="25"/>
        </w:numPr>
        <w:rPr>
          <w:color w:val="000000" w:themeColor="text1"/>
        </w:rPr>
      </w:pPr>
      <w:r w:rsidRPr="00F93F63">
        <w:rPr>
          <w:color w:val="000000" w:themeColor="text1"/>
        </w:rPr>
        <w:t>Форма участия (очная/заочная)</w:t>
      </w:r>
    </w:p>
    <w:p w14:paraId="74EB7AF5" w14:textId="77777777" w:rsidR="00F93F63" w:rsidRPr="00F93F63" w:rsidRDefault="00F93F63" w:rsidP="00FA390A">
      <w:pPr>
        <w:pStyle w:val="af0"/>
        <w:numPr>
          <w:ilvl w:val="0"/>
          <w:numId w:val="25"/>
        </w:numPr>
        <w:rPr>
          <w:color w:val="000000" w:themeColor="text1"/>
        </w:rPr>
      </w:pPr>
      <w:r w:rsidRPr="00F93F63">
        <w:rPr>
          <w:color w:val="000000" w:themeColor="text1"/>
        </w:rPr>
        <w:t>Вид мероприятия (олимпиада, конкурс и т. д.)</w:t>
      </w:r>
    </w:p>
    <w:p w14:paraId="08D90CBB" w14:textId="77777777" w:rsidR="00F93F63" w:rsidRPr="00F93F63" w:rsidRDefault="00F93F63" w:rsidP="00FA390A">
      <w:pPr>
        <w:pStyle w:val="af0"/>
        <w:numPr>
          <w:ilvl w:val="0"/>
          <w:numId w:val="25"/>
        </w:numPr>
        <w:rPr>
          <w:color w:val="000000" w:themeColor="text1"/>
        </w:rPr>
      </w:pPr>
      <w:r w:rsidRPr="00F93F63">
        <w:rPr>
          <w:color w:val="000000" w:themeColor="text1"/>
        </w:rPr>
        <w:t>Достижения (место, награда)</w:t>
      </w:r>
    </w:p>
    <w:p w14:paraId="09CA2200" w14:textId="77777777" w:rsidR="00F93F63" w:rsidRPr="00F93F63" w:rsidRDefault="00F93F63" w:rsidP="00FA390A">
      <w:pPr>
        <w:pStyle w:val="af0"/>
        <w:numPr>
          <w:ilvl w:val="0"/>
          <w:numId w:val="25"/>
        </w:numPr>
        <w:rPr>
          <w:color w:val="000000" w:themeColor="text1"/>
        </w:rPr>
      </w:pPr>
      <w:r w:rsidRPr="00F93F63">
        <w:rPr>
          <w:color w:val="000000" w:themeColor="text1"/>
        </w:rPr>
        <w:t>Подтверждающий документ (возможность прикрепления файла)</w:t>
      </w:r>
    </w:p>
    <w:p w14:paraId="2A871917" w14:textId="77777777" w:rsidR="00F93F63" w:rsidRPr="00F93F63" w:rsidRDefault="00F93F63" w:rsidP="00F93F63">
      <w:pPr>
        <w:pStyle w:val="af0"/>
        <w:ind w:left="720"/>
        <w:rPr>
          <w:color w:val="000000" w:themeColor="text1"/>
        </w:rPr>
      </w:pPr>
      <w:r w:rsidRPr="00F93F63">
        <w:rPr>
          <w:color w:val="000000" w:themeColor="text1"/>
        </w:rPr>
        <w:lastRenderedPageBreak/>
        <w:t>3. Поля для направления "Наука":</w:t>
      </w:r>
    </w:p>
    <w:p w14:paraId="1BDA5EF3" w14:textId="77777777" w:rsidR="00F93F63" w:rsidRPr="00F93F63" w:rsidRDefault="00F93F63" w:rsidP="00FA390A">
      <w:pPr>
        <w:pStyle w:val="af0"/>
        <w:numPr>
          <w:ilvl w:val="0"/>
          <w:numId w:val="26"/>
        </w:numPr>
        <w:rPr>
          <w:color w:val="000000" w:themeColor="text1"/>
        </w:rPr>
      </w:pPr>
      <w:r w:rsidRPr="00F93F63">
        <w:rPr>
          <w:color w:val="000000" w:themeColor="text1"/>
        </w:rPr>
        <w:t>Наименование научного мероприятия</w:t>
      </w:r>
    </w:p>
    <w:p w14:paraId="237950B8" w14:textId="77777777" w:rsidR="00F93F63" w:rsidRPr="00F93F63" w:rsidRDefault="00F93F63" w:rsidP="00FA390A">
      <w:pPr>
        <w:pStyle w:val="af0"/>
        <w:numPr>
          <w:ilvl w:val="0"/>
          <w:numId w:val="26"/>
        </w:numPr>
        <w:rPr>
          <w:color w:val="000000" w:themeColor="text1"/>
        </w:rPr>
      </w:pPr>
      <w:r w:rsidRPr="00F93F63">
        <w:rPr>
          <w:color w:val="000000" w:themeColor="text1"/>
        </w:rPr>
        <w:t>Дата и место проведения</w:t>
      </w:r>
    </w:p>
    <w:p w14:paraId="001A5E6A" w14:textId="77777777" w:rsidR="00F93F63" w:rsidRPr="00F93F63" w:rsidRDefault="00F93F63" w:rsidP="00FA390A">
      <w:pPr>
        <w:pStyle w:val="af0"/>
        <w:numPr>
          <w:ilvl w:val="0"/>
          <w:numId w:val="26"/>
        </w:numPr>
        <w:rPr>
          <w:color w:val="000000" w:themeColor="text1"/>
        </w:rPr>
      </w:pPr>
      <w:r w:rsidRPr="00F93F63">
        <w:rPr>
          <w:color w:val="000000" w:themeColor="text1"/>
        </w:rPr>
        <w:t>Тип мероприятия (конференция, конкурс научных работ)</w:t>
      </w:r>
    </w:p>
    <w:p w14:paraId="0EA4CB7F" w14:textId="77777777" w:rsidR="00F93F63" w:rsidRPr="00F93F63" w:rsidRDefault="00F93F63" w:rsidP="00FA390A">
      <w:pPr>
        <w:pStyle w:val="af0"/>
        <w:numPr>
          <w:ilvl w:val="0"/>
          <w:numId w:val="26"/>
        </w:numPr>
        <w:rPr>
          <w:color w:val="000000" w:themeColor="text1"/>
        </w:rPr>
      </w:pPr>
      <w:r w:rsidRPr="00F93F63">
        <w:rPr>
          <w:color w:val="000000" w:themeColor="text1"/>
        </w:rPr>
        <w:t>Уровень (международный, всероссийский, региональный и т. д.)</w:t>
      </w:r>
    </w:p>
    <w:p w14:paraId="631F8973" w14:textId="77777777" w:rsidR="00F93F63" w:rsidRPr="00F93F63" w:rsidRDefault="00F93F63" w:rsidP="00FA390A">
      <w:pPr>
        <w:pStyle w:val="af0"/>
        <w:numPr>
          <w:ilvl w:val="0"/>
          <w:numId w:val="26"/>
        </w:numPr>
        <w:rPr>
          <w:color w:val="000000" w:themeColor="text1"/>
        </w:rPr>
      </w:pPr>
      <w:r w:rsidRPr="00F93F63">
        <w:rPr>
          <w:color w:val="000000" w:themeColor="text1"/>
        </w:rPr>
        <w:t>Наименование работы/проекта</w:t>
      </w:r>
    </w:p>
    <w:p w14:paraId="4BE8DF78" w14:textId="77777777" w:rsidR="00F93F63" w:rsidRPr="00F93F63" w:rsidRDefault="00F93F63" w:rsidP="00FA390A">
      <w:pPr>
        <w:pStyle w:val="af0"/>
        <w:numPr>
          <w:ilvl w:val="0"/>
          <w:numId w:val="26"/>
        </w:numPr>
        <w:rPr>
          <w:color w:val="000000" w:themeColor="text1"/>
        </w:rPr>
      </w:pPr>
      <w:r w:rsidRPr="00F93F63">
        <w:rPr>
          <w:color w:val="000000" w:themeColor="text1"/>
        </w:rPr>
        <w:t>Результат участия (доклад, публикация, награда)</w:t>
      </w:r>
    </w:p>
    <w:p w14:paraId="3FD1D0B7" w14:textId="77777777" w:rsidR="00F93F63" w:rsidRPr="00F93F63" w:rsidRDefault="00F93F63" w:rsidP="00FA390A">
      <w:pPr>
        <w:pStyle w:val="af0"/>
        <w:numPr>
          <w:ilvl w:val="0"/>
          <w:numId w:val="26"/>
        </w:numPr>
        <w:rPr>
          <w:color w:val="000000" w:themeColor="text1"/>
        </w:rPr>
      </w:pPr>
      <w:r w:rsidRPr="00F93F63">
        <w:rPr>
          <w:color w:val="000000" w:themeColor="text1"/>
        </w:rPr>
        <w:t>Подтверждающий документ</w:t>
      </w:r>
    </w:p>
    <w:p w14:paraId="6F40D950" w14:textId="77777777" w:rsidR="00F93F63" w:rsidRPr="00F93F63" w:rsidRDefault="00F93F63" w:rsidP="00F93F63">
      <w:pPr>
        <w:pStyle w:val="af0"/>
        <w:ind w:left="720"/>
        <w:rPr>
          <w:color w:val="000000" w:themeColor="text1"/>
        </w:rPr>
      </w:pPr>
      <w:r w:rsidRPr="00F93F63">
        <w:rPr>
          <w:color w:val="000000" w:themeColor="text1"/>
        </w:rPr>
        <w:t>4. Поля для направления "Общественная деятельность":</w:t>
      </w:r>
    </w:p>
    <w:p w14:paraId="25DDD44A" w14:textId="77777777" w:rsidR="00F93F63" w:rsidRPr="00F93F63" w:rsidRDefault="00F93F63" w:rsidP="00FA390A">
      <w:pPr>
        <w:pStyle w:val="af0"/>
        <w:numPr>
          <w:ilvl w:val="0"/>
          <w:numId w:val="27"/>
        </w:numPr>
        <w:rPr>
          <w:color w:val="000000" w:themeColor="text1"/>
        </w:rPr>
      </w:pPr>
      <w:r w:rsidRPr="00F93F63">
        <w:rPr>
          <w:color w:val="000000" w:themeColor="text1"/>
        </w:rPr>
        <w:t>Вид деятельности (организация мероприятий, участие в волонтерских акциях и т. д.)</w:t>
      </w:r>
    </w:p>
    <w:p w14:paraId="4A25E908" w14:textId="77777777" w:rsidR="00F93F63" w:rsidRPr="00F93F63" w:rsidRDefault="00F93F63" w:rsidP="00FA390A">
      <w:pPr>
        <w:pStyle w:val="af0"/>
        <w:numPr>
          <w:ilvl w:val="0"/>
          <w:numId w:val="27"/>
        </w:numPr>
        <w:rPr>
          <w:color w:val="000000" w:themeColor="text1"/>
        </w:rPr>
      </w:pPr>
      <w:r w:rsidRPr="00F93F63">
        <w:rPr>
          <w:color w:val="000000" w:themeColor="text1"/>
        </w:rPr>
        <w:t>Название проекта/мероприятия</w:t>
      </w:r>
    </w:p>
    <w:p w14:paraId="2B69C30E" w14:textId="77777777" w:rsidR="00F93F63" w:rsidRPr="00F93F63" w:rsidRDefault="00F93F63" w:rsidP="00FA390A">
      <w:pPr>
        <w:pStyle w:val="af0"/>
        <w:numPr>
          <w:ilvl w:val="0"/>
          <w:numId w:val="27"/>
        </w:numPr>
        <w:rPr>
          <w:color w:val="000000" w:themeColor="text1"/>
        </w:rPr>
      </w:pPr>
      <w:r w:rsidRPr="00F93F63">
        <w:rPr>
          <w:color w:val="000000" w:themeColor="text1"/>
        </w:rPr>
        <w:t>Дата участия</w:t>
      </w:r>
    </w:p>
    <w:p w14:paraId="136CC030" w14:textId="77777777" w:rsidR="00F93F63" w:rsidRPr="00F93F63" w:rsidRDefault="00F93F63" w:rsidP="00FA390A">
      <w:pPr>
        <w:pStyle w:val="af0"/>
        <w:numPr>
          <w:ilvl w:val="0"/>
          <w:numId w:val="27"/>
        </w:numPr>
        <w:rPr>
          <w:color w:val="000000" w:themeColor="text1"/>
        </w:rPr>
      </w:pPr>
      <w:r w:rsidRPr="00F93F63">
        <w:rPr>
          <w:color w:val="000000" w:themeColor="text1"/>
        </w:rPr>
        <w:t>Роль в мероприятии (организатор, участник и т. д.)</w:t>
      </w:r>
    </w:p>
    <w:p w14:paraId="4E15AB95" w14:textId="77777777" w:rsidR="00F93F63" w:rsidRPr="00F93F63" w:rsidRDefault="00F93F63" w:rsidP="00FA390A">
      <w:pPr>
        <w:pStyle w:val="af0"/>
        <w:numPr>
          <w:ilvl w:val="0"/>
          <w:numId w:val="27"/>
        </w:numPr>
        <w:rPr>
          <w:color w:val="000000" w:themeColor="text1"/>
        </w:rPr>
      </w:pPr>
      <w:r w:rsidRPr="00F93F63">
        <w:rPr>
          <w:color w:val="000000" w:themeColor="text1"/>
        </w:rPr>
        <w:t>Результат (благодарственное письмо, сертификат, диплом)</w:t>
      </w:r>
    </w:p>
    <w:p w14:paraId="30644B2C" w14:textId="77777777" w:rsidR="00F93F63" w:rsidRPr="00F93F63" w:rsidRDefault="00F93F63" w:rsidP="00FA390A">
      <w:pPr>
        <w:pStyle w:val="af0"/>
        <w:numPr>
          <w:ilvl w:val="0"/>
          <w:numId w:val="27"/>
        </w:numPr>
        <w:rPr>
          <w:color w:val="000000" w:themeColor="text1"/>
        </w:rPr>
      </w:pPr>
      <w:r w:rsidRPr="00F93F63">
        <w:rPr>
          <w:color w:val="000000" w:themeColor="text1"/>
        </w:rPr>
        <w:t>Подтверждающий документ</w:t>
      </w:r>
    </w:p>
    <w:p w14:paraId="12A49ADF" w14:textId="77777777" w:rsidR="00F93F63" w:rsidRPr="00F93F63" w:rsidRDefault="00F93F63" w:rsidP="00F93F63">
      <w:pPr>
        <w:pStyle w:val="af0"/>
        <w:ind w:left="720"/>
        <w:rPr>
          <w:color w:val="000000" w:themeColor="text1"/>
        </w:rPr>
      </w:pPr>
      <w:r w:rsidRPr="00F93F63">
        <w:rPr>
          <w:color w:val="000000" w:themeColor="text1"/>
        </w:rPr>
        <w:t>5. Поля для направления "Культура и творчество":</w:t>
      </w:r>
    </w:p>
    <w:p w14:paraId="4FD62637" w14:textId="77777777" w:rsidR="00F93F63" w:rsidRPr="00F93F63" w:rsidRDefault="00F93F63" w:rsidP="00FA390A">
      <w:pPr>
        <w:pStyle w:val="af0"/>
        <w:numPr>
          <w:ilvl w:val="0"/>
          <w:numId w:val="28"/>
        </w:numPr>
        <w:tabs>
          <w:tab w:val="num" w:pos="1418"/>
        </w:tabs>
        <w:ind w:left="1778"/>
        <w:rPr>
          <w:color w:val="000000" w:themeColor="text1"/>
        </w:rPr>
      </w:pPr>
      <w:r w:rsidRPr="00F93F63">
        <w:rPr>
          <w:color w:val="000000" w:themeColor="text1"/>
        </w:rPr>
        <w:t>Название творческого мероприятия</w:t>
      </w:r>
    </w:p>
    <w:p w14:paraId="6584F793" w14:textId="77777777" w:rsidR="00F93F63" w:rsidRPr="00F93F63" w:rsidRDefault="00F93F63" w:rsidP="00FA390A">
      <w:pPr>
        <w:pStyle w:val="af0"/>
        <w:numPr>
          <w:ilvl w:val="0"/>
          <w:numId w:val="28"/>
        </w:numPr>
        <w:tabs>
          <w:tab w:val="num" w:pos="1418"/>
        </w:tabs>
        <w:ind w:left="1778"/>
        <w:rPr>
          <w:color w:val="000000" w:themeColor="text1"/>
        </w:rPr>
      </w:pPr>
      <w:r w:rsidRPr="00F93F63">
        <w:rPr>
          <w:color w:val="000000" w:themeColor="text1"/>
        </w:rPr>
        <w:t>Дата и место проведения</w:t>
      </w:r>
    </w:p>
    <w:p w14:paraId="391ABC50" w14:textId="77777777" w:rsidR="00F93F63" w:rsidRPr="00F93F63" w:rsidRDefault="00F93F63" w:rsidP="00FA390A">
      <w:pPr>
        <w:pStyle w:val="af0"/>
        <w:numPr>
          <w:ilvl w:val="0"/>
          <w:numId w:val="28"/>
        </w:numPr>
        <w:tabs>
          <w:tab w:val="num" w:pos="1418"/>
        </w:tabs>
        <w:ind w:left="1778"/>
        <w:rPr>
          <w:color w:val="000000" w:themeColor="text1"/>
        </w:rPr>
      </w:pPr>
      <w:r w:rsidRPr="00F93F63">
        <w:rPr>
          <w:color w:val="000000" w:themeColor="text1"/>
        </w:rPr>
        <w:t>Тип участия (индивидуальное/групповое)</w:t>
      </w:r>
    </w:p>
    <w:p w14:paraId="51B710D8" w14:textId="77777777" w:rsidR="00F93F63" w:rsidRPr="00F93F63" w:rsidRDefault="00F93F63" w:rsidP="00FA390A">
      <w:pPr>
        <w:pStyle w:val="af0"/>
        <w:numPr>
          <w:ilvl w:val="0"/>
          <w:numId w:val="28"/>
        </w:numPr>
        <w:tabs>
          <w:tab w:val="num" w:pos="1418"/>
        </w:tabs>
        <w:ind w:left="1778"/>
        <w:rPr>
          <w:color w:val="000000" w:themeColor="text1"/>
        </w:rPr>
      </w:pPr>
      <w:r w:rsidRPr="00F93F63">
        <w:rPr>
          <w:color w:val="000000" w:themeColor="text1"/>
        </w:rPr>
        <w:t>Достижение (награда, участие, выступление)</w:t>
      </w:r>
    </w:p>
    <w:p w14:paraId="770E08C1" w14:textId="77777777" w:rsidR="00F93F63" w:rsidRPr="00F93F63" w:rsidRDefault="00F93F63" w:rsidP="00FA390A">
      <w:pPr>
        <w:pStyle w:val="af0"/>
        <w:numPr>
          <w:ilvl w:val="0"/>
          <w:numId w:val="28"/>
        </w:numPr>
        <w:tabs>
          <w:tab w:val="num" w:pos="1418"/>
        </w:tabs>
        <w:ind w:left="1778"/>
        <w:rPr>
          <w:color w:val="000000" w:themeColor="text1"/>
        </w:rPr>
      </w:pPr>
      <w:r w:rsidRPr="00F93F63">
        <w:rPr>
          <w:color w:val="000000" w:themeColor="text1"/>
        </w:rPr>
        <w:t>Подтверждающий документ</w:t>
      </w:r>
    </w:p>
    <w:p w14:paraId="7F92E13E" w14:textId="77777777" w:rsidR="00F93F63" w:rsidRPr="00F93F63" w:rsidRDefault="00F93F63" w:rsidP="00F93F63">
      <w:pPr>
        <w:pStyle w:val="af0"/>
        <w:ind w:left="720"/>
        <w:rPr>
          <w:color w:val="000000" w:themeColor="text1"/>
        </w:rPr>
      </w:pPr>
      <w:r w:rsidRPr="00F93F63">
        <w:rPr>
          <w:color w:val="000000" w:themeColor="text1"/>
        </w:rPr>
        <w:t>6. Поля для направления "Спорт":</w:t>
      </w:r>
    </w:p>
    <w:p w14:paraId="40D7FE6F" w14:textId="165FF4EC"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Вид спорта</w:t>
      </w:r>
      <w:r w:rsidR="00F422F6">
        <w:rPr>
          <w:color w:val="000000" w:themeColor="text1"/>
        </w:rPr>
        <w:t>;</w:t>
      </w:r>
    </w:p>
    <w:p w14:paraId="3948CC5B" w14:textId="0DB770B9"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Название спортивного мероприятия</w:t>
      </w:r>
      <w:r w:rsidR="00F422F6">
        <w:rPr>
          <w:color w:val="000000" w:themeColor="text1"/>
        </w:rPr>
        <w:t>;</w:t>
      </w:r>
    </w:p>
    <w:p w14:paraId="38D48558" w14:textId="77777777"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Дата и место проведения</w:t>
      </w:r>
    </w:p>
    <w:p w14:paraId="4C0C42FB" w14:textId="77777777"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Достижение (место, награда, участие)</w:t>
      </w:r>
    </w:p>
    <w:p w14:paraId="0D727200" w14:textId="77777777"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Уровень соревнований (международный, всероссийский и т. д.)</w:t>
      </w:r>
    </w:p>
    <w:p w14:paraId="7A8C232B" w14:textId="6455AE80" w:rsidR="00F93F63" w:rsidRPr="00F93F63" w:rsidRDefault="00F93F63" w:rsidP="00FA390A">
      <w:pPr>
        <w:pStyle w:val="af0"/>
        <w:numPr>
          <w:ilvl w:val="0"/>
          <w:numId w:val="29"/>
        </w:numPr>
        <w:tabs>
          <w:tab w:val="num" w:pos="1418"/>
        </w:tabs>
        <w:ind w:left="1778"/>
        <w:rPr>
          <w:color w:val="000000" w:themeColor="text1"/>
        </w:rPr>
      </w:pPr>
      <w:r w:rsidRPr="00F93F63">
        <w:rPr>
          <w:color w:val="000000" w:themeColor="text1"/>
        </w:rPr>
        <w:t>Подтверждающий документ</w:t>
      </w:r>
      <w:r w:rsidR="00F422F6">
        <w:rPr>
          <w:color w:val="000000" w:themeColor="text1"/>
        </w:rPr>
        <w:t>.</w:t>
      </w:r>
    </w:p>
    <w:p w14:paraId="6D2E1929" w14:textId="77777777" w:rsidR="00F93F63" w:rsidRPr="00F93F63" w:rsidRDefault="00F93F63" w:rsidP="00F93F63">
      <w:pPr>
        <w:pStyle w:val="af0"/>
        <w:ind w:left="720" w:firstLine="0"/>
        <w:rPr>
          <w:color w:val="000000" w:themeColor="text1"/>
        </w:rPr>
      </w:pPr>
    </w:p>
    <w:p w14:paraId="1C883381" w14:textId="77777777" w:rsidR="00F93F63" w:rsidRPr="00F93F63" w:rsidRDefault="00F93F63" w:rsidP="00F422F6">
      <w:pPr>
        <w:pStyle w:val="af0"/>
        <w:numPr>
          <w:ilvl w:val="0"/>
          <w:numId w:val="20"/>
        </w:numPr>
        <w:ind w:left="0" w:firstLine="709"/>
        <w:rPr>
          <w:color w:val="000000" w:themeColor="text1"/>
        </w:rPr>
      </w:pPr>
      <w:r w:rsidRPr="00F93F63">
        <w:rPr>
          <w:color w:val="000000" w:themeColor="text1"/>
        </w:rPr>
        <w:t>Заявление должно обладать одним из статусов: на проверке, ошибочно, проверено, одобрено, отклонено, конфликтное. Предусмотреть возможность изменять его в зависимости от этапа проверки</w:t>
      </w:r>
      <w:r w:rsidRPr="00F93F63">
        <w:rPr>
          <w:color w:val="000000" w:themeColor="text1"/>
          <w:lang w:val="en-US"/>
        </w:rPr>
        <w:t>.</w:t>
      </w:r>
    </w:p>
    <w:p w14:paraId="302CAE36" w14:textId="77777777" w:rsidR="00F93F63" w:rsidRPr="00F93F63" w:rsidRDefault="00F93F63" w:rsidP="00F422F6">
      <w:pPr>
        <w:pStyle w:val="af0"/>
        <w:numPr>
          <w:ilvl w:val="0"/>
          <w:numId w:val="20"/>
        </w:numPr>
        <w:ind w:left="0" w:firstLine="709"/>
        <w:rPr>
          <w:color w:val="000000" w:themeColor="text1"/>
        </w:rPr>
      </w:pPr>
      <w:r w:rsidRPr="00F93F63">
        <w:rPr>
          <w:color w:val="000000" w:themeColor="text1"/>
        </w:rPr>
        <w:t>В зависимости от роли пользователя, система должна предоставлять следующие функциональные возможности:</w:t>
      </w:r>
    </w:p>
    <w:p w14:paraId="3D2418FF" w14:textId="77777777" w:rsidR="00F93F63" w:rsidRPr="00F93F63" w:rsidRDefault="00F93F63" w:rsidP="00FA390A">
      <w:pPr>
        <w:pStyle w:val="af0"/>
        <w:numPr>
          <w:ilvl w:val="0"/>
          <w:numId w:val="21"/>
        </w:numPr>
        <w:rPr>
          <w:color w:val="000000" w:themeColor="text1"/>
        </w:rPr>
      </w:pPr>
      <w:r w:rsidRPr="00F93F63">
        <w:rPr>
          <w:color w:val="000000" w:themeColor="text1"/>
        </w:rPr>
        <w:t>Студент:</w:t>
      </w:r>
    </w:p>
    <w:p w14:paraId="2CDFBE23" w14:textId="77777777" w:rsidR="00F93F63" w:rsidRPr="00F93F63" w:rsidRDefault="00F93F63" w:rsidP="00F422F6">
      <w:pPr>
        <w:pStyle w:val="af0"/>
        <w:numPr>
          <w:ilvl w:val="1"/>
          <w:numId w:val="21"/>
        </w:numPr>
        <w:ind w:left="1701"/>
        <w:rPr>
          <w:color w:val="000000" w:themeColor="text1"/>
        </w:rPr>
      </w:pPr>
      <w:r w:rsidRPr="00F93F63">
        <w:rPr>
          <w:color w:val="000000" w:themeColor="text1"/>
        </w:rPr>
        <w:t>просмотр своих ранее поданных заявлений и отслеживание их статуса;</w:t>
      </w:r>
    </w:p>
    <w:p w14:paraId="1E8E13D7" w14:textId="77777777" w:rsidR="00F93F63" w:rsidRPr="00F93F63" w:rsidRDefault="00F93F63" w:rsidP="00F422F6">
      <w:pPr>
        <w:pStyle w:val="af0"/>
        <w:numPr>
          <w:ilvl w:val="1"/>
          <w:numId w:val="21"/>
        </w:numPr>
        <w:ind w:left="1701"/>
        <w:rPr>
          <w:color w:val="000000" w:themeColor="text1"/>
        </w:rPr>
      </w:pPr>
      <w:r w:rsidRPr="00F93F63">
        <w:rPr>
          <w:color w:val="000000" w:themeColor="text1"/>
        </w:rPr>
        <w:t>заполнить/редактировать (до определенной даты) заявление на повышенную стипендию с возможностью прикрепления файлов и заполнения полей с информацией о себе и пройденных мероприятиях.</w:t>
      </w:r>
    </w:p>
    <w:p w14:paraId="4B9BF1C0" w14:textId="77777777" w:rsidR="00F93F63" w:rsidRPr="00F93F63" w:rsidRDefault="00F93F63" w:rsidP="00FA390A">
      <w:pPr>
        <w:pStyle w:val="af0"/>
        <w:numPr>
          <w:ilvl w:val="0"/>
          <w:numId w:val="21"/>
        </w:numPr>
        <w:rPr>
          <w:color w:val="000000" w:themeColor="text1"/>
        </w:rPr>
      </w:pPr>
      <w:r w:rsidRPr="00F93F63">
        <w:rPr>
          <w:color w:val="000000" w:themeColor="text1"/>
        </w:rPr>
        <w:t>Проверяющий:</w:t>
      </w:r>
    </w:p>
    <w:p w14:paraId="38963A01" w14:textId="77777777" w:rsidR="00F93F63" w:rsidRPr="00F93F63" w:rsidRDefault="00F93F63" w:rsidP="00FA390A">
      <w:pPr>
        <w:pStyle w:val="af0"/>
        <w:numPr>
          <w:ilvl w:val="1"/>
          <w:numId w:val="21"/>
        </w:numPr>
        <w:rPr>
          <w:color w:val="000000" w:themeColor="text1"/>
        </w:rPr>
      </w:pPr>
      <w:r w:rsidRPr="00F93F63">
        <w:rPr>
          <w:color w:val="000000" w:themeColor="text1"/>
        </w:rPr>
        <w:t>поставить оценку части заявления, выбранного из списка согласно своему направлению;</w:t>
      </w:r>
    </w:p>
    <w:p w14:paraId="763BF760" w14:textId="77777777" w:rsidR="00F93F63" w:rsidRPr="00F93F63" w:rsidRDefault="00F93F63" w:rsidP="00FA390A">
      <w:pPr>
        <w:pStyle w:val="af0"/>
        <w:numPr>
          <w:ilvl w:val="1"/>
          <w:numId w:val="21"/>
        </w:numPr>
        <w:rPr>
          <w:color w:val="000000" w:themeColor="text1"/>
        </w:rPr>
      </w:pPr>
      <w:r w:rsidRPr="00F93F63">
        <w:rPr>
          <w:color w:val="000000" w:themeColor="text1"/>
        </w:rPr>
        <w:t>посмотреть список заявлений на повышенную стипендию со статусом «на проверке», «проверено», «ошибочно»;</w:t>
      </w:r>
    </w:p>
    <w:p w14:paraId="758E14DC" w14:textId="77777777" w:rsidR="00F93F63" w:rsidRPr="00F93F63" w:rsidRDefault="00F93F63" w:rsidP="00FA390A">
      <w:pPr>
        <w:pStyle w:val="af0"/>
        <w:numPr>
          <w:ilvl w:val="1"/>
          <w:numId w:val="21"/>
        </w:numPr>
        <w:rPr>
          <w:color w:val="000000" w:themeColor="text1"/>
        </w:rPr>
      </w:pPr>
      <w:r w:rsidRPr="00F93F63">
        <w:rPr>
          <w:color w:val="000000" w:themeColor="text1"/>
        </w:rPr>
        <w:t>посмотреть часть выбранного из списка заявления, согласно своему направлению.</w:t>
      </w:r>
    </w:p>
    <w:p w14:paraId="66C326D8" w14:textId="77777777" w:rsidR="00F93F63" w:rsidRPr="00F93F63" w:rsidRDefault="00F93F63" w:rsidP="00FA390A">
      <w:pPr>
        <w:pStyle w:val="af0"/>
        <w:numPr>
          <w:ilvl w:val="0"/>
          <w:numId w:val="21"/>
        </w:numPr>
        <w:rPr>
          <w:color w:val="000000" w:themeColor="text1"/>
        </w:rPr>
      </w:pPr>
      <w:r w:rsidRPr="00F93F63">
        <w:rPr>
          <w:color w:val="000000" w:themeColor="text1"/>
        </w:rPr>
        <w:t>Жюри:</w:t>
      </w:r>
    </w:p>
    <w:p w14:paraId="67B60E19" w14:textId="77777777" w:rsidR="00F93F63" w:rsidRPr="00F93F63" w:rsidRDefault="00F93F63" w:rsidP="00FA390A">
      <w:pPr>
        <w:pStyle w:val="af0"/>
        <w:numPr>
          <w:ilvl w:val="1"/>
          <w:numId w:val="21"/>
        </w:numPr>
        <w:rPr>
          <w:color w:val="000000" w:themeColor="text1"/>
        </w:rPr>
      </w:pPr>
      <w:r w:rsidRPr="00F93F63">
        <w:rPr>
          <w:color w:val="000000" w:themeColor="text1"/>
        </w:rPr>
        <w:t xml:space="preserve"> одобрить/отклонить заявление выбранного из списка;</w:t>
      </w:r>
    </w:p>
    <w:p w14:paraId="4E47C8EC" w14:textId="77777777" w:rsidR="00F93F63" w:rsidRPr="00F93F63" w:rsidRDefault="00F93F63" w:rsidP="00FA390A">
      <w:pPr>
        <w:pStyle w:val="af0"/>
        <w:numPr>
          <w:ilvl w:val="1"/>
          <w:numId w:val="21"/>
        </w:numPr>
        <w:rPr>
          <w:color w:val="000000" w:themeColor="text1"/>
        </w:rPr>
      </w:pPr>
      <w:r w:rsidRPr="00F93F63">
        <w:rPr>
          <w:color w:val="000000" w:themeColor="text1"/>
        </w:rPr>
        <w:t>просмотреть список заявлений на повышенную стипендию со статусом «проверено», «одобрено», «конфликтное»;</w:t>
      </w:r>
    </w:p>
    <w:p w14:paraId="32F3D888" w14:textId="77777777" w:rsidR="00F93F63" w:rsidRPr="00F93F63" w:rsidRDefault="00F93F63" w:rsidP="00FA390A">
      <w:pPr>
        <w:pStyle w:val="af0"/>
        <w:numPr>
          <w:ilvl w:val="1"/>
          <w:numId w:val="21"/>
        </w:numPr>
        <w:rPr>
          <w:color w:val="000000" w:themeColor="text1"/>
        </w:rPr>
      </w:pPr>
      <w:r w:rsidRPr="00F93F63">
        <w:rPr>
          <w:color w:val="000000" w:themeColor="text1"/>
        </w:rPr>
        <w:t>просмотреть заявление, выбранное из списка.</w:t>
      </w:r>
    </w:p>
    <w:p w14:paraId="4FC6A83B" w14:textId="77777777" w:rsidR="00F93F63" w:rsidRPr="00F93F63" w:rsidRDefault="00F93F63" w:rsidP="00FA390A">
      <w:pPr>
        <w:pStyle w:val="af0"/>
        <w:numPr>
          <w:ilvl w:val="0"/>
          <w:numId w:val="22"/>
        </w:numPr>
        <w:rPr>
          <w:color w:val="000000" w:themeColor="text1"/>
        </w:rPr>
      </w:pPr>
      <w:r w:rsidRPr="00F93F63">
        <w:rPr>
          <w:color w:val="000000" w:themeColor="text1"/>
        </w:rPr>
        <w:t>Администратор:</w:t>
      </w:r>
    </w:p>
    <w:p w14:paraId="1330BC93" w14:textId="77777777" w:rsidR="00F93F63" w:rsidRPr="00F93F63" w:rsidRDefault="00F93F63" w:rsidP="00FA390A">
      <w:pPr>
        <w:pStyle w:val="af0"/>
        <w:numPr>
          <w:ilvl w:val="0"/>
          <w:numId w:val="23"/>
        </w:numPr>
        <w:rPr>
          <w:color w:val="000000" w:themeColor="text1"/>
        </w:rPr>
      </w:pPr>
      <w:r w:rsidRPr="00F93F63">
        <w:rPr>
          <w:color w:val="000000" w:themeColor="text1"/>
        </w:rPr>
        <w:t>просмотреть список заявлений;</w:t>
      </w:r>
    </w:p>
    <w:p w14:paraId="4FBEFE69" w14:textId="77777777" w:rsidR="00F93F63" w:rsidRPr="00F93F63" w:rsidRDefault="00F93F63" w:rsidP="00FA390A">
      <w:pPr>
        <w:pStyle w:val="af0"/>
        <w:numPr>
          <w:ilvl w:val="0"/>
          <w:numId w:val="23"/>
        </w:numPr>
        <w:rPr>
          <w:color w:val="000000" w:themeColor="text1"/>
        </w:rPr>
      </w:pPr>
      <w:r w:rsidRPr="00F93F63">
        <w:rPr>
          <w:color w:val="000000" w:themeColor="text1"/>
        </w:rPr>
        <w:t>просмотреть список устаревших заявлений;</w:t>
      </w:r>
    </w:p>
    <w:p w14:paraId="6D32E606" w14:textId="77777777" w:rsidR="00F93F63" w:rsidRPr="00F93F63" w:rsidRDefault="00F93F63" w:rsidP="00FA390A">
      <w:pPr>
        <w:pStyle w:val="af0"/>
        <w:numPr>
          <w:ilvl w:val="0"/>
          <w:numId w:val="23"/>
        </w:numPr>
        <w:rPr>
          <w:color w:val="000000" w:themeColor="text1"/>
        </w:rPr>
      </w:pPr>
      <w:r w:rsidRPr="00F93F63">
        <w:rPr>
          <w:color w:val="000000" w:themeColor="text1"/>
        </w:rPr>
        <w:lastRenderedPageBreak/>
        <w:t xml:space="preserve">администрирование студентов (просмотреть список пользователей, просмотреть </w:t>
      </w:r>
      <w:proofErr w:type="gramStart"/>
      <w:r w:rsidRPr="00F93F63">
        <w:rPr>
          <w:color w:val="000000" w:themeColor="text1"/>
        </w:rPr>
        <w:t>студента</w:t>
      </w:r>
      <w:proofErr w:type="gramEnd"/>
      <w:r w:rsidRPr="00F93F63">
        <w:rPr>
          <w:color w:val="000000" w:themeColor="text1"/>
        </w:rPr>
        <w:t xml:space="preserve"> выбранного из списка);</w:t>
      </w:r>
    </w:p>
    <w:p w14:paraId="54AF52E3" w14:textId="77777777" w:rsidR="00F93F63" w:rsidRPr="00F93F63" w:rsidRDefault="00F93F63" w:rsidP="00FA390A">
      <w:pPr>
        <w:pStyle w:val="af0"/>
        <w:numPr>
          <w:ilvl w:val="0"/>
          <w:numId w:val="23"/>
        </w:numPr>
        <w:rPr>
          <w:color w:val="000000" w:themeColor="text1"/>
        </w:rPr>
      </w:pPr>
      <w:r w:rsidRPr="00F93F63">
        <w:rPr>
          <w:color w:val="000000" w:themeColor="text1"/>
        </w:rPr>
        <w:t xml:space="preserve">администрирование жюри (Снять/назначить на должность жюри, просмотреть список жюри, просмотреть </w:t>
      </w:r>
      <w:proofErr w:type="gramStart"/>
      <w:r w:rsidRPr="00F93F63">
        <w:rPr>
          <w:color w:val="000000" w:themeColor="text1"/>
        </w:rPr>
        <w:t>жюри</w:t>
      </w:r>
      <w:proofErr w:type="gramEnd"/>
      <w:r w:rsidRPr="00F93F63">
        <w:rPr>
          <w:color w:val="000000" w:themeColor="text1"/>
        </w:rPr>
        <w:t xml:space="preserve"> выбранного из списка);</w:t>
      </w:r>
    </w:p>
    <w:p w14:paraId="650BBF15" w14:textId="77777777" w:rsidR="00F93F63" w:rsidRPr="00F93F63" w:rsidRDefault="00F93F63" w:rsidP="00FA390A">
      <w:pPr>
        <w:pStyle w:val="af0"/>
        <w:numPr>
          <w:ilvl w:val="0"/>
          <w:numId w:val="23"/>
        </w:numPr>
        <w:rPr>
          <w:color w:val="000000" w:themeColor="text1"/>
        </w:rPr>
      </w:pPr>
      <w:r w:rsidRPr="00F93F63">
        <w:rPr>
          <w:color w:val="000000" w:themeColor="text1"/>
        </w:rPr>
        <w:t>администрирование проверяющих (Снять/назначить на должность проверяющего, просмотреть список проверяющих, просмотреть проверяющего, выбранного из списка);</w:t>
      </w:r>
    </w:p>
    <w:p w14:paraId="0EAE62B2" w14:textId="77777777" w:rsidR="00F93F63" w:rsidRPr="00F93F63" w:rsidRDefault="00F93F63" w:rsidP="00FA390A">
      <w:pPr>
        <w:pStyle w:val="af0"/>
        <w:numPr>
          <w:ilvl w:val="0"/>
          <w:numId w:val="23"/>
        </w:numPr>
        <w:rPr>
          <w:color w:val="000000" w:themeColor="text1"/>
        </w:rPr>
      </w:pPr>
      <w:r w:rsidRPr="00F93F63">
        <w:rPr>
          <w:color w:val="000000" w:themeColor="text1"/>
        </w:rPr>
        <w:t>возможность пометить все заявления как устаревшие;</w:t>
      </w:r>
    </w:p>
    <w:p w14:paraId="530D06E0" w14:textId="77777777" w:rsidR="00F93F63" w:rsidRPr="00F93F63" w:rsidRDefault="00F93F63" w:rsidP="00FA390A">
      <w:pPr>
        <w:pStyle w:val="af0"/>
        <w:numPr>
          <w:ilvl w:val="0"/>
          <w:numId w:val="23"/>
        </w:numPr>
        <w:rPr>
          <w:color w:val="000000" w:themeColor="text1"/>
        </w:rPr>
      </w:pPr>
      <w:r w:rsidRPr="00F93F63">
        <w:rPr>
          <w:color w:val="000000" w:themeColor="text1"/>
        </w:rPr>
        <w:t>просмотр истории действий, а также возможность ее очистить;</w:t>
      </w:r>
    </w:p>
    <w:p w14:paraId="35CDB2C4" w14:textId="77777777" w:rsidR="00F93F63" w:rsidRPr="00F93F63" w:rsidRDefault="00F93F63" w:rsidP="00FA390A">
      <w:pPr>
        <w:pStyle w:val="af0"/>
        <w:numPr>
          <w:ilvl w:val="0"/>
          <w:numId w:val="23"/>
        </w:numPr>
        <w:rPr>
          <w:color w:val="000000" w:themeColor="text1"/>
        </w:rPr>
      </w:pPr>
      <w:r w:rsidRPr="00F93F63">
        <w:rPr>
          <w:color w:val="000000" w:themeColor="text1"/>
        </w:rPr>
        <w:t>задать дату начала и конца подачи заявления на повышенную стипендию.</w:t>
      </w:r>
    </w:p>
    <w:p w14:paraId="2F4FD88E" w14:textId="77777777" w:rsidR="00F93F63" w:rsidRPr="00F93F63" w:rsidRDefault="00F93F63" w:rsidP="00FA390A">
      <w:pPr>
        <w:pStyle w:val="af0"/>
        <w:numPr>
          <w:ilvl w:val="0"/>
          <w:numId w:val="20"/>
        </w:numPr>
        <w:rPr>
          <w:color w:val="000000" w:themeColor="text1"/>
        </w:rPr>
      </w:pPr>
      <w:r w:rsidRPr="00F93F63">
        <w:rPr>
          <w:color w:val="000000" w:themeColor="text1"/>
        </w:rPr>
        <w:t>Предусмотреть возможность разграничения заявлений текущего периода от заявлений прошедших периодов.</w:t>
      </w:r>
    </w:p>
    <w:p w14:paraId="253380C7" w14:textId="77777777" w:rsidR="00F93F63" w:rsidRPr="00F93F63" w:rsidRDefault="00F93F63" w:rsidP="00FA390A">
      <w:pPr>
        <w:pStyle w:val="af0"/>
        <w:numPr>
          <w:ilvl w:val="0"/>
          <w:numId w:val="20"/>
        </w:numPr>
        <w:rPr>
          <w:b/>
          <w:color w:val="000000" w:themeColor="text1"/>
        </w:rPr>
      </w:pPr>
      <w:r w:rsidRPr="00F93F63">
        <w:rPr>
          <w:color w:val="000000" w:themeColor="text1"/>
        </w:rPr>
        <w:t>Предусмотреть возможность сохранения истории действий для того, чтобы отслеживать через нее ошибочные действия для своевременного устранения.</w:t>
      </w:r>
    </w:p>
    <w:p w14:paraId="43E006D1" w14:textId="77777777" w:rsidR="00F93F63" w:rsidRPr="00F93F63" w:rsidRDefault="00F93F63" w:rsidP="00FA390A">
      <w:pPr>
        <w:pStyle w:val="af0"/>
        <w:numPr>
          <w:ilvl w:val="0"/>
          <w:numId w:val="20"/>
        </w:numPr>
        <w:rPr>
          <w:color w:val="000000" w:themeColor="text1"/>
        </w:rPr>
      </w:pPr>
      <w:r w:rsidRPr="00F93F63">
        <w:rPr>
          <w:color w:val="000000" w:themeColor="text1"/>
        </w:rPr>
        <w:t xml:space="preserve">Доступ к данным студентов будет осуществляться по логину и паролю через </w:t>
      </w:r>
      <w:r w:rsidRPr="00F93F63">
        <w:rPr>
          <w:color w:val="000000" w:themeColor="text1"/>
          <w:lang w:val="en-US"/>
        </w:rPr>
        <w:t>API</w:t>
      </w:r>
      <w:r w:rsidRPr="00F93F63">
        <w:rPr>
          <w:color w:val="000000" w:themeColor="text1"/>
        </w:rPr>
        <w:t xml:space="preserve"> предоставленные заказчиком.</w:t>
      </w:r>
    </w:p>
    <w:p w14:paraId="33D05005" w14:textId="7187D900" w:rsidR="00F93F63" w:rsidRPr="00E438E1" w:rsidRDefault="00F93F63" w:rsidP="00FA390A">
      <w:pPr>
        <w:pStyle w:val="af0"/>
        <w:numPr>
          <w:ilvl w:val="0"/>
          <w:numId w:val="20"/>
        </w:numPr>
        <w:rPr>
          <w:color w:val="000000" w:themeColor="text1"/>
        </w:rPr>
      </w:pPr>
      <w:r w:rsidRPr="00F93F63">
        <w:rPr>
          <w:color w:val="000000" w:themeColor="text1"/>
        </w:rPr>
        <w:t>Возможность отправки сообщений на электронную почту студенту при изменении статуса заявления, которое им подано.</w:t>
      </w:r>
    </w:p>
    <w:p w14:paraId="599AA349" w14:textId="77777777" w:rsidR="00F93F63" w:rsidRPr="00F93F63" w:rsidRDefault="00F93F63" w:rsidP="00F422F6">
      <w:pPr>
        <w:pStyle w:val="af0"/>
        <w:ind w:firstLine="360"/>
        <w:rPr>
          <w:color w:val="000000" w:themeColor="text1"/>
        </w:rPr>
      </w:pPr>
      <w:r w:rsidRPr="00F93F63">
        <w:rPr>
          <w:color w:val="000000" w:themeColor="text1"/>
        </w:rPr>
        <w:t>Серверная часть программного обеспечения должна выполнять следующие функции:</w:t>
      </w:r>
    </w:p>
    <w:p w14:paraId="1C770EB3" w14:textId="77777777" w:rsidR="00F93F63" w:rsidRPr="00F93F63" w:rsidRDefault="00F93F63" w:rsidP="00FA390A">
      <w:pPr>
        <w:pStyle w:val="af0"/>
        <w:numPr>
          <w:ilvl w:val="0"/>
          <w:numId w:val="31"/>
        </w:numPr>
        <w:rPr>
          <w:color w:val="000000" w:themeColor="text1"/>
          <w:szCs w:val="28"/>
        </w:rPr>
      </w:pPr>
      <w:r w:rsidRPr="00F93F63">
        <w:rPr>
          <w:color w:val="000000" w:themeColor="text1"/>
        </w:rPr>
        <w:t>работа с базой данных</w:t>
      </w:r>
      <w:bookmarkStart w:id="30" w:name="_Hlk167433823"/>
      <w:bookmarkEnd w:id="30"/>
      <w:r w:rsidRPr="00F93F63">
        <w:rPr>
          <w:color w:val="000000" w:themeColor="text1"/>
        </w:rPr>
        <w:t>:</w:t>
      </w:r>
    </w:p>
    <w:p w14:paraId="1E7BA113" w14:textId="77777777" w:rsidR="00F93F63" w:rsidRPr="00F93F63" w:rsidRDefault="00F93F63" w:rsidP="00FA390A">
      <w:pPr>
        <w:pStyle w:val="af0"/>
        <w:numPr>
          <w:ilvl w:val="1"/>
          <w:numId w:val="31"/>
        </w:numPr>
        <w:rPr>
          <w:color w:val="000000" w:themeColor="text1"/>
          <w:szCs w:val="28"/>
        </w:rPr>
      </w:pPr>
      <w:r w:rsidRPr="00F93F63">
        <w:rPr>
          <w:color w:val="000000" w:themeColor="text1"/>
        </w:rPr>
        <w:t>чтение данных</w:t>
      </w:r>
      <w:r w:rsidRPr="00F93F63">
        <w:rPr>
          <w:color w:val="000000" w:themeColor="text1"/>
          <w:lang w:val="en-US"/>
        </w:rPr>
        <w:t>;</w:t>
      </w:r>
    </w:p>
    <w:p w14:paraId="07DF2AA6" w14:textId="77777777" w:rsidR="00F93F63" w:rsidRPr="00F93F63" w:rsidRDefault="00F93F63" w:rsidP="00FA390A">
      <w:pPr>
        <w:pStyle w:val="af0"/>
        <w:numPr>
          <w:ilvl w:val="1"/>
          <w:numId w:val="31"/>
        </w:numPr>
        <w:rPr>
          <w:color w:val="000000" w:themeColor="text1"/>
          <w:szCs w:val="28"/>
        </w:rPr>
      </w:pPr>
      <w:r w:rsidRPr="00F93F63">
        <w:rPr>
          <w:color w:val="000000" w:themeColor="text1"/>
        </w:rPr>
        <w:t>изменение данных</w:t>
      </w:r>
      <w:r w:rsidRPr="00F93F63">
        <w:rPr>
          <w:color w:val="000000" w:themeColor="text1"/>
          <w:lang w:val="en-US"/>
        </w:rPr>
        <w:t>;</w:t>
      </w:r>
    </w:p>
    <w:p w14:paraId="1773E67E" w14:textId="77777777" w:rsidR="00F93F63" w:rsidRPr="00F93F63" w:rsidRDefault="00F93F63" w:rsidP="00FA390A">
      <w:pPr>
        <w:pStyle w:val="af0"/>
        <w:numPr>
          <w:ilvl w:val="1"/>
          <w:numId w:val="31"/>
        </w:numPr>
        <w:rPr>
          <w:color w:val="000000" w:themeColor="text1"/>
          <w:szCs w:val="28"/>
        </w:rPr>
      </w:pPr>
      <w:r w:rsidRPr="00F93F63">
        <w:rPr>
          <w:color w:val="000000" w:themeColor="text1"/>
        </w:rPr>
        <w:t>удаление данных</w:t>
      </w:r>
      <w:r w:rsidRPr="00F93F63">
        <w:rPr>
          <w:color w:val="000000" w:themeColor="text1"/>
          <w:lang w:val="en-US"/>
        </w:rPr>
        <w:t>;</w:t>
      </w:r>
    </w:p>
    <w:p w14:paraId="545E2E7D" w14:textId="77777777" w:rsidR="00F93F63" w:rsidRPr="00F93F63" w:rsidRDefault="00F93F63" w:rsidP="00FA390A">
      <w:pPr>
        <w:pStyle w:val="af0"/>
        <w:numPr>
          <w:ilvl w:val="1"/>
          <w:numId w:val="31"/>
        </w:numPr>
        <w:rPr>
          <w:color w:val="000000" w:themeColor="text1"/>
          <w:szCs w:val="28"/>
        </w:rPr>
      </w:pPr>
      <w:r w:rsidRPr="00F93F63">
        <w:rPr>
          <w:color w:val="000000" w:themeColor="text1"/>
        </w:rPr>
        <w:lastRenderedPageBreak/>
        <w:t>сохранение после каждой проведенной операции.</w:t>
      </w:r>
    </w:p>
    <w:p w14:paraId="3C2A4C86" w14:textId="77777777" w:rsidR="00F93F63" w:rsidRPr="00F93F63" w:rsidRDefault="00F93F63" w:rsidP="00FA390A">
      <w:pPr>
        <w:pStyle w:val="af0"/>
        <w:numPr>
          <w:ilvl w:val="0"/>
          <w:numId w:val="31"/>
        </w:numPr>
        <w:rPr>
          <w:color w:val="000000" w:themeColor="text1"/>
          <w:szCs w:val="28"/>
        </w:rPr>
      </w:pPr>
      <w:r w:rsidRPr="00F93F63">
        <w:rPr>
          <w:color w:val="000000" w:themeColor="text1"/>
        </w:rPr>
        <w:t xml:space="preserve">делать запросы к </w:t>
      </w:r>
      <w:r w:rsidRPr="00F93F63">
        <w:rPr>
          <w:color w:val="000000" w:themeColor="text1"/>
          <w:lang w:val="en-US"/>
        </w:rPr>
        <w:t>API</w:t>
      </w:r>
      <w:r w:rsidRPr="00F93F63">
        <w:rPr>
          <w:color w:val="000000" w:themeColor="text1"/>
        </w:rPr>
        <w:t xml:space="preserve"> с данными студентов и работников ЧГУ и обрабатывать полученные ответы;</w:t>
      </w:r>
    </w:p>
    <w:p w14:paraId="3DC685B9" w14:textId="77777777" w:rsidR="00F93F63" w:rsidRPr="00F93F63" w:rsidRDefault="00F93F63" w:rsidP="00FA390A">
      <w:pPr>
        <w:pStyle w:val="af0"/>
        <w:numPr>
          <w:ilvl w:val="0"/>
          <w:numId w:val="31"/>
        </w:numPr>
        <w:rPr>
          <w:color w:val="000000" w:themeColor="text1"/>
          <w:szCs w:val="28"/>
        </w:rPr>
      </w:pPr>
      <w:r w:rsidRPr="00F93F63">
        <w:rPr>
          <w:color w:val="000000" w:themeColor="text1"/>
        </w:rPr>
        <w:t xml:space="preserve">делать запросы к </w:t>
      </w:r>
      <w:r w:rsidRPr="00F93F63">
        <w:rPr>
          <w:color w:val="000000" w:themeColor="text1"/>
          <w:lang w:val="en-US"/>
        </w:rPr>
        <w:t>Gmail</w:t>
      </w:r>
      <w:r w:rsidRPr="00F93F63">
        <w:rPr>
          <w:color w:val="000000" w:themeColor="text1"/>
        </w:rPr>
        <w:t xml:space="preserve"> </w:t>
      </w:r>
      <w:r w:rsidRPr="00F93F63">
        <w:rPr>
          <w:color w:val="000000" w:themeColor="text1"/>
          <w:lang w:val="en-US"/>
        </w:rPr>
        <w:t>API</w:t>
      </w:r>
      <w:r w:rsidRPr="00F93F63">
        <w:rPr>
          <w:color w:val="000000" w:themeColor="text1"/>
        </w:rPr>
        <w:t xml:space="preserve"> для отправки электронных писем;</w:t>
      </w:r>
    </w:p>
    <w:p w14:paraId="0404EA45" w14:textId="77777777" w:rsidR="00F93F63" w:rsidRPr="00F93F63" w:rsidRDefault="00F93F63" w:rsidP="00FA390A">
      <w:pPr>
        <w:pStyle w:val="af0"/>
        <w:numPr>
          <w:ilvl w:val="0"/>
          <w:numId w:val="31"/>
        </w:numPr>
        <w:rPr>
          <w:color w:val="000000" w:themeColor="text1"/>
          <w:szCs w:val="28"/>
        </w:rPr>
      </w:pPr>
      <w:r w:rsidRPr="00F93F63">
        <w:rPr>
          <w:color w:val="000000" w:themeColor="text1"/>
        </w:rPr>
        <w:t>отвечать на запросы клиентов, в зависимости от их доступа, выполняя соответствующие функции, указанные в П.1 пункт 3.1.4;</w:t>
      </w:r>
    </w:p>
    <w:p w14:paraId="4B9C074C" w14:textId="77777777" w:rsidR="00F93F63" w:rsidRPr="00F93F63" w:rsidRDefault="00F93F63" w:rsidP="00FA390A">
      <w:pPr>
        <w:pStyle w:val="af0"/>
        <w:numPr>
          <w:ilvl w:val="0"/>
          <w:numId w:val="31"/>
        </w:numPr>
        <w:rPr>
          <w:color w:val="000000" w:themeColor="text1"/>
          <w:szCs w:val="28"/>
        </w:rPr>
      </w:pPr>
      <w:r w:rsidRPr="00F93F63">
        <w:rPr>
          <w:color w:val="000000" w:themeColor="text1"/>
        </w:rPr>
        <w:t>обрабатывать исключительные ситуации</w:t>
      </w:r>
      <w:r w:rsidRPr="00F93F63">
        <w:rPr>
          <w:color w:val="000000" w:themeColor="text1"/>
          <w:lang w:val="en-US"/>
        </w:rPr>
        <w:t>;</w:t>
      </w:r>
    </w:p>
    <w:p w14:paraId="3BD0CB39" w14:textId="77777777" w:rsidR="00F93F63" w:rsidRPr="00F93F63" w:rsidRDefault="00F93F63" w:rsidP="00FA390A">
      <w:pPr>
        <w:pStyle w:val="af0"/>
        <w:numPr>
          <w:ilvl w:val="0"/>
          <w:numId w:val="31"/>
        </w:numPr>
        <w:rPr>
          <w:color w:val="000000" w:themeColor="text1"/>
          <w:szCs w:val="28"/>
        </w:rPr>
      </w:pPr>
      <w:r w:rsidRPr="00F93F63">
        <w:rPr>
          <w:color w:val="000000" w:themeColor="text1"/>
        </w:rPr>
        <w:t>при наступлении заданной администратором даты окончания подачи заявлений выполнить изменение статусов не устаревших заявлений, так чтобы разделить заявления на 3 группы по статусам:</w:t>
      </w:r>
    </w:p>
    <w:p w14:paraId="541110AA" w14:textId="77777777" w:rsidR="00F93F63" w:rsidRPr="00F93F63" w:rsidRDefault="00F93F63" w:rsidP="00FA390A">
      <w:pPr>
        <w:pStyle w:val="af0"/>
        <w:numPr>
          <w:ilvl w:val="1"/>
          <w:numId w:val="31"/>
        </w:numPr>
        <w:rPr>
          <w:color w:val="000000" w:themeColor="text1"/>
          <w:szCs w:val="28"/>
        </w:rPr>
      </w:pPr>
      <w:r w:rsidRPr="00F93F63">
        <w:rPr>
          <w:color w:val="000000" w:themeColor="text1"/>
        </w:rPr>
        <w:t>отклоненное</w:t>
      </w:r>
      <w:r w:rsidRPr="00F93F63">
        <w:rPr>
          <w:color w:val="000000" w:themeColor="text1"/>
          <w:lang w:val="en-US"/>
        </w:rPr>
        <w:t>;</w:t>
      </w:r>
    </w:p>
    <w:p w14:paraId="2DB9241F" w14:textId="77777777" w:rsidR="00F93F63" w:rsidRPr="00F93F63" w:rsidRDefault="00F93F63" w:rsidP="00FA390A">
      <w:pPr>
        <w:pStyle w:val="af0"/>
        <w:numPr>
          <w:ilvl w:val="1"/>
          <w:numId w:val="31"/>
        </w:numPr>
        <w:rPr>
          <w:color w:val="000000" w:themeColor="text1"/>
          <w:szCs w:val="28"/>
        </w:rPr>
      </w:pPr>
      <w:r w:rsidRPr="00F93F63">
        <w:rPr>
          <w:color w:val="000000" w:themeColor="text1"/>
        </w:rPr>
        <w:t>одобренное</w:t>
      </w:r>
      <w:r w:rsidRPr="00F93F63">
        <w:rPr>
          <w:color w:val="000000" w:themeColor="text1"/>
          <w:lang w:val="en-US"/>
        </w:rPr>
        <w:t>;</w:t>
      </w:r>
    </w:p>
    <w:p w14:paraId="32AB955A" w14:textId="77777777" w:rsidR="00F93F63" w:rsidRPr="00F93F63" w:rsidRDefault="00F93F63" w:rsidP="00FA390A">
      <w:pPr>
        <w:pStyle w:val="af0"/>
        <w:numPr>
          <w:ilvl w:val="1"/>
          <w:numId w:val="31"/>
        </w:numPr>
        <w:rPr>
          <w:color w:val="000000" w:themeColor="text1"/>
        </w:rPr>
      </w:pPr>
      <w:r w:rsidRPr="00F93F63">
        <w:rPr>
          <w:color w:val="000000" w:themeColor="text1"/>
        </w:rPr>
        <w:t>конфликтное.</w:t>
      </w:r>
    </w:p>
    <w:p w14:paraId="7B8D5A3C" w14:textId="77777777" w:rsidR="00F93F63" w:rsidRPr="00F93F63" w:rsidRDefault="00F93F63" w:rsidP="00F93F63">
      <w:pPr>
        <w:pStyle w:val="af0"/>
        <w:ind w:left="1080" w:firstLine="0"/>
        <w:rPr>
          <w:color w:val="000000" w:themeColor="text1"/>
          <w:szCs w:val="28"/>
        </w:rPr>
      </w:pPr>
    </w:p>
    <w:p w14:paraId="78CBA701" w14:textId="3AD1C647" w:rsidR="00F93F63" w:rsidRDefault="00F93F63" w:rsidP="00F93F63">
      <w:pPr>
        <w:rPr>
          <w:rFonts w:ascii="Times New Roman" w:hAnsi="Times New Roman" w:cs="Times New Roman"/>
          <w:color w:val="000000" w:themeColor="text1"/>
          <w:sz w:val="28"/>
          <w:szCs w:val="28"/>
        </w:rPr>
      </w:pPr>
      <w:bookmarkStart w:id="31" w:name="_Hlk190706901"/>
      <w:r w:rsidRPr="00F93F63">
        <w:rPr>
          <w:rFonts w:ascii="Times New Roman" w:hAnsi="Times New Roman" w:cs="Times New Roman"/>
          <w:color w:val="000000" w:themeColor="text1"/>
          <w:sz w:val="28"/>
          <w:szCs w:val="28"/>
          <w:lang w:val="en-US"/>
        </w:rPr>
        <w:t xml:space="preserve">3.2 </w:t>
      </w:r>
      <w:r w:rsidRPr="00F93F63">
        <w:rPr>
          <w:rFonts w:ascii="Times New Roman" w:hAnsi="Times New Roman" w:cs="Times New Roman"/>
          <w:color w:val="000000" w:themeColor="text1"/>
          <w:sz w:val="28"/>
          <w:szCs w:val="28"/>
        </w:rPr>
        <w:t>Входные данные</w:t>
      </w:r>
    </w:p>
    <w:p w14:paraId="1CB0657E" w14:textId="3C41C0CA" w:rsidR="00F422F6" w:rsidRPr="00F422F6" w:rsidRDefault="00553C59" w:rsidP="00F93F63">
      <w:pPr>
        <w:rPr>
          <w:rFonts w:ascii="Times New Roman" w:hAnsi="Times New Roman" w:cs="Times New Roman"/>
          <w:color w:val="FF0000"/>
          <w:sz w:val="28"/>
          <w:szCs w:val="28"/>
        </w:rPr>
      </w:pPr>
      <w:r w:rsidRPr="00553C59">
        <w:rPr>
          <w:rFonts w:ascii="Times New Roman" w:hAnsi="Times New Roman" w:cs="Times New Roman"/>
          <w:sz w:val="28"/>
          <w:szCs w:val="28"/>
        </w:rPr>
        <w:t>Входные данные, которые требует программа для корректной работы</w:t>
      </w:r>
      <w:r w:rsidR="00F422F6" w:rsidRPr="00553C59">
        <w:rPr>
          <w:rFonts w:ascii="Times New Roman" w:hAnsi="Times New Roman" w:cs="Times New Roman"/>
          <w:sz w:val="28"/>
          <w:szCs w:val="28"/>
        </w:rPr>
        <w:t>:</w:t>
      </w:r>
    </w:p>
    <w:p w14:paraId="37D2D144" w14:textId="3E57DD12" w:rsidR="00F93F63" w:rsidRPr="00553C59" w:rsidRDefault="00553C59" w:rsidP="00FA390A">
      <w:pPr>
        <w:pStyle w:val="ac"/>
        <w:numPr>
          <w:ilvl w:val="0"/>
          <w:numId w:val="18"/>
        </w:numPr>
        <w:spacing w:after="160" w:line="360" w:lineRule="auto"/>
        <w:rPr>
          <w:rFonts w:ascii="Times New Roman" w:hAnsi="Times New Roman" w:cs="Times New Roman"/>
          <w:sz w:val="28"/>
          <w:szCs w:val="28"/>
        </w:rPr>
      </w:pPr>
      <w:r w:rsidRPr="00553C59">
        <w:rPr>
          <w:rFonts w:ascii="Times New Roman" w:hAnsi="Times New Roman" w:cs="Times New Roman"/>
          <w:sz w:val="28"/>
          <w:szCs w:val="28"/>
        </w:rPr>
        <w:t>д</w:t>
      </w:r>
      <w:r w:rsidR="00F93F63" w:rsidRPr="00553C59">
        <w:rPr>
          <w:rFonts w:ascii="Times New Roman" w:hAnsi="Times New Roman" w:cs="Times New Roman"/>
          <w:sz w:val="28"/>
          <w:szCs w:val="28"/>
        </w:rPr>
        <w:t xml:space="preserve">анные для доступа к </w:t>
      </w:r>
      <w:r w:rsidR="00F93F63" w:rsidRPr="00553C59">
        <w:rPr>
          <w:rFonts w:ascii="Times New Roman" w:hAnsi="Times New Roman" w:cs="Times New Roman"/>
          <w:sz w:val="28"/>
          <w:szCs w:val="28"/>
          <w:lang w:val="en-US"/>
        </w:rPr>
        <w:t>API</w:t>
      </w:r>
      <w:r w:rsidR="00F93F63" w:rsidRPr="00553C59">
        <w:rPr>
          <w:rFonts w:ascii="Times New Roman" w:hAnsi="Times New Roman" w:cs="Times New Roman"/>
          <w:sz w:val="28"/>
          <w:szCs w:val="28"/>
        </w:rPr>
        <w:t xml:space="preserve"> </w:t>
      </w:r>
      <w:r w:rsidR="00F93F63" w:rsidRPr="00553C59">
        <w:rPr>
          <w:rFonts w:ascii="Times New Roman" w:hAnsi="Times New Roman" w:cs="Times New Roman"/>
          <w:sz w:val="28"/>
          <w:szCs w:val="28"/>
          <w:lang w:val="en-US"/>
        </w:rPr>
        <w:t>c</w:t>
      </w:r>
      <w:r w:rsidR="00F93F63" w:rsidRPr="00553C59">
        <w:rPr>
          <w:rFonts w:ascii="Times New Roman" w:hAnsi="Times New Roman" w:cs="Times New Roman"/>
          <w:sz w:val="28"/>
          <w:szCs w:val="28"/>
        </w:rPr>
        <w:t xml:space="preserve"> данными студентов и работников ЧГУ;</w:t>
      </w:r>
    </w:p>
    <w:p w14:paraId="2DB2F9F1" w14:textId="73BFCF9F" w:rsidR="00F93F63" w:rsidRPr="00553C59" w:rsidRDefault="00553C59" w:rsidP="00FA390A">
      <w:pPr>
        <w:pStyle w:val="ac"/>
        <w:numPr>
          <w:ilvl w:val="0"/>
          <w:numId w:val="18"/>
        </w:numPr>
        <w:spacing w:after="160" w:line="360" w:lineRule="auto"/>
        <w:rPr>
          <w:rFonts w:ascii="Times New Roman" w:hAnsi="Times New Roman" w:cs="Times New Roman"/>
          <w:sz w:val="28"/>
          <w:szCs w:val="28"/>
        </w:rPr>
      </w:pPr>
      <w:r w:rsidRPr="00553C59">
        <w:rPr>
          <w:rFonts w:ascii="Times New Roman" w:hAnsi="Times New Roman" w:cs="Times New Roman"/>
          <w:sz w:val="28"/>
          <w:szCs w:val="28"/>
        </w:rPr>
        <w:t>д</w:t>
      </w:r>
      <w:r w:rsidR="00F93F63" w:rsidRPr="00553C59">
        <w:rPr>
          <w:rFonts w:ascii="Times New Roman" w:hAnsi="Times New Roman" w:cs="Times New Roman"/>
          <w:sz w:val="28"/>
          <w:szCs w:val="28"/>
        </w:rPr>
        <w:t xml:space="preserve">анные для доступа к </w:t>
      </w:r>
      <w:r w:rsidR="00F93F63" w:rsidRPr="00553C59">
        <w:rPr>
          <w:rFonts w:ascii="Times New Roman" w:hAnsi="Times New Roman" w:cs="Times New Roman"/>
          <w:sz w:val="28"/>
          <w:szCs w:val="28"/>
          <w:lang w:val="en-US"/>
        </w:rPr>
        <w:t>Gmail</w:t>
      </w:r>
      <w:r w:rsidR="00F93F63" w:rsidRPr="00553C59">
        <w:rPr>
          <w:rFonts w:ascii="Times New Roman" w:hAnsi="Times New Roman" w:cs="Times New Roman"/>
          <w:sz w:val="28"/>
          <w:szCs w:val="28"/>
        </w:rPr>
        <w:t xml:space="preserve"> </w:t>
      </w:r>
      <w:r w:rsidR="00F93F63" w:rsidRPr="00553C59">
        <w:rPr>
          <w:rFonts w:ascii="Times New Roman" w:hAnsi="Times New Roman" w:cs="Times New Roman"/>
          <w:sz w:val="28"/>
          <w:szCs w:val="28"/>
          <w:lang w:val="en-US"/>
        </w:rPr>
        <w:t>API</w:t>
      </w:r>
      <w:r w:rsidR="00F93F63" w:rsidRPr="00553C59">
        <w:rPr>
          <w:rFonts w:ascii="Times New Roman" w:hAnsi="Times New Roman" w:cs="Times New Roman"/>
          <w:sz w:val="28"/>
          <w:szCs w:val="28"/>
        </w:rPr>
        <w:t xml:space="preserve"> (Почта, пароль, ключ);</w:t>
      </w:r>
    </w:p>
    <w:p w14:paraId="462B5D08" w14:textId="5C11F1C2" w:rsidR="00F93F63" w:rsidRPr="00553C59" w:rsidRDefault="00553C59" w:rsidP="00FA390A">
      <w:pPr>
        <w:pStyle w:val="ac"/>
        <w:numPr>
          <w:ilvl w:val="0"/>
          <w:numId w:val="18"/>
        </w:numPr>
        <w:spacing w:after="160" w:line="360" w:lineRule="auto"/>
        <w:rPr>
          <w:rFonts w:ascii="Times New Roman" w:hAnsi="Times New Roman" w:cs="Times New Roman"/>
          <w:sz w:val="28"/>
          <w:szCs w:val="28"/>
        </w:rPr>
      </w:pPr>
      <w:r w:rsidRPr="00553C59">
        <w:rPr>
          <w:rFonts w:ascii="Times New Roman" w:hAnsi="Times New Roman" w:cs="Times New Roman"/>
          <w:sz w:val="28"/>
          <w:szCs w:val="28"/>
        </w:rPr>
        <w:t>л</w:t>
      </w:r>
      <w:r w:rsidR="00F93F63" w:rsidRPr="00553C59">
        <w:rPr>
          <w:rFonts w:ascii="Times New Roman" w:hAnsi="Times New Roman" w:cs="Times New Roman"/>
          <w:sz w:val="28"/>
          <w:szCs w:val="28"/>
        </w:rPr>
        <w:t>окальная база данных</w:t>
      </w:r>
      <w:r w:rsidR="00F93F63" w:rsidRPr="00553C59">
        <w:rPr>
          <w:rFonts w:ascii="Times New Roman" w:hAnsi="Times New Roman" w:cs="Times New Roman"/>
          <w:sz w:val="28"/>
          <w:szCs w:val="28"/>
          <w:lang w:val="en-US"/>
        </w:rPr>
        <w:t>;</w:t>
      </w:r>
    </w:p>
    <w:p w14:paraId="089CC484" w14:textId="484B2519" w:rsidR="00F93F63" w:rsidRPr="00553C59" w:rsidRDefault="00553C59" w:rsidP="00FA390A">
      <w:pPr>
        <w:pStyle w:val="ac"/>
        <w:numPr>
          <w:ilvl w:val="0"/>
          <w:numId w:val="18"/>
        </w:numPr>
        <w:spacing w:after="160" w:line="360" w:lineRule="auto"/>
        <w:rPr>
          <w:rFonts w:ascii="Times New Roman" w:hAnsi="Times New Roman" w:cs="Times New Roman"/>
          <w:sz w:val="28"/>
          <w:szCs w:val="28"/>
        </w:rPr>
      </w:pPr>
      <w:r w:rsidRPr="00553C59">
        <w:rPr>
          <w:rFonts w:ascii="Times New Roman" w:hAnsi="Times New Roman" w:cs="Times New Roman"/>
          <w:sz w:val="28"/>
          <w:szCs w:val="28"/>
        </w:rPr>
        <w:t>з</w:t>
      </w:r>
      <w:r w:rsidR="00F93F63" w:rsidRPr="00553C59">
        <w:rPr>
          <w:rFonts w:ascii="Times New Roman" w:hAnsi="Times New Roman" w:cs="Times New Roman"/>
          <w:sz w:val="28"/>
          <w:szCs w:val="28"/>
        </w:rPr>
        <w:t>апросы клиентов</w:t>
      </w:r>
      <w:r w:rsidR="00F93F63" w:rsidRPr="00553C59">
        <w:rPr>
          <w:rFonts w:ascii="Times New Roman" w:hAnsi="Times New Roman" w:cs="Times New Roman"/>
          <w:sz w:val="28"/>
          <w:szCs w:val="28"/>
          <w:lang w:val="en-US"/>
        </w:rPr>
        <w:t>.</w:t>
      </w:r>
    </w:p>
    <w:p w14:paraId="012BAFCF" w14:textId="77777777" w:rsidR="00F93F63" w:rsidRPr="00F93F63" w:rsidRDefault="00F93F63" w:rsidP="00F93F63">
      <w:pPr>
        <w:rPr>
          <w:rFonts w:ascii="Times New Roman" w:hAnsi="Times New Roman" w:cs="Times New Roman"/>
          <w:color w:val="000000" w:themeColor="text1"/>
          <w:sz w:val="28"/>
          <w:szCs w:val="28"/>
          <w:lang w:val="en-US"/>
        </w:rPr>
      </w:pPr>
      <w:r w:rsidRPr="00F93F63">
        <w:rPr>
          <w:rFonts w:ascii="Times New Roman" w:hAnsi="Times New Roman" w:cs="Times New Roman"/>
          <w:color w:val="000000" w:themeColor="text1"/>
          <w:sz w:val="28"/>
          <w:szCs w:val="28"/>
          <w:lang w:val="en-US"/>
        </w:rPr>
        <w:t xml:space="preserve">3.3 </w:t>
      </w:r>
      <w:r w:rsidRPr="00F93F63">
        <w:rPr>
          <w:rFonts w:ascii="Times New Roman" w:hAnsi="Times New Roman" w:cs="Times New Roman"/>
          <w:color w:val="000000" w:themeColor="text1"/>
          <w:sz w:val="28"/>
          <w:szCs w:val="28"/>
        </w:rPr>
        <w:t>Выходные данные</w:t>
      </w:r>
    </w:p>
    <w:p w14:paraId="04043FFD" w14:textId="77777777" w:rsidR="00F93F63" w:rsidRPr="00F93F63" w:rsidRDefault="00F93F63" w:rsidP="00FA390A">
      <w:pPr>
        <w:pStyle w:val="ac"/>
        <w:numPr>
          <w:ilvl w:val="0"/>
          <w:numId w:val="19"/>
        </w:numPr>
        <w:spacing w:after="16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Запросы к </w:t>
      </w:r>
      <w:r w:rsidRPr="00F93F63">
        <w:rPr>
          <w:rFonts w:ascii="Times New Roman" w:hAnsi="Times New Roman" w:cs="Times New Roman"/>
          <w:color w:val="000000" w:themeColor="text1"/>
          <w:sz w:val="28"/>
          <w:szCs w:val="28"/>
          <w:lang w:val="en-US"/>
        </w:rPr>
        <w:t>Gmail API;</w:t>
      </w:r>
    </w:p>
    <w:p w14:paraId="321791B2" w14:textId="77777777" w:rsidR="00F93F63" w:rsidRPr="00F93F63" w:rsidRDefault="00F93F63" w:rsidP="00FA390A">
      <w:pPr>
        <w:pStyle w:val="ac"/>
        <w:numPr>
          <w:ilvl w:val="0"/>
          <w:numId w:val="19"/>
        </w:numPr>
        <w:spacing w:after="16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Ответы сервера клиентам на их запросы;</w:t>
      </w:r>
    </w:p>
    <w:p w14:paraId="4D3D3542" w14:textId="77777777" w:rsidR="00F93F63" w:rsidRPr="00F93F63" w:rsidRDefault="00F93F63" w:rsidP="00FA390A">
      <w:pPr>
        <w:pStyle w:val="ac"/>
        <w:numPr>
          <w:ilvl w:val="0"/>
          <w:numId w:val="19"/>
        </w:numPr>
        <w:spacing w:after="16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Изменение локальной базы данных</w:t>
      </w:r>
      <w:r w:rsidRPr="00F93F63">
        <w:rPr>
          <w:rFonts w:ascii="Times New Roman" w:hAnsi="Times New Roman" w:cs="Times New Roman"/>
          <w:color w:val="000000" w:themeColor="text1"/>
          <w:sz w:val="28"/>
          <w:szCs w:val="28"/>
          <w:lang w:val="en-US"/>
        </w:rPr>
        <w:t>;</w:t>
      </w:r>
      <w:bookmarkStart w:id="32" w:name="_Hlk190708753"/>
    </w:p>
    <w:p w14:paraId="40310C7E" w14:textId="77777777" w:rsidR="00F93F63" w:rsidRPr="00F93F63" w:rsidRDefault="00F93F63" w:rsidP="00FA390A">
      <w:pPr>
        <w:pStyle w:val="ac"/>
        <w:numPr>
          <w:ilvl w:val="0"/>
          <w:numId w:val="19"/>
        </w:numPr>
        <w:spacing w:after="16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Файлы, прикрепленные клиентами и отправленные через запросы.</w:t>
      </w:r>
    </w:p>
    <w:bookmarkEnd w:id="31"/>
    <w:bookmarkEnd w:id="32"/>
    <w:p w14:paraId="34B901F6" w14:textId="77777777" w:rsidR="00F93F63" w:rsidRPr="00F93F63" w:rsidRDefault="00F93F63" w:rsidP="00F93F63">
      <w:p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3.3 Требования к надежности</w:t>
      </w:r>
    </w:p>
    <w:p w14:paraId="388CF915" w14:textId="77777777" w:rsidR="00F93F63" w:rsidRPr="00F93F63" w:rsidRDefault="00F93F63" w:rsidP="00F93F63">
      <w:pPr>
        <w:spacing w:after="0"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Программное обеспечение должно обеспечить сохранность информации при наступлении следующих событий: </w:t>
      </w:r>
    </w:p>
    <w:p w14:paraId="133C75BF" w14:textId="77777777" w:rsidR="00F93F63" w:rsidRPr="00F93F63" w:rsidRDefault="00F93F63" w:rsidP="00F422F6">
      <w:pPr>
        <w:pStyle w:val="ac"/>
        <w:numPr>
          <w:ilvl w:val="0"/>
          <w:numId w:val="13"/>
        </w:numPr>
        <w:spacing w:after="0" w:line="360" w:lineRule="auto"/>
        <w:ind w:left="0"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lastRenderedPageBreak/>
        <w:t>Неверно заполненное заявление</w:t>
      </w:r>
      <w:r w:rsidRPr="00F93F63">
        <w:rPr>
          <w:rFonts w:ascii="Times New Roman" w:hAnsi="Times New Roman" w:cs="Times New Roman"/>
          <w:color w:val="000000" w:themeColor="text1"/>
          <w:sz w:val="28"/>
          <w:szCs w:val="28"/>
          <w:lang w:val="en-US"/>
        </w:rPr>
        <w:t>;</w:t>
      </w:r>
    </w:p>
    <w:p w14:paraId="117DCF12" w14:textId="77777777" w:rsidR="00F93F63" w:rsidRPr="00F93F63" w:rsidRDefault="00F93F63" w:rsidP="00F422F6">
      <w:pPr>
        <w:pStyle w:val="ac"/>
        <w:numPr>
          <w:ilvl w:val="0"/>
          <w:numId w:val="13"/>
        </w:numPr>
        <w:spacing w:after="0" w:line="360" w:lineRule="auto"/>
        <w:ind w:left="0"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Некорректно указанные данные в заявлении;</w:t>
      </w:r>
    </w:p>
    <w:p w14:paraId="227D9F3C" w14:textId="60B5AF34" w:rsidR="00F93F63" w:rsidRPr="00F93F63" w:rsidRDefault="00F93F63" w:rsidP="00F422F6">
      <w:pPr>
        <w:pStyle w:val="ac"/>
        <w:numPr>
          <w:ilvl w:val="0"/>
          <w:numId w:val="13"/>
        </w:numPr>
        <w:spacing w:after="0" w:line="360" w:lineRule="auto"/>
        <w:ind w:left="0"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Некор</w:t>
      </w:r>
      <w:r w:rsidR="00F422F6">
        <w:rPr>
          <w:rFonts w:ascii="Times New Roman" w:hAnsi="Times New Roman" w:cs="Times New Roman"/>
          <w:color w:val="000000" w:themeColor="text1"/>
          <w:sz w:val="28"/>
          <w:szCs w:val="28"/>
        </w:rPr>
        <w:t>р</w:t>
      </w:r>
      <w:r w:rsidRPr="00F93F63">
        <w:rPr>
          <w:rFonts w:ascii="Times New Roman" w:hAnsi="Times New Roman" w:cs="Times New Roman"/>
          <w:color w:val="000000" w:themeColor="text1"/>
          <w:sz w:val="28"/>
          <w:szCs w:val="28"/>
        </w:rPr>
        <w:t>ектные запросы к серверу</w:t>
      </w:r>
      <w:r w:rsidRPr="00F93F63">
        <w:rPr>
          <w:rFonts w:ascii="Times New Roman" w:hAnsi="Times New Roman" w:cs="Times New Roman"/>
          <w:color w:val="000000" w:themeColor="text1"/>
          <w:sz w:val="28"/>
          <w:szCs w:val="28"/>
          <w:lang w:val="en-US"/>
        </w:rPr>
        <w:t>;</w:t>
      </w:r>
    </w:p>
    <w:p w14:paraId="48529564" w14:textId="77777777" w:rsidR="00F93F63" w:rsidRPr="00F93F63" w:rsidRDefault="00F93F63" w:rsidP="00F422F6">
      <w:pPr>
        <w:pStyle w:val="ac"/>
        <w:numPr>
          <w:ilvl w:val="0"/>
          <w:numId w:val="13"/>
        </w:numPr>
        <w:spacing w:after="0" w:line="360" w:lineRule="auto"/>
        <w:ind w:left="0"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Ошибки в сессии клиента</w:t>
      </w:r>
      <w:r w:rsidRPr="00F93F63">
        <w:rPr>
          <w:rFonts w:ascii="Times New Roman" w:hAnsi="Times New Roman" w:cs="Times New Roman"/>
          <w:color w:val="000000" w:themeColor="text1"/>
          <w:sz w:val="28"/>
          <w:szCs w:val="28"/>
          <w:lang w:val="en-US"/>
        </w:rPr>
        <w:t>;</w:t>
      </w:r>
    </w:p>
    <w:p w14:paraId="2339F9F1" w14:textId="77777777" w:rsidR="00F93F63" w:rsidRPr="00F93F63" w:rsidRDefault="00F93F63" w:rsidP="00F422F6">
      <w:pPr>
        <w:pStyle w:val="ac"/>
        <w:numPr>
          <w:ilvl w:val="0"/>
          <w:numId w:val="13"/>
        </w:numPr>
        <w:spacing w:after="0" w:line="360" w:lineRule="auto"/>
        <w:ind w:left="0"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Отсутствие необходимых данных в базе данных;</w:t>
      </w:r>
    </w:p>
    <w:p w14:paraId="02365983" w14:textId="77777777" w:rsidR="00F93F63" w:rsidRPr="00F93F63" w:rsidRDefault="00F93F63" w:rsidP="00FA390A">
      <w:pPr>
        <w:pStyle w:val="ac"/>
        <w:numPr>
          <w:ilvl w:val="0"/>
          <w:numId w:val="13"/>
        </w:numPr>
        <w:spacing w:after="0"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Отсутствие связи с сервисами через </w:t>
      </w:r>
      <w:r w:rsidRPr="00F93F63">
        <w:rPr>
          <w:rFonts w:ascii="Times New Roman" w:hAnsi="Times New Roman" w:cs="Times New Roman"/>
          <w:color w:val="000000" w:themeColor="text1"/>
          <w:sz w:val="28"/>
          <w:szCs w:val="28"/>
          <w:lang w:val="en-US"/>
        </w:rPr>
        <w:t>API</w:t>
      </w:r>
      <w:r w:rsidRPr="00F93F63">
        <w:rPr>
          <w:rFonts w:ascii="Times New Roman" w:hAnsi="Times New Roman" w:cs="Times New Roman"/>
          <w:color w:val="000000" w:themeColor="text1"/>
          <w:sz w:val="28"/>
          <w:szCs w:val="28"/>
        </w:rPr>
        <w:t>;</w:t>
      </w:r>
    </w:p>
    <w:p w14:paraId="7A14AA96" w14:textId="77777777" w:rsidR="00F93F63" w:rsidRPr="00F93F63" w:rsidRDefault="00F93F63" w:rsidP="00FA390A">
      <w:pPr>
        <w:pStyle w:val="ac"/>
        <w:numPr>
          <w:ilvl w:val="0"/>
          <w:numId w:val="13"/>
        </w:numPr>
        <w:spacing w:after="0"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Аварийное завершение работы компьютера, в данных ситуациях желательно иметь бесперебойный источник питания.</w:t>
      </w:r>
    </w:p>
    <w:p w14:paraId="05E13EF3" w14:textId="71784342" w:rsidR="00F93F63" w:rsidRPr="00F93F63" w:rsidRDefault="00F93F63" w:rsidP="00F93F63">
      <w:pPr>
        <w:spacing w:after="0" w:line="360" w:lineRule="auto"/>
        <w:ind w:firstLine="709"/>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Для устранения и отслеживания непредвиденных ошибок предусмотрена история действий.</w:t>
      </w:r>
    </w:p>
    <w:p w14:paraId="2D389D76" w14:textId="77777777" w:rsidR="00F93F63" w:rsidRPr="00F93F63" w:rsidRDefault="00F93F63" w:rsidP="00F93F63">
      <w:pPr>
        <w:spacing w:after="0" w:line="360" w:lineRule="auto"/>
        <w:ind w:firstLine="709"/>
        <w:jc w:val="both"/>
        <w:rPr>
          <w:rFonts w:ascii="Times New Roman" w:hAnsi="Times New Roman" w:cs="Times New Roman"/>
          <w:color w:val="000000" w:themeColor="text1"/>
          <w:sz w:val="28"/>
          <w:szCs w:val="28"/>
        </w:rPr>
      </w:pPr>
    </w:p>
    <w:p w14:paraId="6FFD7FA5" w14:textId="77777777" w:rsidR="00F93F63" w:rsidRPr="00F93F63" w:rsidRDefault="00F93F63" w:rsidP="00F93F63">
      <w:pPr>
        <w:spacing w:after="0" w:line="48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3.4 Условия эксплуатации</w:t>
      </w:r>
    </w:p>
    <w:p w14:paraId="6B16DD97" w14:textId="77777777" w:rsidR="00F93F63" w:rsidRPr="00F93F63" w:rsidRDefault="00F93F63" w:rsidP="00F93F63">
      <w:pPr>
        <w:pStyle w:val="af0"/>
        <w:rPr>
          <w:color w:val="000000" w:themeColor="text1"/>
        </w:rPr>
      </w:pPr>
      <w:r w:rsidRPr="00F93F63">
        <w:rPr>
          <w:color w:val="000000" w:themeColor="text1"/>
        </w:rPr>
        <w:t>Для оптимальной работы с приложением должны быть соблюдены следующие условия:</w:t>
      </w:r>
    </w:p>
    <w:p w14:paraId="673FE569" w14:textId="77777777" w:rsidR="00F93F63" w:rsidRPr="00F93F63" w:rsidRDefault="00F93F63" w:rsidP="00FA390A">
      <w:pPr>
        <w:pStyle w:val="ac"/>
        <w:numPr>
          <w:ilvl w:val="0"/>
          <w:numId w:val="16"/>
        </w:numPr>
        <w:spacing w:after="0" w:line="36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Компьютер, предназначенный для работы в закрытом отапливаемом помещении при следующих условиях окружающей среды:</w:t>
      </w:r>
    </w:p>
    <w:p w14:paraId="1950DB38" w14:textId="77777777" w:rsidR="00F93F63" w:rsidRPr="00F93F63" w:rsidRDefault="00F93F63" w:rsidP="00FA390A">
      <w:pPr>
        <w:pStyle w:val="ac"/>
        <w:numPr>
          <w:ilvl w:val="0"/>
          <w:numId w:val="14"/>
        </w:numPr>
        <w:spacing w:after="0" w:line="360" w:lineRule="auto"/>
        <w:ind w:left="1146"/>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температура окружающего воздуха от +10°C до +35°C;</w:t>
      </w:r>
    </w:p>
    <w:p w14:paraId="4DF6A04D" w14:textId="77777777" w:rsidR="00F93F63" w:rsidRPr="00F93F63" w:rsidRDefault="00F93F63" w:rsidP="00FA390A">
      <w:pPr>
        <w:pStyle w:val="ac"/>
        <w:numPr>
          <w:ilvl w:val="0"/>
          <w:numId w:val="14"/>
        </w:numPr>
        <w:spacing w:after="0" w:line="360" w:lineRule="auto"/>
        <w:ind w:left="1146"/>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относительная влажность воздуха не более 80%;</w:t>
      </w:r>
    </w:p>
    <w:p w14:paraId="09708337" w14:textId="77777777" w:rsidR="00F93F63" w:rsidRPr="00F93F63" w:rsidRDefault="00F93F63" w:rsidP="00F422F6">
      <w:pPr>
        <w:pStyle w:val="ae"/>
        <w:numPr>
          <w:ilvl w:val="0"/>
          <w:numId w:val="14"/>
        </w:numPr>
        <w:spacing w:after="0" w:line="360" w:lineRule="auto"/>
        <w:ind w:left="1146"/>
        <w:rPr>
          <w:color w:val="000000" w:themeColor="text1"/>
          <w:sz w:val="28"/>
          <w:szCs w:val="28"/>
        </w:rPr>
      </w:pPr>
      <w:r w:rsidRPr="00F93F63">
        <w:rPr>
          <w:color w:val="000000" w:themeColor="text1"/>
          <w:sz w:val="28"/>
          <w:szCs w:val="28"/>
        </w:rPr>
        <w:t>запыленность воздуха не более 0,75 мг/м³.</w:t>
      </w:r>
    </w:p>
    <w:p w14:paraId="46794C10" w14:textId="1D222B47" w:rsidR="00F93F63" w:rsidRDefault="00F93F63" w:rsidP="00F422F6">
      <w:pPr>
        <w:pStyle w:val="af0"/>
        <w:numPr>
          <w:ilvl w:val="0"/>
          <w:numId w:val="16"/>
        </w:numPr>
        <w:rPr>
          <w:color w:val="000000" w:themeColor="text1"/>
        </w:rPr>
      </w:pPr>
      <w:bookmarkStart w:id="33" w:name="_Hlk190188806"/>
      <w:r w:rsidRPr="00F93F63">
        <w:rPr>
          <w:color w:val="000000" w:themeColor="text1"/>
        </w:rPr>
        <w:t>Для работы с веб-приложением необходим веб-браузер.</w:t>
      </w:r>
      <w:bookmarkStart w:id="34" w:name="_Hlk190188623"/>
      <w:bookmarkEnd w:id="33"/>
      <w:bookmarkEnd w:id="34"/>
    </w:p>
    <w:p w14:paraId="42E2FED0" w14:textId="77777777" w:rsidR="00F422F6" w:rsidRPr="00E438E1" w:rsidRDefault="00F422F6" w:rsidP="00F422F6">
      <w:pPr>
        <w:pStyle w:val="af0"/>
        <w:ind w:left="785" w:firstLine="0"/>
        <w:rPr>
          <w:color w:val="000000" w:themeColor="text1"/>
        </w:rPr>
      </w:pPr>
    </w:p>
    <w:p w14:paraId="3667CD0B" w14:textId="77777777" w:rsidR="00F93F63" w:rsidRPr="00F93F63" w:rsidRDefault="00F93F63" w:rsidP="00F422F6">
      <w:p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3.4 Требования к составу и параметрам технических средств</w:t>
      </w:r>
    </w:p>
    <w:p w14:paraId="4731E08F" w14:textId="77777777" w:rsidR="00F93F63" w:rsidRPr="00F93F63" w:rsidRDefault="00F93F63" w:rsidP="00F422F6">
      <w:pPr>
        <w:pStyle w:val="13"/>
        <w:ind w:firstLine="425"/>
        <w:rPr>
          <w:color w:val="000000" w:themeColor="text1"/>
          <w:szCs w:val="28"/>
        </w:rPr>
      </w:pPr>
      <w:r w:rsidRPr="00F93F63">
        <w:rPr>
          <w:color w:val="000000" w:themeColor="text1"/>
          <w:szCs w:val="28"/>
        </w:rPr>
        <w:t xml:space="preserve">Программа должна корректно работать при соблюдении минимальных системных требований: </w:t>
      </w:r>
    </w:p>
    <w:p w14:paraId="5F80A550" w14:textId="382743B7" w:rsidR="00F93F63" w:rsidRPr="00F422F6" w:rsidRDefault="00F93F63" w:rsidP="00FA390A">
      <w:pPr>
        <w:pStyle w:val="ac"/>
        <w:numPr>
          <w:ilvl w:val="0"/>
          <w:numId w:val="12"/>
        </w:numPr>
        <w:suppressAutoHyphens/>
        <w:spacing w:after="0" w:line="36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shd w:val="clear" w:color="auto" w:fill="FFFFFF"/>
        </w:rPr>
        <w:t>процессор с тактовой частотой не менее 2.5 ГГц и 4 ядрами;</w:t>
      </w:r>
    </w:p>
    <w:p w14:paraId="1B473EA6" w14:textId="77777777" w:rsidR="00F422F6" w:rsidRPr="00F93F63" w:rsidRDefault="00F422F6" w:rsidP="00F422F6">
      <w:pPr>
        <w:pStyle w:val="ac"/>
        <w:numPr>
          <w:ilvl w:val="0"/>
          <w:numId w:val="12"/>
        </w:numPr>
        <w:suppressAutoHyphens/>
        <w:spacing w:after="0" w:line="36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оперативная память: не менее 8 Гб;</w:t>
      </w:r>
    </w:p>
    <w:p w14:paraId="6552E652" w14:textId="4B5AA9A8" w:rsidR="00F93F63" w:rsidRPr="00F93F63" w:rsidRDefault="00F93F63" w:rsidP="00FA390A">
      <w:pPr>
        <w:pStyle w:val="ac"/>
        <w:numPr>
          <w:ilvl w:val="0"/>
          <w:numId w:val="12"/>
        </w:numPr>
        <w:suppressAutoHyphens/>
        <w:spacing w:after="0" w:line="36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свободное место на жестком диске: 150 </w:t>
      </w:r>
      <w:r w:rsidRPr="00553C59">
        <w:rPr>
          <w:rFonts w:ascii="Times New Roman" w:hAnsi="Times New Roman" w:cs="Times New Roman"/>
          <w:sz w:val="28"/>
          <w:szCs w:val="28"/>
        </w:rPr>
        <w:t>М</w:t>
      </w:r>
      <w:r w:rsidR="00553C59" w:rsidRPr="00553C59">
        <w:rPr>
          <w:rFonts w:ascii="Times New Roman" w:hAnsi="Times New Roman" w:cs="Times New Roman"/>
          <w:sz w:val="28"/>
          <w:szCs w:val="28"/>
        </w:rPr>
        <w:t>б</w:t>
      </w:r>
      <w:r w:rsidRPr="00553C59">
        <w:rPr>
          <w:rFonts w:ascii="Times New Roman" w:hAnsi="Times New Roman" w:cs="Times New Roman"/>
          <w:sz w:val="28"/>
          <w:szCs w:val="28"/>
        </w:rPr>
        <w:t xml:space="preserve"> и </w:t>
      </w:r>
      <w:r w:rsidRPr="00F93F63">
        <w:rPr>
          <w:rFonts w:ascii="Times New Roman" w:hAnsi="Times New Roman" w:cs="Times New Roman"/>
          <w:color w:val="000000" w:themeColor="text1"/>
          <w:sz w:val="28"/>
          <w:szCs w:val="28"/>
        </w:rPr>
        <w:t>более;</w:t>
      </w:r>
    </w:p>
    <w:p w14:paraId="0D6DFBDC" w14:textId="2CBB4204" w:rsidR="00F93F63" w:rsidRPr="00F93F63" w:rsidRDefault="00F93F63" w:rsidP="00FA390A">
      <w:pPr>
        <w:pStyle w:val="ac"/>
        <w:numPr>
          <w:ilvl w:val="0"/>
          <w:numId w:val="12"/>
        </w:numPr>
        <w:suppressAutoHyphens/>
        <w:spacing w:after="0" w:line="360" w:lineRule="auto"/>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наличие устройств ввода: клавиатура, мышь.</w:t>
      </w:r>
    </w:p>
    <w:p w14:paraId="3792AD49" w14:textId="75B9AD88" w:rsidR="00E82F76" w:rsidRPr="00553C59" w:rsidRDefault="00E82F76" w:rsidP="00553C59">
      <w:pPr>
        <w:pStyle w:val="ac"/>
        <w:numPr>
          <w:ilvl w:val="0"/>
          <w:numId w:val="15"/>
        </w:numPr>
        <w:spacing w:after="0" w:line="360" w:lineRule="auto"/>
        <w:rPr>
          <w:rFonts w:ascii="Times New Roman" w:hAnsi="Times New Roman" w:cs="Times New Roman"/>
          <w:color w:val="000000" w:themeColor="text1"/>
          <w:sz w:val="28"/>
          <w:szCs w:val="28"/>
        </w:rPr>
      </w:pPr>
      <w:r w:rsidRPr="00E82F76">
        <w:rPr>
          <w:rFonts w:ascii="Times New Roman" w:hAnsi="Times New Roman" w:cs="Times New Roman"/>
          <w:color w:val="000000" w:themeColor="text1"/>
          <w:sz w:val="28"/>
          <w:szCs w:val="28"/>
        </w:rPr>
        <w:t xml:space="preserve"> </w:t>
      </w:r>
      <w:r w:rsidR="00553C59">
        <w:rPr>
          <w:rFonts w:ascii="Times New Roman" w:hAnsi="Times New Roman" w:cs="Times New Roman"/>
          <w:color w:val="000000" w:themeColor="text1"/>
          <w:sz w:val="28"/>
          <w:szCs w:val="28"/>
        </w:rPr>
        <w:t>с</w:t>
      </w:r>
      <w:r w:rsidRPr="00F93F63">
        <w:rPr>
          <w:rFonts w:ascii="Times New Roman" w:hAnsi="Times New Roman" w:cs="Times New Roman"/>
          <w:color w:val="000000" w:themeColor="text1"/>
          <w:sz w:val="28"/>
          <w:szCs w:val="28"/>
        </w:rPr>
        <w:t>табильный интернет</w:t>
      </w:r>
      <w:r w:rsidRPr="00F93F63">
        <w:rPr>
          <w:rFonts w:ascii="Times New Roman" w:hAnsi="Times New Roman" w:cs="Times New Roman"/>
          <w:color w:val="000000" w:themeColor="text1"/>
          <w:sz w:val="28"/>
          <w:szCs w:val="28"/>
          <w:lang w:val="en-US"/>
        </w:rPr>
        <w:t>;</w:t>
      </w:r>
    </w:p>
    <w:p w14:paraId="4F63CD6F" w14:textId="21CB702D" w:rsidR="00F93F63" w:rsidRPr="00F93F63" w:rsidRDefault="00F93F63" w:rsidP="00E438E1">
      <w:p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lastRenderedPageBreak/>
        <w:t>3.5 Требования к информационной и программной совместимости</w:t>
      </w:r>
    </w:p>
    <w:p w14:paraId="42CD031A" w14:textId="730773F4" w:rsidR="00F93F63" w:rsidRPr="00F93F63" w:rsidRDefault="00F93F63" w:rsidP="00FA390A">
      <w:pPr>
        <w:pStyle w:val="ac"/>
        <w:numPr>
          <w:ilvl w:val="0"/>
          <w:numId w:val="15"/>
        </w:num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Система должна быть совместима с </w:t>
      </w:r>
      <w:r w:rsidRPr="00F93F63">
        <w:rPr>
          <w:rFonts w:ascii="Times New Roman" w:hAnsi="Times New Roman" w:cs="Times New Roman"/>
          <w:color w:val="000000" w:themeColor="text1"/>
          <w:sz w:val="28"/>
          <w:szCs w:val="28"/>
          <w:lang w:val="en-US"/>
        </w:rPr>
        <w:t>Windows</w:t>
      </w:r>
      <w:r w:rsidRPr="00F93F63">
        <w:rPr>
          <w:rFonts w:ascii="Times New Roman" w:hAnsi="Times New Roman" w:cs="Times New Roman"/>
          <w:color w:val="000000" w:themeColor="text1"/>
          <w:sz w:val="28"/>
          <w:szCs w:val="28"/>
        </w:rPr>
        <w:t xml:space="preserve"> 10;</w:t>
      </w:r>
    </w:p>
    <w:p w14:paraId="753FFC83" w14:textId="77777777" w:rsidR="00F93F63" w:rsidRPr="00553C59" w:rsidRDefault="00F93F63" w:rsidP="00FA390A">
      <w:pPr>
        <w:pStyle w:val="ac"/>
        <w:numPr>
          <w:ilvl w:val="0"/>
          <w:numId w:val="15"/>
        </w:numPr>
        <w:spacing w:after="0" w:line="360" w:lineRule="auto"/>
        <w:rPr>
          <w:rFonts w:ascii="Times New Roman" w:hAnsi="Times New Roman" w:cs="Times New Roman"/>
          <w:sz w:val="28"/>
          <w:szCs w:val="28"/>
        </w:rPr>
      </w:pPr>
      <w:r w:rsidRPr="00553C59">
        <w:rPr>
          <w:rFonts w:ascii="Times New Roman" w:hAnsi="Times New Roman" w:cs="Times New Roman"/>
          <w:sz w:val="28"/>
          <w:szCs w:val="28"/>
        </w:rPr>
        <w:t xml:space="preserve">На системе должен быть установлен </w:t>
      </w:r>
      <w:r w:rsidRPr="00553C59">
        <w:rPr>
          <w:rFonts w:ascii="Times New Roman" w:hAnsi="Times New Roman" w:cs="Times New Roman"/>
          <w:sz w:val="28"/>
          <w:szCs w:val="28"/>
          <w:lang w:val="en-US"/>
        </w:rPr>
        <w:t>Python</w:t>
      </w:r>
      <w:r w:rsidRPr="00553C59">
        <w:rPr>
          <w:rFonts w:ascii="Times New Roman" w:hAnsi="Times New Roman" w:cs="Times New Roman"/>
          <w:sz w:val="28"/>
          <w:szCs w:val="28"/>
        </w:rPr>
        <w:t xml:space="preserve"> версии 3.12;</w:t>
      </w:r>
    </w:p>
    <w:p w14:paraId="32C71B23" w14:textId="77777777" w:rsidR="00F93F63" w:rsidRPr="00F93F63" w:rsidRDefault="00F93F63" w:rsidP="00FA390A">
      <w:pPr>
        <w:pStyle w:val="ac"/>
        <w:numPr>
          <w:ilvl w:val="0"/>
          <w:numId w:val="15"/>
        </w:num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У системы должен быть доступ к </w:t>
      </w:r>
      <w:r w:rsidRPr="00F93F63">
        <w:rPr>
          <w:rFonts w:ascii="Times New Roman" w:hAnsi="Times New Roman" w:cs="Times New Roman"/>
          <w:color w:val="000000" w:themeColor="text1"/>
          <w:sz w:val="28"/>
          <w:szCs w:val="28"/>
          <w:lang w:val="en-US"/>
        </w:rPr>
        <w:t>Gmail</w:t>
      </w:r>
      <w:r w:rsidRPr="00F93F63">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lang w:val="en-US"/>
        </w:rPr>
        <w:t>API</w:t>
      </w:r>
      <w:r w:rsidRPr="00F93F63">
        <w:rPr>
          <w:rFonts w:ascii="Times New Roman" w:hAnsi="Times New Roman" w:cs="Times New Roman"/>
          <w:color w:val="000000" w:themeColor="text1"/>
          <w:sz w:val="28"/>
          <w:szCs w:val="28"/>
        </w:rPr>
        <w:t>;</w:t>
      </w:r>
    </w:p>
    <w:p w14:paraId="1B68D6C6" w14:textId="77777777" w:rsidR="00F93F63" w:rsidRPr="00F93F63" w:rsidRDefault="00F93F63" w:rsidP="00FA390A">
      <w:pPr>
        <w:pStyle w:val="ac"/>
        <w:numPr>
          <w:ilvl w:val="0"/>
          <w:numId w:val="15"/>
        </w:num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У системы должен быть доступ к </w:t>
      </w:r>
      <w:r w:rsidRPr="00F93F63">
        <w:rPr>
          <w:rFonts w:ascii="Times New Roman" w:hAnsi="Times New Roman" w:cs="Times New Roman"/>
          <w:color w:val="000000" w:themeColor="text1"/>
          <w:sz w:val="28"/>
          <w:szCs w:val="28"/>
          <w:lang w:val="en-US"/>
        </w:rPr>
        <w:t>API</w:t>
      </w:r>
      <w:r w:rsidRPr="00F93F63">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lang w:val="en-US"/>
        </w:rPr>
        <w:t>c</w:t>
      </w:r>
      <w:r w:rsidRPr="00F93F63">
        <w:rPr>
          <w:rFonts w:ascii="Times New Roman" w:hAnsi="Times New Roman" w:cs="Times New Roman"/>
          <w:color w:val="000000" w:themeColor="text1"/>
          <w:sz w:val="28"/>
          <w:szCs w:val="28"/>
        </w:rPr>
        <w:t xml:space="preserve"> данными студентов ЧГУ;</w:t>
      </w:r>
    </w:p>
    <w:p w14:paraId="597B89DB" w14:textId="2C95BF84" w:rsidR="00F93F63" w:rsidRPr="00E82F76" w:rsidRDefault="00F93F63" w:rsidP="00FA390A">
      <w:pPr>
        <w:pStyle w:val="ac"/>
        <w:numPr>
          <w:ilvl w:val="0"/>
          <w:numId w:val="15"/>
        </w:numPr>
        <w:spacing w:after="0" w:line="360" w:lineRule="auto"/>
        <w:rPr>
          <w:color w:val="000000" w:themeColor="text1"/>
          <w:szCs w:val="28"/>
        </w:rPr>
      </w:pPr>
      <w:r w:rsidRPr="00F93F63">
        <w:rPr>
          <w:rFonts w:ascii="Times New Roman" w:hAnsi="Times New Roman" w:cs="Times New Roman"/>
          <w:color w:val="000000" w:themeColor="text1"/>
          <w:sz w:val="28"/>
          <w:szCs w:val="28"/>
        </w:rPr>
        <w:t xml:space="preserve">Клиенты должны использовать браузеры Google </w:t>
      </w:r>
      <w:proofErr w:type="spellStart"/>
      <w:r w:rsidRPr="00F93F63">
        <w:rPr>
          <w:rFonts w:ascii="Times New Roman" w:hAnsi="Times New Roman" w:cs="Times New Roman"/>
          <w:color w:val="000000" w:themeColor="text1"/>
          <w:sz w:val="28"/>
          <w:szCs w:val="28"/>
        </w:rPr>
        <w:t>Chrome</w:t>
      </w:r>
      <w:proofErr w:type="spellEnd"/>
      <w:r w:rsidRPr="00F93F63">
        <w:rPr>
          <w:rFonts w:ascii="Times New Roman" w:hAnsi="Times New Roman" w:cs="Times New Roman"/>
          <w:color w:val="000000" w:themeColor="text1"/>
          <w:sz w:val="28"/>
          <w:szCs w:val="28"/>
        </w:rPr>
        <w:t xml:space="preserve">, Opera и Mozilla </w:t>
      </w:r>
      <w:r w:rsidRPr="00553C59">
        <w:rPr>
          <w:rFonts w:ascii="Times New Roman" w:hAnsi="Times New Roman" w:cs="Times New Roman"/>
          <w:sz w:val="28"/>
          <w:szCs w:val="28"/>
        </w:rPr>
        <w:t>FireFox</w:t>
      </w:r>
      <w:r w:rsidR="00553C59" w:rsidRPr="00553C59">
        <w:rPr>
          <w:rFonts w:ascii="Times New Roman" w:hAnsi="Times New Roman" w:cs="Times New Roman"/>
          <w:sz w:val="28"/>
          <w:szCs w:val="28"/>
        </w:rPr>
        <w:t>.</w:t>
      </w:r>
    </w:p>
    <w:p w14:paraId="1A9D4F31" w14:textId="77777777" w:rsidR="00E82F76" w:rsidRPr="00E438E1" w:rsidRDefault="00E82F76" w:rsidP="00E82F76">
      <w:pPr>
        <w:pStyle w:val="ac"/>
        <w:spacing w:after="0" w:line="360" w:lineRule="auto"/>
        <w:ind w:left="1434"/>
        <w:rPr>
          <w:color w:val="000000" w:themeColor="text1"/>
          <w:szCs w:val="28"/>
        </w:rPr>
      </w:pPr>
    </w:p>
    <w:p w14:paraId="736483F3" w14:textId="77777777" w:rsidR="00F93F63" w:rsidRPr="00F93F63" w:rsidRDefault="00F93F63" w:rsidP="00F93F63">
      <w:pPr>
        <w:pStyle w:val="13"/>
        <w:spacing w:line="480" w:lineRule="auto"/>
        <w:ind w:firstLine="0"/>
        <w:jc w:val="left"/>
        <w:rPr>
          <w:color w:val="000000" w:themeColor="text1"/>
          <w:szCs w:val="28"/>
        </w:rPr>
      </w:pPr>
      <w:r w:rsidRPr="00F93F63">
        <w:rPr>
          <w:color w:val="000000" w:themeColor="text1"/>
          <w:szCs w:val="28"/>
        </w:rPr>
        <w:t>4. Требование к программной документации</w:t>
      </w:r>
    </w:p>
    <w:p w14:paraId="722708F8" w14:textId="22CB97F0" w:rsidR="00F93F63" w:rsidRPr="00F93F63" w:rsidRDefault="00F93F63" w:rsidP="00553C59">
      <w:pPr>
        <w:pStyle w:val="af0"/>
        <w:numPr>
          <w:ilvl w:val="1"/>
          <w:numId w:val="34"/>
        </w:numPr>
        <w:spacing w:line="480" w:lineRule="auto"/>
        <w:rPr>
          <w:color w:val="000000" w:themeColor="text1"/>
        </w:rPr>
      </w:pPr>
      <w:bookmarkStart w:id="35" w:name="_Hlk190704407"/>
      <w:r w:rsidRPr="00F93F63">
        <w:rPr>
          <w:color w:val="000000" w:themeColor="text1"/>
        </w:rPr>
        <w:t>Содержание расчётно-пояснительной записки</w:t>
      </w:r>
    </w:p>
    <w:p w14:paraId="5E90107F" w14:textId="77777777" w:rsidR="00F93F63" w:rsidRPr="00F93F63" w:rsidRDefault="00F93F63" w:rsidP="00F93F63">
      <w:pPr>
        <w:pStyle w:val="af0"/>
        <w:ind w:firstLine="284"/>
        <w:rPr>
          <w:color w:val="000000" w:themeColor="text1"/>
        </w:rPr>
      </w:pPr>
      <w:r w:rsidRPr="00F93F63">
        <w:rPr>
          <w:color w:val="000000" w:themeColor="text1"/>
        </w:rPr>
        <w:t xml:space="preserve">Программная документация должна содержать расчётно-пояснительную записку </w:t>
      </w:r>
      <w:bookmarkStart w:id="36" w:name="_Hlk190189281"/>
      <w:bookmarkEnd w:id="36"/>
      <w:r w:rsidRPr="00F93F63">
        <w:rPr>
          <w:color w:val="000000" w:themeColor="text1"/>
        </w:rPr>
        <w:t>и приложения, такие как:</w:t>
      </w:r>
    </w:p>
    <w:bookmarkEnd w:id="35"/>
    <w:p w14:paraId="57D5C275" w14:textId="168E4581" w:rsidR="00F93F63" w:rsidRPr="00F93F63" w:rsidRDefault="00F93F63" w:rsidP="00FA390A">
      <w:pPr>
        <w:pStyle w:val="ac"/>
        <w:numPr>
          <w:ilvl w:val="0"/>
          <w:numId w:val="15"/>
        </w:num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Техническое задание</w:t>
      </w:r>
      <w:r w:rsidR="00553C59">
        <w:rPr>
          <w:rFonts w:ascii="Times New Roman" w:hAnsi="Times New Roman" w:cs="Times New Roman"/>
          <w:color w:val="000000" w:themeColor="text1"/>
          <w:sz w:val="28"/>
          <w:szCs w:val="28"/>
          <w:lang w:val="en-US"/>
        </w:rPr>
        <w:t>;</w:t>
      </w:r>
    </w:p>
    <w:p w14:paraId="3E91F90A" w14:textId="77777777" w:rsidR="00F93F63" w:rsidRPr="00F93F63" w:rsidRDefault="00F93F63" w:rsidP="00FA390A">
      <w:pPr>
        <w:pStyle w:val="ac"/>
        <w:numPr>
          <w:ilvl w:val="0"/>
          <w:numId w:val="15"/>
        </w:numPr>
        <w:spacing w:after="0" w:line="36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Текст программы;</w:t>
      </w:r>
    </w:p>
    <w:p w14:paraId="2EDF46FB" w14:textId="6DD31ACD" w:rsidR="00F93F63" w:rsidRPr="00E438E1" w:rsidRDefault="00F93F63" w:rsidP="00FA390A">
      <w:pPr>
        <w:pStyle w:val="ac"/>
        <w:numPr>
          <w:ilvl w:val="0"/>
          <w:numId w:val="15"/>
        </w:numPr>
        <w:spacing w:after="0" w:line="360" w:lineRule="auto"/>
        <w:rPr>
          <w:color w:val="000000" w:themeColor="text1"/>
          <w:szCs w:val="28"/>
        </w:rPr>
      </w:pPr>
      <w:r w:rsidRPr="00F93F63">
        <w:rPr>
          <w:rFonts w:ascii="Times New Roman" w:hAnsi="Times New Roman" w:cs="Times New Roman"/>
          <w:color w:val="000000" w:themeColor="text1"/>
          <w:sz w:val="28"/>
          <w:szCs w:val="28"/>
        </w:rPr>
        <w:t>Руководство пользователя.</w:t>
      </w:r>
    </w:p>
    <w:p w14:paraId="46B2DC55" w14:textId="5BE04889" w:rsidR="00F93F63" w:rsidRPr="00F93F63" w:rsidRDefault="00F93F63" w:rsidP="00F93F63">
      <w:pPr>
        <w:spacing w:after="0" w:line="480" w:lineRule="auto"/>
        <w:rPr>
          <w:rFonts w:ascii="Times New Roman" w:hAnsi="Times New Roman" w:cs="Times New Roman"/>
          <w:color w:val="000000" w:themeColor="text1"/>
          <w:sz w:val="28"/>
          <w:szCs w:val="28"/>
        </w:rPr>
      </w:pPr>
      <w:bookmarkStart w:id="37" w:name="_Hlk190705410"/>
      <w:r w:rsidRPr="00F93F63">
        <w:rPr>
          <w:rFonts w:ascii="Times New Roman" w:hAnsi="Times New Roman" w:cs="Times New Roman"/>
          <w:color w:val="000000" w:themeColor="text1"/>
          <w:sz w:val="28"/>
          <w:szCs w:val="28"/>
        </w:rPr>
        <w:t>4.2</w:t>
      </w:r>
      <w:r w:rsidR="00553C59">
        <w:rPr>
          <w:rFonts w:ascii="Times New Roman" w:hAnsi="Times New Roman" w:cs="Times New Roman"/>
          <w:color w:val="000000" w:themeColor="text1"/>
          <w:sz w:val="28"/>
          <w:szCs w:val="28"/>
        </w:rPr>
        <w:t xml:space="preserve">. </w:t>
      </w:r>
      <w:r w:rsidRPr="00F93F63">
        <w:rPr>
          <w:rFonts w:ascii="Times New Roman" w:hAnsi="Times New Roman" w:cs="Times New Roman"/>
          <w:color w:val="000000" w:themeColor="text1"/>
          <w:sz w:val="28"/>
          <w:szCs w:val="28"/>
        </w:rPr>
        <w:t xml:space="preserve"> Требования к оформлению</w:t>
      </w:r>
    </w:p>
    <w:p w14:paraId="6C1733EA" w14:textId="653FCF1F" w:rsidR="00F93F63" w:rsidRPr="00E438E1" w:rsidRDefault="00F93F63" w:rsidP="00E438E1">
      <w:pPr>
        <w:spacing w:after="0" w:line="360" w:lineRule="auto"/>
        <w:ind w:firstLine="425"/>
        <w:jc w:val="both"/>
        <w:rPr>
          <w:color w:val="000000" w:themeColor="text1"/>
        </w:rPr>
      </w:pPr>
      <w:r w:rsidRPr="00F93F63">
        <w:rPr>
          <w:rFonts w:ascii="Times New Roman" w:hAnsi="Times New Roman" w:cs="Times New Roman"/>
          <w:color w:val="000000" w:themeColor="text1"/>
          <w:sz w:val="28"/>
          <w:szCs w:val="28"/>
        </w:rPr>
        <w:t>Требования к оформлению, установленные ЕСПД ГОСТ и пособии по самостоятельной работе, должны быть выполнены на протяжении всей работы без каких-либо изменений (табл. П1.2)</w:t>
      </w:r>
      <w:r w:rsidR="00E82F76">
        <w:rPr>
          <w:rFonts w:ascii="Times New Roman" w:hAnsi="Times New Roman" w:cs="Times New Roman"/>
          <w:color w:val="000000" w:themeColor="text1"/>
          <w:sz w:val="28"/>
          <w:szCs w:val="28"/>
        </w:rPr>
        <w:t>.</w:t>
      </w:r>
      <w:r w:rsidRPr="00F93F63">
        <w:rPr>
          <w:rFonts w:ascii="Times New Roman" w:hAnsi="Times New Roman" w:cs="Times New Roman"/>
          <w:color w:val="000000" w:themeColor="text1"/>
          <w:sz w:val="28"/>
          <w:szCs w:val="28"/>
        </w:rPr>
        <w:t xml:space="preserve"> </w:t>
      </w:r>
      <w:bookmarkEnd w:id="37"/>
    </w:p>
    <w:p w14:paraId="512F75D1" w14:textId="77777777" w:rsidR="00F93F63" w:rsidRPr="00F93F63" w:rsidRDefault="00F93F63" w:rsidP="00F93F63">
      <w:pPr>
        <w:spacing w:after="0" w:line="36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Таблица П1.2. </w:t>
      </w:r>
    </w:p>
    <w:p w14:paraId="24C7BCA7" w14:textId="77777777" w:rsidR="00F93F63" w:rsidRPr="00F93F63" w:rsidRDefault="00F93F63" w:rsidP="00F93F63">
      <w:pPr>
        <w:spacing w:after="0" w:line="360" w:lineRule="auto"/>
        <w:jc w:val="center"/>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Требования к оформлению</w:t>
      </w:r>
    </w:p>
    <w:tbl>
      <w:tblPr>
        <w:tblStyle w:val="ad"/>
        <w:tblW w:w="9492" w:type="dxa"/>
        <w:tblInd w:w="-147" w:type="dxa"/>
        <w:tblLook w:val="04A0" w:firstRow="1" w:lastRow="0" w:firstColumn="1" w:lastColumn="0" w:noHBand="0" w:noVBand="1"/>
      </w:tblPr>
      <w:tblGrid>
        <w:gridCol w:w="1700"/>
        <w:gridCol w:w="7792"/>
      </w:tblGrid>
      <w:tr w:rsidR="00F93F63" w:rsidRPr="00F93F63" w14:paraId="558D90F1" w14:textId="77777777" w:rsidTr="00192964">
        <w:tc>
          <w:tcPr>
            <w:tcW w:w="1700" w:type="dxa"/>
            <w:shd w:val="clear" w:color="auto" w:fill="auto"/>
          </w:tcPr>
          <w:p w14:paraId="1D9D1176"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Документ</w:t>
            </w:r>
          </w:p>
          <w:p w14:paraId="2DB39796" w14:textId="77777777" w:rsidR="00F93F63" w:rsidRPr="00F93F63" w:rsidRDefault="00F93F63" w:rsidP="00192964">
            <w:pPr>
              <w:jc w:val="both"/>
              <w:rPr>
                <w:rFonts w:ascii="Times New Roman" w:hAnsi="Times New Roman" w:cs="Times New Roman"/>
                <w:color w:val="000000" w:themeColor="text1"/>
                <w:sz w:val="24"/>
                <w:szCs w:val="24"/>
              </w:rPr>
            </w:pPr>
          </w:p>
        </w:tc>
        <w:tc>
          <w:tcPr>
            <w:tcW w:w="7791" w:type="dxa"/>
            <w:shd w:val="clear" w:color="auto" w:fill="auto"/>
          </w:tcPr>
          <w:p w14:paraId="5DCB266A" w14:textId="77599E07" w:rsidR="00F93F63" w:rsidRPr="00F93F63" w:rsidRDefault="00F93F63" w:rsidP="00192964">
            <w:pPr>
              <w:jc w:val="both"/>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Печать на отдельных листах формата А4 (210х297 мм); оборотная сторона не заполняется; листы нумеруются. Печать</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возможна</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ч/б.</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Файлы</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предъявляются на компакт-диске: РПЗ с ТЗ; программный код. Листы и диск в конверте вложены в пластиковую папку скоросшивателя.</w:t>
            </w:r>
          </w:p>
        </w:tc>
      </w:tr>
      <w:tr w:rsidR="00F93F63" w:rsidRPr="00F93F63" w14:paraId="07A3653F" w14:textId="77777777" w:rsidTr="00192964">
        <w:trPr>
          <w:trHeight w:val="651"/>
        </w:trPr>
        <w:tc>
          <w:tcPr>
            <w:tcW w:w="1700" w:type="dxa"/>
            <w:shd w:val="clear" w:color="auto" w:fill="auto"/>
          </w:tcPr>
          <w:p w14:paraId="32FE3EA0"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Страницы</w:t>
            </w:r>
          </w:p>
          <w:p w14:paraId="5EB54821" w14:textId="77777777" w:rsidR="00F93F63" w:rsidRPr="00F93F63" w:rsidRDefault="00F93F63" w:rsidP="00192964">
            <w:pPr>
              <w:jc w:val="both"/>
              <w:rPr>
                <w:rFonts w:ascii="Times New Roman" w:hAnsi="Times New Roman" w:cs="Times New Roman"/>
                <w:color w:val="000000" w:themeColor="text1"/>
                <w:sz w:val="24"/>
                <w:szCs w:val="24"/>
              </w:rPr>
            </w:pPr>
          </w:p>
        </w:tc>
        <w:tc>
          <w:tcPr>
            <w:tcW w:w="7791" w:type="dxa"/>
            <w:shd w:val="clear" w:color="auto" w:fill="auto"/>
          </w:tcPr>
          <w:p w14:paraId="027618D5" w14:textId="76346840" w:rsidR="00F93F63" w:rsidRPr="00F93F63" w:rsidRDefault="00F93F63" w:rsidP="00192964">
            <w:pPr>
              <w:jc w:val="both"/>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Ориентация – книжная; отдельные страницы, при необходимости, альбомная.</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 xml:space="preserve">Поля: верхнее, нижнее – по 2 см, левое – 3 см, правое – 1 см. </w:t>
            </w:r>
          </w:p>
        </w:tc>
      </w:tr>
      <w:tr w:rsidR="00F93F63" w:rsidRPr="00F93F63" w14:paraId="6F684921" w14:textId="77777777" w:rsidTr="00192964">
        <w:trPr>
          <w:trHeight w:val="521"/>
        </w:trPr>
        <w:tc>
          <w:tcPr>
            <w:tcW w:w="1700" w:type="dxa"/>
            <w:shd w:val="clear" w:color="auto" w:fill="auto"/>
          </w:tcPr>
          <w:p w14:paraId="226FC868"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Абзацы</w:t>
            </w:r>
          </w:p>
        </w:tc>
        <w:tc>
          <w:tcPr>
            <w:tcW w:w="7791" w:type="dxa"/>
            <w:shd w:val="clear" w:color="auto" w:fill="auto"/>
          </w:tcPr>
          <w:p w14:paraId="3567EFD3"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Межстрочный интервал – 1,5, перед и после абзаца – 0.</w:t>
            </w:r>
          </w:p>
        </w:tc>
      </w:tr>
      <w:tr w:rsidR="00F93F63" w:rsidRPr="00F93F63" w14:paraId="400411BB" w14:textId="77777777" w:rsidTr="00192964">
        <w:tc>
          <w:tcPr>
            <w:tcW w:w="1700" w:type="dxa"/>
            <w:shd w:val="clear" w:color="auto" w:fill="auto"/>
          </w:tcPr>
          <w:p w14:paraId="0ECA667C"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Шрифты</w:t>
            </w:r>
          </w:p>
        </w:tc>
        <w:tc>
          <w:tcPr>
            <w:tcW w:w="7791" w:type="dxa"/>
            <w:shd w:val="clear" w:color="auto" w:fill="auto"/>
          </w:tcPr>
          <w:p w14:paraId="05CA6151"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 xml:space="preserve">Кегль – 14. В таблицах шрифт 11. Шрифт листинга – 8 (возможно в 2 колонки). </w:t>
            </w:r>
          </w:p>
        </w:tc>
      </w:tr>
      <w:tr w:rsidR="00F93F63" w:rsidRPr="00F93F63" w14:paraId="5FD219A9" w14:textId="77777777" w:rsidTr="00192964">
        <w:tc>
          <w:tcPr>
            <w:tcW w:w="1700" w:type="dxa"/>
            <w:shd w:val="clear" w:color="auto" w:fill="auto"/>
          </w:tcPr>
          <w:p w14:paraId="7728FA56"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Рисунки</w:t>
            </w:r>
          </w:p>
        </w:tc>
        <w:tc>
          <w:tcPr>
            <w:tcW w:w="7791" w:type="dxa"/>
            <w:shd w:val="clear" w:color="auto" w:fill="auto"/>
          </w:tcPr>
          <w:p w14:paraId="218E013C" w14:textId="1F572E3C"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 xml:space="preserve">Подписывается под ним по центру: </w:t>
            </w:r>
            <w:proofErr w:type="spellStart"/>
            <w:r w:rsidRPr="00F93F63">
              <w:rPr>
                <w:rFonts w:ascii="Times New Roman" w:hAnsi="Times New Roman" w:cs="Times New Roman"/>
                <w:color w:val="000000" w:themeColor="text1"/>
                <w:sz w:val="24"/>
                <w:szCs w:val="24"/>
              </w:rPr>
              <w:t>Рис.Х</w:t>
            </w:r>
            <w:proofErr w:type="spellEnd"/>
            <w:r w:rsidRPr="00F93F63">
              <w:rPr>
                <w:rFonts w:ascii="Times New Roman" w:hAnsi="Times New Roman" w:cs="Times New Roman"/>
                <w:color w:val="000000" w:themeColor="text1"/>
                <w:sz w:val="24"/>
                <w:szCs w:val="24"/>
              </w:rPr>
              <w:t>. Название В</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приложениях:</w:t>
            </w:r>
            <w:r w:rsidR="00E438E1">
              <w:rPr>
                <w:rFonts w:ascii="Times New Roman" w:hAnsi="Times New Roman" w:cs="Times New Roman"/>
                <w:color w:val="000000" w:themeColor="text1"/>
                <w:sz w:val="24"/>
                <w:szCs w:val="24"/>
              </w:rPr>
              <w:t xml:space="preserve"> </w:t>
            </w:r>
            <w:r w:rsidRPr="00F93F63">
              <w:rPr>
                <w:rFonts w:ascii="Times New Roman" w:hAnsi="Times New Roman" w:cs="Times New Roman"/>
                <w:color w:val="000000" w:themeColor="text1"/>
                <w:sz w:val="24"/>
                <w:szCs w:val="24"/>
              </w:rPr>
              <w:t>Рис.П1.3. Название</w:t>
            </w:r>
          </w:p>
        </w:tc>
      </w:tr>
      <w:tr w:rsidR="00F93F63" w:rsidRPr="00F93F63" w14:paraId="4B9A4D97" w14:textId="77777777" w:rsidTr="00192964">
        <w:tc>
          <w:tcPr>
            <w:tcW w:w="1700" w:type="dxa"/>
            <w:shd w:val="clear" w:color="auto" w:fill="auto"/>
          </w:tcPr>
          <w:p w14:paraId="1A2F5172"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Таблицы</w:t>
            </w:r>
          </w:p>
        </w:tc>
        <w:tc>
          <w:tcPr>
            <w:tcW w:w="7791" w:type="dxa"/>
            <w:shd w:val="clear" w:color="auto" w:fill="auto"/>
          </w:tcPr>
          <w:p w14:paraId="24544F38"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 xml:space="preserve">Подписывается: над таблицей, выравнивание по правому: «Таблица Х». </w:t>
            </w:r>
          </w:p>
          <w:p w14:paraId="516FD1C9" w14:textId="77777777" w:rsidR="00F93F63" w:rsidRPr="00F93F63" w:rsidRDefault="00F93F63" w:rsidP="00192964">
            <w:pPr>
              <w:jc w:val="both"/>
              <w:rPr>
                <w:rFonts w:ascii="Times New Roman" w:hAnsi="Times New Roman" w:cs="Times New Roman"/>
                <w:color w:val="000000" w:themeColor="text1"/>
                <w:sz w:val="24"/>
                <w:szCs w:val="24"/>
              </w:rPr>
            </w:pPr>
          </w:p>
          <w:p w14:paraId="49CFFFEF" w14:textId="77777777" w:rsidR="00F93F63" w:rsidRPr="00F93F63" w:rsidRDefault="00F93F63" w:rsidP="00192964">
            <w:pPr>
              <w:jc w:val="both"/>
              <w:rPr>
                <w:color w:val="000000" w:themeColor="text1"/>
                <w:sz w:val="24"/>
                <w:szCs w:val="24"/>
              </w:rPr>
            </w:pPr>
            <w:r w:rsidRPr="00F93F63">
              <w:rPr>
                <w:rFonts w:ascii="Times New Roman" w:hAnsi="Times New Roman" w:cs="Times New Roman"/>
                <w:color w:val="000000" w:themeColor="text1"/>
                <w:sz w:val="24"/>
                <w:szCs w:val="24"/>
              </w:rPr>
              <w:t xml:space="preserve">В следующей строке по центру Название Надписи в «шапке» (имена столбцов, полей) – по центру.  В теле таблицы (записи) текстовые значения – выровнены по левому краю, числа, даты – </w:t>
            </w:r>
            <w:proofErr w:type="spellStart"/>
            <w:r w:rsidRPr="00F93F63">
              <w:rPr>
                <w:rFonts w:ascii="Times New Roman" w:hAnsi="Times New Roman" w:cs="Times New Roman"/>
                <w:color w:val="000000" w:themeColor="text1"/>
                <w:sz w:val="24"/>
                <w:szCs w:val="24"/>
              </w:rPr>
              <w:t>по-правому</w:t>
            </w:r>
            <w:proofErr w:type="spellEnd"/>
            <w:r w:rsidRPr="00F93F63">
              <w:rPr>
                <w:rFonts w:ascii="Times New Roman" w:hAnsi="Times New Roman" w:cs="Times New Roman"/>
                <w:color w:val="000000" w:themeColor="text1"/>
                <w:sz w:val="24"/>
                <w:szCs w:val="24"/>
              </w:rPr>
              <w:t>.</w:t>
            </w:r>
          </w:p>
        </w:tc>
      </w:tr>
    </w:tbl>
    <w:p w14:paraId="72E19F75" w14:textId="77777777" w:rsidR="00F93F63" w:rsidRPr="00F93F63" w:rsidRDefault="00F93F63" w:rsidP="00F93F63">
      <w:pPr>
        <w:spacing w:before="600" w:after="0" w:line="480" w:lineRule="auto"/>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lastRenderedPageBreak/>
        <w:t>5. Стадии и этапы разработки</w:t>
      </w:r>
    </w:p>
    <w:p w14:paraId="54AF3FB7" w14:textId="77777777" w:rsidR="00F93F63" w:rsidRPr="00F93F63" w:rsidRDefault="00F93F63" w:rsidP="00F93F63">
      <w:pPr>
        <w:spacing w:after="0" w:line="360" w:lineRule="auto"/>
        <w:ind w:firstLine="425"/>
        <w:jc w:val="both"/>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В данном пункте продемонстрированы стадии и этапы разработки, которые должны быть пройдены во время работы с программой (табл. П1.3).</w:t>
      </w:r>
    </w:p>
    <w:p w14:paraId="622C4531" w14:textId="77777777" w:rsidR="00F93F63" w:rsidRPr="00F93F63" w:rsidRDefault="00F93F63" w:rsidP="00F93F63">
      <w:pPr>
        <w:spacing w:after="0" w:line="360" w:lineRule="auto"/>
        <w:rPr>
          <w:rFonts w:ascii="Times New Roman" w:hAnsi="Times New Roman" w:cs="Times New Roman"/>
          <w:color w:val="000000" w:themeColor="text1"/>
          <w:sz w:val="28"/>
          <w:szCs w:val="28"/>
        </w:rPr>
      </w:pPr>
    </w:p>
    <w:p w14:paraId="5767505A" w14:textId="77777777" w:rsidR="00F93F63" w:rsidRPr="00F93F63" w:rsidRDefault="00F93F63" w:rsidP="00F93F63">
      <w:pPr>
        <w:spacing w:after="0" w:line="36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Таблица П1.3. </w:t>
      </w:r>
    </w:p>
    <w:p w14:paraId="31826796" w14:textId="77777777" w:rsidR="00F93F63" w:rsidRPr="00F93F63" w:rsidRDefault="00F93F63" w:rsidP="00F93F63">
      <w:pPr>
        <w:spacing w:after="0" w:line="360" w:lineRule="auto"/>
        <w:jc w:val="center"/>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Стадии и этапы разработки</w:t>
      </w:r>
    </w:p>
    <w:tbl>
      <w:tblPr>
        <w:tblStyle w:val="ad"/>
        <w:tblW w:w="9345" w:type="dxa"/>
        <w:tblLook w:val="04A0" w:firstRow="1" w:lastRow="0" w:firstColumn="1" w:lastColumn="0" w:noHBand="0" w:noVBand="1"/>
      </w:tblPr>
      <w:tblGrid>
        <w:gridCol w:w="2789"/>
        <w:gridCol w:w="1599"/>
        <w:gridCol w:w="2982"/>
        <w:gridCol w:w="1975"/>
      </w:tblGrid>
      <w:tr w:rsidR="00F93F63" w:rsidRPr="00F93F63" w14:paraId="7E4329EF" w14:textId="77777777" w:rsidTr="00192964">
        <w:tc>
          <w:tcPr>
            <w:tcW w:w="2789" w:type="dxa"/>
            <w:shd w:val="clear" w:color="auto" w:fill="auto"/>
          </w:tcPr>
          <w:p w14:paraId="72CCA5A1"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 xml:space="preserve">Наименование этапа разработки </w:t>
            </w:r>
          </w:p>
        </w:tc>
        <w:tc>
          <w:tcPr>
            <w:tcW w:w="1599" w:type="dxa"/>
            <w:shd w:val="clear" w:color="auto" w:fill="auto"/>
          </w:tcPr>
          <w:p w14:paraId="2FFAFDE9"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Сроки разработки</w:t>
            </w:r>
          </w:p>
        </w:tc>
        <w:tc>
          <w:tcPr>
            <w:tcW w:w="2982" w:type="dxa"/>
            <w:shd w:val="clear" w:color="auto" w:fill="auto"/>
          </w:tcPr>
          <w:p w14:paraId="4AEBA730"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Результаты</w:t>
            </w:r>
          </w:p>
          <w:p w14:paraId="4D79CA95"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 xml:space="preserve"> выполнения</w:t>
            </w:r>
          </w:p>
        </w:tc>
        <w:tc>
          <w:tcPr>
            <w:tcW w:w="1975" w:type="dxa"/>
            <w:shd w:val="clear" w:color="auto" w:fill="auto"/>
          </w:tcPr>
          <w:p w14:paraId="545D906B"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Отметки о</w:t>
            </w:r>
          </w:p>
          <w:p w14:paraId="247A2DFE" w14:textId="77777777" w:rsidR="00F93F63" w:rsidRPr="00E76FB0" w:rsidRDefault="00F93F63" w:rsidP="00192964">
            <w:pPr>
              <w:jc w:val="center"/>
              <w:rPr>
                <w:rFonts w:ascii="Times New Roman" w:hAnsi="Times New Roman" w:cs="Times New Roman"/>
                <w:sz w:val="24"/>
                <w:szCs w:val="24"/>
              </w:rPr>
            </w:pPr>
            <w:r w:rsidRPr="00E76FB0">
              <w:rPr>
                <w:rFonts w:ascii="Times New Roman" w:hAnsi="Times New Roman" w:cs="Times New Roman"/>
                <w:sz w:val="24"/>
                <w:szCs w:val="24"/>
              </w:rPr>
              <w:t xml:space="preserve"> выполнении</w:t>
            </w:r>
          </w:p>
        </w:tc>
      </w:tr>
      <w:tr w:rsidR="00E76FB0" w:rsidRPr="00F93F63" w14:paraId="10479C96" w14:textId="77777777" w:rsidTr="00192964">
        <w:tc>
          <w:tcPr>
            <w:tcW w:w="2789" w:type="dxa"/>
            <w:shd w:val="clear" w:color="auto" w:fill="auto"/>
          </w:tcPr>
          <w:p w14:paraId="71ACACA8" w14:textId="77777777"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Разработка ТЗ</w:t>
            </w:r>
          </w:p>
        </w:tc>
        <w:tc>
          <w:tcPr>
            <w:tcW w:w="1599" w:type="dxa"/>
            <w:shd w:val="clear" w:color="auto" w:fill="auto"/>
          </w:tcPr>
          <w:p w14:paraId="0868AC89" w14:textId="25CF1515"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01.02.2025</w:t>
            </w:r>
          </w:p>
        </w:tc>
        <w:tc>
          <w:tcPr>
            <w:tcW w:w="2982" w:type="dxa"/>
            <w:shd w:val="clear" w:color="auto" w:fill="auto"/>
          </w:tcPr>
          <w:p w14:paraId="32AFAEDB" w14:textId="77777777"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Оформленное ТЗ</w:t>
            </w:r>
          </w:p>
        </w:tc>
        <w:tc>
          <w:tcPr>
            <w:tcW w:w="1975" w:type="dxa"/>
            <w:shd w:val="clear" w:color="auto" w:fill="auto"/>
          </w:tcPr>
          <w:p w14:paraId="18D3CC0C" w14:textId="77777777" w:rsidR="00E76FB0" w:rsidRPr="00E76FB0" w:rsidRDefault="00E76FB0" w:rsidP="00E76FB0">
            <w:pPr>
              <w:rPr>
                <w:rFonts w:ascii="Times New Roman" w:hAnsi="Times New Roman" w:cs="Times New Roman"/>
                <w:sz w:val="24"/>
                <w:szCs w:val="24"/>
              </w:rPr>
            </w:pPr>
          </w:p>
        </w:tc>
      </w:tr>
      <w:tr w:rsidR="00E76FB0" w:rsidRPr="00F93F63" w14:paraId="661C4B47" w14:textId="77777777" w:rsidTr="00192964">
        <w:tc>
          <w:tcPr>
            <w:tcW w:w="2789" w:type="dxa"/>
            <w:shd w:val="clear" w:color="auto" w:fill="auto"/>
          </w:tcPr>
          <w:p w14:paraId="70AED0F8" w14:textId="7455628A"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Анализ и сбор требований</w:t>
            </w:r>
          </w:p>
        </w:tc>
        <w:tc>
          <w:tcPr>
            <w:tcW w:w="1599" w:type="dxa"/>
            <w:shd w:val="clear" w:color="auto" w:fill="auto"/>
          </w:tcPr>
          <w:p w14:paraId="7D93BB31" w14:textId="0AB244F8"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05.02.2025</w:t>
            </w:r>
          </w:p>
        </w:tc>
        <w:tc>
          <w:tcPr>
            <w:tcW w:w="2982" w:type="dxa"/>
            <w:shd w:val="clear" w:color="auto" w:fill="auto"/>
          </w:tcPr>
          <w:p w14:paraId="278145CE" w14:textId="740C82E1"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Проведен анализ и сбор требований</w:t>
            </w:r>
          </w:p>
        </w:tc>
        <w:tc>
          <w:tcPr>
            <w:tcW w:w="1975" w:type="dxa"/>
            <w:shd w:val="clear" w:color="auto" w:fill="auto"/>
          </w:tcPr>
          <w:p w14:paraId="255FC52E" w14:textId="77777777" w:rsidR="00E76FB0" w:rsidRPr="00E76FB0" w:rsidRDefault="00E76FB0" w:rsidP="00E76FB0">
            <w:pPr>
              <w:rPr>
                <w:rFonts w:ascii="Times New Roman" w:hAnsi="Times New Roman" w:cs="Times New Roman"/>
                <w:sz w:val="24"/>
                <w:szCs w:val="24"/>
              </w:rPr>
            </w:pPr>
          </w:p>
        </w:tc>
      </w:tr>
      <w:tr w:rsidR="00E76FB0" w:rsidRPr="00F93F63" w14:paraId="0BFEA423" w14:textId="77777777" w:rsidTr="00192964">
        <w:trPr>
          <w:trHeight w:val="56"/>
        </w:trPr>
        <w:tc>
          <w:tcPr>
            <w:tcW w:w="2789" w:type="dxa"/>
            <w:shd w:val="clear" w:color="auto" w:fill="auto"/>
          </w:tcPr>
          <w:p w14:paraId="2CC10447" w14:textId="77777777"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Проектирование системы</w:t>
            </w:r>
          </w:p>
        </w:tc>
        <w:tc>
          <w:tcPr>
            <w:tcW w:w="1599" w:type="dxa"/>
            <w:shd w:val="clear" w:color="auto" w:fill="auto"/>
          </w:tcPr>
          <w:p w14:paraId="03CDE5F2" w14:textId="087A1FF7"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05.02.2025</w:t>
            </w:r>
          </w:p>
        </w:tc>
        <w:tc>
          <w:tcPr>
            <w:tcW w:w="2982" w:type="dxa"/>
            <w:shd w:val="clear" w:color="auto" w:fill="auto"/>
          </w:tcPr>
          <w:p w14:paraId="0CFB39B4" w14:textId="77777777"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Спроектирована структура системы</w:t>
            </w:r>
          </w:p>
        </w:tc>
        <w:tc>
          <w:tcPr>
            <w:tcW w:w="1975" w:type="dxa"/>
            <w:shd w:val="clear" w:color="auto" w:fill="auto"/>
          </w:tcPr>
          <w:p w14:paraId="1CE15821" w14:textId="77777777" w:rsidR="00E76FB0" w:rsidRPr="00E76FB0" w:rsidRDefault="00E76FB0" w:rsidP="00E76FB0">
            <w:pPr>
              <w:rPr>
                <w:rFonts w:ascii="Times New Roman" w:hAnsi="Times New Roman" w:cs="Times New Roman"/>
                <w:sz w:val="24"/>
                <w:szCs w:val="24"/>
              </w:rPr>
            </w:pPr>
          </w:p>
        </w:tc>
      </w:tr>
      <w:tr w:rsidR="00E76FB0" w:rsidRPr="00F93F63" w14:paraId="6C878C12" w14:textId="77777777" w:rsidTr="00192964">
        <w:trPr>
          <w:trHeight w:val="56"/>
        </w:trPr>
        <w:tc>
          <w:tcPr>
            <w:tcW w:w="2789" w:type="dxa"/>
            <w:shd w:val="clear" w:color="auto" w:fill="auto"/>
          </w:tcPr>
          <w:p w14:paraId="73323512" w14:textId="192D8A2A"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Программирование системы</w:t>
            </w:r>
          </w:p>
        </w:tc>
        <w:tc>
          <w:tcPr>
            <w:tcW w:w="1599" w:type="dxa"/>
            <w:shd w:val="clear" w:color="auto" w:fill="auto"/>
          </w:tcPr>
          <w:p w14:paraId="682AFB15" w14:textId="5028FDF4"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10.02.2025</w:t>
            </w:r>
          </w:p>
        </w:tc>
        <w:tc>
          <w:tcPr>
            <w:tcW w:w="2982" w:type="dxa"/>
            <w:shd w:val="clear" w:color="auto" w:fill="auto"/>
          </w:tcPr>
          <w:p w14:paraId="53EF4518" w14:textId="5FAA8245"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Создана программа</w:t>
            </w:r>
          </w:p>
        </w:tc>
        <w:tc>
          <w:tcPr>
            <w:tcW w:w="1975" w:type="dxa"/>
            <w:shd w:val="clear" w:color="auto" w:fill="auto"/>
          </w:tcPr>
          <w:p w14:paraId="1D3A9C36" w14:textId="77777777" w:rsidR="00E76FB0" w:rsidRPr="00E76FB0" w:rsidRDefault="00E76FB0" w:rsidP="00E76FB0">
            <w:pPr>
              <w:rPr>
                <w:rFonts w:ascii="Times New Roman" w:hAnsi="Times New Roman" w:cs="Times New Roman"/>
                <w:sz w:val="24"/>
                <w:szCs w:val="24"/>
              </w:rPr>
            </w:pPr>
          </w:p>
        </w:tc>
      </w:tr>
      <w:tr w:rsidR="00E76FB0" w:rsidRPr="00F93F63" w14:paraId="79EE6177" w14:textId="77777777" w:rsidTr="00192964">
        <w:trPr>
          <w:trHeight w:val="56"/>
        </w:trPr>
        <w:tc>
          <w:tcPr>
            <w:tcW w:w="2789" w:type="dxa"/>
            <w:shd w:val="clear" w:color="auto" w:fill="auto"/>
          </w:tcPr>
          <w:p w14:paraId="6CE759A4" w14:textId="0CEA12AB"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Тестирование системы</w:t>
            </w:r>
          </w:p>
        </w:tc>
        <w:tc>
          <w:tcPr>
            <w:tcW w:w="1599" w:type="dxa"/>
            <w:shd w:val="clear" w:color="auto" w:fill="auto"/>
          </w:tcPr>
          <w:p w14:paraId="0266DA66" w14:textId="4FA34E75"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15.02.2025</w:t>
            </w:r>
          </w:p>
        </w:tc>
        <w:tc>
          <w:tcPr>
            <w:tcW w:w="2982" w:type="dxa"/>
            <w:shd w:val="clear" w:color="auto" w:fill="auto"/>
          </w:tcPr>
          <w:p w14:paraId="3ED52B3C" w14:textId="79FF014D"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Протестирована система</w:t>
            </w:r>
          </w:p>
        </w:tc>
        <w:tc>
          <w:tcPr>
            <w:tcW w:w="1975" w:type="dxa"/>
            <w:shd w:val="clear" w:color="auto" w:fill="auto"/>
          </w:tcPr>
          <w:p w14:paraId="12E86EC6" w14:textId="77777777" w:rsidR="00E76FB0" w:rsidRPr="00E76FB0" w:rsidRDefault="00E76FB0" w:rsidP="00E76FB0">
            <w:pPr>
              <w:rPr>
                <w:rFonts w:ascii="Times New Roman" w:hAnsi="Times New Roman" w:cs="Times New Roman"/>
                <w:sz w:val="24"/>
                <w:szCs w:val="24"/>
              </w:rPr>
            </w:pPr>
          </w:p>
        </w:tc>
      </w:tr>
      <w:tr w:rsidR="00E76FB0" w:rsidRPr="00F93F63" w14:paraId="762C21F9" w14:textId="77777777" w:rsidTr="00192964">
        <w:trPr>
          <w:trHeight w:val="56"/>
        </w:trPr>
        <w:tc>
          <w:tcPr>
            <w:tcW w:w="2789" w:type="dxa"/>
            <w:shd w:val="clear" w:color="auto" w:fill="auto"/>
          </w:tcPr>
          <w:p w14:paraId="6EBD41AD" w14:textId="3DAAFD33"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Написание РПЗ</w:t>
            </w:r>
          </w:p>
        </w:tc>
        <w:tc>
          <w:tcPr>
            <w:tcW w:w="1599" w:type="dxa"/>
            <w:shd w:val="clear" w:color="auto" w:fill="auto"/>
          </w:tcPr>
          <w:p w14:paraId="6D8D7345" w14:textId="450A30C6" w:rsidR="00E76FB0" w:rsidRPr="00E76FB0" w:rsidRDefault="00E76FB0" w:rsidP="00E76FB0">
            <w:pPr>
              <w:jc w:val="both"/>
              <w:rPr>
                <w:rFonts w:ascii="Times New Roman" w:hAnsi="Times New Roman" w:cs="Times New Roman"/>
                <w:sz w:val="24"/>
                <w:szCs w:val="24"/>
              </w:rPr>
            </w:pPr>
            <w:r w:rsidRPr="00E76FB0">
              <w:rPr>
                <w:rFonts w:ascii="Times New Roman" w:hAnsi="Times New Roman" w:cs="Times New Roman"/>
                <w:sz w:val="24"/>
                <w:szCs w:val="24"/>
              </w:rPr>
              <w:t>30.02.2025</w:t>
            </w:r>
          </w:p>
        </w:tc>
        <w:tc>
          <w:tcPr>
            <w:tcW w:w="2982" w:type="dxa"/>
            <w:shd w:val="clear" w:color="auto" w:fill="auto"/>
          </w:tcPr>
          <w:p w14:paraId="668C0DC8" w14:textId="0A633FB6" w:rsidR="00E76FB0" w:rsidRPr="00E76FB0" w:rsidRDefault="00E76FB0" w:rsidP="00E76FB0">
            <w:pPr>
              <w:rPr>
                <w:rFonts w:ascii="Times New Roman" w:hAnsi="Times New Roman" w:cs="Times New Roman"/>
                <w:sz w:val="24"/>
                <w:szCs w:val="24"/>
              </w:rPr>
            </w:pPr>
            <w:r w:rsidRPr="00E76FB0">
              <w:rPr>
                <w:rFonts w:ascii="Times New Roman" w:hAnsi="Times New Roman" w:cs="Times New Roman"/>
                <w:sz w:val="24"/>
                <w:szCs w:val="24"/>
              </w:rPr>
              <w:t>Оформлена РПЗ</w:t>
            </w:r>
          </w:p>
        </w:tc>
        <w:tc>
          <w:tcPr>
            <w:tcW w:w="1975" w:type="dxa"/>
            <w:shd w:val="clear" w:color="auto" w:fill="auto"/>
          </w:tcPr>
          <w:p w14:paraId="25F9AB44" w14:textId="77777777" w:rsidR="00E76FB0" w:rsidRPr="00F93F63" w:rsidRDefault="00E76FB0" w:rsidP="00E76FB0">
            <w:pPr>
              <w:rPr>
                <w:rFonts w:ascii="Times New Roman" w:hAnsi="Times New Roman" w:cs="Times New Roman"/>
                <w:color w:val="000000" w:themeColor="text1"/>
                <w:sz w:val="24"/>
                <w:szCs w:val="24"/>
              </w:rPr>
            </w:pPr>
          </w:p>
        </w:tc>
      </w:tr>
    </w:tbl>
    <w:p w14:paraId="6D1A0320" w14:textId="77777777" w:rsidR="00F93F63" w:rsidRPr="00F93F63" w:rsidRDefault="00F93F63" w:rsidP="00F93F63">
      <w:pPr>
        <w:pStyle w:val="13"/>
        <w:spacing w:before="600" w:line="480" w:lineRule="auto"/>
        <w:ind w:firstLine="0"/>
        <w:jc w:val="left"/>
        <w:rPr>
          <w:color w:val="000000" w:themeColor="text1"/>
          <w:szCs w:val="28"/>
        </w:rPr>
      </w:pPr>
      <w:r w:rsidRPr="00F93F63">
        <w:rPr>
          <w:rFonts w:eastAsia="Times New Roman"/>
          <w:color w:val="000000" w:themeColor="text1"/>
          <w:szCs w:val="28"/>
        </w:rPr>
        <w:t xml:space="preserve">6. </w:t>
      </w:r>
      <w:r w:rsidRPr="00F93F63">
        <w:rPr>
          <w:color w:val="000000" w:themeColor="text1"/>
          <w:szCs w:val="28"/>
        </w:rPr>
        <w:t>Порядок контроля и приемки</w:t>
      </w:r>
    </w:p>
    <w:p w14:paraId="19F6DEB5" w14:textId="77777777" w:rsidR="00F93F63" w:rsidRPr="00F93F63" w:rsidRDefault="00F93F63" w:rsidP="00F93F63">
      <w:pPr>
        <w:spacing w:line="360" w:lineRule="auto"/>
        <w:ind w:firstLine="425"/>
        <w:jc w:val="both"/>
        <w:rPr>
          <w:color w:val="000000" w:themeColor="text1"/>
        </w:rPr>
      </w:pPr>
      <w:bookmarkStart w:id="38" w:name="_Hlk190188097"/>
      <w:r w:rsidRPr="00F93F63">
        <w:rPr>
          <w:rFonts w:ascii="Times New Roman" w:hAnsi="Times New Roman" w:cs="Times New Roman"/>
          <w:color w:val="000000" w:themeColor="text1"/>
          <w:sz w:val="28"/>
          <w:szCs w:val="28"/>
        </w:rPr>
        <w:t xml:space="preserve">Порядок контроля и приемки описан </w:t>
      </w:r>
      <w:bookmarkEnd w:id="38"/>
      <w:r w:rsidRPr="00F93F63">
        <w:rPr>
          <w:rFonts w:ascii="Times New Roman" w:hAnsi="Times New Roman" w:cs="Times New Roman"/>
          <w:color w:val="000000" w:themeColor="text1"/>
          <w:sz w:val="28"/>
          <w:szCs w:val="28"/>
        </w:rPr>
        <w:t>в табл. П1.4.</w:t>
      </w:r>
    </w:p>
    <w:p w14:paraId="2ECA97CD" w14:textId="77777777" w:rsidR="00F93F63" w:rsidRPr="00F93F63" w:rsidRDefault="00F93F63" w:rsidP="00F93F63">
      <w:pPr>
        <w:spacing w:after="0" w:line="360" w:lineRule="auto"/>
        <w:jc w:val="right"/>
        <w:rPr>
          <w:rFonts w:ascii="Times New Roman" w:hAnsi="Times New Roman" w:cs="Times New Roman"/>
          <w:color w:val="000000" w:themeColor="text1"/>
          <w:sz w:val="28"/>
          <w:szCs w:val="28"/>
        </w:rPr>
      </w:pPr>
      <w:r w:rsidRPr="00F93F63">
        <w:rPr>
          <w:rFonts w:ascii="Times New Roman" w:hAnsi="Times New Roman" w:cs="Times New Roman"/>
          <w:color w:val="000000" w:themeColor="text1"/>
          <w:sz w:val="28"/>
          <w:szCs w:val="28"/>
        </w:rPr>
        <w:t xml:space="preserve">Таблица П1.4. </w:t>
      </w:r>
    </w:p>
    <w:p w14:paraId="2D2E6958" w14:textId="77777777" w:rsidR="00F93F63" w:rsidRPr="00F93F63" w:rsidRDefault="00F93F63" w:rsidP="00F93F63">
      <w:pPr>
        <w:spacing w:after="0" w:line="360" w:lineRule="auto"/>
        <w:jc w:val="center"/>
        <w:rPr>
          <w:rFonts w:ascii="Times New Roman" w:hAnsi="Times New Roman" w:cs="Times New Roman"/>
          <w:color w:val="000000" w:themeColor="text1"/>
          <w:sz w:val="28"/>
          <w:szCs w:val="28"/>
        </w:rPr>
      </w:pPr>
      <w:bookmarkStart w:id="39" w:name="_Hlk190706292"/>
      <w:r w:rsidRPr="00F93F63">
        <w:rPr>
          <w:rFonts w:ascii="Times New Roman" w:hAnsi="Times New Roman" w:cs="Times New Roman"/>
          <w:color w:val="000000" w:themeColor="text1"/>
          <w:sz w:val="28"/>
          <w:szCs w:val="28"/>
        </w:rPr>
        <w:t>Порядок контроля и приемки</w:t>
      </w:r>
    </w:p>
    <w:tbl>
      <w:tblPr>
        <w:tblStyle w:val="ad"/>
        <w:tblW w:w="9346" w:type="dxa"/>
        <w:tblLook w:val="04A0" w:firstRow="1" w:lastRow="0" w:firstColumn="1" w:lastColumn="0" w:noHBand="0" w:noVBand="1"/>
      </w:tblPr>
      <w:tblGrid>
        <w:gridCol w:w="2823"/>
        <w:gridCol w:w="1604"/>
        <w:gridCol w:w="2843"/>
        <w:gridCol w:w="2076"/>
      </w:tblGrid>
      <w:tr w:rsidR="00F93F63" w:rsidRPr="00F93F63" w14:paraId="5D70ECDF" w14:textId="77777777" w:rsidTr="00192964">
        <w:tc>
          <w:tcPr>
            <w:tcW w:w="2823" w:type="dxa"/>
            <w:shd w:val="clear" w:color="auto" w:fill="auto"/>
          </w:tcPr>
          <w:p w14:paraId="688C0E96" w14:textId="77777777" w:rsidR="00F93F63" w:rsidRPr="00F93F63" w:rsidRDefault="00F93F63" w:rsidP="00192964">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Наименование контрольного этапа выполнения выпускной квалификационной работы</w:t>
            </w:r>
          </w:p>
        </w:tc>
        <w:tc>
          <w:tcPr>
            <w:tcW w:w="1604" w:type="dxa"/>
            <w:shd w:val="clear" w:color="auto" w:fill="auto"/>
          </w:tcPr>
          <w:p w14:paraId="6018847B" w14:textId="77777777" w:rsidR="00F93F63" w:rsidRPr="00F93F63" w:rsidRDefault="00F93F63" w:rsidP="00192964">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Сроки разработки</w:t>
            </w:r>
          </w:p>
        </w:tc>
        <w:tc>
          <w:tcPr>
            <w:tcW w:w="2843" w:type="dxa"/>
            <w:shd w:val="clear" w:color="auto" w:fill="auto"/>
          </w:tcPr>
          <w:p w14:paraId="279F436B" w14:textId="77777777" w:rsidR="00F93F63" w:rsidRPr="00F93F63" w:rsidRDefault="00F93F63" w:rsidP="00192964">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Результаты</w:t>
            </w:r>
          </w:p>
          <w:p w14:paraId="23EA2675" w14:textId="77777777" w:rsidR="00F93F63" w:rsidRPr="00F93F63" w:rsidRDefault="00F93F63" w:rsidP="00192964">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 xml:space="preserve"> выполнения</w:t>
            </w:r>
          </w:p>
        </w:tc>
        <w:tc>
          <w:tcPr>
            <w:tcW w:w="2076" w:type="dxa"/>
            <w:shd w:val="clear" w:color="auto" w:fill="auto"/>
          </w:tcPr>
          <w:p w14:paraId="68D20E06" w14:textId="77777777" w:rsidR="00F93F63" w:rsidRPr="00F93F63" w:rsidRDefault="00F93F63" w:rsidP="00192964">
            <w:pPr>
              <w:jc w:val="center"/>
              <w:rPr>
                <w:rFonts w:ascii="Times New Roman" w:hAnsi="Times New Roman" w:cs="Times New Roman"/>
                <w:color w:val="000000" w:themeColor="text1"/>
                <w:sz w:val="24"/>
                <w:szCs w:val="24"/>
              </w:rPr>
            </w:pPr>
            <w:r w:rsidRPr="00F93F63">
              <w:rPr>
                <w:rFonts w:ascii="Times New Roman" w:hAnsi="Times New Roman" w:cs="Times New Roman"/>
                <w:color w:val="000000" w:themeColor="text1"/>
                <w:sz w:val="24"/>
                <w:szCs w:val="24"/>
              </w:rPr>
              <w:t>Отметка о приемке результата контрольного этапа</w:t>
            </w:r>
          </w:p>
        </w:tc>
      </w:tr>
      <w:tr w:rsidR="00E76FB0" w:rsidRPr="00F93F63" w14:paraId="3A397A19" w14:textId="77777777" w:rsidTr="00A1094C">
        <w:tc>
          <w:tcPr>
            <w:tcW w:w="2823" w:type="dxa"/>
            <w:shd w:val="clear" w:color="auto" w:fill="auto"/>
            <w:vAlign w:val="center"/>
          </w:tcPr>
          <w:p w14:paraId="503C080B" w14:textId="2FA88EE9"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Сдача технического задания</w:t>
            </w:r>
          </w:p>
        </w:tc>
        <w:tc>
          <w:tcPr>
            <w:tcW w:w="1604" w:type="dxa"/>
            <w:shd w:val="clear" w:color="auto" w:fill="auto"/>
            <w:vAlign w:val="center"/>
          </w:tcPr>
          <w:p w14:paraId="2A0D7074" w14:textId="5D1602E1" w:rsidR="00E76FB0" w:rsidRPr="00E76FB0" w:rsidRDefault="00E76FB0" w:rsidP="00E76FB0">
            <w:pPr>
              <w:jc w:val="both"/>
              <w:rPr>
                <w:rFonts w:ascii="Times New Roman" w:hAnsi="Times New Roman" w:cs="Times New Roman"/>
                <w:color w:val="000000" w:themeColor="text1"/>
                <w:sz w:val="24"/>
                <w:szCs w:val="24"/>
                <w:lang w:val="en-US"/>
              </w:rPr>
            </w:pPr>
            <w:r w:rsidRPr="00E76FB0">
              <w:rPr>
                <w:rFonts w:ascii="Times New Roman" w:hAnsi="Times New Roman" w:cs="Times New Roman"/>
                <w:sz w:val="24"/>
              </w:rPr>
              <w:t>12.02.2025</w:t>
            </w:r>
          </w:p>
        </w:tc>
        <w:tc>
          <w:tcPr>
            <w:tcW w:w="2843" w:type="dxa"/>
            <w:shd w:val="clear" w:color="auto" w:fill="auto"/>
            <w:vAlign w:val="center"/>
          </w:tcPr>
          <w:p w14:paraId="609FDF8A" w14:textId="3860BDEC"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Документ «Техническое задание» проверен</w:t>
            </w:r>
          </w:p>
        </w:tc>
        <w:tc>
          <w:tcPr>
            <w:tcW w:w="2076" w:type="dxa"/>
            <w:shd w:val="clear" w:color="auto" w:fill="auto"/>
          </w:tcPr>
          <w:p w14:paraId="704FA352" w14:textId="77777777" w:rsidR="00E76FB0" w:rsidRPr="00E76FB0" w:rsidRDefault="00E76FB0" w:rsidP="00E76FB0">
            <w:pPr>
              <w:rPr>
                <w:rFonts w:ascii="Times New Roman" w:hAnsi="Times New Roman" w:cs="Times New Roman"/>
                <w:color w:val="000000" w:themeColor="text1"/>
                <w:sz w:val="24"/>
                <w:szCs w:val="24"/>
              </w:rPr>
            </w:pPr>
          </w:p>
        </w:tc>
      </w:tr>
      <w:tr w:rsidR="00E76FB0" w:rsidRPr="00F93F63" w14:paraId="2BD7B422" w14:textId="77777777" w:rsidTr="00A1094C">
        <w:tc>
          <w:tcPr>
            <w:tcW w:w="2823" w:type="dxa"/>
            <w:shd w:val="clear" w:color="auto" w:fill="auto"/>
            <w:vAlign w:val="center"/>
          </w:tcPr>
          <w:p w14:paraId="4A0DEDEB" w14:textId="53C4964D"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Демонстрация работы программы</w:t>
            </w:r>
          </w:p>
        </w:tc>
        <w:tc>
          <w:tcPr>
            <w:tcW w:w="1604" w:type="dxa"/>
            <w:shd w:val="clear" w:color="auto" w:fill="auto"/>
            <w:vAlign w:val="center"/>
          </w:tcPr>
          <w:p w14:paraId="136D2C3C" w14:textId="6558A8A5" w:rsidR="00E76FB0" w:rsidRPr="00E76FB0" w:rsidRDefault="00E76FB0" w:rsidP="00E76FB0">
            <w:pPr>
              <w:jc w:val="both"/>
              <w:rPr>
                <w:rFonts w:ascii="Times New Roman" w:hAnsi="Times New Roman" w:cs="Times New Roman"/>
                <w:color w:val="000000" w:themeColor="text1"/>
                <w:sz w:val="24"/>
                <w:szCs w:val="24"/>
              </w:rPr>
            </w:pPr>
            <w:r w:rsidRPr="00E76FB0">
              <w:rPr>
                <w:rFonts w:ascii="Times New Roman" w:hAnsi="Times New Roman" w:cs="Times New Roman"/>
                <w:sz w:val="24"/>
                <w:szCs w:val="24"/>
              </w:rPr>
              <w:t>20.02.2025</w:t>
            </w:r>
          </w:p>
        </w:tc>
        <w:tc>
          <w:tcPr>
            <w:tcW w:w="2843" w:type="dxa"/>
            <w:shd w:val="clear" w:color="auto" w:fill="auto"/>
            <w:vAlign w:val="center"/>
          </w:tcPr>
          <w:p w14:paraId="5E46C7CC" w14:textId="6C74C03D"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Работа программы проверена</w:t>
            </w:r>
          </w:p>
        </w:tc>
        <w:tc>
          <w:tcPr>
            <w:tcW w:w="2076" w:type="dxa"/>
            <w:shd w:val="clear" w:color="auto" w:fill="auto"/>
          </w:tcPr>
          <w:p w14:paraId="5C6BBA52" w14:textId="77777777" w:rsidR="00E76FB0" w:rsidRPr="00E76FB0" w:rsidRDefault="00E76FB0" w:rsidP="00E76FB0">
            <w:pPr>
              <w:rPr>
                <w:rFonts w:ascii="Times New Roman" w:hAnsi="Times New Roman" w:cs="Times New Roman"/>
                <w:color w:val="000000" w:themeColor="text1"/>
                <w:sz w:val="24"/>
                <w:szCs w:val="24"/>
              </w:rPr>
            </w:pPr>
          </w:p>
        </w:tc>
      </w:tr>
      <w:tr w:rsidR="00E76FB0" w:rsidRPr="00F93F63" w14:paraId="0A48359F" w14:textId="77777777" w:rsidTr="00A1094C">
        <w:trPr>
          <w:trHeight w:val="56"/>
        </w:trPr>
        <w:tc>
          <w:tcPr>
            <w:tcW w:w="2823" w:type="dxa"/>
            <w:shd w:val="clear" w:color="auto" w:fill="auto"/>
            <w:vAlign w:val="center"/>
          </w:tcPr>
          <w:p w14:paraId="0A6988EE" w14:textId="50034DEB"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Поиск ошибок в программе</w:t>
            </w:r>
          </w:p>
        </w:tc>
        <w:tc>
          <w:tcPr>
            <w:tcW w:w="1604" w:type="dxa"/>
            <w:shd w:val="clear" w:color="auto" w:fill="auto"/>
            <w:vAlign w:val="center"/>
          </w:tcPr>
          <w:p w14:paraId="0DB6BEAC" w14:textId="538A2AE6" w:rsidR="00E76FB0" w:rsidRPr="00E76FB0" w:rsidRDefault="00E76FB0" w:rsidP="00E76FB0">
            <w:pPr>
              <w:jc w:val="both"/>
              <w:rPr>
                <w:rFonts w:ascii="Times New Roman" w:hAnsi="Times New Roman" w:cs="Times New Roman"/>
                <w:color w:val="000000" w:themeColor="text1"/>
                <w:sz w:val="24"/>
                <w:szCs w:val="24"/>
              </w:rPr>
            </w:pPr>
            <w:r w:rsidRPr="00E76FB0">
              <w:rPr>
                <w:rFonts w:ascii="Times New Roman" w:hAnsi="Times New Roman" w:cs="Times New Roman"/>
                <w:sz w:val="24"/>
                <w:szCs w:val="24"/>
              </w:rPr>
              <w:t>23.02.2025</w:t>
            </w:r>
          </w:p>
        </w:tc>
        <w:tc>
          <w:tcPr>
            <w:tcW w:w="2843" w:type="dxa"/>
            <w:shd w:val="clear" w:color="auto" w:fill="auto"/>
            <w:vAlign w:val="center"/>
          </w:tcPr>
          <w:p w14:paraId="36BD8668" w14:textId="73A38F43"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Все найденные ошибки исправлены</w:t>
            </w:r>
          </w:p>
        </w:tc>
        <w:tc>
          <w:tcPr>
            <w:tcW w:w="2076" w:type="dxa"/>
            <w:shd w:val="clear" w:color="auto" w:fill="auto"/>
          </w:tcPr>
          <w:p w14:paraId="1FDA06EB" w14:textId="77777777" w:rsidR="00E76FB0" w:rsidRPr="00E76FB0" w:rsidRDefault="00E76FB0" w:rsidP="00E76FB0">
            <w:pPr>
              <w:rPr>
                <w:rFonts w:ascii="Times New Roman" w:hAnsi="Times New Roman" w:cs="Times New Roman"/>
                <w:color w:val="000000" w:themeColor="text1"/>
                <w:sz w:val="24"/>
                <w:szCs w:val="24"/>
              </w:rPr>
            </w:pPr>
          </w:p>
        </w:tc>
      </w:tr>
      <w:tr w:rsidR="00E76FB0" w:rsidRPr="00F93F63" w14:paraId="273566F5" w14:textId="77777777" w:rsidTr="00A1094C">
        <w:trPr>
          <w:trHeight w:val="56"/>
        </w:trPr>
        <w:tc>
          <w:tcPr>
            <w:tcW w:w="2823" w:type="dxa"/>
            <w:shd w:val="clear" w:color="auto" w:fill="auto"/>
            <w:vAlign w:val="center"/>
          </w:tcPr>
          <w:p w14:paraId="232E5F68" w14:textId="174BB9AA"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Times New Roman" w:hAnsi="Times New Roman" w:cs="Times New Roman"/>
                <w:sz w:val="24"/>
                <w:szCs w:val="24"/>
                <w:lang w:eastAsia="ru-RU"/>
              </w:rPr>
              <w:t>Защита курсового проекта</w:t>
            </w:r>
          </w:p>
        </w:tc>
        <w:tc>
          <w:tcPr>
            <w:tcW w:w="1604" w:type="dxa"/>
            <w:shd w:val="clear" w:color="auto" w:fill="auto"/>
            <w:vAlign w:val="center"/>
          </w:tcPr>
          <w:p w14:paraId="450EE91B" w14:textId="5DFE6EB2" w:rsidR="00E76FB0" w:rsidRPr="00E76FB0" w:rsidRDefault="00E76FB0" w:rsidP="00E76FB0">
            <w:pPr>
              <w:jc w:val="both"/>
              <w:rPr>
                <w:rFonts w:ascii="Times New Roman" w:hAnsi="Times New Roman" w:cs="Times New Roman"/>
                <w:color w:val="000000" w:themeColor="text1"/>
                <w:sz w:val="24"/>
                <w:szCs w:val="24"/>
              </w:rPr>
            </w:pPr>
            <w:r w:rsidRPr="00E76FB0">
              <w:rPr>
                <w:rFonts w:ascii="Times New Roman" w:hAnsi="Times New Roman" w:cs="Times New Roman"/>
                <w:sz w:val="24"/>
                <w:szCs w:val="24"/>
              </w:rPr>
              <w:t>31.02.2025</w:t>
            </w:r>
          </w:p>
        </w:tc>
        <w:tc>
          <w:tcPr>
            <w:tcW w:w="2843" w:type="dxa"/>
            <w:shd w:val="clear" w:color="auto" w:fill="auto"/>
            <w:vAlign w:val="center"/>
          </w:tcPr>
          <w:p w14:paraId="68117FDB" w14:textId="10ACE0BF" w:rsidR="00E76FB0" w:rsidRPr="00E76FB0" w:rsidRDefault="00E76FB0" w:rsidP="00E76FB0">
            <w:pPr>
              <w:rPr>
                <w:rFonts w:ascii="Times New Roman" w:hAnsi="Times New Roman" w:cs="Times New Roman"/>
                <w:color w:val="000000" w:themeColor="text1"/>
                <w:sz w:val="24"/>
                <w:szCs w:val="24"/>
              </w:rPr>
            </w:pPr>
            <w:r w:rsidRPr="00E76FB0">
              <w:rPr>
                <w:rFonts w:ascii="Times New Roman" w:eastAsia="Calibri" w:hAnsi="Times New Roman" w:cs="Times New Roman"/>
                <w:color w:val="000000"/>
                <w:sz w:val="24"/>
                <w:szCs w:val="27"/>
                <w:lang w:eastAsia="ar-SA"/>
              </w:rPr>
              <w:t>Курсовой проект защищен</w:t>
            </w:r>
          </w:p>
        </w:tc>
        <w:tc>
          <w:tcPr>
            <w:tcW w:w="2076" w:type="dxa"/>
            <w:shd w:val="clear" w:color="auto" w:fill="auto"/>
          </w:tcPr>
          <w:p w14:paraId="0262E69B" w14:textId="77777777" w:rsidR="00E76FB0" w:rsidRPr="00E76FB0" w:rsidRDefault="00E76FB0" w:rsidP="00E76FB0">
            <w:pPr>
              <w:rPr>
                <w:rFonts w:ascii="Times New Roman" w:hAnsi="Times New Roman" w:cs="Times New Roman"/>
                <w:color w:val="000000" w:themeColor="text1"/>
                <w:sz w:val="24"/>
                <w:szCs w:val="24"/>
              </w:rPr>
            </w:pPr>
          </w:p>
        </w:tc>
      </w:tr>
    </w:tbl>
    <w:p w14:paraId="75131C7C" w14:textId="5A76FDD6" w:rsidR="002510CC" w:rsidRPr="006E5952" w:rsidRDefault="002510CC" w:rsidP="00E76FB0">
      <w:pPr>
        <w:pStyle w:val="1"/>
        <w:spacing w:before="0" w:line="240" w:lineRule="auto"/>
        <w:jc w:val="right"/>
        <w:rPr>
          <w:rFonts w:cs="Times New Roman"/>
          <w:b/>
          <w:color w:val="auto"/>
        </w:rPr>
      </w:pPr>
      <w:bookmarkStart w:id="40" w:name="_Toc194944612"/>
      <w:bookmarkEnd w:id="39"/>
      <w:r w:rsidRPr="006E5952">
        <w:rPr>
          <w:rFonts w:cs="Times New Roman"/>
          <w:color w:val="auto"/>
        </w:rPr>
        <w:lastRenderedPageBreak/>
        <w:t>Приложение 2</w:t>
      </w:r>
      <w:r w:rsidR="00322065" w:rsidRPr="006E5952">
        <w:rPr>
          <w:rFonts w:cs="Times New Roman"/>
          <w:color w:val="auto"/>
        </w:rPr>
        <w:t>. Руководство пользователя</w:t>
      </w:r>
      <w:bookmarkEnd w:id="40"/>
    </w:p>
    <w:p w14:paraId="625BE7A9" w14:textId="77777777" w:rsidR="002510CC" w:rsidRPr="006E5952" w:rsidRDefault="002510CC" w:rsidP="002510CC">
      <w:pPr>
        <w:spacing w:after="0" w:line="240" w:lineRule="auto"/>
        <w:ind w:firstLine="708"/>
        <w:jc w:val="both"/>
        <w:rPr>
          <w:rFonts w:ascii="Times New Roman" w:hAnsi="Times New Roman" w:cs="Times New Roman"/>
          <w:sz w:val="28"/>
        </w:rPr>
      </w:pPr>
    </w:p>
    <w:p w14:paraId="7AD33C32" w14:textId="149A2D27" w:rsidR="002510CC" w:rsidRPr="006E5952" w:rsidRDefault="008E1E50" w:rsidP="002510CC">
      <w:pPr>
        <w:spacing w:after="0" w:line="240" w:lineRule="auto"/>
        <w:jc w:val="both"/>
        <w:rPr>
          <w:rFonts w:ascii="Times New Roman" w:hAnsi="Times New Roman" w:cs="Times New Roman"/>
          <w:sz w:val="28"/>
        </w:rPr>
      </w:pPr>
      <w:r w:rsidRPr="006E5952">
        <w:rPr>
          <w:rFonts w:ascii="Times New Roman" w:hAnsi="Times New Roman" w:cs="Times New Roman"/>
          <w:sz w:val="28"/>
        </w:rPr>
        <w:t>1</w:t>
      </w:r>
      <w:r w:rsidR="002510CC" w:rsidRPr="006E5952">
        <w:rPr>
          <w:rFonts w:ascii="Times New Roman" w:hAnsi="Times New Roman" w:cs="Times New Roman"/>
          <w:sz w:val="28"/>
        </w:rPr>
        <w:t>.Инструкция по работе</w:t>
      </w:r>
    </w:p>
    <w:p w14:paraId="14B94965" w14:textId="73E59503" w:rsidR="002510CC" w:rsidRPr="006E5952" w:rsidRDefault="002510CC" w:rsidP="002510CC">
      <w:pPr>
        <w:spacing w:after="0" w:line="240" w:lineRule="auto"/>
        <w:ind w:firstLine="708"/>
        <w:jc w:val="both"/>
        <w:rPr>
          <w:rFonts w:ascii="Times New Roman" w:hAnsi="Times New Roman" w:cs="Times New Roman"/>
          <w:sz w:val="28"/>
        </w:rPr>
      </w:pPr>
      <w:r w:rsidRPr="006E5952">
        <w:rPr>
          <w:rFonts w:ascii="Times New Roman" w:hAnsi="Times New Roman" w:cs="Times New Roman"/>
          <w:sz w:val="28"/>
        </w:rPr>
        <w:t xml:space="preserve">Для запуска программы необходимо </w:t>
      </w:r>
      <w:r w:rsidR="00022FBA">
        <w:rPr>
          <w:rFonts w:ascii="Times New Roman" w:hAnsi="Times New Roman" w:cs="Times New Roman"/>
          <w:sz w:val="28"/>
        </w:rPr>
        <w:t>запустить</w:t>
      </w:r>
      <w:r w:rsidRPr="006E5952">
        <w:rPr>
          <w:rFonts w:ascii="Times New Roman" w:hAnsi="Times New Roman" w:cs="Times New Roman"/>
          <w:sz w:val="28"/>
        </w:rPr>
        <w:t xml:space="preserve"> файл </w:t>
      </w:r>
      <w:r w:rsidR="00022FBA">
        <w:rPr>
          <w:rFonts w:ascii="Times New Roman" w:hAnsi="Times New Roman" w:cs="Times New Roman"/>
          <w:sz w:val="28"/>
          <w:lang w:val="en-US"/>
        </w:rPr>
        <w:t>manage</w:t>
      </w:r>
      <w:r w:rsidR="00022FBA" w:rsidRPr="00022FBA">
        <w:rPr>
          <w:rFonts w:ascii="Times New Roman" w:hAnsi="Times New Roman" w:cs="Times New Roman"/>
          <w:sz w:val="28"/>
        </w:rPr>
        <w:t>.</w:t>
      </w:r>
      <w:proofErr w:type="spellStart"/>
      <w:r w:rsidR="00022FBA">
        <w:rPr>
          <w:rFonts w:ascii="Times New Roman" w:hAnsi="Times New Roman" w:cs="Times New Roman"/>
          <w:sz w:val="28"/>
          <w:lang w:val="en-US"/>
        </w:rPr>
        <w:t>py</w:t>
      </w:r>
      <w:proofErr w:type="spellEnd"/>
      <w:r w:rsidR="00022FBA" w:rsidRPr="00022FBA">
        <w:rPr>
          <w:rFonts w:ascii="Times New Roman" w:hAnsi="Times New Roman" w:cs="Times New Roman"/>
          <w:sz w:val="28"/>
        </w:rPr>
        <w:t xml:space="preserve"> </w:t>
      </w:r>
      <w:r w:rsidR="00022FBA">
        <w:rPr>
          <w:rFonts w:ascii="Times New Roman" w:hAnsi="Times New Roman" w:cs="Times New Roman"/>
          <w:sz w:val="28"/>
        </w:rPr>
        <w:t xml:space="preserve">консольной командой </w:t>
      </w:r>
      <w:r w:rsidR="00022FBA">
        <w:rPr>
          <w:rFonts w:ascii="Times New Roman" w:hAnsi="Times New Roman" w:cs="Times New Roman"/>
          <w:sz w:val="28"/>
          <w:lang w:val="en-US"/>
        </w:rPr>
        <w:t>python</w:t>
      </w:r>
      <w:r w:rsidR="00022FBA" w:rsidRPr="00022FBA">
        <w:rPr>
          <w:rFonts w:ascii="Times New Roman" w:hAnsi="Times New Roman" w:cs="Times New Roman"/>
          <w:sz w:val="28"/>
        </w:rPr>
        <w:t xml:space="preserve"> </w:t>
      </w:r>
      <w:r w:rsidR="00022FBA">
        <w:rPr>
          <w:rFonts w:ascii="Times New Roman" w:hAnsi="Times New Roman" w:cs="Times New Roman"/>
          <w:sz w:val="28"/>
          <w:lang w:val="en-US"/>
        </w:rPr>
        <w:t>manage</w:t>
      </w:r>
      <w:r w:rsidR="00022FBA" w:rsidRPr="00022FBA">
        <w:rPr>
          <w:rFonts w:ascii="Times New Roman" w:hAnsi="Times New Roman" w:cs="Times New Roman"/>
          <w:sz w:val="28"/>
        </w:rPr>
        <w:t>.</w:t>
      </w:r>
      <w:proofErr w:type="spellStart"/>
      <w:r w:rsidR="00022FBA">
        <w:rPr>
          <w:rFonts w:ascii="Times New Roman" w:hAnsi="Times New Roman" w:cs="Times New Roman"/>
          <w:sz w:val="28"/>
          <w:lang w:val="en-US"/>
        </w:rPr>
        <w:t>py</w:t>
      </w:r>
      <w:proofErr w:type="spellEnd"/>
      <w:r w:rsidR="00022FBA" w:rsidRPr="00022FBA">
        <w:rPr>
          <w:rFonts w:ascii="Times New Roman" w:hAnsi="Times New Roman" w:cs="Times New Roman"/>
          <w:sz w:val="28"/>
        </w:rPr>
        <w:t xml:space="preserve"> -</w:t>
      </w:r>
      <w:proofErr w:type="spellStart"/>
      <w:r w:rsidR="00022FBA">
        <w:rPr>
          <w:rFonts w:ascii="Times New Roman" w:hAnsi="Times New Roman" w:cs="Times New Roman"/>
          <w:sz w:val="28"/>
          <w:lang w:val="en-US"/>
        </w:rPr>
        <w:t>runserver</w:t>
      </w:r>
      <w:proofErr w:type="spellEnd"/>
      <w:r w:rsidR="006111A2" w:rsidRPr="006E5952">
        <w:rPr>
          <w:rFonts w:ascii="Times New Roman" w:hAnsi="Times New Roman" w:cs="Times New Roman"/>
          <w:sz w:val="28"/>
        </w:rPr>
        <w:t xml:space="preserve"> </w:t>
      </w:r>
      <w:r w:rsidR="008E1E50" w:rsidRPr="006E5952">
        <w:rPr>
          <w:rFonts w:ascii="Times New Roman" w:hAnsi="Times New Roman" w:cs="Times New Roman"/>
          <w:sz w:val="28"/>
        </w:rPr>
        <w:t>(</w:t>
      </w:r>
      <w:proofErr w:type="gramStart"/>
      <w:r w:rsidR="008E1E50" w:rsidRPr="006E5952">
        <w:rPr>
          <w:rFonts w:ascii="Times New Roman" w:hAnsi="Times New Roman" w:cs="Times New Roman"/>
          <w:sz w:val="28"/>
        </w:rPr>
        <w:t>рис.П</w:t>
      </w:r>
      <w:proofErr w:type="gramEnd"/>
      <w:r w:rsidR="008E1E50" w:rsidRPr="006E5952">
        <w:rPr>
          <w:rFonts w:ascii="Times New Roman" w:hAnsi="Times New Roman" w:cs="Times New Roman"/>
          <w:sz w:val="28"/>
        </w:rPr>
        <w:t>2.1)</w:t>
      </w:r>
      <w:r w:rsidRPr="006E5952">
        <w:rPr>
          <w:rFonts w:ascii="Times New Roman" w:hAnsi="Times New Roman" w:cs="Times New Roman"/>
          <w:sz w:val="28"/>
        </w:rPr>
        <w:t xml:space="preserve">. </w:t>
      </w:r>
    </w:p>
    <w:p w14:paraId="5A07E1BA" w14:textId="2ED460DD" w:rsidR="008E1E50" w:rsidRPr="006E5952" w:rsidRDefault="00022FBA" w:rsidP="008E1E50">
      <w:pPr>
        <w:spacing w:after="0" w:line="240" w:lineRule="auto"/>
        <w:jc w:val="center"/>
        <w:rPr>
          <w:rFonts w:ascii="Times New Roman" w:hAnsi="Times New Roman" w:cs="Times New Roman"/>
          <w:sz w:val="28"/>
        </w:rPr>
      </w:pPr>
      <w:r w:rsidRPr="00022FBA">
        <w:rPr>
          <w:rFonts w:ascii="Times New Roman" w:hAnsi="Times New Roman" w:cs="Times New Roman"/>
          <w:noProof/>
          <w:sz w:val="28"/>
          <w:lang w:eastAsia="ru-RU"/>
        </w:rPr>
        <w:drawing>
          <wp:inline distT="0" distB="0" distL="0" distR="0" wp14:anchorId="2494D6B4" wp14:editId="0C956731">
            <wp:extent cx="5939790" cy="1985010"/>
            <wp:effectExtent l="0" t="0" r="3810" b="0"/>
            <wp:docPr id="11136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9933" name=""/>
                    <pic:cNvPicPr/>
                  </pic:nvPicPr>
                  <pic:blipFill>
                    <a:blip r:embed="rId25"/>
                    <a:stretch>
                      <a:fillRect/>
                    </a:stretch>
                  </pic:blipFill>
                  <pic:spPr>
                    <a:xfrm>
                      <a:off x="0" y="0"/>
                      <a:ext cx="5939790" cy="1985010"/>
                    </a:xfrm>
                    <a:prstGeom prst="rect">
                      <a:avLst/>
                    </a:prstGeom>
                  </pic:spPr>
                </pic:pic>
              </a:graphicData>
            </a:graphic>
          </wp:inline>
        </w:drawing>
      </w:r>
    </w:p>
    <w:p w14:paraId="0AC96544" w14:textId="63CAF03B" w:rsidR="008E1E50" w:rsidRDefault="008E1E50" w:rsidP="008E1E50">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 xml:space="preserve">Рис.П2.1. </w:t>
      </w:r>
      <w:r w:rsidR="00022FBA">
        <w:rPr>
          <w:rFonts w:ascii="Times New Roman" w:eastAsia="Times New Roman" w:hAnsi="Times New Roman"/>
          <w:sz w:val="28"/>
          <w:szCs w:val="28"/>
          <w:lang w:eastAsia="ru-RU"/>
        </w:rPr>
        <w:t>Файлы</w:t>
      </w:r>
      <w:r w:rsidRPr="006E5952">
        <w:rPr>
          <w:rFonts w:ascii="Times New Roman" w:eastAsia="Times New Roman" w:hAnsi="Times New Roman"/>
          <w:sz w:val="28"/>
          <w:szCs w:val="28"/>
          <w:lang w:eastAsia="ru-RU"/>
        </w:rPr>
        <w:t xml:space="preserve"> программы</w:t>
      </w:r>
    </w:p>
    <w:p w14:paraId="33DBA11D" w14:textId="77777777" w:rsidR="00212E26" w:rsidRDefault="00212E26" w:rsidP="00212E26">
      <w:pPr>
        <w:spacing w:after="0" w:line="240" w:lineRule="auto"/>
        <w:ind w:firstLine="708"/>
        <w:jc w:val="both"/>
        <w:rPr>
          <w:rFonts w:ascii="Times New Roman" w:hAnsi="Times New Roman" w:cs="Times New Roman"/>
          <w:sz w:val="28"/>
        </w:rPr>
      </w:pPr>
    </w:p>
    <w:p w14:paraId="554C2C5D" w14:textId="024C8212" w:rsidR="008564E1" w:rsidRPr="00212E26" w:rsidRDefault="00212E26" w:rsidP="00212E26">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При запуске программы </w:t>
      </w:r>
      <w:r w:rsidRPr="00E82F76">
        <w:rPr>
          <w:rFonts w:ascii="Times New Roman" w:hAnsi="Times New Roman" w:cs="Times New Roman"/>
          <w:color w:val="FF0000"/>
          <w:sz w:val="28"/>
        </w:rPr>
        <w:t xml:space="preserve">нас встречает </w:t>
      </w:r>
      <w:r>
        <w:rPr>
          <w:rFonts w:ascii="Times New Roman" w:hAnsi="Times New Roman" w:cs="Times New Roman"/>
          <w:sz w:val="28"/>
        </w:rPr>
        <w:t>окно открытия базы данных</w:t>
      </w:r>
      <w:r w:rsidRPr="006E5952">
        <w:rPr>
          <w:rFonts w:ascii="Times New Roman" w:hAnsi="Times New Roman" w:cs="Times New Roman"/>
          <w:sz w:val="28"/>
        </w:rPr>
        <w:t xml:space="preserve"> (</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2</w:t>
      </w:r>
      <w:r w:rsidRPr="006E5952">
        <w:rPr>
          <w:rFonts w:ascii="Times New Roman" w:hAnsi="Times New Roman" w:cs="Times New Roman"/>
          <w:sz w:val="28"/>
        </w:rPr>
        <w:t xml:space="preserve">). </w:t>
      </w:r>
    </w:p>
    <w:p w14:paraId="33D6AECF" w14:textId="7B6EE3AB" w:rsidR="008E1E50" w:rsidRDefault="003E7D34" w:rsidP="008E1E50">
      <w:pPr>
        <w:spacing w:after="0" w:line="240" w:lineRule="auto"/>
        <w:jc w:val="center"/>
        <w:rPr>
          <w:rFonts w:ascii="Times New Roman" w:eastAsia="Times New Roman" w:hAnsi="Times New Roman"/>
          <w:color w:val="FF0000"/>
          <w:sz w:val="28"/>
          <w:szCs w:val="28"/>
          <w:lang w:eastAsia="ru-RU"/>
        </w:rPr>
      </w:pPr>
      <w:r w:rsidRPr="003E7D34">
        <w:rPr>
          <w:rFonts w:ascii="Times New Roman" w:eastAsia="Times New Roman" w:hAnsi="Times New Roman"/>
          <w:noProof/>
          <w:color w:val="FF0000"/>
          <w:sz w:val="28"/>
          <w:szCs w:val="28"/>
          <w:lang w:eastAsia="ru-RU"/>
        </w:rPr>
        <w:drawing>
          <wp:inline distT="0" distB="0" distL="0" distR="0" wp14:anchorId="40744FA3" wp14:editId="06C50AA8">
            <wp:extent cx="5939790" cy="3101340"/>
            <wp:effectExtent l="0" t="0" r="3810" b="3810"/>
            <wp:docPr id="181689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71" name=""/>
                    <pic:cNvPicPr/>
                  </pic:nvPicPr>
                  <pic:blipFill>
                    <a:blip r:embed="rId26"/>
                    <a:stretch>
                      <a:fillRect/>
                    </a:stretch>
                  </pic:blipFill>
                  <pic:spPr>
                    <a:xfrm>
                      <a:off x="0" y="0"/>
                      <a:ext cx="5939790" cy="3101340"/>
                    </a:xfrm>
                    <a:prstGeom prst="rect">
                      <a:avLst/>
                    </a:prstGeom>
                  </pic:spPr>
                </pic:pic>
              </a:graphicData>
            </a:graphic>
          </wp:inline>
        </w:drawing>
      </w:r>
    </w:p>
    <w:p w14:paraId="20525DF1" w14:textId="7AB5C639" w:rsidR="008564E1" w:rsidRDefault="008564E1" w:rsidP="008564E1">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212E26">
        <w:rPr>
          <w:rFonts w:ascii="Times New Roman" w:hAnsi="Times New Roman" w:cs="Times New Roman"/>
          <w:sz w:val="28"/>
        </w:rPr>
        <w:t>2</w:t>
      </w:r>
      <w:r w:rsidRPr="006E5952">
        <w:rPr>
          <w:rFonts w:ascii="Times New Roman" w:hAnsi="Times New Roman" w:cs="Times New Roman"/>
          <w:sz w:val="28"/>
        </w:rPr>
        <w:t xml:space="preserve">. </w:t>
      </w:r>
      <w:r w:rsidR="00212E26">
        <w:rPr>
          <w:rFonts w:ascii="Times New Roman" w:eastAsia="Times New Roman" w:hAnsi="Times New Roman"/>
          <w:sz w:val="28"/>
          <w:szCs w:val="28"/>
          <w:lang w:eastAsia="ru-RU"/>
        </w:rPr>
        <w:t>Окно открытия</w:t>
      </w:r>
    </w:p>
    <w:p w14:paraId="13438502" w14:textId="0BC0990D" w:rsidR="008564E1" w:rsidRDefault="008564E1" w:rsidP="008E1E50">
      <w:pPr>
        <w:spacing w:after="0" w:line="240" w:lineRule="auto"/>
        <w:jc w:val="center"/>
        <w:rPr>
          <w:rFonts w:ascii="Times New Roman" w:eastAsia="Times New Roman" w:hAnsi="Times New Roman"/>
          <w:color w:val="FF0000"/>
          <w:sz w:val="28"/>
          <w:szCs w:val="28"/>
          <w:lang w:eastAsia="ru-RU"/>
        </w:rPr>
      </w:pPr>
    </w:p>
    <w:p w14:paraId="2C40DBD5" w14:textId="4B6988EE" w:rsidR="00212E26" w:rsidRPr="006E5952" w:rsidRDefault="00022FBA" w:rsidP="00212E26">
      <w:pPr>
        <w:spacing w:after="0" w:line="240" w:lineRule="auto"/>
        <w:ind w:firstLine="708"/>
        <w:jc w:val="both"/>
        <w:rPr>
          <w:rFonts w:ascii="Times New Roman" w:hAnsi="Times New Roman" w:cs="Times New Roman"/>
          <w:sz w:val="28"/>
        </w:rPr>
      </w:pPr>
      <w:r>
        <w:rPr>
          <w:rFonts w:ascii="Times New Roman" w:hAnsi="Times New Roman" w:cs="Times New Roman"/>
          <w:sz w:val="28"/>
        </w:rPr>
        <w:t>Рассмотрим возможности роли студента, для этого авторизуемся и перед нами откроется панель управления с возможностями «Заполнить заявление» и «Мои заявления»</w:t>
      </w:r>
      <w:r w:rsidR="00212E26" w:rsidRPr="006E5952">
        <w:rPr>
          <w:rFonts w:ascii="Times New Roman" w:hAnsi="Times New Roman" w:cs="Times New Roman"/>
          <w:sz w:val="28"/>
        </w:rPr>
        <w:t xml:space="preserve"> (</w:t>
      </w:r>
      <w:proofErr w:type="gramStart"/>
      <w:r w:rsidR="00212E26" w:rsidRPr="006E5952">
        <w:rPr>
          <w:rFonts w:ascii="Times New Roman" w:hAnsi="Times New Roman" w:cs="Times New Roman"/>
          <w:sz w:val="28"/>
        </w:rPr>
        <w:t>рис.П</w:t>
      </w:r>
      <w:proofErr w:type="gramEnd"/>
      <w:r w:rsidR="00212E26" w:rsidRPr="006E5952">
        <w:rPr>
          <w:rFonts w:ascii="Times New Roman" w:hAnsi="Times New Roman" w:cs="Times New Roman"/>
          <w:sz w:val="28"/>
        </w:rPr>
        <w:t>2.</w:t>
      </w:r>
      <w:r w:rsidR="00212E26">
        <w:rPr>
          <w:rFonts w:ascii="Times New Roman" w:hAnsi="Times New Roman" w:cs="Times New Roman"/>
          <w:sz w:val="28"/>
        </w:rPr>
        <w:t>3</w:t>
      </w:r>
      <w:r w:rsidR="00212E26" w:rsidRPr="006E5952">
        <w:rPr>
          <w:rFonts w:ascii="Times New Roman" w:hAnsi="Times New Roman" w:cs="Times New Roman"/>
          <w:sz w:val="28"/>
        </w:rPr>
        <w:t xml:space="preserve">). </w:t>
      </w:r>
    </w:p>
    <w:p w14:paraId="76BC2E15" w14:textId="77777777" w:rsidR="00212E26" w:rsidRDefault="00212E26" w:rsidP="008E1E50">
      <w:pPr>
        <w:spacing w:after="0" w:line="240" w:lineRule="auto"/>
        <w:jc w:val="center"/>
        <w:rPr>
          <w:rFonts w:ascii="Times New Roman" w:eastAsia="Times New Roman" w:hAnsi="Times New Roman"/>
          <w:color w:val="FF0000"/>
          <w:sz w:val="28"/>
          <w:szCs w:val="28"/>
          <w:lang w:eastAsia="ru-RU"/>
        </w:rPr>
      </w:pPr>
    </w:p>
    <w:p w14:paraId="10E5E975" w14:textId="1AC4424C" w:rsidR="008564E1" w:rsidRDefault="003E7D34" w:rsidP="008E1E50">
      <w:pPr>
        <w:spacing w:after="0" w:line="240" w:lineRule="auto"/>
        <w:jc w:val="center"/>
        <w:rPr>
          <w:rFonts w:ascii="Times New Roman" w:eastAsia="Times New Roman" w:hAnsi="Times New Roman"/>
          <w:color w:val="FF0000"/>
          <w:sz w:val="28"/>
          <w:szCs w:val="28"/>
          <w:lang w:eastAsia="ru-RU"/>
        </w:rPr>
      </w:pPr>
      <w:r w:rsidRPr="003E7D34">
        <w:rPr>
          <w:rFonts w:ascii="Times New Roman" w:eastAsia="Times New Roman" w:hAnsi="Times New Roman"/>
          <w:noProof/>
          <w:color w:val="FF0000"/>
          <w:sz w:val="28"/>
          <w:szCs w:val="28"/>
          <w:lang w:eastAsia="ru-RU"/>
        </w:rPr>
        <w:lastRenderedPageBreak/>
        <w:drawing>
          <wp:inline distT="0" distB="0" distL="0" distR="0" wp14:anchorId="76301DF8" wp14:editId="72A982AF">
            <wp:extent cx="5939790" cy="3115945"/>
            <wp:effectExtent l="0" t="0" r="3810" b="8255"/>
            <wp:docPr id="9983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822" name=""/>
                    <pic:cNvPicPr/>
                  </pic:nvPicPr>
                  <pic:blipFill>
                    <a:blip r:embed="rId27"/>
                    <a:stretch>
                      <a:fillRect/>
                    </a:stretch>
                  </pic:blipFill>
                  <pic:spPr>
                    <a:xfrm>
                      <a:off x="0" y="0"/>
                      <a:ext cx="5939790" cy="3115945"/>
                    </a:xfrm>
                    <a:prstGeom prst="rect">
                      <a:avLst/>
                    </a:prstGeom>
                  </pic:spPr>
                </pic:pic>
              </a:graphicData>
            </a:graphic>
          </wp:inline>
        </w:drawing>
      </w:r>
    </w:p>
    <w:p w14:paraId="50F8041D" w14:textId="1CDD82AB" w:rsidR="008564E1" w:rsidRPr="00212E26" w:rsidRDefault="008564E1" w:rsidP="00212E26">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212E26">
        <w:rPr>
          <w:rFonts w:ascii="Times New Roman" w:hAnsi="Times New Roman" w:cs="Times New Roman"/>
          <w:sz w:val="28"/>
        </w:rPr>
        <w:t>3</w:t>
      </w:r>
      <w:r w:rsidRPr="006E5952">
        <w:rPr>
          <w:rFonts w:ascii="Times New Roman" w:hAnsi="Times New Roman" w:cs="Times New Roman"/>
          <w:sz w:val="28"/>
        </w:rPr>
        <w:t xml:space="preserve">. </w:t>
      </w:r>
      <w:r w:rsidR="00022FBA">
        <w:rPr>
          <w:rFonts w:ascii="Times New Roman" w:eastAsia="Times New Roman" w:hAnsi="Times New Roman"/>
          <w:sz w:val="28"/>
          <w:szCs w:val="28"/>
          <w:lang w:eastAsia="ru-RU"/>
        </w:rPr>
        <w:t>Страница «Панель управления» для студента</w:t>
      </w:r>
    </w:p>
    <w:p w14:paraId="4623303E" w14:textId="4F3E4C20" w:rsidR="008564E1" w:rsidRDefault="008564E1" w:rsidP="008E1E50">
      <w:pPr>
        <w:spacing w:after="0" w:line="240" w:lineRule="auto"/>
        <w:jc w:val="center"/>
        <w:rPr>
          <w:rFonts w:ascii="Times New Roman" w:eastAsia="Times New Roman" w:hAnsi="Times New Roman"/>
          <w:color w:val="FF0000"/>
          <w:sz w:val="28"/>
          <w:szCs w:val="28"/>
          <w:lang w:eastAsia="ru-RU"/>
        </w:rPr>
      </w:pPr>
    </w:p>
    <w:p w14:paraId="7A0558A6" w14:textId="08B345E8" w:rsidR="00212E26" w:rsidRPr="006E5952" w:rsidRDefault="00022FBA"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При нажатии на кнопку «Перейти» в окне «Заполнить заявление» нас </w:t>
      </w:r>
      <w:r w:rsidRPr="00E82F76">
        <w:rPr>
          <w:rFonts w:ascii="Times New Roman" w:hAnsi="Times New Roman" w:cs="Times New Roman"/>
          <w:color w:val="FF0000"/>
          <w:sz w:val="28"/>
        </w:rPr>
        <w:t xml:space="preserve">перекинет </w:t>
      </w:r>
      <w:r>
        <w:rPr>
          <w:rFonts w:ascii="Times New Roman" w:hAnsi="Times New Roman" w:cs="Times New Roman"/>
          <w:sz w:val="28"/>
        </w:rPr>
        <w:t>на соответствующую страницу с полями для заполнения</w:t>
      </w:r>
      <w:r w:rsidR="00212E26" w:rsidRPr="006E5952">
        <w:rPr>
          <w:rFonts w:ascii="Times New Roman" w:hAnsi="Times New Roman" w:cs="Times New Roman"/>
          <w:sz w:val="28"/>
        </w:rPr>
        <w:t xml:space="preserve"> (</w:t>
      </w:r>
      <w:proofErr w:type="gramStart"/>
      <w:r w:rsidR="00212E26" w:rsidRPr="006E5952">
        <w:rPr>
          <w:rFonts w:ascii="Times New Roman" w:hAnsi="Times New Roman" w:cs="Times New Roman"/>
          <w:sz w:val="28"/>
        </w:rPr>
        <w:t>рис.П</w:t>
      </w:r>
      <w:proofErr w:type="gramEnd"/>
      <w:r w:rsidR="00212E26" w:rsidRPr="006E5952">
        <w:rPr>
          <w:rFonts w:ascii="Times New Roman" w:hAnsi="Times New Roman" w:cs="Times New Roman"/>
          <w:sz w:val="28"/>
        </w:rPr>
        <w:t>2.</w:t>
      </w:r>
      <w:r w:rsidR="00212E26">
        <w:rPr>
          <w:rFonts w:ascii="Times New Roman" w:hAnsi="Times New Roman" w:cs="Times New Roman"/>
          <w:sz w:val="28"/>
        </w:rPr>
        <w:t>4</w:t>
      </w:r>
      <w:r w:rsidR="00212E26" w:rsidRPr="006E5952">
        <w:rPr>
          <w:rFonts w:ascii="Times New Roman" w:hAnsi="Times New Roman" w:cs="Times New Roman"/>
          <w:sz w:val="28"/>
        </w:rPr>
        <w:t xml:space="preserve">). </w:t>
      </w:r>
    </w:p>
    <w:p w14:paraId="23FB47FC" w14:textId="77777777" w:rsidR="00212E26" w:rsidRDefault="00212E26" w:rsidP="008E1E50">
      <w:pPr>
        <w:spacing w:after="0" w:line="240" w:lineRule="auto"/>
        <w:jc w:val="center"/>
        <w:rPr>
          <w:rFonts w:ascii="Times New Roman" w:eastAsia="Times New Roman" w:hAnsi="Times New Roman"/>
          <w:color w:val="FF0000"/>
          <w:sz w:val="28"/>
          <w:szCs w:val="28"/>
          <w:lang w:eastAsia="ru-RU"/>
        </w:rPr>
      </w:pPr>
    </w:p>
    <w:p w14:paraId="76EB36DA" w14:textId="5167036D" w:rsidR="008564E1" w:rsidRDefault="003E7D34" w:rsidP="008E1E50">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drawing>
          <wp:inline distT="0" distB="0" distL="0" distR="0" wp14:anchorId="77FB5F4F" wp14:editId="35C59C40">
            <wp:extent cx="5939790" cy="3110865"/>
            <wp:effectExtent l="0" t="0" r="3810" b="0"/>
            <wp:docPr id="112405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51404" name=""/>
                    <pic:cNvPicPr/>
                  </pic:nvPicPr>
                  <pic:blipFill>
                    <a:blip r:embed="rId28"/>
                    <a:stretch>
                      <a:fillRect/>
                    </a:stretch>
                  </pic:blipFill>
                  <pic:spPr>
                    <a:xfrm>
                      <a:off x="0" y="0"/>
                      <a:ext cx="5939790" cy="3110865"/>
                    </a:xfrm>
                    <a:prstGeom prst="rect">
                      <a:avLst/>
                    </a:prstGeom>
                  </pic:spPr>
                </pic:pic>
              </a:graphicData>
            </a:graphic>
          </wp:inline>
        </w:drawing>
      </w:r>
    </w:p>
    <w:p w14:paraId="64264700" w14:textId="7D17344F"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4</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с заполнением заявления</w:t>
      </w:r>
    </w:p>
    <w:p w14:paraId="620A8CEE" w14:textId="77777777" w:rsidR="00777E5B" w:rsidRDefault="00777E5B" w:rsidP="00777E5B">
      <w:pPr>
        <w:spacing w:after="0" w:line="240" w:lineRule="auto"/>
        <w:ind w:firstLine="708"/>
        <w:jc w:val="both"/>
        <w:rPr>
          <w:rFonts w:ascii="Times New Roman" w:hAnsi="Times New Roman" w:cs="Times New Roman"/>
          <w:sz w:val="28"/>
        </w:rPr>
      </w:pPr>
    </w:p>
    <w:p w14:paraId="2FE1C350" w14:textId="3F65DDEC"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Кнопки, которые находятся сверху позволяют переключаться между разделами заявления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 xml:space="preserve">5 и </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6</w:t>
      </w:r>
      <w:r w:rsidRPr="006E5952">
        <w:rPr>
          <w:rFonts w:ascii="Times New Roman" w:hAnsi="Times New Roman" w:cs="Times New Roman"/>
          <w:sz w:val="28"/>
        </w:rPr>
        <w:t>).</w:t>
      </w:r>
    </w:p>
    <w:p w14:paraId="59A9DA3D" w14:textId="77777777" w:rsidR="00022FBA" w:rsidRPr="00022FBA" w:rsidRDefault="00022FBA" w:rsidP="008E1E50">
      <w:pPr>
        <w:spacing w:after="0" w:line="240" w:lineRule="auto"/>
        <w:jc w:val="center"/>
        <w:rPr>
          <w:rFonts w:ascii="Times New Roman" w:eastAsia="Times New Roman" w:hAnsi="Times New Roman"/>
          <w:color w:val="FF0000"/>
          <w:sz w:val="28"/>
          <w:szCs w:val="28"/>
          <w:lang w:eastAsia="ru-RU"/>
        </w:rPr>
      </w:pPr>
    </w:p>
    <w:p w14:paraId="46063BE6" w14:textId="2ED97CF5" w:rsidR="003E7D34" w:rsidRDefault="003E7D34" w:rsidP="008E1E50">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lastRenderedPageBreak/>
        <w:drawing>
          <wp:inline distT="0" distB="0" distL="0" distR="0" wp14:anchorId="689BA24F" wp14:editId="1493DD26">
            <wp:extent cx="5939790" cy="3096260"/>
            <wp:effectExtent l="0" t="0" r="3810" b="8890"/>
            <wp:docPr id="89134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41418" name=""/>
                    <pic:cNvPicPr/>
                  </pic:nvPicPr>
                  <pic:blipFill>
                    <a:blip r:embed="rId29"/>
                    <a:stretch>
                      <a:fillRect/>
                    </a:stretch>
                  </pic:blipFill>
                  <pic:spPr>
                    <a:xfrm>
                      <a:off x="0" y="0"/>
                      <a:ext cx="5939790" cy="3096260"/>
                    </a:xfrm>
                    <a:prstGeom prst="rect">
                      <a:avLst/>
                    </a:prstGeom>
                  </pic:spPr>
                </pic:pic>
              </a:graphicData>
            </a:graphic>
          </wp:inline>
        </w:drawing>
      </w:r>
    </w:p>
    <w:p w14:paraId="24F059DA" w14:textId="46BAF2CA" w:rsidR="00022FBA" w:rsidRPr="00777E5B"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5</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Главное окно приложения</w:t>
      </w:r>
    </w:p>
    <w:p w14:paraId="37B1394F" w14:textId="77777777" w:rsidR="00022FBA" w:rsidRPr="00777E5B" w:rsidRDefault="00022FBA" w:rsidP="008E1E50">
      <w:pPr>
        <w:spacing w:after="0" w:line="240" w:lineRule="auto"/>
        <w:jc w:val="center"/>
        <w:rPr>
          <w:rFonts w:ascii="Times New Roman" w:eastAsia="Times New Roman" w:hAnsi="Times New Roman"/>
          <w:color w:val="FF0000"/>
          <w:sz w:val="28"/>
          <w:szCs w:val="28"/>
          <w:lang w:eastAsia="ru-RU"/>
        </w:rPr>
      </w:pPr>
    </w:p>
    <w:p w14:paraId="54178E63" w14:textId="77777777" w:rsidR="003E7D34" w:rsidRPr="00777E5B" w:rsidRDefault="003E7D34" w:rsidP="008E1E50">
      <w:pPr>
        <w:spacing w:after="0" w:line="240" w:lineRule="auto"/>
        <w:jc w:val="center"/>
        <w:rPr>
          <w:rFonts w:ascii="Times New Roman" w:eastAsia="Times New Roman" w:hAnsi="Times New Roman"/>
          <w:color w:val="FF0000"/>
          <w:sz w:val="28"/>
          <w:szCs w:val="28"/>
          <w:lang w:eastAsia="ru-RU"/>
        </w:rPr>
      </w:pPr>
    </w:p>
    <w:p w14:paraId="5F930282" w14:textId="26284494" w:rsidR="003E7D34" w:rsidRPr="003E7D34" w:rsidRDefault="003E7D34" w:rsidP="008E1E50">
      <w:pPr>
        <w:spacing w:after="0" w:line="240" w:lineRule="auto"/>
        <w:jc w:val="center"/>
        <w:rPr>
          <w:rFonts w:ascii="Times New Roman" w:eastAsia="Times New Roman" w:hAnsi="Times New Roman"/>
          <w:color w:val="FF0000"/>
          <w:sz w:val="28"/>
          <w:szCs w:val="28"/>
          <w:lang w:val="en-US" w:eastAsia="ru-RU"/>
        </w:rPr>
      </w:pPr>
      <w:r w:rsidRPr="003E7D34">
        <w:rPr>
          <w:rFonts w:ascii="Times New Roman" w:eastAsia="Times New Roman" w:hAnsi="Times New Roman"/>
          <w:noProof/>
          <w:color w:val="FF0000"/>
          <w:sz w:val="28"/>
          <w:szCs w:val="28"/>
          <w:lang w:eastAsia="ru-RU"/>
        </w:rPr>
        <w:drawing>
          <wp:inline distT="0" distB="0" distL="0" distR="0" wp14:anchorId="71DBA1D4" wp14:editId="3F173017">
            <wp:extent cx="5939790" cy="3112770"/>
            <wp:effectExtent l="0" t="0" r="3810" b="0"/>
            <wp:docPr id="10294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9592" name=""/>
                    <pic:cNvPicPr/>
                  </pic:nvPicPr>
                  <pic:blipFill>
                    <a:blip r:embed="rId30"/>
                    <a:stretch>
                      <a:fillRect/>
                    </a:stretch>
                  </pic:blipFill>
                  <pic:spPr>
                    <a:xfrm>
                      <a:off x="0" y="0"/>
                      <a:ext cx="5939790" cy="3112770"/>
                    </a:xfrm>
                    <a:prstGeom prst="rect">
                      <a:avLst/>
                    </a:prstGeom>
                  </pic:spPr>
                </pic:pic>
              </a:graphicData>
            </a:graphic>
          </wp:inline>
        </w:drawing>
      </w:r>
    </w:p>
    <w:p w14:paraId="48A70B26" w14:textId="7ACEACC2" w:rsidR="003E7D34" w:rsidRDefault="008564E1" w:rsidP="008564E1">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6</w:t>
      </w:r>
      <w:r w:rsidRPr="006E5952">
        <w:rPr>
          <w:rFonts w:ascii="Times New Roman" w:hAnsi="Times New Roman" w:cs="Times New Roman"/>
          <w:sz w:val="28"/>
        </w:rPr>
        <w:t xml:space="preserve">. </w:t>
      </w:r>
      <w:r w:rsidR="00212E26">
        <w:rPr>
          <w:rFonts w:ascii="Times New Roman" w:eastAsia="Times New Roman" w:hAnsi="Times New Roman"/>
          <w:sz w:val="28"/>
          <w:szCs w:val="28"/>
          <w:lang w:eastAsia="ru-RU"/>
        </w:rPr>
        <w:t>Главное окно приложения</w:t>
      </w:r>
    </w:p>
    <w:p w14:paraId="4BA959C5" w14:textId="77777777" w:rsidR="00777E5B" w:rsidRDefault="00777E5B" w:rsidP="008564E1">
      <w:pPr>
        <w:spacing w:after="0" w:line="240" w:lineRule="auto"/>
        <w:jc w:val="center"/>
        <w:rPr>
          <w:rFonts w:ascii="Times New Roman" w:eastAsia="Times New Roman" w:hAnsi="Times New Roman"/>
          <w:sz w:val="28"/>
          <w:szCs w:val="28"/>
          <w:lang w:eastAsia="ru-RU"/>
        </w:rPr>
      </w:pPr>
    </w:p>
    <w:p w14:paraId="176F60AA" w14:textId="77777777" w:rsidR="00777E5B" w:rsidRDefault="00777E5B" w:rsidP="008564E1">
      <w:pPr>
        <w:spacing w:after="0" w:line="240" w:lineRule="auto"/>
        <w:jc w:val="center"/>
        <w:rPr>
          <w:rFonts w:ascii="Times New Roman" w:eastAsia="Times New Roman" w:hAnsi="Times New Roman"/>
          <w:sz w:val="28"/>
          <w:szCs w:val="28"/>
          <w:lang w:eastAsia="ru-RU"/>
        </w:rPr>
      </w:pPr>
    </w:p>
    <w:p w14:paraId="63687716" w14:textId="2EB516FF"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Также расс</w:t>
      </w:r>
      <w:r w:rsidR="00E82F76">
        <w:rPr>
          <w:rFonts w:ascii="Times New Roman" w:hAnsi="Times New Roman" w:cs="Times New Roman"/>
          <w:sz w:val="28"/>
        </w:rPr>
        <w:t>м</w:t>
      </w:r>
      <w:r>
        <w:rPr>
          <w:rFonts w:ascii="Times New Roman" w:hAnsi="Times New Roman" w:cs="Times New Roman"/>
          <w:sz w:val="28"/>
        </w:rPr>
        <w:t xml:space="preserve">отрим панель управления администратора, тут возможностей уже больше: «Просмотреть список пользователей», «Задать дату начала и конца подачи заявлений», «Просмотреть список заявлений», «Просмотреть список устаревших заявлений» и «Просмотреть историю действий»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7</w:t>
      </w:r>
      <w:r w:rsidRPr="006E5952">
        <w:rPr>
          <w:rFonts w:ascii="Times New Roman" w:hAnsi="Times New Roman" w:cs="Times New Roman"/>
          <w:sz w:val="28"/>
        </w:rPr>
        <w:t>).</w:t>
      </w:r>
    </w:p>
    <w:p w14:paraId="666FA060" w14:textId="77777777" w:rsidR="00777E5B" w:rsidRPr="00777E5B" w:rsidRDefault="00777E5B" w:rsidP="008564E1">
      <w:pPr>
        <w:spacing w:after="0" w:line="240" w:lineRule="auto"/>
        <w:jc w:val="center"/>
        <w:rPr>
          <w:rFonts w:ascii="Times New Roman" w:eastAsia="Times New Roman" w:hAnsi="Times New Roman"/>
          <w:sz w:val="28"/>
          <w:szCs w:val="28"/>
          <w:lang w:eastAsia="ru-RU"/>
        </w:rPr>
      </w:pPr>
    </w:p>
    <w:p w14:paraId="1131BC8E" w14:textId="6F527031" w:rsidR="008564E1" w:rsidRDefault="003E7D34" w:rsidP="008564E1">
      <w:pPr>
        <w:spacing w:after="0" w:line="240" w:lineRule="auto"/>
        <w:jc w:val="center"/>
        <w:rPr>
          <w:rFonts w:ascii="Times New Roman" w:eastAsia="Times New Roman" w:hAnsi="Times New Roman"/>
          <w:sz w:val="28"/>
          <w:szCs w:val="28"/>
          <w:lang w:val="en-US" w:eastAsia="ru-RU"/>
        </w:rPr>
      </w:pPr>
      <w:r w:rsidRPr="003E7D34">
        <w:rPr>
          <w:rFonts w:ascii="Times New Roman" w:hAnsi="Times New Roman" w:cs="Times New Roman"/>
          <w:noProof/>
          <w:sz w:val="28"/>
          <w:lang w:eastAsia="ru-RU"/>
        </w:rPr>
        <w:lastRenderedPageBreak/>
        <w:drawing>
          <wp:inline distT="0" distB="0" distL="0" distR="0" wp14:anchorId="2EFA3ADA" wp14:editId="1E1D910D">
            <wp:extent cx="5939790" cy="3118485"/>
            <wp:effectExtent l="0" t="0" r="3810" b="5715"/>
            <wp:docPr id="13216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5141" name=""/>
                    <pic:cNvPicPr/>
                  </pic:nvPicPr>
                  <pic:blipFill>
                    <a:blip r:embed="rId31"/>
                    <a:stretch>
                      <a:fillRect/>
                    </a:stretch>
                  </pic:blipFill>
                  <pic:spPr>
                    <a:xfrm>
                      <a:off x="0" y="0"/>
                      <a:ext cx="5939790" cy="3118485"/>
                    </a:xfrm>
                    <a:prstGeom prst="rect">
                      <a:avLst/>
                    </a:prstGeom>
                  </pic:spPr>
                </pic:pic>
              </a:graphicData>
            </a:graphic>
          </wp:inline>
        </w:drawing>
      </w:r>
    </w:p>
    <w:p w14:paraId="047027AB" w14:textId="7E9BBF9C"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7</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«Панель управления» для администратора</w:t>
      </w:r>
    </w:p>
    <w:p w14:paraId="1298A149"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1E5CD38D" w14:textId="4EAEE8E5"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Просмотр списка пользователей администратором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8</w:t>
      </w:r>
      <w:r w:rsidRPr="006E5952">
        <w:rPr>
          <w:rFonts w:ascii="Times New Roman" w:hAnsi="Times New Roman" w:cs="Times New Roman"/>
          <w:sz w:val="28"/>
        </w:rPr>
        <w:t>).</w:t>
      </w:r>
    </w:p>
    <w:p w14:paraId="51908198" w14:textId="77777777" w:rsidR="003E7D34" w:rsidRPr="00022FBA" w:rsidRDefault="003E7D34" w:rsidP="008564E1">
      <w:pPr>
        <w:spacing w:after="0" w:line="240" w:lineRule="auto"/>
        <w:jc w:val="center"/>
        <w:rPr>
          <w:rFonts w:ascii="Times New Roman" w:eastAsia="Times New Roman" w:hAnsi="Times New Roman"/>
          <w:sz w:val="28"/>
          <w:szCs w:val="28"/>
          <w:lang w:eastAsia="ru-RU"/>
        </w:rPr>
      </w:pPr>
    </w:p>
    <w:p w14:paraId="4EEC9CE9" w14:textId="25C5F5BD" w:rsidR="003E7D34" w:rsidRDefault="003E7D34" w:rsidP="008564E1">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drawing>
          <wp:inline distT="0" distB="0" distL="0" distR="0" wp14:anchorId="36712170" wp14:editId="391F46ED">
            <wp:extent cx="5939790" cy="3102610"/>
            <wp:effectExtent l="0" t="0" r="3810" b="2540"/>
            <wp:docPr id="143599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9637" name=""/>
                    <pic:cNvPicPr/>
                  </pic:nvPicPr>
                  <pic:blipFill>
                    <a:blip r:embed="rId32"/>
                    <a:stretch>
                      <a:fillRect/>
                    </a:stretch>
                  </pic:blipFill>
                  <pic:spPr>
                    <a:xfrm>
                      <a:off x="0" y="0"/>
                      <a:ext cx="5939790" cy="3102610"/>
                    </a:xfrm>
                    <a:prstGeom prst="rect">
                      <a:avLst/>
                    </a:prstGeom>
                  </pic:spPr>
                </pic:pic>
              </a:graphicData>
            </a:graphic>
          </wp:inline>
        </w:drawing>
      </w:r>
    </w:p>
    <w:p w14:paraId="51D9FAA0" w14:textId="42F13A1F"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8</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«Список пользователей»</w:t>
      </w:r>
    </w:p>
    <w:p w14:paraId="09F6885C" w14:textId="77777777" w:rsidR="00022FBA" w:rsidRDefault="00022FBA" w:rsidP="008564E1">
      <w:pPr>
        <w:spacing w:after="0" w:line="240" w:lineRule="auto"/>
        <w:jc w:val="center"/>
        <w:rPr>
          <w:rFonts w:ascii="Times New Roman" w:eastAsia="Times New Roman" w:hAnsi="Times New Roman"/>
          <w:sz w:val="28"/>
          <w:szCs w:val="28"/>
          <w:lang w:eastAsia="ru-RU"/>
        </w:rPr>
      </w:pPr>
    </w:p>
    <w:p w14:paraId="0A1D43D9" w14:textId="25DFC740"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При нажатии на кнопку «Задать дату начала и конца подачи заявлений» осуществится переход на соответствующую страницу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9</w:t>
      </w:r>
      <w:r w:rsidRPr="006E5952">
        <w:rPr>
          <w:rFonts w:ascii="Times New Roman" w:hAnsi="Times New Roman" w:cs="Times New Roman"/>
          <w:sz w:val="28"/>
        </w:rPr>
        <w:t>).</w:t>
      </w:r>
    </w:p>
    <w:p w14:paraId="2AB202AC" w14:textId="77777777" w:rsidR="00777E5B" w:rsidRPr="00022FBA" w:rsidRDefault="00777E5B" w:rsidP="008564E1">
      <w:pPr>
        <w:spacing w:after="0" w:line="240" w:lineRule="auto"/>
        <w:jc w:val="center"/>
        <w:rPr>
          <w:rFonts w:ascii="Times New Roman" w:eastAsia="Times New Roman" w:hAnsi="Times New Roman"/>
          <w:sz w:val="28"/>
          <w:szCs w:val="28"/>
          <w:lang w:eastAsia="ru-RU"/>
        </w:rPr>
      </w:pPr>
    </w:p>
    <w:p w14:paraId="3BB53ECF" w14:textId="70237C74" w:rsidR="003E7D34" w:rsidRDefault="003E7D34" w:rsidP="008564E1">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lastRenderedPageBreak/>
        <w:drawing>
          <wp:inline distT="0" distB="0" distL="0" distR="0" wp14:anchorId="1C6A5F0F" wp14:editId="01E042EF">
            <wp:extent cx="5939790" cy="3110865"/>
            <wp:effectExtent l="0" t="0" r="3810" b="0"/>
            <wp:docPr id="3005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311" name=""/>
                    <pic:cNvPicPr/>
                  </pic:nvPicPr>
                  <pic:blipFill>
                    <a:blip r:embed="rId33"/>
                    <a:stretch>
                      <a:fillRect/>
                    </a:stretch>
                  </pic:blipFill>
                  <pic:spPr>
                    <a:xfrm>
                      <a:off x="0" y="0"/>
                      <a:ext cx="5939790" cy="3110865"/>
                    </a:xfrm>
                    <a:prstGeom prst="rect">
                      <a:avLst/>
                    </a:prstGeom>
                  </pic:spPr>
                </pic:pic>
              </a:graphicData>
            </a:graphic>
          </wp:inline>
        </w:drawing>
      </w:r>
    </w:p>
    <w:p w14:paraId="58473EE5" w14:textId="777878DD"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9</w:t>
      </w:r>
      <w:r w:rsidRPr="006E5952">
        <w:rPr>
          <w:rFonts w:ascii="Times New Roman" w:hAnsi="Times New Roman" w:cs="Times New Roman"/>
          <w:sz w:val="28"/>
        </w:rPr>
        <w:t xml:space="preserve">. </w:t>
      </w:r>
      <w:r>
        <w:rPr>
          <w:rFonts w:ascii="Times New Roman" w:eastAsia="Times New Roman" w:hAnsi="Times New Roman"/>
          <w:sz w:val="28"/>
          <w:szCs w:val="28"/>
          <w:lang w:eastAsia="ru-RU"/>
        </w:rPr>
        <w:t>Страница «</w:t>
      </w:r>
      <w:r w:rsidR="00777E5B">
        <w:rPr>
          <w:rFonts w:ascii="Times New Roman" w:eastAsia="Times New Roman" w:hAnsi="Times New Roman"/>
          <w:sz w:val="28"/>
          <w:szCs w:val="28"/>
          <w:lang w:eastAsia="ru-RU"/>
        </w:rPr>
        <w:t>Изменение даты подачи заявлений</w:t>
      </w:r>
      <w:r>
        <w:rPr>
          <w:rFonts w:ascii="Times New Roman" w:eastAsia="Times New Roman" w:hAnsi="Times New Roman"/>
          <w:sz w:val="28"/>
          <w:szCs w:val="28"/>
          <w:lang w:eastAsia="ru-RU"/>
        </w:rPr>
        <w:t>»</w:t>
      </w:r>
    </w:p>
    <w:p w14:paraId="294507C1"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14EBBBDE" w14:textId="69EA1786"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Попробуем изменить даты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10</w:t>
      </w:r>
      <w:r w:rsidRPr="006E5952">
        <w:rPr>
          <w:rFonts w:ascii="Times New Roman" w:hAnsi="Times New Roman" w:cs="Times New Roman"/>
          <w:sz w:val="28"/>
        </w:rPr>
        <w:t>).</w:t>
      </w:r>
    </w:p>
    <w:p w14:paraId="1E06B227"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599BF7C3" w14:textId="4295ED63" w:rsidR="00022FBA" w:rsidRDefault="00022FBA" w:rsidP="008564E1">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drawing>
          <wp:inline distT="0" distB="0" distL="0" distR="0" wp14:anchorId="0CC0CCDA" wp14:editId="4EE340AA">
            <wp:extent cx="5939790" cy="3115945"/>
            <wp:effectExtent l="0" t="0" r="3810" b="8255"/>
            <wp:docPr id="84514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8240" name=""/>
                    <pic:cNvPicPr/>
                  </pic:nvPicPr>
                  <pic:blipFill>
                    <a:blip r:embed="rId34"/>
                    <a:stretch>
                      <a:fillRect/>
                    </a:stretch>
                  </pic:blipFill>
                  <pic:spPr>
                    <a:xfrm>
                      <a:off x="0" y="0"/>
                      <a:ext cx="5939790" cy="3115945"/>
                    </a:xfrm>
                    <a:prstGeom prst="rect">
                      <a:avLst/>
                    </a:prstGeom>
                  </pic:spPr>
                </pic:pic>
              </a:graphicData>
            </a:graphic>
          </wp:inline>
        </w:drawing>
      </w:r>
    </w:p>
    <w:p w14:paraId="5514EF80" w14:textId="70946C06"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sidR="00777E5B">
        <w:rPr>
          <w:rFonts w:ascii="Times New Roman" w:hAnsi="Times New Roman" w:cs="Times New Roman"/>
          <w:sz w:val="28"/>
        </w:rPr>
        <w:t>10</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Изменяем дату</w:t>
      </w:r>
    </w:p>
    <w:p w14:paraId="265990CE" w14:textId="77777777" w:rsidR="00022FBA" w:rsidRDefault="00022FBA" w:rsidP="008564E1">
      <w:pPr>
        <w:spacing w:after="0" w:line="240" w:lineRule="auto"/>
        <w:jc w:val="center"/>
        <w:rPr>
          <w:rFonts w:ascii="Times New Roman" w:eastAsia="Times New Roman" w:hAnsi="Times New Roman"/>
          <w:sz w:val="28"/>
          <w:szCs w:val="28"/>
          <w:lang w:eastAsia="ru-RU"/>
        </w:rPr>
      </w:pPr>
    </w:p>
    <w:p w14:paraId="7EF5B86D" w14:textId="7236644C" w:rsidR="00777E5B" w:rsidRPr="006E5952" w:rsidRDefault="00777E5B" w:rsidP="00777E5B">
      <w:pPr>
        <w:spacing w:after="0" w:line="240" w:lineRule="auto"/>
        <w:ind w:firstLine="708"/>
        <w:jc w:val="both"/>
        <w:rPr>
          <w:rFonts w:ascii="Times New Roman" w:hAnsi="Times New Roman" w:cs="Times New Roman"/>
          <w:sz w:val="28"/>
        </w:rPr>
      </w:pPr>
      <w:r>
        <w:rPr>
          <w:rFonts w:ascii="Times New Roman" w:hAnsi="Times New Roman" w:cs="Times New Roman"/>
          <w:sz w:val="28"/>
        </w:rPr>
        <w:t>Как видим, даты успешно изменены</w:t>
      </w:r>
      <w:r w:rsidR="00C63B19">
        <w:rPr>
          <w:rFonts w:ascii="Times New Roman" w:hAnsi="Times New Roman" w:cs="Times New Roman"/>
          <w:sz w:val="28"/>
        </w:rPr>
        <w:t>, это можно заметить на других страницах, где она отображается</w:t>
      </w:r>
      <w:r>
        <w:rPr>
          <w:rFonts w:ascii="Times New Roman" w:hAnsi="Times New Roman" w:cs="Times New Roman"/>
          <w:sz w:val="28"/>
        </w:rPr>
        <w:t xml:space="preserve">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11</w:t>
      </w:r>
      <w:r w:rsidR="00C63B19">
        <w:rPr>
          <w:rFonts w:ascii="Times New Roman" w:hAnsi="Times New Roman" w:cs="Times New Roman"/>
          <w:sz w:val="28"/>
        </w:rPr>
        <w:t xml:space="preserve"> и </w:t>
      </w:r>
      <w:proofErr w:type="gramStart"/>
      <w:r w:rsidR="00C63B19">
        <w:rPr>
          <w:rFonts w:ascii="Times New Roman" w:hAnsi="Times New Roman" w:cs="Times New Roman"/>
          <w:sz w:val="28"/>
        </w:rPr>
        <w:t>рис.П</w:t>
      </w:r>
      <w:proofErr w:type="gramEnd"/>
      <w:r w:rsidR="00C63B19">
        <w:rPr>
          <w:rFonts w:ascii="Times New Roman" w:hAnsi="Times New Roman" w:cs="Times New Roman"/>
          <w:sz w:val="28"/>
        </w:rPr>
        <w:t>2.12</w:t>
      </w:r>
      <w:r w:rsidRPr="006E5952">
        <w:rPr>
          <w:rFonts w:ascii="Times New Roman" w:hAnsi="Times New Roman" w:cs="Times New Roman"/>
          <w:sz w:val="28"/>
        </w:rPr>
        <w:t>).</w:t>
      </w:r>
    </w:p>
    <w:p w14:paraId="7FB93365" w14:textId="77777777" w:rsidR="00777E5B" w:rsidRPr="00022FBA" w:rsidRDefault="00777E5B" w:rsidP="008564E1">
      <w:pPr>
        <w:spacing w:after="0" w:line="240" w:lineRule="auto"/>
        <w:jc w:val="center"/>
        <w:rPr>
          <w:rFonts w:ascii="Times New Roman" w:eastAsia="Times New Roman" w:hAnsi="Times New Roman"/>
          <w:sz w:val="28"/>
          <w:szCs w:val="28"/>
          <w:lang w:eastAsia="ru-RU"/>
        </w:rPr>
      </w:pPr>
    </w:p>
    <w:p w14:paraId="1E26821C" w14:textId="597B958E" w:rsidR="003E7D34" w:rsidRDefault="00022FBA" w:rsidP="008564E1">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lastRenderedPageBreak/>
        <w:drawing>
          <wp:inline distT="0" distB="0" distL="0" distR="0" wp14:anchorId="75255EAC" wp14:editId="229D57EC">
            <wp:extent cx="5939790" cy="3094355"/>
            <wp:effectExtent l="0" t="0" r="3810" b="0"/>
            <wp:docPr id="149109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4966" name=""/>
                    <pic:cNvPicPr/>
                  </pic:nvPicPr>
                  <pic:blipFill>
                    <a:blip r:embed="rId35"/>
                    <a:stretch>
                      <a:fillRect/>
                    </a:stretch>
                  </pic:blipFill>
                  <pic:spPr>
                    <a:xfrm>
                      <a:off x="0" y="0"/>
                      <a:ext cx="5939790" cy="3094355"/>
                    </a:xfrm>
                    <a:prstGeom prst="rect">
                      <a:avLst/>
                    </a:prstGeom>
                  </pic:spPr>
                </pic:pic>
              </a:graphicData>
            </a:graphic>
          </wp:inline>
        </w:drawing>
      </w:r>
    </w:p>
    <w:p w14:paraId="5CCB4AD9" w14:textId="0B0CA14D"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1</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Успешное изменение даты</w:t>
      </w:r>
    </w:p>
    <w:p w14:paraId="48681A71"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7439D438"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61C09827" w14:textId="21B1E9D4" w:rsidR="00022FBA" w:rsidRDefault="00022FBA" w:rsidP="008564E1">
      <w:pPr>
        <w:spacing w:after="0" w:line="240" w:lineRule="auto"/>
        <w:jc w:val="center"/>
        <w:rPr>
          <w:rFonts w:ascii="Times New Roman" w:eastAsia="Times New Roman" w:hAnsi="Times New Roman"/>
          <w:sz w:val="28"/>
          <w:szCs w:val="28"/>
          <w:lang w:val="en-US" w:eastAsia="ru-RU"/>
        </w:rPr>
      </w:pPr>
      <w:r w:rsidRPr="00022FBA">
        <w:rPr>
          <w:rFonts w:ascii="Times New Roman" w:eastAsia="Times New Roman" w:hAnsi="Times New Roman"/>
          <w:noProof/>
          <w:sz w:val="28"/>
          <w:szCs w:val="28"/>
          <w:lang w:eastAsia="ru-RU"/>
        </w:rPr>
        <w:drawing>
          <wp:inline distT="0" distB="0" distL="0" distR="0" wp14:anchorId="41643CF6" wp14:editId="3D838621">
            <wp:extent cx="5925377" cy="971686"/>
            <wp:effectExtent l="0" t="0" r="0" b="0"/>
            <wp:docPr id="19987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6727" name=""/>
                    <pic:cNvPicPr/>
                  </pic:nvPicPr>
                  <pic:blipFill>
                    <a:blip r:embed="rId36"/>
                    <a:stretch>
                      <a:fillRect/>
                    </a:stretch>
                  </pic:blipFill>
                  <pic:spPr>
                    <a:xfrm>
                      <a:off x="0" y="0"/>
                      <a:ext cx="5925377" cy="971686"/>
                    </a:xfrm>
                    <a:prstGeom prst="rect">
                      <a:avLst/>
                    </a:prstGeom>
                  </pic:spPr>
                </pic:pic>
              </a:graphicData>
            </a:graphic>
          </wp:inline>
        </w:drawing>
      </w:r>
    </w:p>
    <w:p w14:paraId="64923D64" w14:textId="2B657814" w:rsidR="00022FBA" w:rsidRPr="00022FBA" w:rsidRDefault="00022FBA" w:rsidP="00022FBA">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2</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Отображение измененной даты на другой странице</w:t>
      </w:r>
    </w:p>
    <w:p w14:paraId="60923899" w14:textId="77777777" w:rsidR="00022FBA" w:rsidRDefault="00022FBA" w:rsidP="008564E1">
      <w:pPr>
        <w:spacing w:after="0" w:line="240" w:lineRule="auto"/>
        <w:jc w:val="center"/>
        <w:rPr>
          <w:rFonts w:ascii="Times New Roman" w:eastAsia="Times New Roman" w:hAnsi="Times New Roman"/>
          <w:sz w:val="28"/>
          <w:szCs w:val="28"/>
          <w:lang w:eastAsia="ru-RU"/>
        </w:rPr>
      </w:pPr>
    </w:p>
    <w:p w14:paraId="01960013" w14:textId="7FCF6398" w:rsidR="00C63B19" w:rsidRPr="00C63B19" w:rsidRDefault="00C63B19" w:rsidP="00C63B19">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Также при нажатии на кнопку «История действий» </w:t>
      </w:r>
      <w:r w:rsidRPr="00E82F76">
        <w:rPr>
          <w:rFonts w:ascii="Times New Roman" w:hAnsi="Times New Roman" w:cs="Times New Roman"/>
          <w:color w:val="FF0000"/>
          <w:sz w:val="28"/>
        </w:rPr>
        <w:t>мы</w:t>
      </w:r>
      <w:r>
        <w:rPr>
          <w:rFonts w:ascii="Times New Roman" w:hAnsi="Times New Roman" w:cs="Times New Roman"/>
          <w:sz w:val="28"/>
        </w:rPr>
        <w:t xml:space="preserve"> перейдем на соответствую страницу, где можем ознакомится с историей действий </w:t>
      </w:r>
      <w:r w:rsidRPr="00E82F76">
        <w:rPr>
          <w:rFonts w:ascii="Times New Roman" w:hAnsi="Times New Roman" w:cs="Times New Roman"/>
          <w:color w:val="FF0000"/>
          <w:sz w:val="28"/>
        </w:rPr>
        <w:t xml:space="preserve">в нашей </w:t>
      </w:r>
      <w:r>
        <w:rPr>
          <w:rFonts w:ascii="Times New Roman" w:hAnsi="Times New Roman" w:cs="Times New Roman"/>
          <w:sz w:val="28"/>
        </w:rPr>
        <w:t xml:space="preserve">программе </w:t>
      </w:r>
      <w:r w:rsidRPr="006E5952">
        <w:rPr>
          <w:rFonts w:ascii="Times New Roman" w:hAnsi="Times New Roman" w:cs="Times New Roman"/>
          <w:sz w:val="28"/>
        </w:rPr>
        <w:t>(</w:t>
      </w:r>
      <w:proofErr w:type="gramStart"/>
      <w:r w:rsidRPr="006E5952">
        <w:rPr>
          <w:rFonts w:ascii="Times New Roman" w:hAnsi="Times New Roman" w:cs="Times New Roman"/>
          <w:sz w:val="28"/>
        </w:rPr>
        <w:t>рис.П</w:t>
      </w:r>
      <w:proofErr w:type="gramEnd"/>
      <w:r w:rsidRPr="006E5952">
        <w:rPr>
          <w:rFonts w:ascii="Times New Roman" w:hAnsi="Times New Roman" w:cs="Times New Roman"/>
          <w:sz w:val="28"/>
        </w:rPr>
        <w:t>2.</w:t>
      </w:r>
      <w:r>
        <w:rPr>
          <w:rFonts w:ascii="Times New Roman" w:hAnsi="Times New Roman" w:cs="Times New Roman"/>
          <w:sz w:val="28"/>
        </w:rPr>
        <w:t>13</w:t>
      </w:r>
      <w:r w:rsidRPr="006E5952">
        <w:rPr>
          <w:rFonts w:ascii="Times New Roman" w:hAnsi="Times New Roman" w:cs="Times New Roman"/>
          <w:sz w:val="28"/>
        </w:rPr>
        <w:t>).</w:t>
      </w:r>
    </w:p>
    <w:p w14:paraId="3E1D8F6F" w14:textId="77777777" w:rsidR="00022FBA" w:rsidRPr="00022FBA" w:rsidRDefault="00022FBA" w:rsidP="008564E1">
      <w:pPr>
        <w:spacing w:after="0" w:line="240" w:lineRule="auto"/>
        <w:jc w:val="center"/>
        <w:rPr>
          <w:rFonts w:ascii="Times New Roman" w:eastAsia="Times New Roman" w:hAnsi="Times New Roman"/>
          <w:sz w:val="28"/>
          <w:szCs w:val="28"/>
          <w:lang w:eastAsia="ru-RU"/>
        </w:rPr>
      </w:pPr>
    </w:p>
    <w:p w14:paraId="754F5677" w14:textId="4A473671" w:rsidR="003E7D34" w:rsidRDefault="003E7D34" w:rsidP="008564E1">
      <w:pPr>
        <w:spacing w:after="0" w:line="240" w:lineRule="auto"/>
        <w:jc w:val="center"/>
        <w:rPr>
          <w:rFonts w:ascii="Times New Roman" w:eastAsia="Times New Roman" w:hAnsi="Times New Roman"/>
          <w:sz w:val="28"/>
          <w:szCs w:val="28"/>
          <w:lang w:val="en-US" w:eastAsia="ru-RU"/>
        </w:rPr>
      </w:pPr>
      <w:r w:rsidRPr="003E7D34">
        <w:rPr>
          <w:rFonts w:ascii="Times New Roman" w:eastAsia="Times New Roman" w:hAnsi="Times New Roman"/>
          <w:noProof/>
          <w:sz w:val="28"/>
          <w:szCs w:val="28"/>
          <w:lang w:eastAsia="ru-RU"/>
        </w:rPr>
        <w:drawing>
          <wp:inline distT="0" distB="0" distL="0" distR="0" wp14:anchorId="29006013" wp14:editId="5BB44668">
            <wp:extent cx="5663565" cy="2969224"/>
            <wp:effectExtent l="0" t="0" r="0" b="3175"/>
            <wp:docPr id="2089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325" name=""/>
                    <pic:cNvPicPr/>
                  </pic:nvPicPr>
                  <pic:blipFill>
                    <a:blip r:embed="rId37"/>
                    <a:stretch>
                      <a:fillRect/>
                    </a:stretch>
                  </pic:blipFill>
                  <pic:spPr>
                    <a:xfrm>
                      <a:off x="0" y="0"/>
                      <a:ext cx="5672205" cy="2973754"/>
                    </a:xfrm>
                    <a:prstGeom prst="rect">
                      <a:avLst/>
                    </a:prstGeom>
                  </pic:spPr>
                </pic:pic>
              </a:graphicData>
            </a:graphic>
          </wp:inline>
        </w:drawing>
      </w:r>
    </w:p>
    <w:p w14:paraId="095B68F1" w14:textId="4D887346" w:rsidR="00022FBA" w:rsidRPr="00022FBA" w:rsidRDefault="00022FBA" w:rsidP="008564E1">
      <w:pPr>
        <w:spacing w:after="0" w:line="240" w:lineRule="auto"/>
        <w:jc w:val="center"/>
        <w:rPr>
          <w:rFonts w:ascii="Times New Roman" w:eastAsia="Times New Roman" w:hAnsi="Times New Roman"/>
          <w:sz w:val="28"/>
          <w:szCs w:val="28"/>
          <w:lang w:eastAsia="ru-RU"/>
        </w:rPr>
      </w:pPr>
      <w:r w:rsidRPr="006E5952">
        <w:rPr>
          <w:rFonts w:ascii="Times New Roman" w:hAnsi="Times New Roman" w:cs="Times New Roman"/>
          <w:sz w:val="28"/>
        </w:rPr>
        <w:t>Рис.П2.</w:t>
      </w:r>
      <w:r>
        <w:rPr>
          <w:rFonts w:ascii="Times New Roman" w:hAnsi="Times New Roman" w:cs="Times New Roman"/>
          <w:sz w:val="28"/>
        </w:rPr>
        <w:t>1</w:t>
      </w:r>
      <w:r w:rsidR="00777E5B">
        <w:rPr>
          <w:rFonts w:ascii="Times New Roman" w:hAnsi="Times New Roman" w:cs="Times New Roman"/>
          <w:sz w:val="28"/>
        </w:rPr>
        <w:t>3</w:t>
      </w:r>
      <w:r w:rsidRPr="006E5952">
        <w:rPr>
          <w:rFonts w:ascii="Times New Roman" w:hAnsi="Times New Roman" w:cs="Times New Roman"/>
          <w:sz w:val="28"/>
        </w:rPr>
        <w:t xml:space="preserve">. </w:t>
      </w:r>
      <w:r w:rsidR="00777E5B">
        <w:rPr>
          <w:rFonts w:ascii="Times New Roman" w:eastAsia="Times New Roman" w:hAnsi="Times New Roman"/>
          <w:sz w:val="28"/>
          <w:szCs w:val="28"/>
          <w:lang w:eastAsia="ru-RU"/>
        </w:rPr>
        <w:t>Страница «История действий»</w:t>
      </w:r>
    </w:p>
    <w:p w14:paraId="6B804D67" w14:textId="5153D144" w:rsidR="003E7D34" w:rsidRPr="003E7D34" w:rsidRDefault="003E7D34" w:rsidP="00212E26">
      <w:pPr>
        <w:spacing w:after="0" w:line="240" w:lineRule="auto"/>
        <w:ind w:firstLine="708"/>
        <w:jc w:val="both"/>
        <w:rPr>
          <w:rFonts w:ascii="Times New Roman" w:hAnsi="Times New Roman" w:cs="Times New Roman"/>
          <w:sz w:val="28"/>
        </w:rPr>
      </w:pPr>
    </w:p>
    <w:p w14:paraId="3FCAB60B" w14:textId="24D17794" w:rsidR="003E7D34" w:rsidRPr="003E7D34" w:rsidRDefault="003E7D34" w:rsidP="003E7D34">
      <w:pPr>
        <w:spacing w:after="0" w:line="240" w:lineRule="auto"/>
        <w:ind w:firstLine="708"/>
        <w:jc w:val="center"/>
        <w:rPr>
          <w:rFonts w:ascii="Times New Roman" w:hAnsi="Times New Roman" w:cs="Times New Roman"/>
          <w:sz w:val="28"/>
        </w:rPr>
      </w:pPr>
    </w:p>
    <w:p w14:paraId="20018DA5" w14:textId="06820B24" w:rsidR="00660C82" w:rsidRDefault="002510CC" w:rsidP="00E86E0D">
      <w:pPr>
        <w:pStyle w:val="1"/>
        <w:spacing w:before="0" w:line="240" w:lineRule="auto"/>
        <w:jc w:val="right"/>
        <w:rPr>
          <w:rFonts w:cs="Times New Roman"/>
          <w:color w:val="auto"/>
          <w:lang w:val="en-US"/>
        </w:rPr>
      </w:pPr>
      <w:bookmarkStart w:id="41" w:name="_Toc194944613"/>
      <w:r w:rsidRPr="00CB0E37">
        <w:rPr>
          <w:rFonts w:cs="Times New Roman"/>
          <w:color w:val="auto"/>
        </w:rPr>
        <w:t>Приложение</w:t>
      </w:r>
      <w:r w:rsidRPr="004A3482">
        <w:rPr>
          <w:rFonts w:cs="Times New Roman"/>
          <w:color w:val="auto"/>
          <w:lang w:val="en-US"/>
        </w:rPr>
        <w:t xml:space="preserve"> 3</w:t>
      </w:r>
      <w:r w:rsidR="00322065" w:rsidRPr="004A3482">
        <w:rPr>
          <w:rFonts w:cs="Times New Roman"/>
          <w:color w:val="auto"/>
          <w:lang w:val="en-US"/>
        </w:rPr>
        <w:t xml:space="preserve">. </w:t>
      </w:r>
      <w:r w:rsidR="00322065">
        <w:rPr>
          <w:rFonts w:cs="Times New Roman"/>
          <w:color w:val="auto"/>
        </w:rPr>
        <w:t>Текст</w:t>
      </w:r>
      <w:r w:rsidR="00322065" w:rsidRPr="004A3482">
        <w:rPr>
          <w:rFonts w:cs="Times New Roman"/>
          <w:color w:val="auto"/>
          <w:lang w:val="en-US"/>
        </w:rPr>
        <w:t xml:space="preserve"> </w:t>
      </w:r>
      <w:r w:rsidR="00322065">
        <w:rPr>
          <w:rFonts w:cs="Times New Roman"/>
          <w:color w:val="auto"/>
        </w:rPr>
        <w:t>программы</w:t>
      </w:r>
      <w:bookmarkEnd w:id="41"/>
    </w:p>
    <w:p w14:paraId="1FB02672" w14:textId="31B7D401" w:rsidR="00E86E0D" w:rsidRPr="00E86E0D" w:rsidRDefault="00E86E0D" w:rsidP="00E86E0D">
      <w:pPr>
        <w:rPr>
          <w:b/>
          <w:bCs/>
          <w:lang w:val="en-US"/>
        </w:rPr>
      </w:pPr>
      <w:r w:rsidRPr="00E86E0D">
        <w:rPr>
          <w:b/>
          <w:bCs/>
          <w:lang w:val="en-US"/>
        </w:rPr>
        <w:t>Models.py</w:t>
      </w:r>
    </w:p>
    <w:p w14:paraId="50C90A2A" w14:textId="77777777" w:rsidR="00E86E0D" w:rsidRDefault="00E86E0D" w:rsidP="00E86E0D">
      <w:pPr>
        <w:rPr>
          <w:lang w:val="en-US"/>
        </w:rPr>
        <w:sectPr w:rsidR="00E86E0D" w:rsidSect="00BB5438">
          <w:headerReference w:type="default" r:id="rId38"/>
          <w:footerReference w:type="default" r:id="rId39"/>
          <w:headerReference w:type="first" r:id="rId40"/>
          <w:footerReference w:type="first" r:id="rId41"/>
          <w:pgSz w:w="11906" w:h="16838"/>
          <w:pgMar w:top="1134" w:right="851" w:bottom="1134" w:left="1701" w:header="709" w:footer="709" w:gutter="0"/>
          <w:cols w:space="708"/>
          <w:docGrid w:linePitch="360"/>
        </w:sectPr>
      </w:pPr>
    </w:p>
    <w:p w14:paraId="4006B9AC" w14:textId="79DA21E1" w:rsidR="00E86E0D" w:rsidRDefault="00E86E0D" w:rsidP="00E86E0D">
      <w:pPr>
        <w:rPr>
          <w:lang w:val="en-US"/>
        </w:rPr>
      </w:pPr>
      <w:r w:rsidRPr="00E86E0D">
        <w:rPr>
          <w:lang w:val="en-US"/>
        </w:rPr>
        <w:t xml:space="preserve">from datetime import datetime, </w:t>
      </w:r>
      <w:proofErr w:type="spellStart"/>
      <w:r w:rsidRPr="00E86E0D">
        <w:rPr>
          <w:lang w:val="en-US"/>
        </w:rPr>
        <w:t>timezone</w:t>
      </w:r>
      <w:proofErr w:type="spellEnd"/>
      <w:r w:rsidRPr="00E86E0D">
        <w:rPr>
          <w:lang w:val="en-US"/>
        </w:rPr>
        <w:br/>
        <w:t xml:space="preserve">from </w:t>
      </w:r>
      <w:proofErr w:type="spellStart"/>
      <w:r w:rsidRPr="00E86E0D">
        <w:rPr>
          <w:lang w:val="en-US"/>
        </w:rPr>
        <w:t>email.policy</w:t>
      </w:r>
      <w:proofErr w:type="spellEnd"/>
      <w:r w:rsidRPr="00E86E0D">
        <w:rPr>
          <w:lang w:val="en-US"/>
        </w:rPr>
        <w:t xml:space="preserve"> import default</w:t>
      </w:r>
      <w:r w:rsidRPr="00E86E0D">
        <w:rPr>
          <w:lang w:val="en-US"/>
        </w:rPr>
        <w:br/>
      </w:r>
      <w:r w:rsidRPr="00E86E0D">
        <w:rPr>
          <w:lang w:val="en-US"/>
        </w:rPr>
        <w:br/>
        <w:t xml:space="preserve">from </w:t>
      </w:r>
      <w:proofErr w:type="spellStart"/>
      <w:r w:rsidRPr="00E86E0D">
        <w:rPr>
          <w:lang w:val="en-US"/>
        </w:rPr>
        <w:t>django.db</w:t>
      </w:r>
      <w:proofErr w:type="spellEnd"/>
      <w:r w:rsidRPr="00E86E0D">
        <w:rPr>
          <w:lang w:val="en-US"/>
        </w:rPr>
        <w:t xml:space="preserve"> import models</w:t>
      </w:r>
      <w:r w:rsidRPr="00E86E0D">
        <w:rPr>
          <w:lang w:val="en-US"/>
        </w:rPr>
        <w:br/>
        <w:t xml:space="preserve">from </w:t>
      </w:r>
      <w:proofErr w:type="spellStart"/>
      <w:r w:rsidRPr="00E86E0D">
        <w:rPr>
          <w:lang w:val="en-US"/>
        </w:rPr>
        <w:t>django.template.defaultfilters</w:t>
      </w:r>
      <w:proofErr w:type="spellEnd"/>
      <w:r w:rsidRPr="00E86E0D">
        <w:rPr>
          <w:lang w:val="en-US"/>
        </w:rPr>
        <w:t xml:space="preserve"> import random</w:t>
      </w:r>
      <w:r w:rsidRPr="00E86E0D">
        <w:rPr>
          <w:lang w:val="en-US"/>
        </w:rPr>
        <w:br/>
        <w:t xml:space="preserve">from </w:t>
      </w:r>
      <w:proofErr w:type="spellStart"/>
      <w:r w:rsidRPr="00E86E0D">
        <w:rPr>
          <w:lang w:val="en-US"/>
        </w:rPr>
        <w:t>django.core.files.storage</w:t>
      </w:r>
      <w:proofErr w:type="spellEnd"/>
      <w:r w:rsidRPr="00E86E0D">
        <w:rPr>
          <w:lang w:val="en-US"/>
        </w:rPr>
        <w:t xml:space="preserve"> import </w:t>
      </w:r>
      <w:proofErr w:type="spellStart"/>
      <w:r w:rsidRPr="00E86E0D">
        <w:rPr>
          <w:lang w:val="en-US"/>
        </w:rPr>
        <w:t>FileSystemStorage</w:t>
      </w:r>
      <w:proofErr w:type="spellEnd"/>
      <w:r w:rsidRPr="00E86E0D">
        <w:rPr>
          <w:lang w:val="en-US"/>
        </w:rPr>
        <w:br/>
        <w:t>import re</w:t>
      </w:r>
      <w:r w:rsidRPr="00E86E0D">
        <w:rPr>
          <w:lang w:val="en-US"/>
        </w:rPr>
        <w:br/>
        <w:t># Create your models here.</w:t>
      </w:r>
      <w:r w:rsidRPr="00E86E0D">
        <w:rPr>
          <w:lang w:val="en-US"/>
        </w:rPr>
        <w:br/>
      </w:r>
      <w:r w:rsidRPr="00E86E0D">
        <w:rPr>
          <w:lang w:val="en-US"/>
        </w:rPr>
        <w:br/>
      </w:r>
      <w:r w:rsidRPr="00E86E0D">
        <w:rPr>
          <w:lang w:val="en-US"/>
        </w:rPr>
        <w:br/>
        <w:t>class Status(</w:t>
      </w:r>
      <w:proofErr w:type="spellStart"/>
      <w:r w:rsidRPr="00E86E0D">
        <w:rPr>
          <w:lang w:val="en-US"/>
        </w:rPr>
        <w:t>models.Model</w:t>
      </w:r>
      <w:proofErr w:type="spellEnd"/>
      <w:r w:rsidRPr="00E86E0D">
        <w:rPr>
          <w:lang w:val="en-US"/>
        </w:rPr>
        <w:t>):</w:t>
      </w:r>
      <w:r w:rsidRPr="00E86E0D">
        <w:rPr>
          <w:lang w:val="en-US"/>
        </w:rPr>
        <w:br/>
        <w:t xml:space="preserve">    name = </w:t>
      </w:r>
      <w:proofErr w:type="spellStart"/>
      <w:r w:rsidRPr="00E86E0D">
        <w:rPr>
          <w:lang w:val="en-US"/>
        </w:rPr>
        <w:t>models.TextField</w:t>
      </w:r>
      <w:proofErr w:type="spellEnd"/>
      <w:r w:rsidRPr="00E86E0D">
        <w:rPr>
          <w:lang w:val="en-US"/>
        </w:rPr>
        <w:t>("</w:t>
      </w:r>
      <w:r w:rsidRPr="00E86E0D">
        <w:t>Статус</w:t>
      </w:r>
      <w:r w:rsidRPr="00E86E0D">
        <w:rPr>
          <w:lang w:val="en-US"/>
        </w:rPr>
        <w:t>", default="")</w:t>
      </w:r>
      <w:r w:rsidRPr="00E86E0D">
        <w:rPr>
          <w:lang w:val="en-US"/>
        </w:rPr>
        <w:br/>
      </w:r>
      <w:r w:rsidRPr="00E86E0D">
        <w:rPr>
          <w:lang w:val="en-US"/>
        </w:rPr>
        <w:br/>
        <w:t xml:space="preserve">    @classmethod</w:t>
      </w:r>
      <w:r w:rsidRPr="00E86E0D">
        <w:rPr>
          <w:lang w:val="en-US"/>
        </w:rPr>
        <w:br/>
        <w:t xml:space="preserve">    def </w:t>
      </w:r>
      <w:proofErr w:type="spellStart"/>
      <w:r w:rsidRPr="00E86E0D">
        <w:rPr>
          <w:lang w:val="en-US"/>
        </w:rPr>
        <w:t>create_default_records</w:t>
      </w:r>
      <w:proofErr w:type="spellEnd"/>
      <w:r w:rsidRPr="00E86E0D">
        <w:rPr>
          <w:lang w:val="en-US"/>
        </w:rPr>
        <w:t>(</w:t>
      </w:r>
      <w:proofErr w:type="spellStart"/>
      <w:r w:rsidRPr="00E86E0D">
        <w:rPr>
          <w:lang w:val="en-US"/>
        </w:rPr>
        <w:t>cls</w:t>
      </w:r>
      <w:proofErr w:type="spellEnd"/>
      <w:r w:rsidRPr="00E86E0D">
        <w:rPr>
          <w:lang w:val="en-US"/>
        </w:rPr>
        <w:t>):</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w:t>
      </w:r>
      <w:proofErr w:type="spellStart"/>
      <w:r w:rsidRPr="00E86E0D">
        <w:rPr>
          <w:lang w:val="en-US"/>
        </w:rPr>
        <w:t>default_records</w:t>
      </w:r>
      <w:proofErr w:type="spellEnd"/>
      <w:r w:rsidRPr="00E86E0D">
        <w:rPr>
          <w:lang w:val="en-US"/>
        </w:rPr>
        <w:t xml:space="preserve"> = [</w:t>
      </w:r>
      <w:r w:rsidRPr="00E86E0D">
        <w:rPr>
          <w:lang w:val="en-US"/>
        </w:rPr>
        <w:br/>
        <w:t xml:space="preserve">            {'id': 0, 'name': "process"},</w:t>
      </w:r>
      <w:r w:rsidRPr="00E86E0D">
        <w:rPr>
          <w:lang w:val="en-US"/>
        </w:rPr>
        <w:br/>
        <w:t xml:space="preserve">            {'id': 1, 'name': "error"},</w:t>
      </w:r>
      <w:r w:rsidRPr="00E86E0D">
        <w:rPr>
          <w:lang w:val="en-US"/>
        </w:rPr>
        <w:br/>
        <w:t xml:space="preserve">            {'id': 2, 'name': "verified"},</w:t>
      </w:r>
      <w:r w:rsidRPr="00E86E0D">
        <w:rPr>
          <w:lang w:val="en-US"/>
        </w:rPr>
        <w:br/>
        <w:t xml:space="preserve">            {'id': 3, 'name': "conflict"},</w:t>
      </w:r>
      <w:r w:rsidRPr="00E86E0D">
        <w:rPr>
          <w:lang w:val="en-US"/>
        </w:rPr>
        <w:br/>
        <w:t xml:space="preserve">            {'id': 4, 'name': "confirm"},</w:t>
      </w:r>
      <w:r w:rsidRPr="00E86E0D">
        <w:rPr>
          <w:lang w:val="en-US"/>
        </w:rPr>
        <w:br/>
        <w:t xml:space="preserve">            {'id': 5, 'name': "deny"}</w:t>
      </w:r>
      <w:r w:rsidRPr="00E86E0D">
        <w:rPr>
          <w:lang w:val="en-US"/>
        </w:rPr>
        <w:br/>
        <w:t xml:space="preserve">        ]</w:t>
      </w:r>
      <w:r w:rsidRPr="00E86E0D">
        <w:rPr>
          <w:lang w:val="en-US"/>
        </w:rPr>
        <w:br/>
        <w:t xml:space="preserve">        for record in </w:t>
      </w:r>
      <w:proofErr w:type="spellStart"/>
      <w:r w:rsidRPr="00E86E0D">
        <w:rPr>
          <w:lang w:val="en-US"/>
        </w:rPr>
        <w:t>default_records</w:t>
      </w:r>
      <w:proofErr w:type="spellEnd"/>
      <w:r w:rsidRPr="00E86E0D">
        <w:rPr>
          <w:lang w:val="en-US"/>
        </w:rPr>
        <w:t>:</w:t>
      </w:r>
      <w:r w:rsidRPr="00E86E0D">
        <w:rPr>
          <w:lang w:val="en-US"/>
        </w:rPr>
        <w:br/>
        <w:t xml:space="preserve">            </w:t>
      </w:r>
      <w:proofErr w:type="spellStart"/>
      <w:r w:rsidRPr="00E86E0D">
        <w:rPr>
          <w:lang w:val="en-US"/>
        </w:rPr>
        <w:t>cls.objects.get_or_create</w:t>
      </w:r>
      <w:proofErr w:type="spellEnd"/>
      <w:r w:rsidRPr="00E86E0D">
        <w:rPr>
          <w:lang w:val="en-US"/>
        </w:rPr>
        <w:t>(**record)</w:t>
      </w:r>
      <w:r w:rsidRPr="00E86E0D">
        <w:rPr>
          <w:lang w:val="en-US"/>
        </w:rPr>
        <w:br/>
      </w:r>
      <w:r w:rsidRPr="00E86E0D">
        <w:rPr>
          <w:lang w:val="en-US"/>
        </w:rPr>
        <w:br/>
      </w:r>
      <w:r w:rsidRPr="00E86E0D">
        <w:rPr>
          <w:lang w:val="en-US"/>
        </w:rPr>
        <w:br/>
        <w:t>class Role(</w:t>
      </w:r>
      <w:proofErr w:type="spellStart"/>
      <w:r w:rsidRPr="00E86E0D">
        <w:rPr>
          <w:lang w:val="en-US"/>
        </w:rPr>
        <w:t>models.Model</w:t>
      </w:r>
      <w:proofErr w:type="spellEnd"/>
      <w:r w:rsidRPr="00E86E0D">
        <w:rPr>
          <w:lang w:val="en-US"/>
        </w:rPr>
        <w:t>):</w:t>
      </w:r>
      <w:r w:rsidRPr="00E86E0D">
        <w:rPr>
          <w:lang w:val="en-US"/>
        </w:rPr>
        <w:br/>
        <w:t xml:space="preserve">    name = </w:t>
      </w:r>
      <w:proofErr w:type="spellStart"/>
      <w:r w:rsidRPr="00E86E0D">
        <w:rPr>
          <w:lang w:val="en-US"/>
        </w:rPr>
        <w:t>models.TextField</w:t>
      </w:r>
      <w:proofErr w:type="spellEnd"/>
      <w:r w:rsidRPr="00E86E0D">
        <w:rPr>
          <w:lang w:val="en-US"/>
        </w:rPr>
        <w:t>("</w:t>
      </w:r>
      <w:r w:rsidRPr="00E86E0D">
        <w:t>Роль</w:t>
      </w:r>
      <w:r w:rsidRPr="00E86E0D">
        <w:rPr>
          <w:lang w:val="en-US"/>
        </w:rPr>
        <w:t>", default="")</w:t>
      </w:r>
      <w:r w:rsidRPr="00E86E0D">
        <w:rPr>
          <w:lang w:val="en-US"/>
        </w:rPr>
        <w:br/>
      </w:r>
      <w:r w:rsidRPr="00E86E0D">
        <w:rPr>
          <w:lang w:val="en-US"/>
        </w:rPr>
        <w:br/>
        <w:t xml:space="preserve">    @classmethod</w:t>
      </w:r>
      <w:r w:rsidRPr="00E86E0D">
        <w:rPr>
          <w:lang w:val="en-US"/>
        </w:rPr>
        <w:br/>
        <w:t xml:space="preserve">    def </w:t>
      </w:r>
      <w:proofErr w:type="spellStart"/>
      <w:r w:rsidRPr="00E86E0D">
        <w:rPr>
          <w:lang w:val="en-US"/>
        </w:rPr>
        <w:t>create_default_records</w:t>
      </w:r>
      <w:proofErr w:type="spellEnd"/>
      <w:r w:rsidRPr="00E86E0D">
        <w:rPr>
          <w:lang w:val="en-US"/>
        </w:rPr>
        <w:t>(</w:t>
      </w:r>
      <w:proofErr w:type="spellStart"/>
      <w:r w:rsidRPr="00E86E0D">
        <w:rPr>
          <w:lang w:val="en-US"/>
        </w:rPr>
        <w:t>cls</w:t>
      </w:r>
      <w:proofErr w:type="spellEnd"/>
      <w:r w:rsidRPr="00E86E0D">
        <w:rPr>
          <w:lang w:val="en-US"/>
        </w:rPr>
        <w:t>):</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w:t>
      </w:r>
      <w:proofErr w:type="spellStart"/>
      <w:r w:rsidRPr="00E86E0D">
        <w:rPr>
          <w:lang w:val="en-US"/>
        </w:rPr>
        <w:t>default_records</w:t>
      </w:r>
      <w:proofErr w:type="spellEnd"/>
      <w:r w:rsidRPr="00E86E0D">
        <w:rPr>
          <w:lang w:val="en-US"/>
        </w:rPr>
        <w:t xml:space="preserve"> = [</w:t>
      </w:r>
      <w:r w:rsidRPr="00E86E0D">
        <w:rPr>
          <w:lang w:val="en-US"/>
        </w:rPr>
        <w:br/>
        <w:t xml:space="preserve">            {'id': 0, 'name': "Student"},</w:t>
      </w:r>
      <w:r w:rsidRPr="00E86E0D">
        <w:rPr>
          <w:lang w:val="en-US"/>
        </w:rPr>
        <w:br/>
        <w:t xml:space="preserve">            {'id': 1, 'name': "Administrator"},</w:t>
      </w:r>
      <w:r w:rsidRPr="00E86E0D">
        <w:rPr>
          <w:lang w:val="en-US"/>
        </w:rPr>
        <w:br/>
        <w:t xml:space="preserve">            {'id': 2, 'name': "Jury"},</w:t>
      </w:r>
      <w:r w:rsidRPr="00E86E0D">
        <w:rPr>
          <w:lang w:val="en-US"/>
        </w:rPr>
        <w:br/>
        <w:t xml:space="preserve">            {'id': 3, 'name': "Inspector studies"},</w:t>
      </w:r>
      <w:r w:rsidRPr="00E86E0D">
        <w:rPr>
          <w:lang w:val="en-US"/>
        </w:rPr>
        <w:br/>
        <w:t xml:space="preserve">            {'id': 4, 'name': "Inspector science"},</w:t>
      </w:r>
      <w:r w:rsidRPr="00E86E0D">
        <w:rPr>
          <w:lang w:val="en-US"/>
        </w:rPr>
        <w:br/>
        <w:t xml:space="preserve">            {'id': 5, 'name': "Inspector activities"},</w:t>
      </w:r>
      <w:r w:rsidRPr="00E86E0D">
        <w:rPr>
          <w:lang w:val="en-US"/>
        </w:rPr>
        <w:br/>
        <w:t xml:space="preserve">            {'id': 6, 'name': "Inspector culture"},</w:t>
      </w:r>
      <w:r w:rsidRPr="00E86E0D">
        <w:rPr>
          <w:lang w:val="en-US"/>
        </w:rPr>
        <w:br/>
      </w:r>
      <w:r w:rsidRPr="00E86E0D">
        <w:rPr>
          <w:lang w:val="en-US"/>
        </w:rPr>
        <w:t xml:space="preserve">            {'id': 7, 'name': "Inspector sport"},</w:t>
      </w:r>
      <w:r w:rsidRPr="00E86E0D">
        <w:rPr>
          <w:lang w:val="en-US"/>
        </w:rPr>
        <w:br/>
        <w:t xml:space="preserve">        ]</w:t>
      </w:r>
      <w:r w:rsidRPr="00E86E0D">
        <w:rPr>
          <w:lang w:val="en-US"/>
        </w:rPr>
        <w:br/>
        <w:t xml:space="preserve">        for record in </w:t>
      </w:r>
      <w:proofErr w:type="spellStart"/>
      <w:r w:rsidRPr="00E86E0D">
        <w:rPr>
          <w:lang w:val="en-US"/>
        </w:rPr>
        <w:t>default_records</w:t>
      </w:r>
      <w:proofErr w:type="spellEnd"/>
      <w:r w:rsidRPr="00E86E0D">
        <w:rPr>
          <w:lang w:val="en-US"/>
        </w:rPr>
        <w:t>:</w:t>
      </w:r>
      <w:r w:rsidRPr="00E86E0D">
        <w:rPr>
          <w:lang w:val="en-US"/>
        </w:rPr>
        <w:br/>
        <w:t xml:space="preserve">            </w:t>
      </w:r>
      <w:proofErr w:type="spellStart"/>
      <w:r w:rsidRPr="00E86E0D">
        <w:rPr>
          <w:lang w:val="en-US"/>
        </w:rPr>
        <w:t>cls.objects.get_or_create</w:t>
      </w:r>
      <w:proofErr w:type="spellEnd"/>
      <w:r w:rsidRPr="00E86E0D">
        <w:rPr>
          <w:lang w:val="en-US"/>
        </w:rPr>
        <w:t>(**record)</w:t>
      </w:r>
      <w:r w:rsidRPr="00E86E0D">
        <w:rPr>
          <w:lang w:val="en-US"/>
        </w:rPr>
        <w:br/>
      </w:r>
      <w:r w:rsidRPr="00E86E0D">
        <w:rPr>
          <w:lang w:val="en-US"/>
        </w:rPr>
        <w:br/>
      </w:r>
      <w:r w:rsidRPr="00E86E0D">
        <w:rPr>
          <w:lang w:val="en-US"/>
        </w:rPr>
        <w:br/>
        <w:t>class User(</w:t>
      </w:r>
      <w:proofErr w:type="spellStart"/>
      <w:r w:rsidRPr="00E86E0D">
        <w:rPr>
          <w:lang w:val="en-US"/>
        </w:rPr>
        <w:t>models.Model</w:t>
      </w:r>
      <w:proofErr w:type="spellEnd"/>
      <w:r w:rsidRPr="00E86E0D">
        <w:rPr>
          <w:lang w:val="en-US"/>
        </w:rPr>
        <w:t>):</w:t>
      </w:r>
      <w:r w:rsidRPr="00E86E0D">
        <w:rPr>
          <w:lang w:val="en-US"/>
        </w:rPr>
        <w:br/>
      </w:r>
      <w:r w:rsidRPr="00E86E0D">
        <w:rPr>
          <w:lang w:val="en-US"/>
        </w:rPr>
        <w:br/>
        <w:t xml:space="preserve">    id = </w:t>
      </w:r>
      <w:proofErr w:type="spellStart"/>
      <w:r w:rsidRPr="00E86E0D">
        <w:rPr>
          <w:lang w:val="en-US"/>
        </w:rPr>
        <w:t>models.TextField</w:t>
      </w:r>
      <w:proofErr w:type="spellEnd"/>
      <w:r w:rsidRPr="00E86E0D">
        <w:rPr>
          <w:lang w:val="en-US"/>
        </w:rPr>
        <w:t>("</w:t>
      </w:r>
      <w:r w:rsidRPr="00E86E0D">
        <w:t>Идентификатор</w:t>
      </w:r>
      <w:r w:rsidRPr="00E86E0D">
        <w:rPr>
          <w:lang w:val="en-US"/>
        </w:rPr>
        <w:t xml:space="preserve">", unique=True, editable=False, blank=True, </w:t>
      </w:r>
      <w:proofErr w:type="spellStart"/>
      <w:r w:rsidRPr="00E86E0D">
        <w:rPr>
          <w:lang w:val="en-US"/>
        </w:rPr>
        <w:t>primary_key</w:t>
      </w:r>
      <w:proofErr w:type="spellEnd"/>
      <w:r w:rsidRPr="00E86E0D">
        <w:rPr>
          <w:lang w:val="en-US"/>
        </w:rPr>
        <w:t>=True)</w:t>
      </w:r>
      <w:r w:rsidRPr="00E86E0D">
        <w:rPr>
          <w:lang w:val="en-US"/>
        </w:rPr>
        <w:br/>
      </w:r>
      <w:r w:rsidRPr="00E86E0D">
        <w:rPr>
          <w:lang w:val="en-US"/>
        </w:rPr>
        <w:br/>
        <w:t xml:space="preserve">    session = </w:t>
      </w:r>
      <w:proofErr w:type="spellStart"/>
      <w:r w:rsidRPr="00E86E0D">
        <w:rPr>
          <w:lang w:val="en-US"/>
        </w:rPr>
        <w:t>models.TextField</w:t>
      </w:r>
      <w:proofErr w:type="spellEnd"/>
      <w:r w:rsidRPr="00E86E0D">
        <w:rPr>
          <w:lang w:val="en-US"/>
        </w:rPr>
        <w:t xml:space="preserve">("ID </w:t>
      </w:r>
      <w:r w:rsidRPr="00E86E0D">
        <w:t>Сессии</w:t>
      </w:r>
      <w:r w:rsidRPr="00E86E0D">
        <w:rPr>
          <w:lang w:val="en-US"/>
        </w:rPr>
        <w:t>", default="", blank=True)</w:t>
      </w:r>
      <w:r w:rsidRPr="00E86E0D">
        <w:rPr>
          <w:lang w:val="en-US"/>
        </w:rPr>
        <w:br/>
      </w:r>
      <w:r w:rsidRPr="00E86E0D">
        <w:rPr>
          <w:lang w:val="en-US"/>
        </w:rPr>
        <w:br/>
        <w:t xml:space="preserve">    login = </w:t>
      </w:r>
      <w:proofErr w:type="spellStart"/>
      <w:r w:rsidRPr="00E86E0D">
        <w:rPr>
          <w:lang w:val="en-US"/>
        </w:rPr>
        <w:t>models.TextField</w:t>
      </w:r>
      <w:proofErr w:type="spellEnd"/>
      <w:r w:rsidRPr="00E86E0D">
        <w:rPr>
          <w:lang w:val="en-US"/>
        </w:rPr>
        <w:t>("</w:t>
      </w:r>
      <w:r w:rsidRPr="00E86E0D">
        <w:t>Логин</w:t>
      </w:r>
      <w:r w:rsidRPr="00E86E0D">
        <w:rPr>
          <w:lang w:val="en-US"/>
        </w:rPr>
        <w:t>",default="")</w:t>
      </w:r>
      <w:r w:rsidRPr="00E86E0D">
        <w:rPr>
          <w:lang w:val="en-US"/>
        </w:rPr>
        <w:br/>
        <w:t xml:space="preserve">    password = </w:t>
      </w:r>
      <w:proofErr w:type="spellStart"/>
      <w:r w:rsidRPr="00E86E0D">
        <w:rPr>
          <w:lang w:val="en-US"/>
        </w:rPr>
        <w:t>models.TextField</w:t>
      </w:r>
      <w:proofErr w:type="spellEnd"/>
      <w:r w:rsidRPr="00E86E0D">
        <w:rPr>
          <w:lang w:val="en-US"/>
        </w:rPr>
        <w:t>("</w:t>
      </w:r>
      <w:r w:rsidRPr="00E86E0D">
        <w:t>Пароль</w:t>
      </w:r>
      <w:r w:rsidRPr="00E86E0D">
        <w:rPr>
          <w:lang w:val="en-US"/>
        </w:rPr>
        <w:t>")</w:t>
      </w:r>
      <w:r w:rsidRPr="00E86E0D">
        <w:rPr>
          <w:lang w:val="en-US"/>
        </w:rPr>
        <w:br/>
      </w:r>
      <w:r w:rsidRPr="00E86E0D">
        <w:rPr>
          <w:lang w:val="en-US"/>
        </w:rPr>
        <w:br/>
        <w:t xml:space="preserve">    role = </w:t>
      </w:r>
      <w:proofErr w:type="spellStart"/>
      <w:r w:rsidRPr="00E86E0D">
        <w:rPr>
          <w:lang w:val="en-US"/>
        </w:rPr>
        <w:t>models.ForeignKey</w:t>
      </w:r>
      <w:proofErr w:type="spellEnd"/>
      <w:r w:rsidRPr="00E86E0D">
        <w:rPr>
          <w:lang w:val="en-US"/>
        </w:rPr>
        <w:t xml:space="preserve">(Role, </w:t>
      </w:r>
      <w:proofErr w:type="spellStart"/>
      <w:r w:rsidRPr="00E86E0D">
        <w:rPr>
          <w:lang w:val="en-US"/>
        </w:rPr>
        <w:t>on_delete</w:t>
      </w:r>
      <w:proofErr w:type="spellEnd"/>
      <w:r w:rsidRPr="00E86E0D">
        <w:rPr>
          <w:lang w:val="en-US"/>
        </w:rPr>
        <w:t>=</w:t>
      </w:r>
      <w:proofErr w:type="spellStart"/>
      <w:r w:rsidRPr="00E86E0D">
        <w:rPr>
          <w:lang w:val="en-US"/>
        </w:rPr>
        <w:t>models.CASCADE</w:t>
      </w:r>
      <w:proofErr w:type="spellEnd"/>
      <w:r w:rsidRPr="00E86E0D">
        <w:rPr>
          <w:lang w:val="en-US"/>
        </w:rPr>
        <w:t xml:space="preserve">, </w:t>
      </w:r>
      <w:proofErr w:type="spellStart"/>
      <w:r w:rsidRPr="00E86E0D">
        <w:rPr>
          <w:lang w:val="en-US"/>
        </w:rPr>
        <w:t>related_name</w:t>
      </w:r>
      <w:proofErr w:type="spellEnd"/>
      <w:r w:rsidRPr="00E86E0D">
        <w:rPr>
          <w:lang w:val="en-US"/>
        </w:rPr>
        <w:t>='users', default=0)</w:t>
      </w:r>
      <w:r w:rsidRPr="00E86E0D">
        <w:rPr>
          <w:lang w:val="en-US"/>
        </w:rPr>
        <w:br/>
      </w:r>
      <w:r w:rsidRPr="00E86E0D">
        <w:rPr>
          <w:lang w:val="en-US"/>
        </w:rPr>
        <w:br/>
        <w:t xml:space="preserve">    surname = </w:t>
      </w:r>
      <w:proofErr w:type="spellStart"/>
      <w:r w:rsidRPr="00E86E0D">
        <w:rPr>
          <w:lang w:val="en-US"/>
        </w:rPr>
        <w:t>models.TextField</w:t>
      </w:r>
      <w:proofErr w:type="spellEnd"/>
      <w:r w:rsidRPr="00E86E0D">
        <w:rPr>
          <w:lang w:val="en-US"/>
        </w:rPr>
        <w:t>("</w:t>
      </w:r>
      <w:r w:rsidRPr="00E86E0D">
        <w:t>Фамилия</w:t>
      </w:r>
      <w:r w:rsidRPr="00E86E0D">
        <w:rPr>
          <w:lang w:val="en-US"/>
        </w:rPr>
        <w:t>", blank=True)</w:t>
      </w:r>
      <w:r w:rsidRPr="00E86E0D">
        <w:rPr>
          <w:lang w:val="en-US"/>
        </w:rPr>
        <w:br/>
        <w:t xml:space="preserve">    name = </w:t>
      </w:r>
      <w:proofErr w:type="spellStart"/>
      <w:r w:rsidRPr="00E86E0D">
        <w:rPr>
          <w:lang w:val="en-US"/>
        </w:rPr>
        <w:t>models.TextField</w:t>
      </w:r>
      <w:proofErr w:type="spellEnd"/>
      <w:r w:rsidRPr="00E86E0D">
        <w:rPr>
          <w:lang w:val="en-US"/>
        </w:rPr>
        <w:t>("</w:t>
      </w:r>
      <w:r w:rsidRPr="00E86E0D">
        <w:t>Имя</w:t>
      </w:r>
      <w:r w:rsidRPr="00E86E0D">
        <w:rPr>
          <w:lang w:val="en-US"/>
        </w:rPr>
        <w:t>")</w:t>
      </w:r>
      <w:r w:rsidRPr="00E86E0D">
        <w:rPr>
          <w:lang w:val="en-US"/>
        </w:rPr>
        <w:br/>
        <w:t xml:space="preserve">    </w:t>
      </w:r>
      <w:proofErr w:type="spellStart"/>
      <w:r w:rsidRPr="00E86E0D">
        <w:rPr>
          <w:lang w:val="en-US"/>
        </w:rPr>
        <w:t>middlename</w:t>
      </w:r>
      <w:proofErr w:type="spellEnd"/>
      <w:r w:rsidRPr="00E86E0D">
        <w:rPr>
          <w:lang w:val="en-US"/>
        </w:rPr>
        <w:t xml:space="preserve"> = </w:t>
      </w:r>
      <w:proofErr w:type="spellStart"/>
      <w:r w:rsidRPr="00E86E0D">
        <w:rPr>
          <w:lang w:val="en-US"/>
        </w:rPr>
        <w:t>models.TextField</w:t>
      </w:r>
      <w:proofErr w:type="spellEnd"/>
      <w:r w:rsidRPr="00E86E0D">
        <w:rPr>
          <w:lang w:val="en-US"/>
        </w:rPr>
        <w:t>("</w:t>
      </w:r>
      <w:r w:rsidRPr="00E86E0D">
        <w:t>Отчество</w:t>
      </w:r>
      <w:r w:rsidRPr="00E86E0D">
        <w:rPr>
          <w:lang w:val="en-US"/>
        </w:rPr>
        <w:t>", blank=True)</w:t>
      </w:r>
      <w:r w:rsidRPr="00E86E0D">
        <w:rPr>
          <w:lang w:val="en-US"/>
        </w:rPr>
        <w:br/>
      </w:r>
      <w:r w:rsidRPr="00E86E0D">
        <w:rPr>
          <w:lang w:val="en-US"/>
        </w:rPr>
        <w:br/>
        <w:t xml:space="preserve">    email = </w:t>
      </w:r>
      <w:proofErr w:type="spellStart"/>
      <w:r w:rsidRPr="00E86E0D">
        <w:rPr>
          <w:lang w:val="en-US"/>
        </w:rPr>
        <w:t>models.TextField</w:t>
      </w:r>
      <w:proofErr w:type="spellEnd"/>
      <w:r w:rsidRPr="00E86E0D">
        <w:rPr>
          <w:lang w:val="en-US"/>
        </w:rPr>
        <w:t>("</w:t>
      </w:r>
      <w:r w:rsidRPr="00E86E0D">
        <w:t>Адрес</w:t>
      </w:r>
      <w:r w:rsidRPr="00E86E0D">
        <w:rPr>
          <w:lang w:val="en-US"/>
        </w:rPr>
        <w:t>", blank=True)</w:t>
      </w:r>
      <w:r w:rsidRPr="00E86E0D">
        <w:rPr>
          <w:lang w:val="en-US"/>
        </w:rPr>
        <w:br/>
        <w:t xml:space="preserve">    phone = </w:t>
      </w:r>
      <w:proofErr w:type="spellStart"/>
      <w:r w:rsidRPr="00E86E0D">
        <w:rPr>
          <w:lang w:val="en-US"/>
        </w:rPr>
        <w:t>models.TextField</w:t>
      </w:r>
      <w:proofErr w:type="spellEnd"/>
      <w:r w:rsidRPr="00E86E0D">
        <w:rPr>
          <w:lang w:val="en-US"/>
        </w:rPr>
        <w:t>("</w:t>
      </w:r>
      <w:r w:rsidRPr="00E86E0D">
        <w:t>Номер</w:t>
      </w:r>
      <w:r w:rsidRPr="00E86E0D">
        <w:rPr>
          <w:lang w:val="en-US"/>
        </w:rPr>
        <w:t xml:space="preserve"> </w:t>
      </w:r>
      <w:r w:rsidRPr="00E86E0D">
        <w:t>телефона</w:t>
      </w:r>
      <w:r w:rsidRPr="00E86E0D">
        <w:rPr>
          <w:lang w:val="en-US"/>
        </w:rPr>
        <w:t>", blank=True)</w:t>
      </w:r>
      <w:r w:rsidRPr="00E86E0D">
        <w:rPr>
          <w:lang w:val="en-US"/>
        </w:rPr>
        <w:br/>
      </w:r>
      <w:r w:rsidRPr="00E86E0D">
        <w:rPr>
          <w:lang w:val="en-US"/>
        </w:rPr>
        <w:br/>
        <w:t xml:space="preserve">    def __str__(self):</w:t>
      </w:r>
      <w:r w:rsidRPr="00E86E0D">
        <w:rPr>
          <w:lang w:val="en-US"/>
        </w:rPr>
        <w:br/>
        <w:t xml:space="preserve">        return str(</w:t>
      </w:r>
      <w:proofErr w:type="spellStart"/>
      <w:r w:rsidRPr="00E86E0D">
        <w:rPr>
          <w:lang w:val="en-US"/>
        </w:rPr>
        <w:t>self.surname</w:t>
      </w:r>
      <w:proofErr w:type="spellEnd"/>
      <w:r w:rsidRPr="00E86E0D">
        <w:rPr>
          <w:lang w:val="en-US"/>
        </w:rPr>
        <w:t>) + " " + str(self.name) + " " + str(</w:t>
      </w:r>
      <w:proofErr w:type="spellStart"/>
      <w:r w:rsidRPr="00E86E0D">
        <w:rPr>
          <w:lang w:val="en-US"/>
        </w:rPr>
        <w:t>self.middlename</w:t>
      </w:r>
      <w:proofErr w:type="spellEnd"/>
      <w:r w:rsidRPr="00E86E0D">
        <w:rPr>
          <w:lang w:val="en-US"/>
        </w:rPr>
        <w:t>)</w:t>
      </w:r>
      <w:r w:rsidRPr="00E86E0D">
        <w:rPr>
          <w:lang w:val="en-US"/>
        </w:rPr>
        <w:br/>
      </w:r>
      <w:r w:rsidRPr="00E86E0D">
        <w:rPr>
          <w:lang w:val="en-US"/>
        </w:rPr>
        <w:br/>
        <w:t xml:space="preserve">    def save(self, *</w:t>
      </w:r>
      <w:proofErr w:type="spellStart"/>
      <w:r w:rsidRPr="00E86E0D">
        <w:rPr>
          <w:lang w:val="en-US"/>
        </w:rPr>
        <w:t>args</w:t>
      </w:r>
      <w:proofErr w:type="spellEnd"/>
      <w:r w:rsidRPr="00E86E0D">
        <w:rPr>
          <w:lang w:val="en-US"/>
        </w:rPr>
        <w:t>, **</w:t>
      </w:r>
      <w:proofErr w:type="spellStart"/>
      <w:r w:rsidRPr="00E86E0D">
        <w:rPr>
          <w:lang w:val="en-US"/>
        </w:rPr>
        <w:t>kwargs</w:t>
      </w:r>
      <w:proofErr w:type="spellEnd"/>
      <w:r w:rsidRPr="00E86E0D">
        <w:rPr>
          <w:lang w:val="en-US"/>
        </w:rPr>
        <w:t>):</w:t>
      </w:r>
      <w:r w:rsidRPr="00E86E0D">
        <w:rPr>
          <w:lang w:val="en-US"/>
        </w:rPr>
        <w:br/>
        <w:t xml:space="preserve">        if not self.id:  # </w:t>
      </w:r>
      <w:r w:rsidRPr="00E86E0D">
        <w:t>Генерировать</w:t>
      </w:r>
      <w:r w:rsidRPr="00E86E0D">
        <w:rPr>
          <w:lang w:val="en-US"/>
        </w:rPr>
        <w:t xml:space="preserve"> ID </w:t>
      </w:r>
      <w:r w:rsidRPr="00E86E0D">
        <w:t>только</w:t>
      </w:r>
      <w:r w:rsidRPr="00E86E0D">
        <w:rPr>
          <w:lang w:val="en-US"/>
        </w:rPr>
        <w:t xml:space="preserve"> </w:t>
      </w:r>
      <w:r w:rsidRPr="00E86E0D">
        <w:t>если</w:t>
      </w:r>
      <w:r w:rsidRPr="00E86E0D">
        <w:rPr>
          <w:lang w:val="en-US"/>
        </w:rPr>
        <w:t xml:space="preserve"> </w:t>
      </w:r>
      <w:r w:rsidRPr="00E86E0D">
        <w:t>он</w:t>
      </w:r>
      <w:r w:rsidRPr="00E86E0D">
        <w:rPr>
          <w:lang w:val="en-US"/>
        </w:rPr>
        <w:t xml:space="preserve"> </w:t>
      </w:r>
      <w:r w:rsidRPr="00E86E0D">
        <w:t>ещё</w:t>
      </w:r>
      <w:r w:rsidRPr="00E86E0D">
        <w:rPr>
          <w:lang w:val="en-US"/>
        </w:rPr>
        <w:t xml:space="preserve"> </w:t>
      </w:r>
      <w:r w:rsidRPr="00E86E0D">
        <w:t>не</w:t>
      </w:r>
      <w:r w:rsidRPr="00E86E0D">
        <w:rPr>
          <w:lang w:val="en-US"/>
        </w:rPr>
        <w:t xml:space="preserve"> </w:t>
      </w:r>
      <w:r w:rsidRPr="00E86E0D">
        <w:t>установлен</w:t>
      </w:r>
      <w:r w:rsidRPr="00E86E0D">
        <w:rPr>
          <w:lang w:val="en-US"/>
        </w:rPr>
        <w:br/>
        <w:t xml:space="preserve">            self.id = </w:t>
      </w:r>
      <w:proofErr w:type="spellStart"/>
      <w:r w:rsidRPr="00E86E0D">
        <w:rPr>
          <w:lang w:val="en-US"/>
        </w:rPr>
        <w:t>User.generate_id</w:t>
      </w:r>
      <w:proofErr w:type="spellEnd"/>
      <w:r w:rsidRPr="00E86E0D">
        <w:rPr>
          <w:lang w:val="en-US"/>
        </w:rPr>
        <w:t>()</w:t>
      </w:r>
      <w:r w:rsidRPr="00E86E0D">
        <w:rPr>
          <w:lang w:val="en-US"/>
        </w:rPr>
        <w:br/>
        <w:t xml:space="preserve">        super().save(*</w:t>
      </w:r>
      <w:proofErr w:type="spellStart"/>
      <w:r w:rsidRPr="00E86E0D">
        <w:rPr>
          <w:lang w:val="en-US"/>
        </w:rPr>
        <w:t>args</w:t>
      </w:r>
      <w:proofErr w:type="spellEnd"/>
      <w:r w:rsidRPr="00E86E0D">
        <w:rPr>
          <w:lang w:val="en-US"/>
        </w:rPr>
        <w:t>, **</w:t>
      </w:r>
      <w:proofErr w:type="spellStart"/>
      <w:r w:rsidRPr="00E86E0D">
        <w:rPr>
          <w:lang w:val="en-US"/>
        </w:rPr>
        <w:t>kwargs</w:t>
      </w:r>
      <w:proofErr w:type="spellEnd"/>
      <w:r w:rsidRPr="00E86E0D">
        <w:rPr>
          <w:lang w:val="en-US"/>
        </w:rPr>
        <w:t>)</w:t>
      </w:r>
      <w:r w:rsidRPr="00E86E0D">
        <w:rPr>
          <w:lang w:val="en-US"/>
        </w:rPr>
        <w:br/>
      </w:r>
      <w:r w:rsidRPr="00E86E0D">
        <w:rPr>
          <w:lang w:val="en-US"/>
        </w:rPr>
        <w:br/>
        <w:t xml:space="preserve">    def </w:t>
      </w:r>
      <w:proofErr w:type="spellStart"/>
      <w:r w:rsidRPr="00E86E0D">
        <w:rPr>
          <w:lang w:val="en-US"/>
        </w:rPr>
        <w:t>get_data</w:t>
      </w:r>
      <w:proofErr w:type="spellEnd"/>
      <w:r w:rsidRPr="00E86E0D">
        <w:rPr>
          <w:lang w:val="en-US"/>
        </w:rPr>
        <w:t>(self):</w:t>
      </w:r>
      <w:r w:rsidRPr="00E86E0D">
        <w:rPr>
          <w:lang w:val="en-US"/>
        </w:rPr>
        <w:br/>
        <w:t xml:space="preserve">        return {"surname" : </w:t>
      </w:r>
      <w:proofErr w:type="spellStart"/>
      <w:r w:rsidRPr="00E86E0D">
        <w:rPr>
          <w:lang w:val="en-US"/>
        </w:rPr>
        <w:t>self.surname</w:t>
      </w:r>
      <w:proofErr w:type="spellEnd"/>
      <w:r w:rsidRPr="00E86E0D">
        <w:rPr>
          <w:lang w:val="en-US"/>
        </w:rPr>
        <w:t>,</w:t>
      </w:r>
      <w:r w:rsidRPr="00E86E0D">
        <w:rPr>
          <w:lang w:val="en-US"/>
        </w:rPr>
        <w:br/>
      </w:r>
      <w:r w:rsidRPr="00E86E0D">
        <w:rPr>
          <w:lang w:val="en-US"/>
        </w:rPr>
        <w:lastRenderedPageBreak/>
        <w:t xml:space="preserve">                "name" : self.name,</w:t>
      </w:r>
      <w:r w:rsidRPr="00E86E0D">
        <w:rPr>
          <w:lang w:val="en-US"/>
        </w:rPr>
        <w:br/>
        <w:t xml:space="preserve">                "</w:t>
      </w:r>
      <w:proofErr w:type="spellStart"/>
      <w:r w:rsidRPr="00E86E0D">
        <w:rPr>
          <w:lang w:val="en-US"/>
        </w:rPr>
        <w:t>middlename</w:t>
      </w:r>
      <w:proofErr w:type="spellEnd"/>
      <w:r w:rsidRPr="00E86E0D">
        <w:rPr>
          <w:lang w:val="en-US"/>
        </w:rPr>
        <w:t xml:space="preserve">": </w:t>
      </w:r>
      <w:proofErr w:type="spellStart"/>
      <w:r w:rsidRPr="00E86E0D">
        <w:rPr>
          <w:lang w:val="en-US"/>
        </w:rPr>
        <w:t>self.middlename</w:t>
      </w:r>
      <w:proofErr w:type="spellEnd"/>
      <w:r w:rsidRPr="00E86E0D">
        <w:rPr>
          <w:lang w:val="en-US"/>
        </w:rPr>
        <w:t>,</w:t>
      </w:r>
      <w:r w:rsidRPr="00E86E0D">
        <w:rPr>
          <w:lang w:val="en-US"/>
        </w:rPr>
        <w:br/>
        <w:t xml:space="preserve">                "role": self.role.name,</w:t>
      </w:r>
      <w:r w:rsidRPr="00E86E0D">
        <w:rPr>
          <w:lang w:val="en-US"/>
        </w:rPr>
        <w:br/>
        <w:t xml:space="preserve">                "user-id": self.id</w:t>
      </w:r>
      <w:r w:rsidRPr="00E86E0D">
        <w:rPr>
          <w:lang w:val="en-US"/>
        </w:rPr>
        <w:br/>
        <w:t xml:space="preserve">                }</w:t>
      </w:r>
      <w:r w:rsidRPr="00E86E0D">
        <w:rPr>
          <w:lang w:val="en-US"/>
        </w:rPr>
        <w:br/>
      </w:r>
      <w:r w:rsidRPr="00E86E0D">
        <w:rPr>
          <w:lang w:val="en-US"/>
        </w:rPr>
        <w:br/>
        <w:t xml:space="preserve">    def </w:t>
      </w:r>
      <w:proofErr w:type="spellStart"/>
      <w:r w:rsidRPr="00E86E0D">
        <w:rPr>
          <w:lang w:val="en-US"/>
        </w:rPr>
        <w:t>get_data_full</w:t>
      </w:r>
      <w:proofErr w:type="spellEnd"/>
      <w:r w:rsidRPr="00E86E0D">
        <w:rPr>
          <w:lang w:val="en-US"/>
        </w:rPr>
        <w:t>(self):</w:t>
      </w:r>
      <w:r w:rsidRPr="00E86E0D">
        <w:rPr>
          <w:lang w:val="en-US"/>
        </w:rPr>
        <w:br/>
        <w:t xml:space="preserve">        return {"session" : </w:t>
      </w:r>
      <w:proofErr w:type="spellStart"/>
      <w:r w:rsidRPr="00E86E0D">
        <w:rPr>
          <w:lang w:val="en-US"/>
        </w:rPr>
        <w:t>self.session</w:t>
      </w:r>
      <w:proofErr w:type="spellEnd"/>
      <w:r w:rsidRPr="00E86E0D">
        <w:rPr>
          <w:lang w:val="en-US"/>
        </w:rPr>
        <w:t>,</w:t>
      </w:r>
      <w:r w:rsidRPr="00E86E0D">
        <w:rPr>
          <w:lang w:val="en-US"/>
        </w:rPr>
        <w:br/>
        <w:t xml:space="preserve">                "surname" : </w:t>
      </w:r>
      <w:proofErr w:type="spellStart"/>
      <w:r w:rsidRPr="00E86E0D">
        <w:rPr>
          <w:lang w:val="en-US"/>
        </w:rPr>
        <w:t>self.surname</w:t>
      </w:r>
      <w:proofErr w:type="spellEnd"/>
      <w:r w:rsidRPr="00E86E0D">
        <w:rPr>
          <w:lang w:val="en-US"/>
        </w:rPr>
        <w:t>,</w:t>
      </w:r>
      <w:r w:rsidRPr="00E86E0D">
        <w:rPr>
          <w:lang w:val="en-US"/>
        </w:rPr>
        <w:br/>
        <w:t xml:space="preserve">                "login" : </w:t>
      </w:r>
      <w:proofErr w:type="spellStart"/>
      <w:r w:rsidRPr="00E86E0D">
        <w:rPr>
          <w:lang w:val="en-US"/>
        </w:rPr>
        <w:t>self.login</w:t>
      </w:r>
      <w:proofErr w:type="spellEnd"/>
      <w:r w:rsidRPr="00E86E0D">
        <w:rPr>
          <w:lang w:val="en-US"/>
        </w:rPr>
        <w:t>,</w:t>
      </w:r>
      <w:r w:rsidRPr="00E86E0D">
        <w:rPr>
          <w:lang w:val="en-US"/>
        </w:rPr>
        <w:br/>
        <w:t xml:space="preserve">                "password" : </w:t>
      </w:r>
      <w:proofErr w:type="spellStart"/>
      <w:r w:rsidRPr="00E86E0D">
        <w:rPr>
          <w:lang w:val="en-US"/>
        </w:rPr>
        <w:t>self.password</w:t>
      </w:r>
      <w:proofErr w:type="spellEnd"/>
      <w:r w:rsidRPr="00E86E0D">
        <w:rPr>
          <w:lang w:val="en-US"/>
        </w:rPr>
        <w:t>,</w:t>
      </w:r>
      <w:r w:rsidRPr="00E86E0D">
        <w:rPr>
          <w:lang w:val="en-US"/>
        </w:rPr>
        <w:br/>
        <w:t xml:space="preserve">                "name" : self.name,</w:t>
      </w:r>
      <w:r w:rsidRPr="00E86E0D">
        <w:rPr>
          <w:lang w:val="en-US"/>
        </w:rPr>
        <w:br/>
        <w:t xml:space="preserve">                "</w:t>
      </w:r>
      <w:proofErr w:type="spellStart"/>
      <w:r w:rsidRPr="00E86E0D">
        <w:rPr>
          <w:lang w:val="en-US"/>
        </w:rPr>
        <w:t>middlename</w:t>
      </w:r>
      <w:proofErr w:type="spellEnd"/>
      <w:r w:rsidRPr="00E86E0D">
        <w:rPr>
          <w:lang w:val="en-US"/>
        </w:rPr>
        <w:t xml:space="preserve">": </w:t>
      </w:r>
      <w:proofErr w:type="spellStart"/>
      <w:r w:rsidRPr="00E86E0D">
        <w:rPr>
          <w:lang w:val="en-US"/>
        </w:rPr>
        <w:t>self.middlename</w:t>
      </w:r>
      <w:proofErr w:type="spellEnd"/>
      <w:r w:rsidRPr="00E86E0D">
        <w:rPr>
          <w:lang w:val="en-US"/>
        </w:rPr>
        <w:t>,</w:t>
      </w:r>
      <w:r w:rsidRPr="00E86E0D">
        <w:rPr>
          <w:lang w:val="en-US"/>
        </w:rPr>
        <w:br/>
        <w:t xml:space="preserve">                "role": self.role.name,</w:t>
      </w:r>
      <w:r w:rsidRPr="00E86E0D">
        <w:rPr>
          <w:lang w:val="en-US"/>
        </w:rPr>
        <w:br/>
        <w:t xml:space="preserve">                "user-id": self.id,</w:t>
      </w:r>
      <w:r w:rsidRPr="00E86E0D">
        <w:rPr>
          <w:lang w:val="en-US"/>
        </w:rPr>
        <w:br/>
        <w:t xml:space="preserve">                "email": </w:t>
      </w:r>
      <w:proofErr w:type="spellStart"/>
      <w:r w:rsidRPr="00E86E0D">
        <w:rPr>
          <w:lang w:val="en-US"/>
        </w:rPr>
        <w:t>self.email</w:t>
      </w:r>
      <w:proofErr w:type="spellEnd"/>
      <w:r w:rsidRPr="00E86E0D">
        <w:rPr>
          <w:lang w:val="en-US"/>
        </w:rPr>
        <w:t>,</w:t>
      </w:r>
      <w:r w:rsidRPr="00E86E0D">
        <w:rPr>
          <w:lang w:val="en-US"/>
        </w:rPr>
        <w:br/>
        <w:t xml:space="preserve">                "phone": </w:t>
      </w:r>
      <w:proofErr w:type="spellStart"/>
      <w:r w:rsidRPr="00E86E0D">
        <w:rPr>
          <w:lang w:val="en-US"/>
        </w:rPr>
        <w:t>self.phone</w:t>
      </w:r>
      <w:proofErr w:type="spellEnd"/>
      <w:r w:rsidRPr="00E86E0D">
        <w:rPr>
          <w:lang w:val="en-US"/>
        </w:rPr>
        <w:br/>
        <w:t xml:space="preserve">                }</w:t>
      </w:r>
      <w:r w:rsidRPr="00E86E0D">
        <w:rPr>
          <w:lang w:val="en-US"/>
        </w:rPr>
        <w:br/>
      </w:r>
      <w:r w:rsidRPr="00E86E0D">
        <w:rPr>
          <w:lang w:val="en-US"/>
        </w:rPr>
        <w:br/>
        <w:t xml:space="preserve">    def </w:t>
      </w:r>
      <w:proofErr w:type="spellStart"/>
      <w:r w:rsidRPr="00E86E0D">
        <w:rPr>
          <w:lang w:val="en-US"/>
        </w:rPr>
        <w:t>generate_session</w:t>
      </w:r>
      <w:proofErr w:type="spellEnd"/>
      <w:r w:rsidRPr="00E86E0D">
        <w:rPr>
          <w:lang w:val="en-US"/>
        </w:rPr>
        <w:t>(self):</w:t>
      </w:r>
      <w:r w:rsidRPr="00E86E0D">
        <w:rPr>
          <w:lang w:val="en-US"/>
        </w:rPr>
        <w:br/>
        <w:t xml:space="preserve">        key = ""</w:t>
      </w:r>
      <w:r w:rsidRPr="00E86E0D">
        <w:rPr>
          <w:lang w:val="en-US"/>
        </w:rPr>
        <w:br/>
        <w:t xml:space="preserve">        for </w:t>
      </w:r>
      <w:proofErr w:type="spellStart"/>
      <w:r w:rsidRPr="00E86E0D">
        <w:rPr>
          <w:lang w:val="en-US"/>
        </w:rPr>
        <w:t>i</w:t>
      </w:r>
      <w:proofErr w:type="spellEnd"/>
      <w:r w:rsidRPr="00E86E0D">
        <w:rPr>
          <w:lang w:val="en-US"/>
        </w:rPr>
        <w:t xml:space="preserve"> in range(50):</w:t>
      </w:r>
      <w:r w:rsidRPr="00E86E0D">
        <w:rPr>
          <w:lang w:val="en-US"/>
        </w:rPr>
        <w:br/>
        <w:t xml:space="preserve">            key += random("ABCDEFGHIJKLMNOPQRSTUVWXYZabcdefghijklmnopqrstuvwxyz0123456789")</w:t>
      </w:r>
      <w:r w:rsidRPr="00E86E0D">
        <w:rPr>
          <w:lang w:val="en-US"/>
        </w:rPr>
        <w:br/>
        <w:t xml:space="preserve">        </w:t>
      </w:r>
      <w:proofErr w:type="spellStart"/>
      <w:r w:rsidRPr="00E86E0D">
        <w:rPr>
          <w:lang w:val="en-US"/>
        </w:rPr>
        <w:t>self.session</w:t>
      </w:r>
      <w:proofErr w:type="spellEnd"/>
      <w:r w:rsidRPr="00E86E0D">
        <w:rPr>
          <w:lang w:val="en-US"/>
        </w:rPr>
        <w:t xml:space="preserve"> = key</w:t>
      </w:r>
      <w:r w:rsidRPr="00E86E0D">
        <w:rPr>
          <w:lang w:val="en-US"/>
        </w:rPr>
        <w:br/>
        <w:t xml:space="preserve">        </w:t>
      </w:r>
      <w:proofErr w:type="spellStart"/>
      <w:r w:rsidRPr="00E86E0D">
        <w:rPr>
          <w:lang w:val="en-US"/>
        </w:rPr>
        <w:t>self.save</w:t>
      </w:r>
      <w:proofErr w:type="spellEnd"/>
      <w:r w:rsidRPr="00E86E0D">
        <w:rPr>
          <w:lang w:val="en-US"/>
        </w:rPr>
        <w:t>()</w:t>
      </w:r>
      <w:r w:rsidRPr="00E86E0D">
        <w:rPr>
          <w:lang w:val="en-US"/>
        </w:rPr>
        <w:br/>
        <w:t xml:space="preserve">        return key</w:t>
      </w:r>
      <w:r w:rsidRPr="00E86E0D">
        <w:rPr>
          <w:lang w:val="en-US"/>
        </w:rPr>
        <w:br/>
      </w:r>
      <w:r w:rsidRPr="00E86E0D">
        <w:rPr>
          <w:lang w:val="en-US"/>
        </w:rPr>
        <w:br/>
        <w:t xml:space="preserve">    def </w:t>
      </w:r>
      <w:proofErr w:type="spellStart"/>
      <w:r w:rsidRPr="00E86E0D">
        <w:rPr>
          <w:lang w:val="en-US"/>
        </w:rPr>
        <w:t>is_student</w:t>
      </w:r>
      <w:proofErr w:type="spellEnd"/>
      <w:r w:rsidRPr="00E86E0D">
        <w:rPr>
          <w:lang w:val="en-US"/>
        </w:rPr>
        <w:t>(self):</w:t>
      </w:r>
      <w:r w:rsidRPr="00E86E0D">
        <w:rPr>
          <w:lang w:val="en-US"/>
        </w:rPr>
        <w:br/>
        <w:t xml:space="preserve">        return </w:t>
      </w:r>
      <w:proofErr w:type="spellStart"/>
      <w:r w:rsidRPr="00E86E0D">
        <w:rPr>
          <w:lang w:val="en-US"/>
        </w:rPr>
        <w:t>self.role</w:t>
      </w:r>
      <w:proofErr w:type="spellEnd"/>
      <w:r w:rsidRPr="00E86E0D">
        <w:rPr>
          <w:lang w:val="en-US"/>
        </w:rPr>
        <w:t xml:space="preserve"> and self.role.id == 0</w:t>
      </w:r>
      <w:r w:rsidRPr="00E86E0D">
        <w:rPr>
          <w:lang w:val="en-US"/>
        </w:rPr>
        <w:br/>
      </w:r>
      <w:r w:rsidRPr="00E86E0D">
        <w:rPr>
          <w:lang w:val="en-US"/>
        </w:rPr>
        <w:br/>
        <w:t xml:space="preserve">    def </w:t>
      </w:r>
      <w:proofErr w:type="spellStart"/>
      <w:r w:rsidRPr="00E86E0D">
        <w:rPr>
          <w:lang w:val="en-US"/>
        </w:rPr>
        <w:t>is_admin</w:t>
      </w:r>
      <w:proofErr w:type="spellEnd"/>
      <w:r w:rsidRPr="00E86E0D">
        <w:rPr>
          <w:lang w:val="en-US"/>
        </w:rPr>
        <w:t>(self):</w:t>
      </w:r>
      <w:r w:rsidRPr="00E86E0D">
        <w:rPr>
          <w:lang w:val="en-US"/>
        </w:rPr>
        <w:br/>
        <w:t xml:space="preserve">        return </w:t>
      </w:r>
      <w:proofErr w:type="spellStart"/>
      <w:r w:rsidRPr="00E86E0D">
        <w:rPr>
          <w:lang w:val="en-US"/>
        </w:rPr>
        <w:t>self.role</w:t>
      </w:r>
      <w:proofErr w:type="spellEnd"/>
      <w:r w:rsidRPr="00E86E0D">
        <w:rPr>
          <w:lang w:val="en-US"/>
        </w:rPr>
        <w:t xml:space="preserve"> and self.role.id == 1</w:t>
      </w:r>
      <w:r w:rsidRPr="00E86E0D">
        <w:rPr>
          <w:lang w:val="en-US"/>
        </w:rPr>
        <w:br/>
      </w:r>
      <w:r w:rsidRPr="00E86E0D">
        <w:rPr>
          <w:lang w:val="en-US"/>
        </w:rPr>
        <w:br/>
        <w:t xml:space="preserve">    def </w:t>
      </w:r>
      <w:proofErr w:type="spellStart"/>
      <w:r w:rsidRPr="00E86E0D">
        <w:rPr>
          <w:lang w:val="en-US"/>
        </w:rPr>
        <w:t>is_jury</w:t>
      </w:r>
      <w:proofErr w:type="spellEnd"/>
      <w:r w:rsidRPr="00E86E0D">
        <w:rPr>
          <w:lang w:val="en-US"/>
        </w:rPr>
        <w:t>(self):</w:t>
      </w:r>
      <w:r w:rsidRPr="00E86E0D">
        <w:rPr>
          <w:lang w:val="en-US"/>
        </w:rPr>
        <w:br/>
        <w:t xml:space="preserve">        return </w:t>
      </w:r>
      <w:proofErr w:type="spellStart"/>
      <w:r w:rsidRPr="00E86E0D">
        <w:rPr>
          <w:lang w:val="en-US"/>
        </w:rPr>
        <w:t>self.role</w:t>
      </w:r>
      <w:proofErr w:type="spellEnd"/>
      <w:r w:rsidRPr="00E86E0D">
        <w:rPr>
          <w:lang w:val="en-US"/>
        </w:rPr>
        <w:t xml:space="preserve"> and self.role.id == 2</w:t>
      </w:r>
      <w:r w:rsidRPr="00E86E0D">
        <w:rPr>
          <w:lang w:val="en-US"/>
        </w:rPr>
        <w:br/>
      </w:r>
      <w:r w:rsidRPr="00E86E0D">
        <w:rPr>
          <w:lang w:val="en-US"/>
        </w:rPr>
        <w:br/>
        <w:t xml:space="preserve">    def </w:t>
      </w:r>
      <w:proofErr w:type="spellStart"/>
      <w:r w:rsidRPr="00E86E0D">
        <w:rPr>
          <w:lang w:val="en-US"/>
        </w:rPr>
        <w:t>is_inspector</w:t>
      </w:r>
      <w:proofErr w:type="spellEnd"/>
      <w:r w:rsidRPr="00E86E0D">
        <w:rPr>
          <w:lang w:val="en-US"/>
        </w:rPr>
        <w:t>(self):</w:t>
      </w:r>
      <w:r w:rsidRPr="00E86E0D">
        <w:rPr>
          <w:lang w:val="en-US"/>
        </w:rPr>
        <w:br/>
        <w:t xml:space="preserve">        return </w:t>
      </w:r>
      <w:proofErr w:type="spellStart"/>
      <w:r w:rsidRPr="00E86E0D">
        <w:rPr>
          <w:lang w:val="en-US"/>
        </w:rPr>
        <w:t>self.role</w:t>
      </w:r>
      <w:proofErr w:type="spellEnd"/>
      <w:r w:rsidRPr="00E86E0D">
        <w:rPr>
          <w:lang w:val="en-US"/>
        </w:rPr>
        <w:t xml:space="preserve"> and self.role.id in [3, 4, 5, 6, 7]</w:t>
      </w:r>
      <w:r w:rsidRPr="00E86E0D">
        <w:rPr>
          <w:lang w:val="en-US"/>
        </w:rPr>
        <w:br/>
      </w:r>
      <w:r w:rsidRPr="00E86E0D">
        <w:rPr>
          <w:lang w:val="en-US"/>
        </w:rPr>
        <w:br/>
      </w:r>
      <w:r w:rsidRPr="00E86E0D">
        <w:rPr>
          <w:lang w:val="en-US"/>
        </w:rPr>
        <w:br/>
        <w:t xml:space="preserve">    def </w:t>
      </w:r>
      <w:proofErr w:type="spellStart"/>
      <w:r w:rsidRPr="00E86E0D">
        <w:rPr>
          <w:lang w:val="en-US"/>
        </w:rPr>
        <w:t>get_role</w:t>
      </w:r>
      <w:proofErr w:type="spellEnd"/>
      <w:r w:rsidRPr="00E86E0D">
        <w:rPr>
          <w:lang w:val="en-US"/>
        </w:rPr>
        <w:t>(self):</w:t>
      </w:r>
      <w:r w:rsidRPr="00E86E0D">
        <w:rPr>
          <w:lang w:val="en-US"/>
        </w:rPr>
        <w:br/>
        <w:t xml:space="preserve">        return self.role.name</w:t>
      </w:r>
      <w:r w:rsidRPr="00E86E0D">
        <w:rPr>
          <w:lang w:val="en-US"/>
        </w:rPr>
        <w:br/>
      </w:r>
      <w:r w:rsidRPr="00E86E0D">
        <w:rPr>
          <w:lang w:val="en-US"/>
        </w:rPr>
        <w:br/>
      </w:r>
      <w:r w:rsidRPr="00E86E0D">
        <w:rPr>
          <w:lang w:val="en-US"/>
        </w:rPr>
        <w:br/>
        <w:t xml:space="preserve">    def </w:t>
      </w:r>
      <w:proofErr w:type="spellStart"/>
      <w:r w:rsidRPr="00E86E0D">
        <w:rPr>
          <w:lang w:val="en-US"/>
        </w:rPr>
        <w:t>change_role</w:t>
      </w:r>
      <w:proofErr w:type="spellEnd"/>
      <w:r w:rsidRPr="00E86E0D">
        <w:rPr>
          <w:lang w:val="en-US"/>
        </w:rPr>
        <w:t xml:space="preserve">(self, </w:t>
      </w:r>
      <w:proofErr w:type="spellStart"/>
      <w:r w:rsidRPr="00E86E0D">
        <w:rPr>
          <w:lang w:val="en-US"/>
        </w:rPr>
        <w:t>new_role</w:t>
      </w:r>
      <w:proofErr w:type="spellEnd"/>
      <w:r w:rsidRPr="00E86E0D">
        <w:rPr>
          <w:lang w:val="en-US"/>
        </w:rPr>
        <w:t>):</w:t>
      </w:r>
      <w:r w:rsidRPr="00E86E0D">
        <w:rPr>
          <w:lang w:val="en-US"/>
        </w:rPr>
        <w:br/>
        <w:t xml:space="preserve">        </w:t>
      </w:r>
      <w:proofErr w:type="spellStart"/>
      <w:r w:rsidRPr="00E86E0D">
        <w:rPr>
          <w:lang w:val="en-US"/>
        </w:rPr>
        <w:t>new_role</w:t>
      </w:r>
      <w:proofErr w:type="spellEnd"/>
      <w:r w:rsidRPr="00E86E0D">
        <w:rPr>
          <w:lang w:val="en-US"/>
        </w:rPr>
        <w:t xml:space="preserve"> = int(</w:t>
      </w:r>
      <w:proofErr w:type="spellStart"/>
      <w:r w:rsidRPr="00E86E0D">
        <w:rPr>
          <w:lang w:val="en-US"/>
        </w:rPr>
        <w:t>new_role</w:t>
      </w:r>
      <w:proofErr w:type="spellEnd"/>
      <w:r w:rsidRPr="00E86E0D">
        <w:rPr>
          <w:lang w:val="en-US"/>
        </w:rPr>
        <w:t>)</w:t>
      </w:r>
      <w:r w:rsidRPr="00E86E0D">
        <w:rPr>
          <w:lang w:val="en-US"/>
        </w:rPr>
        <w:br/>
      </w:r>
      <w:r w:rsidRPr="00E86E0D">
        <w:rPr>
          <w:lang w:val="en-US"/>
        </w:rPr>
        <w:t xml:space="preserve">        </w:t>
      </w:r>
      <w:proofErr w:type="spellStart"/>
      <w:r w:rsidRPr="00E86E0D">
        <w:rPr>
          <w:lang w:val="en-US"/>
        </w:rPr>
        <w:t>self.role</w:t>
      </w:r>
      <w:proofErr w:type="spellEnd"/>
      <w:r w:rsidRPr="00E86E0D">
        <w:rPr>
          <w:lang w:val="en-US"/>
        </w:rPr>
        <w:t xml:space="preserve"> = </w:t>
      </w:r>
      <w:proofErr w:type="spellStart"/>
      <w:r w:rsidRPr="00E86E0D">
        <w:rPr>
          <w:lang w:val="en-US"/>
        </w:rPr>
        <w:t>Role.objects.filter</w:t>
      </w:r>
      <w:proofErr w:type="spellEnd"/>
      <w:r w:rsidRPr="00E86E0D">
        <w:rPr>
          <w:lang w:val="en-US"/>
        </w:rPr>
        <w:t xml:space="preserve">(id = </w:t>
      </w:r>
      <w:proofErr w:type="spellStart"/>
      <w:r w:rsidRPr="00E86E0D">
        <w:rPr>
          <w:lang w:val="en-US"/>
        </w:rPr>
        <w:t>new_role</w:t>
      </w:r>
      <w:proofErr w:type="spellEnd"/>
      <w:r w:rsidRPr="00E86E0D">
        <w:rPr>
          <w:lang w:val="en-US"/>
        </w:rPr>
        <w:t>).last()</w:t>
      </w:r>
      <w:r w:rsidRPr="00E86E0D">
        <w:rPr>
          <w:lang w:val="en-US"/>
        </w:rPr>
        <w:br/>
        <w:t xml:space="preserve">        </w:t>
      </w:r>
      <w:proofErr w:type="spellStart"/>
      <w:r w:rsidRPr="00E86E0D">
        <w:rPr>
          <w:lang w:val="en-US"/>
        </w:rPr>
        <w:t>self.save</w:t>
      </w:r>
      <w:proofErr w:type="spellEnd"/>
      <w:r w:rsidRPr="00E86E0D">
        <w:rPr>
          <w:lang w:val="en-US"/>
        </w:rPr>
        <w:t>()</w:t>
      </w:r>
      <w:r w:rsidRPr="00E86E0D">
        <w:rPr>
          <w:lang w:val="en-US"/>
        </w:rPr>
        <w:br/>
      </w:r>
      <w:r w:rsidRPr="00E86E0D">
        <w:rPr>
          <w:lang w:val="en-US"/>
        </w:rPr>
        <w:br/>
        <w:t xml:space="preserve">    # </w:t>
      </w:r>
      <w:r w:rsidRPr="00E86E0D">
        <w:t>Получаем</w:t>
      </w:r>
      <w:r w:rsidRPr="00E86E0D">
        <w:rPr>
          <w:lang w:val="en-US"/>
        </w:rPr>
        <w:t xml:space="preserve"> </w:t>
      </w:r>
      <w:r w:rsidRPr="00E86E0D">
        <w:t>объект</w:t>
      </w:r>
      <w:r w:rsidRPr="00E86E0D">
        <w:rPr>
          <w:lang w:val="en-US"/>
        </w:rPr>
        <w:t xml:space="preserve"> </w:t>
      </w:r>
      <w:r w:rsidRPr="00E86E0D">
        <w:t>по</w:t>
      </w:r>
      <w:r w:rsidRPr="00E86E0D">
        <w:rPr>
          <w:lang w:val="en-US"/>
        </w:rPr>
        <w:t xml:space="preserve"> session</w:t>
      </w:r>
      <w:r w:rsidRPr="00E86E0D">
        <w:rPr>
          <w:lang w:val="en-US"/>
        </w:rPr>
        <w:br/>
        <w:t xml:space="preserve">    @staticmethod</w:t>
      </w:r>
      <w:r w:rsidRPr="00E86E0D">
        <w:rPr>
          <w:lang w:val="en-US"/>
        </w:rPr>
        <w:br/>
        <w:t xml:space="preserve">    def </w:t>
      </w:r>
      <w:proofErr w:type="spellStart"/>
      <w:r w:rsidRPr="00E86E0D">
        <w:rPr>
          <w:lang w:val="en-US"/>
        </w:rPr>
        <w:t>get_by_session</w:t>
      </w:r>
      <w:proofErr w:type="spellEnd"/>
      <w:r w:rsidRPr="00E86E0D">
        <w:rPr>
          <w:lang w:val="en-US"/>
        </w:rPr>
        <w:t>(session):</w:t>
      </w:r>
      <w:r w:rsidRPr="00E86E0D">
        <w:rPr>
          <w:lang w:val="en-US"/>
        </w:rPr>
        <w:br/>
        <w:t xml:space="preserve">        users = </w:t>
      </w:r>
      <w:proofErr w:type="spellStart"/>
      <w:r w:rsidRPr="00E86E0D">
        <w:rPr>
          <w:lang w:val="en-US"/>
        </w:rPr>
        <w:t>User.objects.filter</w:t>
      </w:r>
      <w:proofErr w:type="spellEnd"/>
      <w:r w:rsidRPr="00E86E0D">
        <w:rPr>
          <w:lang w:val="en-US"/>
        </w:rPr>
        <w:t>(session=session)</w:t>
      </w:r>
      <w:r w:rsidRPr="00E86E0D">
        <w:rPr>
          <w:lang w:val="en-US"/>
        </w:rPr>
        <w:br/>
        <w:t xml:space="preserve">        if </w:t>
      </w:r>
      <w:proofErr w:type="spellStart"/>
      <w:r w:rsidRPr="00E86E0D">
        <w:rPr>
          <w:lang w:val="en-US"/>
        </w:rPr>
        <w:t>users.exists</w:t>
      </w:r>
      <w:proofErr w:type="spellEnd"/>
      <w:r w:rsidRPr="00E86E0D">
        <w:rPr>
          <w:lang w:val="en-US"/>
        </w:rPr>
        <w:t>():</w:t>
      </w:r>
      <w:r w:rsidRPr="00E86E0D">
        <w:rPr>
          <w:lang w:val="en-US"/>
        </w:rPr>
        <w:br/>
        <w:t xml:space="preserve">            return </w:t>
      </w:r>
      <w:proofErr w:type="spellStart"/>
      <w:r w:rsidRPr="00E86E0D">
        <w:rPr>
          <w:lang w:val="en-US"/>
        </w:rPr>
        <w:t>users.first</w:t>
      </w:r>
      <w:proofErr w:type="spellEnd"/>
      <w:r w:rsidRPr="00E86E0D">
        <w:rPr>
          <w:lang w:val="en-US"/>
        </w:rPr>
        <w:t>()</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 </w:t>
      </w:r>
      <w:r w:rsidRPr="00E86E0D">
        <w:t>Получаем</w:t>
      </w:r>
      <w:r w:rsidRPr="00E86E0D">
        <w:rPr>
          <w:lang w:val="en-US"/>
        </w:rPr>
        <w:t xml:space="preserve"> </w:t>
      </w:r>
      <w:r w:rsidRPr="00E86E0D">
        <w:t>объект</w:t>
      </w:r>
      <w:r w:rsidRPr="00E86E0D">
        <w:rPr>
          <w:lang w:val="en-US"/>
        </w:rPr>
        <w:t xml:space="preserve"> </w:t>
      </w:r>
      <w:r w:rsidRPr="00E86E0D">
        <w:t>по</w:t>
      </w:r>
      <w:r w:rsidRPr="00E86E0D">
        <w:rPr>
          <w:lang w:val="en-US"/>
        </w:rPr>
        <w:t xml:space="preserve"> id</w:t>
      </w:r>
      <w:r w:rsidRPr="00E86E0D">
        <w:rPr>
          <w:lang w:val="en-US"/>
        </w:rPr>
        <w:br/>
        <w:t xml:space="preserve">    @staticmethod</w:t>
      </w:r>
      <w:r w:rsidRPr="00E86E0D">
        <w:rPr>
          <w:lang w:val="en-US"/>
        </w:rPr>
        <w:br/>
        <w:t xml:space="preserve">    def </w:t>
      </w:r>
      <w:proofErr w:type="spellStart"/>
      <w:r w:rsidRPr="00E86E0D">
        <w:rPr>
          <w:lang w:val="en-US"/>
        </w:rPr>
        <w:t>get_by_id</w:t>
      </w:r>
      <w:proofErr w:type="spellEnd"/>
      <w:r w:rsidRPr="00E86E0D">
        <w:rPr>
          <w:lang w:val="en-US"/>
        </w:rPr>
        <w:t>(id_):</w:t>
      </w:r>
      <w:r w:rsidRPr="00E86E0D">
        <w:rPr>
          <w:lang w:val="en-US"/>
        </w:rPr>
        <w:br/>
        <w:t xml:space="preserve">        users = </w:t>
      </w:r>
      <w:proofErr w:type="spellStart"/>
      <w:r w:rsidRPr="00E86E0D">
        <w:rPr>
          <w:lang w:val="en-US"/>
        </w:rPr>
        <w:t>User.objects.filter</w:t>
      </w:r>
      <w:proofErr w:type="spellEnd"/>
      <w:r w:rsidRPr="00E86E0D">
        <w:rPr>
          <w:lang w:val="en-US"/>
        </w:rPr>
        <w:t>(id=id_)</w:t>
      </w:r>
      <w:r w:rsidRPr="00E86E0D">
        <w:rPr>
          <w:lang w:val="en-US"/>
        </w:rPr>
        <w:br/>
        <w:t xml:space="preserve">        if </w:t>
      </w:r>
      <w:proofErr w:type="spellStart"/>
      <w:r w:rsidRPr="00E86E0D">
        <w:rPr>
          <w:lang w:val="en-US"/>
        </w:rPr>
        <w:t>users.exists</w:t>
      </w:r>
      <w:proofErr w:type="spellEnd"/>
      <w:r w:rsidRPr="00E86E0D">
        <w:rPr>
          <w:lang w:val="en-US"/>
        </w:rPr>
        <w:t>():</w:t>
      </w:r>
      <w:r w:rsidRPr="00E86E0D">
        <w:rPr>
          <w:lang w:val="en-US"/>
        </w:rPr>
        <w:br/>
        <w:t xml:space="preserve">            return </w:t>
      </w:r>
      <w:proofErr w:type="spellStart"/>
      <w:r w:rsidRPr="00E86E0D">
        <w:rPr>
          <w:lang w:val="en-US"/>
        </w:rPr>
        <w:t>users.first</w:t>
      </w:r>
      <w:proofErr w:type="spellEnd"/>
      <w:r w:rsidRPr="00E86E0D">
        <w:rPr>
          <w:lang w:val="en-US"/>
        </w:rPr>
        <w:t>()</w:t>
      </w:r>
      <w:r w:rsidRPr="00E86E0D">
        <w:rPr>
          <w:lang w:val="en-US"/>
        </w:rPr>
        <w:br/>
        <w:t xml:space="preserve">        else:</w:t>
      </w:r>
      <w:r w:rsidRPr="00E86E0D">
        <w:rPr>
          <w:lang w:val="en-US"/>
        </w:rPr>
        <w:br/>
        <w:t xml:space="preserve">            return None</w:t>
      </w:r>
      <w:r w:rsidRPr="00E86E0D">
        <w:rPr>
          <w:lang w:val="en-US"/>
        </w:rPr>
        <w:br/>
      </w:r>
      <w:r w:rsidRPr="00E86E0D">
        <w:rPr>
          <w:lang w:val="en-US"/>
        </w:rPr>
        <w:br/>
      </w:r>
      <w:r w:rsidRPr="00E86E0D">
        <w:rPr>
          <w:lang w:val="en-US"/>
        </w:rPr>
        <w:br/>
        <w:t xml:space="preserve">    # </w:t>
      </w:r>
      <w:r w:rsidRPr="00E86E0D">
        <w:t>Получаем</w:t>
      </w:r>
      <w:r w:rsidRPr="00E86E0D">
        <w:rPr>
          <w:lang w:val="en-US"/>
        </w:rPr>
        <w:t xml:space="preserve"> </w:t>
      </w:r>
      <w:r w:rsidRPr="00E86E0D">
        <w:t>запись</w:t>
      </w:r>
      <w:r w:rsidRPr="00E86E0D">
        <w:rPr>
          <w:lang w:val="en-US"/>
        </w:rPr>
        <w:t xml:space="preserve"> </w:t>
      </w:r>
      <w:r w:rsidRPr="00E86E0D">
        <w:t>по</w:t>
      </w:r>
      <w:r w:rsidRPr="00E86E0D">
        <w:rPr>
          <w:lang w:val="en-US"/>
        </w:rPr>
        <w:t xml:space="preserve"> </w:t>
      </w:r>
      <w:r w:rsidRPr="00E86E0D">
        <w:t>логину</w:t>
      </w:r>
      <w:r w:rsidRPr="00E86E0D">
        <w:rPr>
          <w:lang w:val="en-US"/>
        </w:rPr>
        <w:t xml:space="preserve"> </w:t>
      </w:r>
      <w:r w:rsidRPr="00E86E0D">
        <w:t>и</w:t>
      </w:r>
      <w:r w:rsidRPr="00E86E0D">
        <w:rPr>
          <w:lang w:val="en-US"/>
        </w:rPr>
        <w:t xml:space="preserve"> </w:t>
      </w:r>
      <w:r w:rsidRPr="00E86E0D">
        <w:t>паролю</w:t>
      </w:r>
      <w:r w:rsidRPr="00E86E0D">
        <w:rPr>
          <w:lang w:val="en-US"/>
        </w:rPr>
        <w:br/>
        <w:t xml:space="preserve">    @staticmethod</w:t>
      </w:r>
      <w:r w:rsidRPr="00E86E0D">
        <w:rPr>
          <w:lang w:val="en-US"/>
        </w:rPr>
        <w:br/>
        <w:t xml:space="preserve">    def </w:t>
      </w:r>
      <w:proofErr w:type="spellStart"/>
      <w:r w:rsidRPr="00E86E0D">
        <w:rPr>
          <w:lang w:val="en-US"/>
        </w:rPr>
        <w:t>get_by_login_password</w:t>
      </w:r>
      <w:proofErr w:type="spellEnd"/>
      <w:r w:rsidRPr="00E86E0D">
        <w:rPr>
          <w:lang w:val="en-US"/>
        </w:rPr>
        <w:t>(login, password):</w:t>
      </w:r>
      <w:r w:rsidRPr="00E86E0D">
        <w:rPr>
          <w:lang w:val="en-US"/>
        </w:rPr>
        <w:br/>
        <w:t xml:space="preserve">        users = </w:t>
      </w:r>
      <w:proofErr w:type="spellStart"/>
      <w:r w:rsidRPr="00E86E0D">
        <w:rPr>
          <w:lang w:val="en-US"/>
        </w:rPr>
        <w:t>User.objects.filter</w:t>
      </w:r>
      <w:proofErr w:type="spellEnd"/>
      <w:r w:rsidRPr="00E86E0D">
        <w:rPr>
          <w:lang w:val="en-US"/>
        </w:rPr>
        <w:t>(login=login, password=password)</w:t>
      </w:r>
      <w:r w:rsidRPr="00E86E0D">
        <w:rPr>
          <w:lang w:val="en-US"/>
        </w:rPr>
        <w:br/>
        <w:t xml:space="preserve">        if </w:t>
      </w:r>
      <w:proofErr w:type="spellStart"/>
      <w:r w:rsidRPr="00E86E0D">
        <w:rPr>
          <w:lang w:val="en-US"/>
        </w:rPr>
        <w:t>users.exists</w:t>
      </w:r>
      <w:proofErr w:type="spellEnd"/>
      <w:r w:rsidRPr="00E86E0D">
        <w:rPr>
          <w:lang w:val="en-US"/>
        </w:rPr>
        <w:t>():</w:t>
      </w:r>
      <w:r w:rsidRPr="00E86E0D">
        <w:rPr>
          <w:lang w:val="en-US"/>
        </w:rPr>
        <w:br/>
        <w:t xml:space="preserve">            return </w:t>
      </w:r>
      <w:proofErr w:type="spellStart"/>
      <w:r w:rsidRPr="00E86E0D">
        <w:rPr>
          <w:lang w:val="en-US"/>
        </w:rPr>
        <w:t>users.first</w:t>
      </w:r>
      <w:proofErr w:type="spellEnd"/>
      <w:r w:rsidRPr="00E86E0D">
        <w:rPr>
          <w:lang w:val="en-US"/>
        </w:rPr>
        <w:t>()</w:t>
      </w:r>
      <w:r w:rsidRPr="00E86E0D">
        <w:rPr>
          <w:lang w:val="en-US"/>
        </w:rPr>
        <w:br/>
        <w:t xml:space="preserve">        else:</w:t>
      </w:r>
      <w:r w:rsidRPr="00E86E0D">
        <w:rPr>
          <w:lang w:val="en-US"/>
        </w:rPr>
        <w:br/>
        <w:t xml:space="preserve">            return None</w:t>
      </w:r>
    </w:p>
    <w:p w14:paraId="4B97CD3E" w14:textId="77777777" w:rsidR="00E86E0D" w:rsidRDefault="00E86E0D" w:rsidP="00E86E0D">
      <w:pPr>
        <w:rPr>
          <w:lang w:val="en-US"/>
        </w:rPr>
        <w:sectPr w:rsidR="00E86E0D" w:rsidSect="00E86E0D">
          <w:type w:val="continuous"/>
          <w:pgSz w:w="11906" w:h="16838"/>
          <w:pgMar w:top="1134" w:right="851" w:bottom="1134" w:left="1701" w:header="709" w:footer="709" w:gutter="0"/>
          <w:cols w:num="2" w:space="708"/>
          <w:docGrid w:linePitch="360"/>
        </w:sectPr>
      </w:pPr>
      <w:r w:rsidRPr="00E86E0D">
        <w:rPr>
          <w:lang w:val="en-US"/>
        </w:rPr>
        <w:br/>
        <w:t xml:space="preserve">    def </w:t>
      </w:r>
      <w:proofErr w:type="spellStart"/>
      <w:r w:rsidRPr="00E86E0D">
        <w:rPr>
          <w:lang w:val="en-US"/>
        </w:rPr>
        <w:t>get_statements</w:t>
      </w:r>
      <w:proofErr w:type="spellEnd"/>
      <w:r w:rsidRPr="00E86E0D">
        <w:rPr>
          <w:lang w:val="en-US"/>
        </w:rPr>
        <w:t>(self):</w:t>
      </w:r>
      <w:r w:rsidRPr="00E86E0D">
        <w:rPr>
          <w:lang w:val="en-US"/>
        </w:rPr>
        <w:br/>
        <w:t xml:space="preserve">        statements = </w:t>
      </w:r>
      <w:proofErr w:type="spellStart"/>
      <w:r w:rsidRPr="00E86E0D">
        <w:rPr>
          <w:lang w:val="en-US"/>
        </w:rPr>
        <w:t>Statement.objects.filter</w:t>
      </w:r>
      <w:proofErr w:type="spellEnd"/>
      <w:r w:rsidRPr="00E86E0D">
        <w:rPr>
          <w:lang w:val="en-US"/>
        </w:rPr>
        <w:t>(</w:t>
      </w:r>
      <w:proofErr w:type="spellStart"/>
      <w:r w:rsidRPr="00E86E0D">
        <w:rPr>
          <w:lang w:val="en-US"/>
        </w:rPr>
        <w:t>user_id</w:t>
      </w:r>
      <w:proofErr w:type="spellEnd"/>
      <w:r w:rsidRPr="00E86E0D">
        <w:rPr>
          <w:lang w:val="en-US"/>
        </w:rPr>
        <w:t>=self.id)</w:t>
      </w:r>
      <w:r w:rsidRPr="00E86E0D">
        <w:rPr>
          <w:lang w:val="en-US"/>
        </w:rPr>
        <w:br/>
        <w:t xml:space="preserve">        if </w:t>
      </w:r>
      <w:proofErr w:type="spellStart"/>
      <w:r w:rsidRPr="00E86E0D">
        <w:rPr>
          <w:lang w:val="en-US"/>
        </w:rPr>
        <w:t>statements.exists</w:t>
      </w:r>
      <w:proofErr w:type="spellEnd"/>
      <w:r w:rsidRPr="00E86E0D">
        <w:rPr>
          <w:lang w:val="en-US"/>
        </w:rPr>
        <w:t>():</w:t>
      </w:r>
      <w:r w:rsidRPr="00E86E0D">
        <w:rPr>
          <w:lang w:val="en-US"/>
        </w:rPr>
        <w:br/>
        <w:t xml:space="preserve">            return statements</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def </w:t>
      </w:r>
      <w:proofErr w:type="spellStart"/>
      <w:r w:rsidRPr="00E86E0D">
        <w:rPr>
          <w:lang w:val="en-US"/>
        </w:rPr>
        <w:t>get_id</w:t>
      </w:r>
      <w:proofErr w:type="spellEnd"/>
      <w:r w:rsidRPr="00E86E0D">
        <w:rPr>
          <w:lang w:val="en-US"/>
        </w:rPr>
        <w:t>(self):</w:t>
      </w:r>
      <w:r w:rsidRPr="00E86E0D">
        <w:rPr>
          <w:lang w:val="en-US"/>
        </w:rPr>
        <w:br/>
        <w:t xml:space="preserve">        return self.id</w:t>
      </w:r>
      <w:r w:rsidRPr="00E86E0D">
        <w:rPr>
          <w:lang w:val="en-US"/>
        </w:rPr>
        <w:br/>
      </w:r>
      <w:r w:rsidRPr="00E86E0D">
        <w:rPr>
          <w:lang w:val="en-US"/>
        </w:rPr>
        <w:br/>
        <w:t xml:space="preserve">    @staticmethod</w:t>
      </w:r>
      <w:r w:rsidRPr="00E86E0D">
        <w:rPr>
          <w:lang w:val="en-US"/>
        </w:rPr>
        <w:br/>
        <w:t xml:space="preserve">    def add(login, password, role, name, surname):</w:t>
      </w:r>
      <w:r w:rsidRPr="00E86E0D">
        <w:rPr>
          <w:lang w:val="en-US"/>
        </w:rPr>
        <w:br/>
        <w:t xml:space="preserve">        user = </w:t>
      </w:r>
      <w:proofErr w:type="spellStart"/>
      <w:r w:rsidRPr="00E86E0D">
        <w:rPr>
          <w:lang w:val="en-US"/>
        </w:rPr>
        <w:t>User.objects.create</w:t>
      </w:r>
      <w:proofErr w:type="spellEnd"/>
      <w:r w:rsidRPr="00E86E0D">
        <w:rPr>
          <w:lang w:val="en-US"/>
        </w:rPr>
        <w:t>(id=</w:t>
      </w:r>
      <w:proofErr w:type="spellStart"/>
      <w:r w:rsidRPr="00E86E0D">
        <w:rPr>
          <w:lang w:val="en-US"/>
        </w:rPr>
        <w:t>User.generate_id</w:t>
      </w:r>
      <w:proofErr w:type="spellEnd"/>
      <w:r w:rsidRPr="00E86E0D">
        <w:rPr>
          <w:lang w:val="en-US"/>
        </w:rPr>
        <w:t>(),login</w:t>
      </w:r>
      <w:r w:rsidRPr="00E86E0D">
        <w:rPr>
          <w:lang w:val="en-US"/>
        </w:rPr>
        <w:lastRenderedPageBreak/>
        <w:t>=login, password=password, role=</w:t>
      </w:r>
      <w:proofErr w:type="spellStart"/>
      <w:r w:rsidRPr="00E86E0D">
        <w:rPr>
          <w:lang w:val="en-US"/>
        </w:rPr>
        <w:t>Role.objects.get</w:t>
      </w:r>
      <w:proofErr w:type="spellEnd"/>
      <w:r w:rsidRPr="00E86E0D">
        <w:rPr>
          <w:lang w:val="en-US"/>
        </w:rPr>
        <w:t>(id=role), name=name, surname=surname)</w:t>
      </w:r>
      <w:r w:rsidRPr="00E86E0D">
        <w:rPr>
          <w:lang w:val="en-US"/>
        </w:rPr>
        <w:br/>
        <w:t xml:space="preserve">        </w:t>
      </w:r>
      <w:proofErr w:type="spellStart"/>
      <w:r w:rsidRPr="00E86E0D">
        <w:rPr>
          <w:lang w:val="en-US"/>
        </w:rPr>
        <w:t>user.save</w:t>
      </w:r>
      <w:proofErr w:type="spellEnd"/>
      <w:r w:rsidRPr="00E86E0D">
        <w:rPr>
          <w:lang w:val="en-US"/>
        </w:rPr>
        <w:t>()</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get_users_info</w:t>
      </w:r>
      <w:proofErr w:type="spellEnd"/>
      <w:r w:rsidRPr="00E86E0D">
        <w:rPr>
          <w:lang w:val="en-US"/>
        </w:rPr>
        <w:t>():</w:t>
      </w:r>
      <w:r w:rsidRPr="00E86E0D">
        <w:rPr>
          <w:lang w:val="en-US"/>
        </w:rPr>
        <w:br/>
        <w:t xml:space="preserve">        </w:t>
      </w:r>
      <w:proofErr w:type="spellStart"/>
      <w:r w:rsidRPr="00E86E0D">
        <w:rPr>
          <w:lang w:val="en-US"/>
        </w:rPr>
        <w:t>users_info</w:t>
      </w:r>
      <w:proofErr w:type="spellEnd"/>
      <w:r w:rsidRPr="00E86E0D">
        <w:rPr>
          <w:lang w:val="en-US"/>
        </w:rPr>
        <w:t xml:space="preserve"> = {}</w:t>
      </w:r>
      <w:r w:rsidRPr="00E86E0D">
        <w:rPr>
          <w:lang w:val="en-US"/>
        </w:rPr>
        <w:br/>
        <w:t xml:space="preserve">        for </w:t>
      </w:r>
      <w:proofErr w:type="spellStart"/>
      <w:r w:rsidRPr="00E86E0D">
        <w:rPr>
          <w:lang w:val="en-US"/>
        </w:rPr>
        <w:t>i</w:t>
      </w:r>
      <w:proofErr w:type="spellEnd"/>
      <w:r w:rsidRPr="00E86E0D">
        <w:rPr>
          <w:lang w:val="en-US"/>
        </w:rPr>
        <w:t xml:space="preserve"> in range(7):</w:t>
      </w:r>
      <w:r w:rsidRPr="00E86E0D">
        <w:rPr>
          <w:lang w:val="en-US"/>
        </w:rPr>
        <w:br/>
        <w:t xml:space="preserve">            </w:t>
      </w:r>
      <w:proofErr w:type="spellStart"/>
      <w:r w:rsidRPr="00E86E0D">
        <w:rPr>
          <w:lang w:val="en-US"/>
        </w:rPr>
        <w:t>users_info</w:t>
      </w:r>
      <w:proofErr w:type="spellEnd"/>
      <w:r w:rsidRPr="00E86E0D">
        <w:rPr>
          <w:lang w:val="en-US"/>
        </w:rPr>
        <w:t>[</w:t>
      </w:r>
      <w:proofErr w:type="spellStart"/>
      <w:r w:rsidRPr="00E86E0D">
        <w:rPr>
          <w:lang w:val="en-US"/>
        </w:rPr>
        <w:t>i</w:t>
      </w:r>
      <w:proofErr w:type="spellEnd"/>
      <w:r w:rsidRPr="00E86E0D">
        <w:rPr>
          <w:lang w:val="en-US"/>
        </w:rPr>
        <w:t>] = []</w:t>
      </w:r>
      <w:r w:rsidRPr="00E86E0D">
        <w:rPr>
          <w:lang w:val="en-US"/>
        </w:rPr>
        <w:br/>
        <w:t xml:space="preserve">            for s in </w:t>
      </w:r>
      <w:proofErr w:type="spellStart"/>
      <w:r w:rsidRPr="00E86E0D">
        <w:rPr>
          <w:lang w:val="en-US"/>
        </w:rPr>
        <w:t>User.objects.filter</w:t>
      </w:r>
      <w:proofErr w:type="spellEnd"/>
      <w:r w:rsidRPr="00E86E0D">
        <w:rPr>
          <w:lang w:val="en-US"/>
        </w:rPr>
        <w:t>(</w:t>
      </w:r>
      <w:proofErr w:type="spellStart"/>
      <w:r w:rsidRPr="00E86E0D">
        <w:rPr>
          <w:lang w:val="en-US"/>
        </w:rPr>
        <w:t>role__id</w:t>
      </w:r>
      <w:proofErr w:type="spellEnd"/>
      <w:r w:rsidRPr="00E86E0D">
        <w:rPr>
          <w:lang w:val="en-US"/>
        </w:rPr>
        <w:t xml:space="preserve"> = </w:t>
      </w:r>
      <w:proofErr w:type="spellStart"/>
      <w:r w:rsidRPr="00E86E0D">
        <w:rPr>
          <w:lang w:val="en-US"/>
        </w:rPr>
        <w:t>i</w:t>
      </w:r>
      <w:proofErr w:type="spellEnd"/>
      <w:r w:rsidRPr="00E86E0D">
        <w:rPr>
          <w:lang w:val="en-US"/>
        </w:rPr>
        <w:t>):</w:t>
      </w:r>
      <w:r w:rsidRPr="00E86E0D">
        <w:rPr>
          <w:lang w:val="en-US"/>
        </w:rPr>
        <w:br/>
        <w:t xml:space="preserve">                </w:t>
      </w:r>
      <w:proofErr w:type="spellStart"/>
      <w:r w:rsidRPr="00E86E0D">
        <w:rPr>
          <w:lang w:val="en-US"/>
        </w:rPr>
        <w:t>users_info</w:t>
      </w:r>
      <w:proofErr w:type="spellEnd"/>
      <w:r w:rsidRPr="00E86E0D">
        <w:rPr>
          <w:lang w:val="en-US"/>
        </w:rPr>
        <w:t>[</w:t>
      </w:r>
      <w:proofErr w:type="spellStart"/>
      <w:r w:rsidRPr="00E86E0D">
        <w:rPr>
          <w:lang w:val="en-US"/>
        </w:rPr>
        <w:t>i</w:t>
      </w:r>
      <w:proofErr w:type="spellEnd"/>
      <w:r w:rsidRPr="00E86E0D">
        <w:rPr>
          <w:lang w:val="en-US"/>
        </w:rPr>
        <w:t>].append(</w:t>
      </w:r>
      <w:proofErr w:type="spellStart"/>
      <w:r w:rsidRPr="00E86E0D">
        <w:rPr>
          <w:lang w:val="en-US"/>
        </w:rPr>
        <w:t>s.get_data</w:t>
      </w:r>
      <w:proofErr w:type="spellEnd"/>
      <w:r w:rsidRPr="00E86E0D">
        <w:rPr>
          <w:lang w:val="en-US"/>
        </w:rPr>
        <w:t>())</w:t>
      </w:r>
      <w:r w:rsidRPr="00E86E0D">
        <w:rPr>
          <w:lang w:val="en-US"/>
        </w:rPr>
        <w:br/>
      </w:r>
      <w:r w:rsidRPr="00E86E0D">
        <w:rPr>
          <w:lang w:val="en-US"/>
        </w:rPr>
        <w:br/>
        <w:t xml:space="preserve">        return </w:t>
      </w:r>
      <w:proofErr w:type="spellStart"/>
      <w:r w:rsidRPr="00E86E0D">
        <w:rPr>
          <w:lang w:val="en-US"/>
        </w:rPr>
        <w:t>users_info</w:t>
      </w:r>
      <w:proofErr w:type="spellEnd"/>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generate_id</w:t>
      </w:r>
      <w:proofErr w:type="spellEnd"/>
      <w:r w:rsidRPr="00E86E0D">
        <w:rPr>
          <w:lang w:val="en-US"/>
        </w:rPr>
        <w:t>():</w:t>
      </w:r>
      <w:r w:rsidRPr="00E86E0D">
        <w:rPr>
          <w:lang w:val="en-US"/>
        </w:rPr>
        <w:br/>
        <w:t xml:space="preserve">        while True:</w:t>
      </w:r>
      <w:r w:rsidRPr="00E86E0D">
        <w:rPr>
          <w:lang w:val="en-US"/>
        </w:rPr>
        <w:br/>
        <w:t xml:space="preserve">            key = ""</w:t>
      </w:r>
      <w:r w:rsidRPr="00E86E0D">
        <w:rPr>
          <w:lang w:val="en-US"/>
        </w:rPr>
        <w:br/>
        <w:t xml:space="preserve">            for </w:t>
      </w:r>
      <w:proofErr w:type="spellStart"/>
      <w:r w:rsidRPr="00E86E0D">
        <w:rPr>
          <w:lang w:val="en-US"/>
        </w:rPr>
        <w:t>i</w:t>
      </w:r>
      <w:proofErr w:type="spellEnd"/>
      <w:r w:rsidRPr="00E86E0D">
        <w:rPr>
          <w:lang w:val="en-US"/>
        </w:rPr>
        <w:t xml:space="preserve"> in range(50):</w:t>
      </w:r>
      <w:r w:rsidRPr="00E86E0D">
        <w:rPr>
          <w:lang w:val="en-US"/>
        </w:rPr>
        <w:br/>
        <w:t xml:space="preserve">                key += random("ABCDEFGHIJKLMNOPQRSTUVWXYZabcdefghijklmnopqrstuvwxyz0123456789")</w:t>
      </w:r>
      <w:r w:rsidRPr="00E86E0D">
        <w:rPr>
          <w:lang w:val="en-US"/>
        </w:rPr>
        <w:br/>
        <w:t xml:space="preserve">            if not </w:t>
      </w:r>
      <w:proofErr w:type="spellStart"/>
      <w:r w:rsidRPr="00E86E0D">
        <w:rPr>
          <w:lang w:val="en-US"/>
        </w:rPr>
        <w:t>User.objects.filter</w:t>
      </w:r>
      <w:proofErr w:type="spellEnd"/>
      <w:r w:rsidRPr="00E86E0D">
        <w:rPr>
          <w:lang w:val="en-US"/>
        </w:rPr>
        <w:t xml:space="preserve">(id=key).exists():  # </w:t>
      </w:r>
      <w:r w:rsidRPr="00E86E0D">
        <w:t>Проверка</w:t>
      </w:r>
      <w:r w:rsidRPr="00E86E0D">
        <w:rPr>
          <w:lang w:val="en-US"/>
        </w:rPr>
        <w:t xml:space="preserve"> </w:t>
      </w:r>
      <w:r w:rsidRPr="00E86E0D">
        <w:t>на</w:t>
      </w:r>
      <w:r w:rsidRPr="00E86E0D">
        <w:rPr>
          <w:lang w:val="en-US"/>
        </w:rPr>
        <w:t xml:space="preserve"> </w:t>
      </w:r>
      <w:r w:rsidRPr="00E86E0D">
        <w:t>уникальность</w:t>
      </w:r>
      <w:r w:rsidRPr="00E86E0D">
        <w:rPr>
          <w:lang w:val="en-US"/>
        </w:rPr>
        <w:br/>
        <w:t xml:space="preserve">                return key</w:t>
      </w:r>
      <w:r w:rsidRPr="00E86E0D">
        <w:rPr>
          <w:lang w:val="en-US"/>
        </w:rPr>
        <w:br/>
      </w:r>
      <w:r w:rsidRPr="00E86E0D">
        <w:rPr>
          <w:lang w:val="en-US"/>
        </w:rPr>
        <w:br/>
        <w:t xml:space="preserve">    @classmethod</w:t>
      </w:r>
      <w:r w:rsidRPr="00E86E0D">
        <w:rPr>
          <w:lang w:val="en-US"/>
        </w:rPr>
        <w:br/>
        <w:t xml:space="preserve">    def </w:t>
      </w:r>
      <w:proofErr w:type="spellStart"/>
      <w:r w:rsidRPr="00E86E0D">
        <w:rPr>
          <w:lang w:val="en-US"/>
        </w:rPr>
        <w:t>create_default_records</w:t>
      </w:r>
      <w:proofErr w:type="spellEnd"/>
      <w:r w:rsidRPr="00E86E0D">
        <w:rPr>
          <w:lang w:val="en-US"/>
        </w:rPr>
        <w:t>(</w:t>
      </w:r>
      <w:proofErr w:type="spellStart"/>
      <w:r w:rsidRPr="00E86E0D">
        <w:rPr>
          <w:lang w:val="en-US"/>
        </w:rPr>
        <w:t>cls</w:t>
      </w:r>
      <w:proofErr w:type="spellEnd"/>
      <w:r w:rsidRPr="00E86E0D">
        <w:rPr>
          <w:lang w:val="en-US"/>
        </w:rPr>
        <w:t>):</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w:t>
      </w:r>
      <w:proofErr w:type="spellStart"/>
      <w:r w:rsidRPr="00E86E0D">
        <w:rPr>
          <w:lang w:val="en-US"/>
        </w:rPr>
        <w:t>default_records</w:t>
      </w:r>
      <w:proofErr w:type="spellEnd"/>
      <w:r w:rsidRPr="00E86E0D">
        <w:rPr>
          <w:lang w:val="en-US"/>
        </w:rPr>
        <w:t xml:space="preserve"> = [</w:t>
      </w:r>
      <w:r w:rsidRPr="00E86E0D">
        <w:rPr>
          <w:lang w:val="en-US"/>
        </w:rPr>
        <w:br/>
        <w:t xml:space="preserve">            {'login': "admin", 'password': "admin", 'role': </w:t>
      </w:r>
      <w:proofErr w:type="spellStart"/>
      <w:r w:rsidRPr="00E86E0D">
        <w:rPr>
          <w:lang w:val="en-US"/>
        </w:rPr>
        <w:t>Role.objects.get</w:t>
      </w:r>
      <w:proofErr w:type="spellEnd"/>
      <w:r w:rsidRPr="00E86E0D">
        <w:rPr>
          <w:lang w:val="en-US"/>
        </w:rPr>
        <w:t>(id=1), 'surname': "</w:t>
      </w:r>
      <w:r w:rsidRPr="00E86E0D">
        <w:t>Ульянов</w:t>
      </w:r>
      <w:r w:rsidRPr="00E86E0D">
        <w:rPr>
          <w:lang w:val="en-US"/>
        </w:rPr>
        <w:t>", 'name': "</w:t>
      </w:r>
      <w:r w:rsidRPr="00E86E0D">
        <w:t>Александр</w:t>
      </w:r>
      <w:r w:rsidRPr="00E86E0D">
        <w:rPr>
          <w:lang w:val="en-US"/>
        </w:rPr>
        <w:t>", '</w:t>
      </w:r>
      <w:proofErr w:type="spellStart"/>
      <w:r w:rsidRPr="00E86E0D">
        <w:rPr>
          <w:lang w:val="en-US"/>
        </w:rPr>
        <w:t>middlename</w:t>
      </w:r>
      <w:proofErr w:type="spellEnd"/>
      <w:r w:rsidRPr="00E86E0D">
        <w:rPr>
          <w:lang w:val="en-US"/>
        </w:rPr>
        <w:t>': "</w:t>
      </w:r>
      <w:r w:rsidRPr="00E86E0D">
        <w:t>Сергеевич</w:t>
      </w:r>
      <w:r w:rsidRPr="00E86E0D">
        <w:rPr>
          <w:lang w:val="en-US"/>
        </w:rPr>
        <w:t>", 'email': "herobrinechekplay@gmail.com", 'phone': "89005442577"},</w:t>
      </w:r>
      <w:r w:rsidRPr="00E86E0D">
        <w:rPr>
          <w:lang w:val="en-US"/>
        </w:rPr>
        <w:br/>
        <w:t xml:space="preserve">            {'login': "admin2", 'password': "admin2", 'role': </w:t>
      </w:r>
      <w:proofErr w:type="spellStart"/>
      <w:r w:rsidRPr="00E86E0D">
        <w:rPr>
          <w:lang w:val="en-US"/>
        </w:rPr>
        <w:t>Role.objects.get</w:t>
      </w:r>
      <w:proofErr w:type="spellEnd"/>
      <w:r w:rsidRPr="00E86E0D">
        <w:rPr>
          <w:lang w:val="en-US"/>
        </w:rPr>
        <w:t>(id=1), 'surname': "</w:t>
      </w:r>
      <w:proofErr w:type="spellStart"/>
      <w:r w:rsidRPr="00E86E0D">
        <w:t>Гибалов</w:t>
      </w:r>
      <w:proofErr w:type="spellEnd"/>
      <w:r w:rsidRPr="00E86E0D">
        <w:rPr>
          <w:lang w:val="en-US"/>
        </w:rPr>
        <w:t>", 'name': "</w:t>
      </w:r>
      <w:r w:rsidRPr="00E86E0D">
        <w:t>Евгений</w:t>
      </w:r>
      <w:r w:rsidRPr="00E86E0D">
        <w:rPr>
          <w:lang w:val="en-US"/>
        </w:rPr>
        <w:t>", '</w:t>
      </w:r>
      <w:proofErr w:type="spellStart"/>
      <w:r w:rsidRPr="00E86E0D">
        <w:rPr>
          <w:lang w:val="en-US"/>
        </w:rPr>
        <w:t>middlename</w:t>
      </w:r>
      <w:proofErr w:type="spellEnd"/>
      <w:r w:rsidRPr="00E86E0D">
        <w:rPr>
          <w:lang w:val="en-US"/>
        </w:rPr>
        <w:t>': "</w:t>
      </w:r>
      <w:r w:rsidRPr="00E86E0D">
        <w:t>Алексеевич</w:t>
      </w:r>
      <w:r w:rsidRPr="00E86E0D">
        <w:rPr>
          <w:lang w:val="en-US"/>
        </w:rPr>
        <w:t>", 'email': "process", 'phone': "process"},</w:t>
      </w:r>
      <w:r w:rsidRPr="00E86E0D">
        <w:rPr>
          <w:lang w:val="en-US"/>
        </w:rPr>
        <w:br/>
      </w:r>
      <w:r w:rsidRPr="00E86E0D">
        <w:rPr>
          <w:lang w:val="en-US"/>
        </w:rPr>
        <w:br/>
        <w:t xml:space="preserve">            {'login': "inspector1", 'password': "inspector1", 'role': </w:t>
      </w:r>
      <w:proofErr w:type="spellStart"/>
      <w:r w:rsidRPr="00E86E0D">
        <w:rPr>
          <w:lang w:val="en-US"/>
        </w:rPr>
        <w:t>Role.objects.get</w:t>
      </w:r>
      <w:proofErr w:type="spellEnd"/>
      <w:r w:rsidRPr="00E86E0D">
        <w:rPr>
          <w:lang w:val="en-US"/>
        </w:rPr>
        <w:t>(id=3), 'surname': "1 (</w:t>
      </w:r>
      <w:r w:rsidRPr="00E86E0D">
        <w:t>Учеба</w:t>
      </w:r>
      <w:r w:rsidRPr="00E86E0D">
        <w:rPr>
          <w:lang w:val="en-US"/>
        </w:rPr>
        <w:t>)", 'name': "</w:t>
      </w:r>
      <w:r w:rsidRPr="00E86E0D">
        <w:t>Инспектор</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t xml:space="preserve">            {'login': "inspector2", 'password': "inspector2", 'role': </w:t>
      </w:r>
      <w:proofErr w:type="spellStart"/>
      <w:r w:rsidRPr="00E86E0D">
        <w:rPr>
          <w:lang w:val="en-US"/>
        </w:rPr>
        <w:t>Role.objects.get</w:t>
      </w:r>
      <w:proofErr w:type="spellEnd"/>
      <w:r w:rsidRPr="00E86E0D">
        <w:rPr>
          <w:lang w:val="en-US"/>
        </w:rPr>
        <w:t xml:space="preserve">(id=4), </w:t>
      </w:r>
      <w:r w:rsidRPr="00E86E0D">
        <w:rPr>
          <w:lang w:val="en-US"/>
        </w:rPr>
        <w:t>'surname': "2 (</w:t>
      </w:r>
      <w:r w:rsidRPr="00E86E0D">
        <w:t>Наука</w:t>
      </w:r>
      <w:r w:rsidRPr="00E86E0D">
        <w:rPr>
          <w:lang w:val="en-US"/>
        </w:rPr>
        <w:t>)", 'name': "</w:t>
      </w:r>
      <w:r w:rsidRPr="00E86E0D">
        <w:t>Инспектор</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t xml:space="preserve">            {'login': "inspector3", 'password': "inspector3", 'role': </w:t>
      </w:r>
      <w:proofErr w:type="spellStart"/>
      <w:r w:rsidRPr="00E86E0D">
        <w:rPr>
          <w:lang w:val="en-US"/>
        </w:rPr>
        <w:t>Role.objects.get</w:t>
      </w:r>
      <w:proofErr w:type="spellEnd"/>
      <w:r w:rsidRPr="00E86E0D">
        <w:rPr>
          <w:lang w:val="en-US"/>
        </w:rPr>
        <w:t>(id=5), 'surname': "</w:t>
      </w:r>
      <w:proofErr w:type="spellStart"/>
      <w:r w:rsidRPr="00E86E0D">
        <w:rPr>
          <w:lang w:val="en-US"/>
        </w:rPr>
        <w:t>Role.objects.get</w:t>
      </w:r>
      <w:proofErr w:type="spellEnd"/>
      <w:r w:rsidRPr="00E86E0D">
        <w:rPr>
          <w:lang w:val="en-US"/>
        </w:rPr>
        <w:t>(id=3) (</w:t>
      </w:r>
      <w:r w:rsidRPr="00E86E0D">
        <w:t>Активность</w:t>
      </w:r>
      <w:r w:rsidRPr="00E86E0D">
        <w:rPr>
          <w:lang w:val="en-US"/>
        </w:rPr>
        <w:t>)", 'name': "</w:t>
      </w:r>
      <w:r w:rsidRPr="00E86E0D">
        <w:t>Инспектор</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t xml:space="preserve">            {'login': "inspector4", 'password': "inspector4", 'role': </w:t>
      </w:r>
      <w:proofErr w:type="spellStart"/>
      <w:r w:rsidRPr="00E86E0D">
        <w:rPr>
          <w:lang w:val="en-US"/>
        </w:rPr>
        <w:t>Role.objects.get</w:t>
      </w:r>
      <w:proofErr w:type="spellEnd"/>
      <w:r w:rsidRPr="00E86E0D">
        <w:rPr>
          <w:lang w:val="en-US"/>
        </w:rPr>
        <w:t>(id=6), 'surname': "4 (</w:t>
      </w:r>
      <w:r w:rsidRPr="00E86E0D">
        <w:t>Культура</w:t>
      </w:r>
      <w:r w:rsidRPr="00E86E0D">
        <w:rPr>
          <w:lang w:val="en-US"/>
        </w:rPr>
        <w:t>)", 'name': "</w:t>
      </w:r>
      <w:r w:rsidRPr="00E86E0D">
        <w:t>Инспектор</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t xml:space="preserve">            {'login': "inspector5", 'password': "inspector5", 'role': </w:t>
      </w:r>
      <w:proofErr w:type="spellStart"/>
      <w:r w:rsidRPr="00E86E0D">
        <w:rPr>
          <w:lang w:val="en-US"/>
        </w:rPr>
        <w:t>Role.objects.get</w:t>
      </w:r>
      <w:proofErr w:type="spellEnd"/>
      <w:r w:rsidRPr="00E86E0D">
        <w:rPr>
          <w:lang w:val="en-US"/>
        </w:rPr>
        <w:t>(id=7), 'surname': "5 (</w:t>
      </w:r>
      <w:r w:rsidRPr="00E86E0D">
        <w:t>Спорт</w:t>
      </w:r>
      <w:r w:rsidRPr="00E86E0D">
        <w:rPr>
          <w:lang w:val="en-US"/>
        </w:rPr>
        <w:t>)", 'name': "</w:t>
      </w:r>
      <w:r w:rsidRPr="00E86E0D">
        <w:t>Инспектор</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r>
      <w:r w:rsidRPr="00E86E0D">
        <w:rPr>
          <w:lang w:val="en-US"/>
        </w:rPr>
        <w:br/>
        <w:t xml:space="preserve">            {'login': "jury", 'password': "jury", 'role': </w:t>
      </w:r>
      <w:proofErr w:type="spellStart"/>
      <w:r w:rsidRPr="00E86E0D">
        <w:rPr>
          <w:lang w:val="en-US"/>
        </w:rPr>
        <w:t>Role.objects.get</w:t>
      </w:r>
      <w:proofErr w:type="spellEnd"/>
      <w:r w:rsidRPr="00E86E0D">
        <w:rPr>
          <w:lang w:val="en-US"/>
        </w:rPr>
        <w:t>(id=2), 'surname': "-", 'name': "</w:t>
      </w:r>
      <w:r w:rsidRPr="00E86E0D">
        <w:t>Жюри</w:t>
      </w:r>
      <w:r w:rsidRPr="00E86E0D">
        <w:rPr>
          <w:lang w:val="en-US"/>
        </w:rPr>
        <w:t>", '</w:t>
      </w:r>
      <w:proofErr w:type="spellStart"/>
      <w:r w:rsidRPr="00E86E0D">
        <w:rPr>
          <w:lang w:val="en-US"/>
        </w:rPr>
        <w:t>middlename</w:t>
      </w:r>
      <w:proofErr w:type="spellEnd"/>
      <w:r w:rsidRPr="00E86E0D">
        <w:rPr>
          <w:lang w:val="en-US"/>
        </w:rPr>
        <w:t>': "-", 'email': "-", 'phone': "-"},</w:t>
      </w:r>
      <w:r w:rsidRPr="00E86E0D">
        <w:rPr>
          <w:lang w:val="en-US"/>
        </w:rPr>
        <w:br/>
      </w:r>
      <w:r w:rsidRPr="00E86E0D">
        <w:rPr>
          <w:lang w:val="en-US"/>
        </w:rPr>
        <w:br/>
        <w:t xml:space="preserve">            {'login': "student", 'password': "student", 'role': </w:t>
      </w:r>
      <w:proofErr w:type="spellStart"/>
      <w:r w:rsidRPr="00E86E0D">
        <w:rPr>
          <w:lang w:val="en-US"/>
        </w:rPr>
        <w:t>Role.objects.get</w:t>
      </w:r>
      <w:proofErr w:type="spellEnd"/>
      <w:r w:rsidRPr="00E86E0D">
        <w:rPr>
          <w:lang w:val="en-US"/>
        </w:rPr>
        <w:t>(id=0), 'surname': "</w:t>
      </w:r>
      <w:r w:rsidRPr="00E86E0D">
        <w:t>Иванов</w:t>
      </w:r>
      <w:r w:rsidRPr="00E86E0D">
        <w:rPr>
          <w:lang w:val="en-US"/>
        </w:rPr>
        <w:t>", 'name': "</w:t>
      </w:r>
      <w:r w:rsidRPr="00E86E0D">
        <w:t>Иван</w:t>
      </w:r>
      <w:r w:rsidRPr="00E86E0D">
        <w:rPr>
          <w:lang w:val="en-US"/>
        </w:rPr>
        <w:t>",</w:t>
      </w:r>
      <w:r w:rsidRPr="00E86E0D">
        <w:rPr>
          <w:lang w:val="en-US"/>
        </w:rPr>
        <w:br/>
        <w:t xml:space="preserve">             '</w:t>
      </w:r>
      <w:proofErr w:type="spellStart"/>
      <w:r w:rsidRPr="00E86E0D">
        <w:rPr>
          <w:lang w:val="en-US"/>
        </w:rPr>
        <w:t>middlename</w:t>
      </w:r>
      <w:proofErr w:type="spellEnd"/>
      <w:r w:rsidRPr="00E86E0D">
        <w:rPr>
          <w:lang w:val="en-US"/>
        </w:rPr>
        <w:t>': "</w:t>
      </w:r>
      <w:r w:rsidRPr="00E86E0D">
        <w:t>Иванович</w:t>
      </w:r>
      <w:r w:rsidRPr="00E86E0D">
        <w:rPr>
          <w:lang w:val="en-US"/>
        </w:rPr>
        <w:t>", 'email': "ivan@gmail.com", 'phone': "909090909"},</w:t>
      </w:r>
      <w:r w:rsidRPr="00E86E0D">
        <w:rPr>
          <w:lang w:val="en-US"/>
        </w:rPr>
        <w:br/>
        <w:t xml:space="preserve">            {'login': "student1", 'password': "student1", 'role': </w:t>
      </w:r>
      <w:proofErr w:type="spellStart"/>
      <w:r w:rsidRPr="00E86E0D">
        <w:rPr>
          <w:lang w:val="en-US"/>
        </w:rPr>
        <w:t>Role.objects.get</w:t>
      </w:r>
      <w:proofErr w:type="spellEnd"/>
      <w:r w:rsidRPr="00E86E0D">
        <w:rPr>
          <w:lang w:val="en-US"/>
        </w:rPr>
        <w:t>(id=0), 'surname': "</w:t>
      </w:r>
      <w:r w:rsidRPr="00E86E0D">
        <w:t>Александров</w:t>
      </w:r>
      <w:r w:rsidRPr="009732DA">
        <w:rPr>
          <w:lang w:val="en-US"/>
        </w:rPr>
        <w:t>", '</w:t>
      </w:r>
      <w:r w:rsidRPr="00E86E0D">
        <w:rPr>
          <w:lang w:val="en-US"/>
        </w:rPr>
        <w:t>name</w:t>
      </w:r>
      <w:r w:rsidRPr="009732DA">
        <w:rPr>
          <w:lang w:val="en-US"/>
        </w:rPr>
        <w:t>': "</w:t>
      </w:r>
      <w:r w:rsidRPr="00E86E0D">
        <w:t>Александр</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r w:rsidRPr="00E86E0D">
        <w:t>Александрович</w:t>
      </w:r>
      <w:r w:rsidRPr="009732DA">
        <w:rPr>
          <w:lang w:val="en-US"/>
        </w:rPr>
        <w:t>", '</w:t>
      </w:r>
      <w:r w:rsidRPr="00E86E0D">
        <w:rPr>
          <w:lang w:val="en-US"/>
        </w:rPr>
        <w:t>email</w:t>
      </w:r>
      <w:r w:rsidRPr="009732DA">
        <w:rPr>
          <w:lang w:val="en-US"/>
        </w:rPr>
        <w:t>': "</w:t>
      </w:r>
      <w:r w:rsidRPr="00E86E0D">
        <w:rPr>
          <w:lang w:val="en-US"/>
        </w:rPr>
        <w:t>alex</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2", '</w:t>
      </w:r>
      <w:r w:rsidRPr="00E86E0D">
        <w:rPr>
          <w:lang w:val="en-US"/>
        </w:rPr>
        <w:t>password</w:t>
      </w:r>
      <w:r w:rsidRPr="009732DA">
        <w:rPr>
          <w:lang w:val="en-US"/>
        </w:rPr>
        <w:t>': "</w:t>
      </w:r>
      <w:r w:rsidRPr="00E86E0D">
        <w:rPr>
          <w:lang w:val="en-US"/>
        </w:rPr>
        <w:t>student</w:t>
      </w:r>
      <w:r w:rsidRPr="009732DA">
        <w:rPr>
          <w:lang w:val="en-US"/>
        </w:rPr>
        <w:t>2",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Левкин</w:t>
      </w:r>
      <w:r w:rsidRPr="009732DA">
        <w:rPr>
          <w:lang w:val="en-US"/>
        </w:rPr>
        <w:t>", '</w:t>
      </w:r>
      <w:r w:rsidRPr="00E86E0D">
        <w:rPr>
          <w:lang w:val="en-US"/>
        </w:rPr>
        <w:t>name</w:t>
      </w:r>
      <w:r w:rsidRPr="009732DA">
        <w:rPr>
          <w:lang w:val="en-US"/>
        </w:rPr>
        <w:t>': "</w:t>
      </w:r>
      <w:r w:rsidRPr="00E86E0D">
        <w:t>Лев</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r w:rsidRPr="00E86E0D">
        <w:t>Львович</w:t>
      </w:r>
      <w:r w:rsidRPr="009732DA">
        <w:rPr>
          <w:lang w:val="en-US"/>
        </w:rPr>
        <w:t>", '</w:t>
      </w:r>
      <w:r w:rsidRPr="00E86E0D">
        <w:rPr>
          <w:lang w:val="en-US"/>
        </w:rPr>
        <w:t>email</w:t>
      </w:r>
      <w:r w:rsidRPr="009732DA">
        <w:rPr>
          <w:lang w:val="en-US"/>
        </w:rPr>
        <w:t>': "</w:t>
      </w:r>
      <w:r w:rsidRPr="00E86E0D">
        <w:rPr>
          <w:lang w:val="en-US"/>
        </w:rPr>
        <w:t>lev</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3", '</w:t>
      </w:r>
      <w:r w:rsidRPr="00E86E0D">
        <w:rPr>
          <w:lang w:val="en-US"/>
        </w:rPr>
        <w:t>password</w:t>
      </w:r>
      <w:r w:rsidRPr="009732DA">
        <w:rPr>
          <w:lang w:val="en-US"/>
        </w:rPr>
        <w:t>': "</w:t>
      </w:r>
      <w:r w:rsidRPr="00E86E0D">
        <w:rPr>
          <w:lang w:val="en-US"/>
        </w:rPr>
        <w:t>student</w:t>
      </w:r>
      <w:r w:rsidRPr="009732DA">
        <w:rPr>
          <w:lang w:val="en-US"/>
        </w:rPr>
        <w:t>3",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Евгеньев</w:t>
      </w:r>
      <w:r w:rsidRPr="009732DA">
        <w:rPr>
          <w:lang w:val="en-US"/>
        </w:rPr>
        <w:t>", '</w:t>
      </w:r>
      <w:r w:rsidRPr="00E86E0D">
        <w:rPr>
          <w:lang w:val="en-US"/>
        </w:rPr>
        <w:t>name</w:t>
      </w:r>
      <w:r w:rsidRPr="009732DA">
        <w:rPr>
          <w:lang w:val="en-US"/>
        </w:rPr>
        <w:t>': "</w:t>
      </w:r>
      <w:r w:rsidRPr="00E86E0D">
        <w:t>Евгений</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proofErr w:type="spellStart"/>
      <w:r w:rsidRPr="00E86E0D">
        <w:t>Евгенич</w:t>
      </w:r>
      <w:proofErr w:type="spellEnd"/>
      <w:r w:rsidRPr="009732DA">
        <w:rPr>
          <w:lang w:val="en-US"/>
        </w:rPr>
        <w:t>", '</w:t>
      </w:r>
      <w:r w:rsidRPr="00E86E0D">
        <w:rPr>
          <w:lang w:val="en-US"/>
        </w:rPr>
        <w:t>email</w:t>
      </w:r>
      <w:r w:rsidRPr="009732DA">
        <w:rPr>
          <w:lang w:val="en-US"/>
        </w:rPr>
        <w:t>': "</w:t>
      </w:r>
      <w:r w:rsidRPr="00E86E0D">
        <w:rPr>
          <w:lang w:val="en-US"/>
        </w:rPr>
        <w:t>evgen</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4", '</w:t>
      </w:r>
      <w:r w:rsidRPr="00E86E0D">
        <w:rPr>
          <w:lang w:val="en-US"/>
        </w:rPr>
        <w:t>password</w:t>
      </w:r>
      <w:r w:rsidRPr="009732DA">
        <w:rPr>
          <w:lang w:val="en-US"/>
        </w:rPr>
        <w:t>': "</w:t>
      </w:r>
      <w:r w:rsidRPr="00E86E0D">
        <w:rPr>
          <w:lang w:val="en-US"/>
        </w:rPr>
        <w:t>student</w:t>
      </w:r>
      <w:r w:rsidRPr="009732DA">
        <w:rPr>
          <w:lang w:val="en-US"/>
        </w:rPr>
        <w:t>4",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Ярослав</w:t>
      </w:r>
      <w:r w:rsidRPr="009732DA">
        <w:rPr>
          <w:lang w:val="en-US"/>
        </w:rPr>
        <w:t>", '</w:t>
      </w:r>
      <w:r w:rsidRPr="00E86E0D">
        <w:rPr>
          <w:lang w:val="en-US"/>
        </w:rPr>
        <w:t>name</w:t>
      </w:r>
      <w:r w:rsidRPr="009732DA">
        <w:rPr>
          <w:lang w:val="en-US"/>
        </w:rPr>
        <w:t>': "</w:t>
      </w:r>
      <w:r w:rsidRPr="00E86E0D">
        <w:t>Ярослав</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r w:rsidRPr="00E86E0D">
        <w:t>Ярослав</w:t>
      </w:r>
      <w:r w:rsidRPr="009732DA">
        <w:rPr>
          <w:lang w:val="en-US"/>
        </w:rPr>
        <w:t>", '</w:t>
      </w:r>
      <w:r w:rsidRPr="00E86E0D">
        <w:rPr>
          <w:lang w:val="en-US"/>
        </w:rPr>
        <w:t>email</w:t>
      </w:r>
      <w:r w:rsidRPr="009732DA">
        <w:rPr>
          <w:lang w:val="en-US"/>
        </w:rPr>
        <w:t>': "</w:t>
      </w:r>
      <w:r w:rsidRPr="00E86E0D">
        <w:rPr>
          <w:lang w:val="en-US"/>
        </w:rPr>
        <w:t>yar</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r>
      <w:r w:rsidRPr="009732DA">
        <w:rPr>
          <w:lang w:val="en-US"/>
        </w:rPr>
        <w:lastRenderedPageBreak/>
        <w:t xml:space="preserve">            {'</w:t>
      </w:r>
      <w:r w:rsidRPr="00E86E0D">
        <w:rPr>
          <w:lang w:val="en-US"/>
        </w:rPr>
        <w:t>login</w:t>
      </w:r>
      <w:r w:rsidRPr="009732DA">
        <w:rPr>
          <w:lang w:val="en-US"/>
        </w:rPr>
        <w:t>': "</w:t>
      </w:r>
      <w:r w:rsidRPr="00E86E0D">
        <w:rPr>
          <w:lang w:val="en-US"/>
        </w:rPr>
        <w:t>student</w:t>
      </w:r>
      <w:r w:rsidRPr="009732DA">
        <w:rPr>
          <w:lang w:val="en-US"/>
        </w:rPr>
        <w:t>5", '</w:t>
      </w:r>
      <w:r w:rsidRPr="00E86E0D">
        <w:rPr>
          <w:lang w:val="en-US"/>
        </w:rPr>
        <w:t>password</w:t>
      </w:r>
      <w:r w:rsidRPr="009732DA">
        <w:rPr>
          <w:lang w:val="en-US"/>
        </w:rPr>
        <w:t>': "</w:t>
      </w:r>
      <w:r w:rsidRPr="00E86E0D">
        <w:rPr>
          <w:lang w:val="en-US"/>
        </w:rPr>
        <w:t>student</w:t>
      </w:r>
      <w:r w:rsidRPr="009732DA">
        <w:rPr>
          <w:lang w:val="en-US"/>
        </w:rPr>
        <w:t>5",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Дима</w:t>
      </w:r>
      <w:r w:rsidRPr="009732DA">
        <w:rPr>
          <w:lang w:val="en-US"/>
        </w:rPr>
        <w:t>", '</w:t>
      </w:r>
      <w:r w:rsidRPr="00E86E0D">
        <w:rPr>
          <w:lang w:val="en-US"/>
        </w:rPr>
        <w:t>name</w:t>
      </w:r>
      <w:r w:rsidRPr="009732DA">
        <w:rPr>
          <w:lang w:val="en-US"/>
        </w:rPr>
        <w:t>': "</w:t>
      </w:r>
      <w:r w:rsidRPr="00E86E0D">
        <w:t>Дима</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r w:rsidRPr="00E86E0D">
        <w:t>Дима</w:t>
      </w:r>
      <w:r w:rsidRPr="009732DA">
        <w:rPr>
          <w:lang w:val="en-US"/>
        </w:rPr>
        <w:t>", '</w:t>
      </w:r>
      <w:r w:rsidRPr="00E86E0D">
        <w:rPr>
          <w:lang w:val="en-US"/>
        </w:rPr>
        <w:t>email</w:t>
      </w:r>
      <w:r w:rsidRPr="009732DA">
        <w:rPr>
          <w:lang w:val="en-US"/>
        </w:rPr>
        <w:t>': "</w:t>
      </w:r>
      <w:r w:rsidRPr="00E86E0D">
        <w:rPr>
          <w:lang w:val="en-US"/>
        </w:rPr>
        <w:t>dima</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6", '</w:t>
      </w:r>
      <w:r w:rsidRPr="00E86E0D">
        <w:rPr>
          <w:lang w:val="en-US"/>
        </w:rPr>
        <w:t>password</w:t>
      </w:r>
      <w:r w:rsidRPr="009732DA">
        <w:rPr>
          <w:lang w:val="en-US"/>
        </w:rPr>
        <w:t>': "</w:t>
      </w:r>
      <w:r w:rsidRPr="00E86E0D">
        <w:rPr>
          <w:lang w:val="en-US"/>
        </w:rPr>
        <w:t>student</w:t>
      </w:r>
      <w:r w:rsidRPr="009732DA">
        <w:rPr>
          <w:lang w:val="en-US"/>
        </w:rPr>
        <w:t>6",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r w:rsidRPr="00E86E0D">
        <w:t>Алексей</w:t>
      </w:r>
      <w:r w:rsidRPr="009732DA">
        <w:rPr>
          <w:lang w:val="en-US"/>
        </w:rPr>
        <w:t>", '</w:t>
      </w:r>
      <w:r w:rsidRPr="00E86E0D">
        <w:rPr>
          <w:lang w:val="en-US"/>
        </w:rPr>
        <w:t>name</w:t>
      </w:r>
      <w:r w:rsidRPr="009732DA">
        <w:rPr>
          <w:lang w:val="en-US"/>
        </w:rPr>
        <w:t>': "</w:t>
      </w:r>
      <w:r w:rsidRPr="00E86E0D">
        <w:t>Алексей</w:t>
      </w:r>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r w:rsidRPr="00E86E0D">
        <w:t>Алексей</w:t>
      </w:r>
      <w:r w:rsidRPr="009732DA">
        <w:rPr>
          <w:lang w:val="en-US"/>
        </w:rPr>
        <w:t>", '</w:t>
      </w:r>
      <w:r w:rsidRPr="00E86E0D">
        <w:rPr>
          <w:lang w:val="en-US"/>
        </w:rPr>
        <w:t>email</w:t>
      </w:r>
      <w:r w:rsidRPr="009732DA">
        <w:rPr>
          <w:lang w:val="en-US"/>
        </w:rPr>
        <w:t>': "</w:t>
      </w:r>
      <w:r w:rsidRPr="00E86E0D">
        <w:rPr>
          <w:lang w:val="en-US"/>
        </w:rPr>
        <w:t>alexey</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7", '</w:t>
      </w:r>
      <w:r w:rsidRPr="00E86E0D">
        <w:rPr>
          <w:lang w:val="en-US"/>
        </w:rPr>
        <w:t>password</w:t>
      </w:r>
      <w:r w:rsidRPr="009732DA">
        <w:rPr>
          <w:lang w:val="en-US"/>
        </w:rPr>
        <w:t>': "</w:t>
      </w:r>
      <w:r w:rsidRPr="00E86E0D">
        <w:rPr>
          <w:lang w:val="en-US"/>
        </w:rPr>
        <w:t>student</w:t>
      </w:r>
      <w:r w:rsidRPr="009732DA">
        <w:rPr>
          <w:lang w:val="en-US"/>
        </w:rPr>
        <w:t>7",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9732DA">
        <w:rPr>
          <w:lang w:val="en-US"/>
        </w:rPr>
        <w:t>.</w:t>
      </w:r>
      <w:r w:rsidRPr="00E86E0D">
        <w:rPr>
          <w:lang w:val="en-US"/>
        </w:rPr>
        <w:t>get</w:t>
      </w:r>
      <w:proofErr w:type="spellEnd"/>
      <w:r w:rsidRPr="009732DA">
        <w:rPr>
          <w:lang w:val="en-US"/>
        </w:rPr>
        <w:t>(</w:t>
      </w:r>
      <w:r w:rsidRPr="00E86E0D">
        <w:rPr>
          <w:lang w:val="en-US"/>
        </w:rPr>
        <w:t>id</w:t>
      </w:r>
      <w:r w:rsidRPr="009732DA">
        <w:rPr>
          <w:lang w:val="en-US"/>
        </w:rPr>
        <w:t>=0), '</w:t>
      </w:r>
      <w:r w:rsidRPr="00E86E0D">
        <w:rPr>
          <w:lang w:val="en-US"/>
        </w:rPr>
        <w:t>surname</w:t>
      </w:r>
      <w:r w:rsidRPr="009732DA">
        <w:rPr>
          <w:lang w:val="en-US"/>
        </w:rPr>
        <w:t>': "</w:t>
      </w:r>
      <w:proofErr w:type="spellStart"/>
      <w:r w:rsidRPr="00E86E0D">
        <w:t>Рафаель</w:t>
      </w:r>
      <w:proofErr w:type="spellEnd"/>
      <w:r w:rsidRPr="009732DA">
        <w:rPr>
          <w:lang w:val="en-US"/>
        </w:rPr>
        <w:t>", '</w:t>
      </w:r>
      <w:r w:rsidRPr="00E86E0D">
        <w:rPr>
          <w:lang w:val="en-US"/>
        </w:rPr>
        <w:t>name</w:t>
      </w:r>
      <w:r w:rsidRPr="009732DA">
        <w:rPr>
          <w:lang w:val="en-US"/>
        </w:rPr>
        <w:t>': "</w:t>
      </w:r>
      <w:proofErr w:type="spellStart"/>
      <w:r w:rsidRPr="00E86E0D">
        <w:t>Рафаель</w:t>
      </w:r>
      <w:proofErr w:type="spellEnd"/>
      <w:r w:rsidRPr="009732DA">
        <w:rPr>
          <w:lang w:val="en-US"/>
        </w:rPr>
        <w:t>",</w:t>
      </w:r>
      <w:r w:rsidRPr="009732DA">
        <w:rPr>
          <w:lang w:val="en-US"/>
        </w:rPr>
        <w:br/>
        <w:t xml:space="preserve">             '</w:t>
      </w:r>
      <w:proofErr w:type="spellStart"/>
      <w:r w:rsidRPr="00E86E0D">
        <w:rPr>
          <w:lang w:val="en-US"/>
        </w:rPr>
        <w:t>middlename</w:t>
      </w:r>
      <w:proofErr w:type="spellEnd"/>
      <w:r w:rsidRPr="009732DA">
        <w:rPr>
          <w:lang w:val="en-US"/>
        </w:rPr>
        <w:t>': "</w:t>
      </w:r>
      <w:proofErr w:type="spellStart"/>
      <w:r w:rsidRPr="00E86E0D">
        <w:t>Рафаель</w:t>
      </w:r>
      <w:proofErr w:type="spellEnd"/>
      <w:r w:rsidRPr="009732DA">
        <w:rPr>
          <w:lang w:val="en-US"/>
        </w:rPr>
        <w:t>", '</w:t>
      </w:r>
      <w:r w:rsidRPr="00E86E0D">
        <w:rPr>
          <w:lang w:val="en-US"/>
        </w:rPr>
        <w:t>email</w:t>
      </w:r>
      <w:r w:rsidRPr="009732DA">
        <w:rPr>
          <w:lang w:val="en-US"/>
        </w:rPr>
        <w:t>': "</w:t>
      </w:r>
      <w:r w:rsidRPr="00E86E0D">
        <w:rPr>
          <w:lang w:val="en-US"/>
        </w:rPr>
        <w:t>raf</w:t>
      </w:r>
      <w:r w:rsidRPr="009732DA">
        <w:rPr>
          <w:lang w:val="en-US"/>
        </w:rPr>
        <w:t>@</w:t>
      </w:r>
      <w:r w:rsidRPr="00E86E0D">
        <w:rPr>
          <w:lang w:val="en-US"/>
        </w:rPr>
        <w:t>gmail</w:t>
      </w:r>
      <w:r w:rsidRPr="009732DA">
        <w:rPr>
          <w:lang w:val="en-US"/>
        </w:rPr>
        <w:t>.</w:t>
      </w:r>
      <w:r w:rsidRPr="00E86E0D">
        <w:rPr>
          <w:lang w:val="en-US"/>
        </w:rPr>
        <w:t>com</w:t>
      </w:r>
      <w:r w:rsidRPr="009732DA">
        <w:rPr>
          <w:lang w:val="en-US"/>
        </w:rPr>
        <w:t>", '</w:t>
      </w:r>
      <w:r w:rsidRPr="00E86E0D">
        <w:rPr>
          <w:lang w:val="en-US"/>
        </w:rPr>
        <w:t>phone</w:t>
      </w:r>
      <w:r w:rsidRPr="009732DA">
        <w:rPr>
          <w:lang w:val="en-US"/>
        </w:rPr>
        <w:t>': "909090909"},</w:t>
      </w:r>
      <w:r w:rsidRPr="009732DA">
        <w:rPr>
          <w:lang w:val="en-US"/>
        </w:rPr>
        <w:br/>
        <w:t xml:space="preserve">            {'</w:t>
      </w:r>
      <w:r w:rsidRPr="00E86E0D">
        <w:rPr>
          <w:lang w:val="en-US"/>
        </w:rPr>
        <w:t>login</w:t>
      </w:r>
      <w:r w:rsidRPr="009732DA">
        <w:rPr>
          <w:lang w:val="en-US"/>
        </w:rPr>
        <w:t>': "</w:t>
      </w:r>
      <w:r w:rsidRPr="00E86E0D">
        <w:rPr>
          <w:lang w:val="en-US"/>
        </w:rPr>
        <w:t>student</w:t>
      </w:r>
      <w:r w:rsidRPr="009732DA">
        <w:rPr>
          <w:lang w:val="en-US"/>
        </w:rPr>
        <w:t>8", '</w:t>
      </w:r>
      <w:r w:rsidRPr="00E86E0D">
        <w:rPr>
          <w:lang w:val="en-US"/>
        </w:rPr>
        <w:t>password</w:t>
      </w:r>
      <w:r w:rsidRPr="009732DA">
        <w:rPr>
          <w:lang w:val="en-US"/>
        </w:rPr>
        <w:t>': "</w:t>
      </w:r>
      <w:r w:rsidRPr="00E86E0D">
        <w:rPr>
          <w:lang w:val="en-US"/>
        </w:rPr>
        <w:t>student</w:t>
      </w:r>
      <w:r w:rsidRPr="009732DA">
        <w:rPr>
          <w:lang w:val="en-US"/>
        </w:rPr>
        <w:t>8", '</w:t>
      </w:r>
      <w:r w:rsidRPr="00E86E0D">
        <w:rPr>
          <w:lang w:val="en-US"/>
        </w:rPr>
        <w:t>role</w:t>
      </w:r>
      <w:r w:rsidRPr="009732DA">
        <w:rPr>
          <w:lang w:val="en-US"/>
        </w:rPr>
        <w:t xml:space="preserve">': </w:t>
      </w:r>
      <w:proofErr w:type="spellStart"/>
      <w:r w:rsidRPr="00E86E0D">
        <w:rPr>
          <w:lang w:val="en-US"/>
        </w:rPr>
        <w:t>Role</w:t>
      </w:r>
      <w:r w:rsidRPr="009732DA">
        <w:rPr>
          <w:lang w:val="en-US"/>
        </w:rPr>
        <w:t>.</w:t>
      </w:r>
      <w:r w:rsidRPr="00E86E0D">
        <w:rPr>
          <w:lang w:val="en-US"/>
        </w:rPr>
        <w:t>objects</w:t>
      </w:r>
      <w:r w:rsidRPr="00F744D8">
        <w:rPr>
          <w:lang w:val="en-US"/>
        </w:rPr>
        <w:t>.</w:t>
      </w:r>
      <w:r w:rsidRPr="00E86E0D">
        <w:rPr>
          <w:lang w:val="en-US"/>
        </w:rPr>
        <w:t>get</w:t>
      </w:r>
      <w:proofErr w:type="spellEnd"/>
      <w:r w:rsidRPr="00F744D8">
        <w:rPr>
          <w:lang w:val="en-US"/>
        </w:rPr>
        <w:t>(</w:t>
      </w:r>
      <w:r w:rsidRPr="00E86E0D">
        <w:rPr>
          <w:lang w:val="en-US"/>
        </w:rPr>
        <w:t>id</w:t>
      </w:r>
      <w:r w:rsidRPr="00F744D8">
        <w:rPr>
          <w:lang w:val="en-US"/>
        </w:rPr>
        <w:t>=0), '</w:t>
      </w:r>
      <w:r w:rsidRPr="00E86E0D">
        <w:rPr>
          <w:lang w:val="en-US"/>
        </w:rPr>
        <w:t>surname</w:t>
      </w:r>
      <w:r w:rsidRPr="00F744D8">
        <w:rPr>
          <w:lang w:val="en-US"/>
        </w:rPr>
        <w:t>': "</w:t>
      </w:r>
      <w:r w:rsidRPr="00E86E0D">
        <w:t>Дони</w:t>
      </w:r>
      <w:r w:rsidRPr="00F744D8">
        <w:rPr>
          <w:lang w:val="en-US"/>
        </w:rPr>
        <w:t>", '</w:t>
      </w:r>
      <w:r w:rsidRPr="00E86E0D">
        <w:rPr>
          <w:lang w:val="en-US"/>
        </w:rPr>
        <w:t>name</w:t>
      </w:r>
      <w:r w:rsidRPr="00F744D8">
        <w:rPr>
          <w:lang w:val="en-US"/>
        </w:rPr>
        <w:t>': "</w:t>
      </w:r>
      <w:r w:rsidRPr="00E86E0D">
        <w:t>Дони</w:t>
      </w:r>
      <w:r w:rsidRPr="00F744D8">
        <w:rPr>
          <w:lang w:val="en-US"/>
        </w:rPr>
        <w:t>",</w:t>
      </w:r>
      <w:r w:rsidRPr="00F744D8">
        <w:rPr>
          <w:lang w:val="en-US"/>
        </w:rPr>
        <w:br/>
        <w:t xml:space="preserve">             '</w:t>
      </w:r>
      <w:proofErr w:type="spellStart"/>
      <w:r w:rsidRPr="00E86E0D">
        <w:rPr>
          <w:lang w:val="en-US"/>
        </w:rPr>
        <w:t>middlename</w:t>
      </w:r>
      <w:proofErr w:type="spellEnd"/>
      <w:r w:rsidRPr="00F744D8">
        <w:rPr>
          <w:lang w:val="en-US"/>
        </w:rPr>
        <w:t>': "</w:t>
      </w:r>
      <w:r w:rsidRPr="00E86E0D">
        <w:t>Дони</w:t>
      </w:r>
      <w:r w:rsidRPr="00F744D8">
        <w:rPr>
          <w:lang w:val="en-US"/>
        </w:rPr>
        <w:t>", '</w:t>
      </w:r>
      <w:r w:rsidRPr="00E86E0D">
        <w:rPr>
          <w:lang w:val="en-US"/>
        </w:rPr>
        <w:t>email</w:t>
      </w:r>
      <w:r w:rsidRPr="00F744D8">
        <w:rPr>
          <w:lang w:val="en-US"/>
        </w:rPr>
        <w:t>': "</w:t>
      </w:r>
      <w:r w:rsidRPr="00E86E0D">
        <w:rPr>
          <w:lang w:val="en-US"/>
        </w:rPr>
        <w:t>doni</w:t>
      </w:r>
      <w:r w:rsidRPr="00F744D8">
        <w:rPr>
          <w:lang w:val="en-US"/>
        </w:rPr>
        <w:t>@</w:t>
      </w:r>
      <w:r w:rsidRPr="00E86E0D">
        <w:rPr>
          <w:lang w:val="en-US"/>
        </w:rPr>
        <w:t>gmail</w:t>
      </w:r>
      <w:r w:rsidRPr="00F744D8">
        <w:rPr>
          <w:lang w:val="en-US"/>
        </w:rPr>
        <w:t>.</w:t>
      </w:r>
      <w:r w:rsidRPr="00E86E0D">
        <w:rPr>
          <w:lang w:val="en-US"/>
        </w:rPr>
        <w:t>com</w:t>
      </w:r>
      <w:r w:rsidRPr="00F744D8">
        <w:rPr>
          <w:lang w:val="en-US"/>
        </w:rPr>
        <w:t>", '</w:t>
      </w:r>
      <w:r w:rsidRPr="00E86E0D">
        <w:rPr>
          <w:lang w:val="en-US"/>
        </w:rPr>
        <w:t>phone</w:t>
      </w:r>
      <w:r w:rsidRPr="00F744D8">
        <w:rPr>
          <w:lang w:val="en-US"/>
        </w:rPr>
        <w:t>': "909090909"},</w:t>
      </w:r>
      <w:r w:rsidRPr="00F744D8">
        <w:rPr>
          <w:lang w:val="en-US"/>
        </w:rPr>
        <w:br/>
        <w:t xml:space="preserve">            {'</w:t>
      </w:r>
      <w:r w:rsidRPr="00E86E0D">
        <w:rPr>
          <w:lang w:val="en-US"/>
        </w:rPr>
        <w:t>login</w:t>
      </w:r>
      <w:r w:rsidRPr="00F744D8">
        <w:rPr>
          <w:lang w:val="en-US"/>
        </w:rPr>
        <w:t>': "</w:t>
      </w:r>
      <w:r w:rsidRPr="00E86E0D">
        <w:rPr>
          <w:lang w:val="en-US"/>
        </w:rPr>
        <w:t>student</w:t>
      </w:r>
      <w:r w:rsidRPr="00F744D8">
        <w:rPr>
          <w:lang w:val="en-US"/>
        </w:rPr>
        <w:t>9", '</w:t>
      </w:r>
      <w:r w:rsidRPr="00E86E0D">
        <w:rPr>
          <w:lang w:val="en-US"/>
        </w:rPr>
        <w:t>password</w:t>
      </w:r>
      <w:r w:rsidRPr="00F744D8">
        <w:rPr>
          <w:lang w:val="en-US"/>
        </w:rPr>
        <w:t>': "</w:t>
      </w:r>
      <w:r w:rsidRPr="00E86E0D">
        <w:rPr>
          <w:lang w:val="en-US"/>
        </w:rPr>
        <w:t>student</w:t>
      </w:r>
      <w:r w:rsidRPr="00F744D8">
        <w:rPr>
          <w:lang w:val="en-US"/>
        </w:rPr>
        <w:t>9", '</w:t>
      </w:r>
      <w:r w:rsidRPr="00E86E0D">
        <w:rPr>
          <w:lang w:val="en-US"/>
        </w:rPr>
        <w:t>role</w:t>
      </w:r>
      <w:r w:rsidRPr="00F744D8">
        <w:rPr>
          <w:lang w:val="en-US"/>
        </w:rPr>
        <w:t xml:space="preserve">': </w:t>
      </w:r>
      <w:proofErr w:type="spellStart"/>
      <w:r w:rsidRPr="00E86E0D">
        <w:rPr>
          <w:lang w:val="en-US"/>
        </w:rPr>
        <w:t>Role</w:t>
      </w:r>
      <w:r w:rsidRPr="00F744D8">
        <w:rPr>
          <w:lang w:val="en-US"/>
        </w:rPr>
        <w:t>.</w:t>
      </w:r>
      <w:r w:rsidRPr="00E86E0D">
        <w:rPr>
          <w:lang w:val="en-US"/>
        </w:rPr>
        <w:t>objects</w:t>
      </w:r>
      <w:r w:rsidRPr="00F744D8">
        <w:rPr>
          <w:lang w:val="en-US"/>
        </w:rPr>
        <w:t>.</w:t>
      </w:r>
      <w:r w:rsidRPr="00E86E0D">
        <w:rPr>
          <w:lang w:val="en-US"/>
        </w:rPr>
        <w:t>get</w:t>
      </w:r>
      <w:proofErr w:type="spellEnd"/>
      <w:r w:rsidRPr="00F744D8">
        <w:rPr>
          <w:lang w:val="en-US"/>
        </w:rPr>
        <w:t>(</w:t>
      </w:r>
      <w:r w:rsidRPr="00E86E0D">
        <w:rPr>
          <w:lang w:val="en-US"/>
        </w:rPr>
        <w:t>id</w:t>
      </w:r>
      <w:r w:rsidRPr="00F744D8">
        <w:rPr>
          <w:lang w:val="en-US"/>
        </w:rPr>
        <w:t>=0), '</w:t>
      </w:r>
      <w:r w:rsidRPr="00E86E0D">
        <w:rPr>
          <w:lang w:val="en-US"/>
        </w:rPr>
        <w:t>surname</w:t>
      </w:r>
      <w:r w:rsidRPr="00F744D8">
        <w:rPr>
          <w:lang w:val="en-US"/>
        </w:rPr>
        <w:t>': "</w:t>
      </w:r>
      <w:r w:rsidRPr="00E86E0D">
        <w:t>Мики</w:t>
      </w:r>
      <w:r w:rsidRPr="00F744D8">
        <w:rPr>
          <w:lang w:val="en-US"/>
        </w:rPr>
        <w:t>", '</w:t>
      </w:r>
      <w:r w:rsidRPr="00E86E0D">
        <w:rPr>
          <w:lang w:val="en-US"/>
        </w:rPr>
        <w:t>name</w:t>
      </w:r>
      <w:r w:rsidRPr="00F744D8">
        <w:rPr>
          <w:lang w:val="en-US"/>
        </w:rPr>
        <w:t>': "</w:t>
      </w:r>
      <w:r w:rsidRPr="00E86E0D">
        <w:t>Мики</w:t>
      </w:r>
      <w:r w:rsidRPr="00F744D8">
        <w:rPr>
          <w:lang w:val="en-US"/>
        </w:rPr>
        <w:t>",</w:t>
      </w:r>
      <w:r w:rsidRPr="00F744D8">
        <w:rPr>
          <w:lang w:val="en-US"/>
        </w:rPr>
        <w:br/>
        <w:t xml:space="preserve">             '</w:t>
      </w:r>
      <w:proofErr w:type="spellStart"/>
      <w:r w:rsidRPr="00E86E0D">
        <w:rPr>
          <w:lang w:val="en-US"/>
        </w:rPr>
        <w:t>middlename</w:t>
      </w:r>
      <w:proofErr w:type="spellEnd"/>
      <w:r w:rsidRPr="00F744D8">
        <w:rPr>
          <w:lang w:val="en-US"/>
        </w:rPr>
        <w:t>': "</w:t>
      </w:r>
      <w:r w:rsidRPr="00E86E0D">
        <w:t>Мики</w:t>
      </w:r>
      <w:r w:rsidRPr="00F744D8">
        <w:rPr>
          <w:lang w:val="en-US"/>
        </w:rPr>
        <w:t>", '</w:t>
      </w:r>
      <w:r w:rsidRPr="00E86E0D">
        <w:rPr>
          <w:lang w:val="en-US"/>
        </w:rPr>
        <w:t>email</w:t>
      </w:r>
      <w:r w:rsidRPr="00F744D8">
        <w:rPr>
          <w:lang w:val="en-US"/>
        </w:rPr>
        <w:t>': "</w:t>
      </w:r>
      <w:r w:rsidRPr="00E86E0D">
        <w:rPr>
          <w:lang w:val="en-US"/>
        </w:rPr>
        <w:t>miki</w:t>
      </w:r>
      <w:r w:rsidRPr="00F744D8">
        <w:rPr>
          <w:lang w:val="en-US"/>
        </w:rPr>
        <w:t>@</w:t>
      </w:r>
      <w:r w:rsidRPr="00E86E0D">
        <w:rPr>
          <w:lang w:val="en-US"/>
        </w:rPr>
        <w:t>gmail</w:t>
      </w:r>
      <w:r w:rsidRPr="00F744D8">
        <w:rPr>
          <w:lang w:val="en-US"/>
        </w:rPr>
        <w:t>.</w:t>
      </w:r>
      <w:r w:rsidRPr="00E86E0D">
        <w:rPr>
          <w:lang w:val="en-US"/>
        </w:rPr>
        <w:t>com</w:t>
      </w:r>
      <w:r w:rsidRPr="00F744D8">
        <w:rPr>
          <w:lang w:val="en-US"/>
        </w:rPr>
        <w:t>", '</w:t>
      </w:r>
      <w:r w:rsidRPr="00E86E0D">
        <w:rPr>
          <w:lang w:val="en-US"/>
        </w:rPr>
        <w:t>phone</w:t>
      </w:r>
      <w:r w:rsidRPr="00F744D8">
        <w:rPr>
          <w:lang w:val="en-US"/>
        </w:rPr>
        <w:t>': "909090909"}</w:t>
      </w:r>
      <w:r w:rsidRPr="00F744D8">
        <w:rPr>
          <w:lang w:val="en-US"/>
        </w:rPr>
        <w:br/>
        <w:t xml:space="preserve">        ]</w:t>
      </w:r>
      <w:r w:rsidRPr="00F744D8">
        <w:rPr>
          <w:lang w:val="en-US"/>
        </w:rPr>
        <w:br/>
        <w:t xml:space="preserve">        </w:t>
      </w:r>
      <w:r w:rsidRPr="00E86E0D">
        <w:rPr>
          <w:lang w:val="en-US"/>
        </w:rPr>
        <w:t>for</w:t>
      </w:r>
      <w:r w:rsidRPr="00F744D8">
        <w:rPr>
          <w:lang w:val="en-US"/>
        </w:rPr>
        <w:t xml:space="preserve"> </w:t>
      </w:r>
      <w:r w:rsidRPr="00E86E0D">
        <w:rPr>
          <w:lang w:val="en-US"/>
        </w:rPr>
        <w:t>record</w:t>
      </w:r>
      <w:r w:rsidRPr="00F744D8">
        <w:rPr>
          <w:lang w:val="en-US"/>
        </w:rPr>
        <w:t xml:space="preserve"> </w:t>
      </w:r>
      <w:r w:rsidRPr="00E86E0D">
        <w:rPr>
          <w:lang w:val="en-US"/>
        </w:rPr>
        <w:t>in</w:t>
      </w:r>
      <w:r w:rsidRPr="00F744D8">
        <w:rPr>
          <w:lang w:val="en-US"/>
        </w:rPr>
        <w:t xml:space="preserve"> </w:t>
      </w:r>
      <w:proofErr w:type="spellStart"/>
      <w:r w:rsidRPr="00E86E0D">
        <w:rPr>
          <w:lang w:val="en-US"/>
        </w:rPr>
        <w:t>default</w:t>
      </w:r>
      <w:r w:rsidRPr="00F744D8">
        <w:rPr>
          <w:lang w:val="en-US"/>
        </w:rPr>
        <w:t>_</w:t>
      </w:r>
      <w:r w:rsidRPr="00E86E0D">
        <w:rPr>
          <w:lang w:val="en-US"/>
        </w:rPr>
        <w:t>records</w:t>
      </w:r>
      <w:proofErr w:type="spellEnd"/>
      <w:r w:rsidRPr="00F744D8">
        <w:rPr>
          <w:lang w:val="en-US"/>
        </w:rPr>
        <w:t>:</w:t>
      </w:r>
      <w:r w:rsidRPr="00F744D8">
        <w:rPr>
          <w:lang w:val="en-US"/>
        </w:rPr>
        <w:br/>
        <w:t xml:space="preserve">            </w:t>
      </w:r>
      <w:proofErr w:type="spellStart"/>
      <w:r w:rsidRPr="00E86E0D">
        <w:rPr>
          <w:lang w:val="en-US"/>
        </w:rPr>
        <w:t>cls</w:t>
      </w:r>
      <w:r w:rsidRPr="00F744D8">
        <w:rPr>
          <w:lang w:val="en-US"/>
        </w:rPr>
        <w:t>.</w:t>
      </w:r>
      <w:r w:rsidRPr="00E86E0D">
        <w:rPr>
          <w:lang w:val="en-US"/>
        </w:rPr>
        <w:t>objects</w:t>
      </w:r>
      <w:r w:rsidRPr="00F744D8">
        <w:rPr>
          <w:lang w:val="en-US"/>
        </w:rPr>
        <w:t>.</w:t>
      </w:r>
      <w:r w:rsidRPr="00E86E0D">
        <w:rPr>
          <w:lang w:val="en-US"/>
        </w:rPr>
        <w:t>get</w:t>
      </w:r>
      <w:r w:rsidRPr="00F744D8">
        <w:rPr>
          <w:lang w:val="en-US"/>
        </w:rPr>
        <w:t>_</w:t>
      </w:r>
      <w:r w:rsidRPr="00E86E0D">
        <w:rPr>
          <w:lang w:val="en-US"/>
        </w:rPr>
        <w:t>or</w:t>
      </w:r>
      <w:r w:rsidRPr="00F744D8">
        <w:rPr>
          <w:lang w:val="en-US"/>
        </w:rPr>
        <w:t>_</w:t>
      </w:r>
      <w:r w:rsidRPr="00E86E0D">
        <w:rPr>
          <w:lang w:val="en-US"/>
        </w:rPr>
        <w:t>create</w:t>
      </w:r>
      <w:proofErr w:type="spellEnd"/>
      <w:r w:rsidRPr="00F744D8">
        <w:rPr>
          <w:lang w:val="en-US"/>
        </w:rPr>
        <w:t>(**</w:t>
      </w:r>
      <w:r w:rsidRPr="00E86E0D">
        <w:rPr>
          <w:lang w:val="en-US"/>
        </w:rPr>
        <w:t>record</w:t>
      </w:r>
      <w:r w:rsidRPr="00F744D8">
        <w:rPr>
          <w:lang w:val="en-US"/>
        </w:rPr>
        <w:t>)</w:t>
      </w:r>
      <w:r w:rsidRPr="00F744D8">
        <w:rPr>
          <w:lang w:val="en-US"/>
        </w:rPr>
        <w:br/>
      </w:r>
      <w:r w:rsidRPr="00F744D8">
        <w:rPr>
          <w:lang w:val="en-US"/>
        </w:rPr>
        <w:br/>
      </w:r>
      <w:r w:rsidRPr="00E86E0D">
        <w:rPr>
          <w:lang w:val="en-US"/>
        </w:rPr>
        <w:t>class</w:t>
      </w:r>
      <w:r w:rsidRPr="00F744D8">
        <w:rPr>
          <w:lang w:val="en-US"/>
        </w:rPr>
        <w:t xml:space="preserve"> </w:t>
      </w:r>
      <w:r w:rsidRPr="00E86E0D">
        <w:rPr>
          <w:lang w:val="en-US"/>
        </w:rPr>
        <w:t>Statement</w:t>
      </w:r>
      <w:r w:rsidRPr="00F744D8">
        <w:rPr>
          <w:lang w:val="en-US"/>
        </w:rPr>
        <w:t>(</w:t>
      </w:r>
      <w:proofErr w:type="spellStart"/>
      <w:r w:rsidRPr="00E86E0D">
        <w:rPr>
          <w:lang w:val="en-US"/>
        </w:rPr>
        <w:t>models</w:t>
      </w:r>
      <w:r w:rsidRPr="00F744D8">
        <w:rPr>
          <w:lang w:val="en-US"/>
        </w:rPr>
        <w:t>.</w:t>
      </w:r>
      <w:r w:rsidRPr="00E86E0D">
        <w:rPr>
          <w:lang w:val="en-US"/>
        </w:rPr>
        <w:t>Model</w:t>
      </w:r>
      <w:proofErr w:type="spellEnd"/>
      <w:r w:rsidRPr="00F744D8">
        <w:rPr>
          <w:lang w:val="en-US"/>
        </w:rPr>
        <w:t>):</w:t>
      </w:r>
      <w:r w:rsidRPr="00F744D8">
        <w:rPr>
          <w:lang w:val="en-US"/>
        </w:rPr>
        <w:br/>
      </w:r>
      <w:r w:rsidRPr="00F744D8">
        <w:rPr>
          <w:lang w:val="en-US"/>
        </w:rPr>
        <w:br/>
        <w:t xml:space="preserve">    </w:t>
      </w:r>
      <w:r w:rsidRPr="00E86E0D">
        <w:rPr>
          <w:lang w:val="en-US"/>
        </w:rPr>
        <w:t>id</w:t>
      </w:r>
      <w:r w:rsidRPr="00F744D8">
        <w:rPr>
          <w:lang w:val="en-US"/>
        </w:rPr>
        <w:t xml:space="preserve"> = </w:t>
      </w:r>
      <w:proofErr w:type="spellStart"/>
      <w:r w:rsidRPr="00E86E0D">
        <w:rPr>
          <w:lang w:val="en-US"/>
        </w:rPr>
        <w:t>models</w:t>
      </w:r>
      <w:r w:rsidRPr="00F744D8">
        <w:rPr>
          <w:lang w:val="en-US"/>
        </w:rPr>
        <w:t>.</w:t>
      </w:r>
      <w:r w:rsidRPr="00E86E0D">
        <w:rPr>
          <w:lang w:val="en-US"/>
        </w:rPr>
        <w:t>TextField</w:t>
      </w:r>
      <w:proofErr w:type="spellEnd"/>
      <w:r w:rsidRPr="00F744D8">
        <w:rPr>
          <w:lang w:val="en-US"/>
        </w:rPr>
        <w:t>("</w:t>
      </w:r>
      <w:r w:rsidRPr="00E86E0D">
        <w:t>Идентификатор</w:t>
      </w:r>
      <w:r w:rsidRPr="00F744D8">
        <w:rPr>
          <w:lang w:val="en-US"/>
        </w:rPr>
        <w:t xml:space="preserve">", </w:t>
      </w:r>
      <w:r w:rsidRPr="00E86E0D">
        <w:rPr>
          <w:lang w:val="en-US"/>
        </w:rPr>
        <w:t>unique</w:t>
      </w:r>
      <w:r w:rsidRPr="00F744D8">
        <w:rPr>
          <w:lang w:val="en-US"/>
        </w:rPr>
        <w:t>=</w:t>
      </w:r>
      <w:r w:rsidRPr="00E86E0D">
        <w:rPr>
          <w:lang w:val="en-US"/>
        </w:rPr>
        <w:t>True</w:t>
      </w:r>
      <w:r w:rsidRPr="00F744D8">
        <w:rPr>
          <w:lang w:val="en-US"/>
        </w:rPr>
        <w:t xml:space="preserve">, </w:t>
      </w:r>
      <w:r w:rsidRPr="00E86E0D">
        <w:rPr>
          <w:lang w:val="en-US"/>
        </w:rPr>
        <w:t>editable</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w:t>
      </w:r>
      <w:proofErr w:type="spellStart"/>
      <w:r w:rsidRPr="00E86E0D">
        <w:rPr>
          <w:lang w:val="en-US"/>
        </w:rPr>
        <w:t>primary</w:t>
      </w:r>
      <w:r w:rsidRPr="00F744D8">
        <w:rPr>
          <w:lang w:val="en-US"/>
        </w:rPr>
        <w:t>_</w:t>
      </w:r>
      <w:r w:rsidRPr="00E86E0D">
        <w:rPr>
          <w:lang w:val="en-US"/>
        </w:rPr>
        <w:t>key</w:t>
      </w:r>
      <w:proofErr w:type="spellEnd"/>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r w:rsidRPr="00E86E0D">
        <w:rPr>
          <w:lang w:val="en-US"/>
        </w:rPr>
        <w:t>user</w:t>
      </w:r>
      <w:r w:rsidRPr="00F744D8">
        <w:rPr>
          <w:lang w:val="en-US"/>
        </w:rPr>
        <w:t xml:space="preserve"> = </w:t>
      </w:r>
      <w:proofErr w:type="spellStart"/>
      <w:r w:rsidRPr="00E86E0D">
        <w:rPr>
          <w:lang w:val="en-US"/>
        </w:rPr>
        <w:t>models</w:t>
      </w:r>
      <w:r w:rsidRPr="00F744D8">
        <w:rPr>
          <w:lang w:val="en-US"/>
        </w:rPr>
        <w:t>.</w:t>
      </w:r>
      <w:r w:rsidRPr="00E86E0D">
        <w:rPr>
          <w:lang w:val="en-US"/>
        </w:rPr>
        <w:t>ForeignKey</w:t>
      </w:r>
      <w:proofErr w:type="spellEnd"/>
      <w:r w:rsidRPr="00F744D8">
        <w:rPr>
          <w:lang w:val="en-US"/>
        </w:rPr>
        <w:t>(</w:t>
      </w:r>
      <w:r w:rsidRPr="00E86E0D">
        <w:rPr>
          <w:lang w:val="en-US"/>
        </w:rPr>
        <w:t>User</w:t>
      </w:r>
      <w:r w:rsidRPr="00F744D8">
        <w:rPr>
          <w:lang w:val="en-US"/>
        </w:rPr>
        <w:t xml:space="preserve">, </w:t>
      </w:r>
      <w:proofErr w:type="spellStart"/>
      <w:r w:rsidRPr="00E86E0D">
        <w:rPr>
          <w:lang w:val="en-US"/>
        </w:rPr>
        <w:t>on</w:t>
      </w:r>
      <w:r w:rsidRPr="00F744D8">
        <w:rPr>
          <w:lang w:val="en-US"/>
        </w:rPr>
        <w:t>_</w:t>
      </w:r>
      <w:r w:rsidRPr="00E86E0D">
        <w:rPr>
          <w:lang w:val="en-US"/>
        </w:rPr>
        <w:t>delete</w:t>
      </w:r>
      <w:proofErr w:type="spellEnd"/>
      <w:r w:rsidRPr="00F744D8">
        <w:rPr>
          <w:lang w:val="en-US"/>
        </w:rPr>
        <w:t>=</w:t>
      </w:r>
      <w:proofErr w:type="spellStart"/>
      <w:r w:rsidRPr="00E86E0D">
        <w:rPr>
          <w:lang w:val="en-US"/>
        </w:rPr>
        <w:t>models</w:t>
      </w:r>
      <w:r w:rsidRPr="00F744D8">
        <w:rPr>
          <w:lang w:val="en-US"/>
        </w:rPr>
        <w:t>.</w:t>
      </w:r>
      <w:r w:rsidRPr="00E86E0D">
        <w:rPr>
          <w:lang w:val="en-US"/>
        </w:rPr>
        <w:t>CASCADE</w:t>
      </w:r>
      <w:proofErr w:type="spellEnd"/>
      <w:r w:rsidRPr="00F744D8">
        <w:rPr>
          <w:lang w:val="en-US"/>
        </w:rPr>
        <w:t xml:space="preserve">, </w:t>
      </w:r>
      <w:proofErr w:type="spellStart"/>
      <w:r w:rsidRPr="00E86E0D">
        <w:rPr>
          <w:lang w:val="en-US"/>
        </w:rPr>
        <w:t>related</w:t>
      </w:r>
      <w:r w:rsidRPr="00F744D8">
        <w:rPr>
          <w:lang w:val="en-US"/>
        </w:rPr>
        <w:t>_</w:t>
      </w:r>
      <w:r w:rsidRPr="00E86E0D">
        <w:rPr>
          <w:lang w:val="en-US"/>
        </w:rPr>
        <w:t>name</w:t>
      </w:r>
      <w:proofErr w:type="spellEnd"/>
      <w:r w:rsidRPr="00F744D8">
        <w:rPr>
          <w:lang w:val="en-US"/>
        </w:rPr>
        <w:t>="</w:t>
      </w:r>
      <w:r w:rsidRPr="00E86E0D">
        <w:rPr>
          <w:lang w:val="en-US"/>
        </w:rPr>
        <w:t>statements</w:t>
      </w:r>
      <w:r w:rsidRPr="00F744D8">
        <w:rPr>
          <w:lang w:val="en-US"/>
        </w:rPr>
        <w:t xml:space="preserve">", </w:t>
      </w:r>
      <w:r w:rsidRPr="00E86E0D">
        <w:rPr>
          <w:lang w:val="en-US"/>
        </w:rPr>
        <w:t>default</w:t>
      </w:r>
      <w:r w:rsidRPr="00F744D8">
        <w:rPr>
          <w:lang w:val="en-US"/>
        </w:rPr>
        <w:t>=</w:t>
      </w:r>
      <w:r w:rsidRPr="00E86E0D">
        <w:rPr>
          <w:lang w:val="en-US"/>
        </w:rPr>
        <w:t>None</w:t>
      </w:r>
      <w:r w:rsidRPr="00F744D8">
        <w:rPr>
          <w:lang w:val="en-US"/>
        </w:rPr>
        <w:t>)</w:t>
      </w:r>
      <w:r w:rsidRPr="00F744D8">
        <w:rPr>
          <w:lang w:val="en-US"/>
        </w:rPr>
        <w:br/>
      </w:r>
      <w:r w:rsidRPr="00F744D8">
        <w:rPr>
          <w:lang w:val="en-US"/>
        </w:rPr>
        <w:br/>
        <w:t xml:space="preserve">    </w:t>
      </w:r>
      <w:r w:rsidRPr="00E86E0D">
        <w:rPr>
          <w:lang w:val="en-US"/>
        </w:rPr>
        <w:t>status</w:t>
      </w:r>
      <w:r w:rsidRPr="00F744D8">
        <w:rPr>
          <w:lang w:val="en-US"/>
        </w:rPr>
        <w:t xml:space="preserve"> = </w:t>
      </w:r>
      <w:proofErr w:type="spellStart"/>
      <w:r w:rsidRPr="00E86E0D">
        <w:rPr>
          <w:lang w:val="en-US"/>
        </w:rPr>
        <w:t>models</w:t>
      </w:r>
      <w:r w:rsidRPr="00F744D8">
        <w:rPr>
          <w:lang w:val="en-US"/>
        </w:rPr>
        <w:t>.</w:t>
      </w:r>
      <w:r w:rsidRPr="00E86E0D">
        <w:rPr>
          <w:lang w:val="en-US"/>
        </w:rPr>
        <w:t>ForeignKey</w:t>
      </w:r>
      <w:proofErr w:type="spellEnd"/>
      <w:r w:rsidRPr="00F744D8">
        <w:rPr>
          <w:lang w:val="en-US"/>
        </w:rPr>
        <w:t>(</w:t>
      </w:r>
      <w:r w:rsidRPr="00E86E0D">
        <w:rPr>
          <w:lang w:val="en-US"/>
        </w:rPr>
        <w:t>Status</w:t>
      </w:r>
      <w:r w:rsidRPr="00F744D8">
        <w:rPr>
          <w:lang w:val="en-US"/>
        </w:rPr>
        <w:t xml:space="preserve">, </w:t>
      </w:r>
      <w:proofErr w:type="spellStart"/>
      <w:r w:rsidRPr="00E86E0D">
        <w:rPr>
          <w:lang w:val="en-US"/>
        </w:rPr>
        <w:t>on</w:t>
      </w:r>
      <w:r w:rsidRPr="00F744D8">
        <w:rPr>
          <w:lang w:val="en-US"/>
        </w:rPr>
        <w:t>_</w:t>
      </w:r>
      <w:r w:rsidRPr="00E86E0D">
        <w:rPr>
          <w:lang w:val="en-US"/>
        </w:rPr>
        <w:t>delete</w:t>
      </w:r>
      <w:proofErr w:type="spellEnd"/>
      <w:r w:rsidRPr="00F744D8">
        <w:rPr>
          <w:lang w:val="en-US"/>
        </w:rPr>
        <w:t>=</w:t>
      </w:r>
      <w:proofErr w:type="spellStart"/>
      <w:r w:rsidRPr="00E86E0D">
        <w:rPr>
          <w:lang w:val="en-US"/>
        </w:rPr>
        <w:t>models</w:t>
      </w:r>
      <w:r w:rsidRPr="00F744D8">
        <w:rPr>
          <w:lang w:val="en-US"/>
        </w:rPr>
        <w:t>.</w:t>
      </w:r>
      <w:r w:rsidRPr="00E86E0D">
        <w:rPr>
          <w:lang w:val="en-US"/>
        </w:rPr>
        <w:t>CASCADE</w:t>
      </w:r>
      <w:proofErr w:type="spellEnd"/>
      <w:r w:rsidRPr="00F744D8">
        <w:rPr>
          <w:lang w:val="en-US"/>
        </w:rPr>
        <w:t xml:space="preserve">, </w:t>
      </w:r>
      <w:proofErr w:type="spellStart"/>
      <w:r w:rsidRPr="00E86E0D">
        <w:rPr>
          <w:lang w:val="en-US"/>
        </w:rPr>
        <w:t>related</w:t>
      </w:r>
      <w:r w:rsidRPr="00F744D8">
        <w:rPr>
          <w:lang w:val="en-US"/>
        </w:rPr>
        <w:t>_</w:t>
      </w:r>
      <w:r w:rsidRPr="00E86E0D">
        <w:rPr>
          <w:lang w:val="en-US"/>
        </w:rPr>
        <w:t>name</w:t>
      </w:r>
      <w:proofErr w:type="spellEnd"/>
      <w:r w:rsidRPr="00F744D8">
        <w:rPr>
          <w:lang w:val="en-US"/>
        </w:rPr>
        <w:t>='</w:t>
      </w:r>
      <w:r w:rsidRPr="00E86E0D">
        <w:rPr>
          <w:lang w:val="en-US"/>
        </w:rPr>
        <w:t>statements</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w:t>
      </w:r>
      <w:r w:rsidRPr="00E86E0D">
        <w:rPr>
          <w:lang w:val="en-US"/>
        </w:rPr>
        <w:t>default</w:t>
      </w:r>
      <w:r w:rsidRPr="00F744D8">
        <w:rPr>
          <w:lang w:val="en-US"/>
        </w:rPr>
        <w:t>=0)</w:t>
      </w:r>
      <w:r w:rsidRPr="00F744D8">
        <w:rPr>
          <w:lang w:val="en-US"/>
        </w:rPr>
        <w:br/>
      </w:r>
      <w:r w:rsidRPr="00F744D8">
        <w:rPr>
          <w:lang w:val="en-US"/>
        </w:rPr>
        <w:br/>
        <w:t xml:space="preserve">    </w:t>
      </w:r>
      <w:proofErr w:type="spellStart"/>
      <w:r w:rsidRPr="00E86E0D">
        <w:rPr>
          <w:lang w:val="en-US"/>
        </w:rPr>
        <w:t>json</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JSONField</w:t>
      </w:r>
      <w:proofErr w:type="spellEnd"/>
      <w:r w:rsidRPr="00F744D8">
        <w:rPr>
          <w:lang w:val="en-US"/>
        </w:rPr>
        <w:t>("</w:t>
      </w:r>
      <w:r w:rsidRPr="00E86E0D">
        <w:rPr>
          <w:lang w:val="en-US"/>
        </w:rPr>
        <w:t>Json</w:t>
      </w:r>
      <w:r w:rsidRPr="00F744D8">
        <w:rPr>
          <w:lang w:val="en-US"/>
        </w:rPr>
        <w:t xml:space="preserve">", </w:t>
      </w:r>
      <w:r w:rsidRPr="00E86E0D">
        <w:rPr>
          <w:lang w:val="en-US"/>
        </w:rPr>
        <w:t>default</w:t>
      </w:r>
      <w:r w:rsidRPr="00F744D8">
        <w:rPr>
          <w:lang w:val="en-US"/>
        </w:rPr>
        <w:t>=</w:t>
      </w:r>
      <w:r w:rsidRPr="00E86E0D">
        <w:rPr>
          <w:lang w:val="en-US"/>
        </w:rPr>
        <w:t>list</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proofErr w:type="spellStart"/>
      <w:r w:rsidRPr="00E86E0D">
        <w:rPr>
          <w:lang w:val="en-US"/>
        </w:rPr>
        <w:t>urls</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JSONField</w:t>
      </w:r>
      <w:proofErr w:type="spellEnd"/>
      <w:r w:rsidRPr="00F744D8">
        <w:rPr>
          <w:lang w:val="en-US"/>
        </w:rPr>
        <w:t>("</w:t>
      </w:r>
      <w:r w:rsidRPr="00E86E0D">
        <w:rPr>
          <w:lang w:val="en-US"/>
        </w:rPr>
        <w:t>Json</w:t>
      </w:r>
      <w:r w:rsidRPr="00F744D8">
        <w:rPr>
          <w:lang w:val="en-US"/>
        </w:rPr>
        <w:t xml:space="preserve">", </w:t>
      </w:r>
      <w:r w:rsidRPr="00E86E0D">
        <w:rPr>
          <w:lang w:val="en-US"/>
        </w:rPr>
        <w:t>default</w:t>
      </w:r>
      <w:r w:rsidRPr="00F744D8">
        <w:rPr>
          <w:lang w:val="en-US"/>
        </w:rPr>
        <w:t>=</w:t>
      </w:r>
      <w:r w:rsidRPr="00E86E0D">
        <w:rPr>
          <w:lang w:val="en-US"/>
        </w:rPr>
        <w:t>list</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r>
      <w:r w:rsidRPr="00F744D8">
        <w:rPr>
          <w:lang w:val="en-US"/>
        </w:rPr>
        <w:t xml:space="preserve">    </w:t>
      </w:r>
      <w:proofErr w:type="spellStart"/>
      <w:r w:rsidRPr="00E86E0D">
        <w:rPr>
          <w:lang w:val="en-US"/>
        </w:rPr>
        <w:t>mark</w:t>
      </w:r>
      <w:r w:rsidRPr="00F744D8">
        <w:rPr>
          <w:lang w:val="en-US"/>
        </w:rPr>
        <w:t>_</w:t>
      </w:r>
      <w:r w:rsidRPr="00E86E0D">
        <w:rPr>
          <w:lang w:val="en-US"/>
        </w:rPr>
        <w:t>studies</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IntegerField</w:t>
      </w:r>
      <w:proofErr w:type="spellEnd"/>
      <w:r w:rsidRPr="00F744D8">
        <w:rPr>
          <w:lang w:val="en-US"/>
        </w:rPr>
        <w:t>("</w:t>
      </w:r>
      <w:r w:rsidRPr="00E86E0D">
        <w:t>Оценка</w:t>
      </w:r>
      <w:r w:rsidRPr="00F744D8">
        <w:rPr>
          <w:lang w:val="en-US"/>
        </w:rPr>
        <w:t xml:space="preserve"> </w:t>
      </w:r>
      <w:r w:rsidRPr="00E86E0D">
        <w:t>учеба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proofErr w:type="spellStart"/>
      <w:r w:rsidRPr="00E86E0D">
        <w:rPr>
          <w:lang w:val="en-US"/>
        </w:rPr>
        <w:t>comment</w:t>
      </w:r>
      <w:r w:rsidRPr="00F744D8">
        <w:rPr>
          <w:lang w:val="en-US"/>
        </w:rPr>
        <w:t>_</w:t>
      </w:r>
      <w:r w:rsidRPr="00E86E0D">
        <w:rPr>
          <w:lang w:val="en-US"/>
        </w:rPr>
        <w:t>studies</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TextField</w:t>
      </w:r>
      <w:proofErr w:type="spellEnd"/>
      <w:r w:rsidRPr="00F744D8">
        <w:rPr>
          <w:lang w:val="en-US"/>
        </w:rPr>
        <w:t>("</w:t>
      </w:r>
      <w:r w:rsidRPr="00E86E0D">
        <w:t>Комментарий</w:t>
      </w:r>
      <w:r w:rsidRPr="00F744D8">
        <w:rPr>
          <w:lang w:val="en-US"/>
        </w:rPr>
        <w:t xml:space="preserve"> </w:t>
      </w:r>
      <w:r w:rsidRPr="00E86E0D">
        <w:t>учеба</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proofErr w:type="spellStart"/>
      <w:r w:rsidRPr="00E86E0D">
        <w:rPr>
          <w:lang w:val="en-US"/>
        </w:rPr>
        <w:t>mark</w:t>
      </w:r>
      <w:r w:rsidRPr="00F744D8">
        <w:rPr>
          <w:lang w:val="en-US"/>
        </w:rPr>
        <w:t>_</w:t>
      </w:r>
      <w:r w:rsidRPr="00E86E0D">
        <w:rPr>
          <w:lang w:val="en-US"/>
        </w:rPr>
        <w:t>science</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IntegerField</w:t>
      </w:r>
      <w:proofErr w:type="spellEnd"/>
      <w:r w:rsidRPr="00F744D8">
        <w:rPr>
          <w:lang w:val="en-US"/>
        </w:rPr>
        <w:t>("</w:t>
      </w:r>
      <w:r w:rsidRPr="00E86E0D">
        <w:t>Оценка</w:t>
      </w:r>
      <w:r w:rsidRPr="00F744D8">
        <w:rPr>
          <w:lang w:val="en-US"/>
        </w:rPr>
        <w:t xml:space="preserve"> </w:t>
      </w:r>
      <w:r w:rsidRPr="00E86E0D">
        <w:t>наука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proofErr w:type="spellStart"/>
      <w:r w:rsidRPr="00E86E0D">
        <w:rPr>
          <w:lang w:val="en-US"/>
        </w:rPr>
        <w:t>comment</w:t>
      </w:r>
      <w:r w:rsidRPr="00F744D8">
        <w:rPr>
          <w:lang w:val="en-US"/>
        </w:rPr>
        <w:t>_</w:t>
      </w:r>
      <w:r w:rsidRPr="00E86E0D">
        <w:rPr>
          <w:lang w:val="en-US"/>
        </w:rPr>
        <w:t>science</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TextField</w:t>
      </w:r>
      <w:proofErr w:type="spellEnd"/>
      <w:r w:rsidRPr="00F744D8">
        <w:rPr>
          <w:lang w:val="en-US"/>
        </w:rPr>
        <w:t>("</w:t>
      </w:r>
      <w:r w:rsidRPr="00E86E0D">
        <w:t>Комментарий</w:t>
      </w:r>
      <w:r w:rsidRPr="00F744D8">
        <w:rPr>
          <w:lang w:val="en-US"/>
        </w:rPr>
        <w:t xml:space="preserve"> </w:t>
      </w:r>
      <w:r w:rsidRPr="00E86E0D">
        <w:t>наука</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proofErr w:type="spellStart"/>
      <w:r w:rsidRPr="00E86E0D">
        <w:rPr>
          <w:lang w:val="en-US"/>
        </w:rPr>
        <w:t>mark</w:t>
      </w:r>
      <w:r w:rsidRPr="00F744D8">
        <w:rPr>
          <w:lang w:val="en-US"/>
        </w:rPr>
        <w:t>_</w:t>
      </w:r>
      <w:r w:rsidRPr="00E86E0D">
        <w:rPr>
          <w:lang w:val="en-US"/>
        </w:rPr>
        <w:t>activities</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IntegerField</w:t>
      </w:r>
      <w:proofErr w:type="spellEnd"/>
      <w:r w:rsidRPr="00F744D8">
        <w:rPr>
          <w:lang w:val="en-US"/>
        </w:rPr>
        <w:t>("</w:t>
      </w:r>
      <w:r w:rsidRPr="00E86E0D">
        <w:t>Оценка</w:t>
      </w:r>
      <w:r w:rsidRPr="00F744D8">
        <w:rPr>
          <w:lang w:val="en-US"/>
        </w:rPr>
        <w:t xml:space="preserve"> </w:t>
      </w:r>
      <w:r w:rsidRPr="00E86E0D">
        <w:t>мероприятия</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t xml:space="preserve">    </w:t>
      </w:r>
      <w:proofErr w:type="spellStart"/>
      <w:r w:rsidRPr="00E86E0D">
        <w:rPr>
          <w:lang w:val="en-US"/>
        </w:rPr>
        <w:t>comment</w:t>
      </w:r>
      <w:r w:rsidRPr="00F744D8">
        <w:rPr>
          <w:lang w:val="en-US"/>
        </w:rPr>
        <w:t>_</w:t>
      </w:r>
      <w:r w:rsidRPr="00E86E0D">
        <w:rPr>
          <w:lang w:val="en-US"/>
        </w:rPr>
        <w:t>activities</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TextField</w:t>
      </w:r>
      <w:proofErr w:type="spellEnd"/>
      <w:r w:rsidRPr="00F744D8">
        <w:rPr>
          <w:lang w:val="en-US"/>
        </w:rPr>
        <w:t>("</w:t>
      </w:r>
      <w:r w:rsidRPr="00E86E0D">
        <w:t>Комментарий</w:t>
      </w:r>
      <w:r w:rsidRPr="00F744D8">
        <w:rPr>
          <w:lang w:val="en-US"/>
        </w:rPr>
        <w:t xml:space="preserve"> </w:t>
      </w:r>
      <w:r w:rsidRPr="00E86E0D">
        <w:t>мероприятия</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w:t>
      </w:r>
      <w:r w:rsidRPr="00F744D8">
        <w:rPr>
          <w:lang w:val="en-US"/>
        </w:rPr>
        <w:br/>
      </w:r>
      <w:r w:rsidRPr="00F744D8">
        <w:rPr>
          <w:lang w:val="en-US"/>
        </w:rPr>
        <w:br/>
        <w:t xml:space="preserve">    </w:t>
      </w:r>
      <w:proofErr w:type="spellStart"/>
      <w:r w:rsidRPr="00E86E0D">
        <w:rPr>
          <w:lang w:val="en-US"/>
        </w:rPr>
        <w:t>mark</w:t>
      </w:r>
      <w:r w:rsidRPr="00F744D8">
        <w:rPr>
          <w:lang w:val="en-US"/>
        </w:rPr>
        <w:t>_</w:t>
      </w:r>
      <w:r w:rsidRPr="00E86E0D">
        <w:rPr>
          <w:lang w:val="en-US"/>
        </w:rPr>
        <w:t>culture</w:t>
      </w:r>
      <w:proofErr w:type="spellEnd"/>
      <w:r w:rsidRPr="00F744D8">
        <w:rPr>
          <w:lang w:val="en-US"/>
        </w:rPr>
        <w:t xml:space="preserve"> = </w:t>
      </w:r>
      <w:proofErr w:type="spellStart"/>
      <w:r w:rsidRPr="00E86E0D">
        <w:rPr>
          <w:lang w:val="en-US"/>
        </w:rPr>
        <w:t>models</w:t>
      </w:r>
      <w:r w:rsidRPr="00F744D8">
        <w:rPr>
          <w:lang w:val="en-US"/>
        </w:rPr>
        <w:t>.</w:t>
      </w:r>
      <w:r w:rsidRPr="00E86E0D">
        <w:rPr>
          <w:lang w:val="en-US"/>
        </w:rPr>
        <w:t>IntegerField</w:t>
      </w:r>
      <w:proofErr w:type="spellEnd"/>
      <w:r w:rsidRPr="00F744D8">
        <w:rPr>
          <w:lang w:val="en-US"/>
        </w:rPr>
        <w:t>("</w:t>
      </w:r>
      <w:r w:rsidRPr="00E86E0D">
        <w:t>Оценка</w:t>
      </w:r>
      <w:r w:rsidRPr="00F744D8">
        <w:rPr>
          <w:lang w:val="en-US"/>
        </w:rPr>
        <w:t xml:space="preserve"> </w:t>
      </w:r>
      <w:r w:rsidRPr="00E86E0D">
        <w:t>культура</w:t>
      </w:r>
      <w:r w:rsidRPr="00F744D8">
        <w:rPr>
          <w:lang w:val="en-US"/>
        </w:rPr>
        <w:t xml:space="preserve">", </w:t>
      </w:r>
      <w:r w:rsidRPr="00E86E0D">
        <w:rPr>
          <w:lang w:val="en-US"/>
        </w:rPr>
        <w:t>default</w:t>
      </w:r>
      <w:r w:rsidRPr="00F744D8">
        <w:rPr>
          <w:lang w:val="en-US"/>
        </w:rPr>
        <w:t>=</w:t>
      </w:r>
      <w:r w:rsidRPr="00E86E0D">
        <w:rPr>
          <w:lang w:val="en-US"/>
        </w:rPr>
        <w:t>False</w:t>
      </w:r>
      <w:r w:rsidRPr="00F744D8">
        <w:rPr>
          <w:lang w:val="en-US"/>
        </w:rPr>
        <w:t xml:space="preserve">, </w:t>
      </w:r>
      <w:r w:rsidRPr="00E86E0D">
        <w:rPr>
          <w:lang w:val="en-US"/>
        </w:rPr>
        <w:t>blank</w:t>
      </w:r>
      <w:r w:rsidRPr="00F744D8">
        <w:rPr>
          <w:lang w:val="en-US"/>
        </w:rPr>
        <w:t>=</w:t>
      </w:r>
      <w:r w:rsidRPr="00E86E0D">
        <w:rPr>
          <w:lang w:val="en-US"/>
        </w:rPr>
        <w:t>True</w:t>
      </w:r>
      <w:r w:rsidRPr="00F744D8">
        <w:rPr>
          <w:lang w:val="en-US"/>
        </w:rPr>
        <w:t xml:space="preserve">)      # </w:t>
      </w:r>
      <w:r w:rsidRPr="00E86E0D">
        <w:t>СДЕЛАТЬ</w:t>
      </w:r>
      <w:r w:rsidRPr="00E86E0D">
        <w:rPr>
          <w:lang w:val="en-US"/>
        </w:rPr>
        <w:t xml:space="preserve"> </w:t>
      </w:r>
      <w:r w:rsidRPr="00E86E0D">
        <w:t>МИГРАТЕ</w:t>
      </w:r>
      <w:r w:rsidRPr="00E86E0D">
        <w:rPr>
          <w:lang w:val="en-US"/>
        </w:rPr>
        <w:br/>
        <w:t xml:space="preserve">    </w:t>
      </w:r>
      <w:proofErr w:type="spellStart"/>
      <w:r w:rsidRPr="00E86E0D">
        <w:rPr>
          <w:lang w:val="en-US"/>
        </w:rPr>
        <w:t>comment_culture</w:t>
      </w:r>
      <w:proofErr w:type="spellEnd"/>
      <w:r w:rsidRPr="00E86E0D">
        <w:rPr>
          <w:lang w:val="en-US"/>
        </w:rPr>
        <w:t xml:space="preserve"> = </w:t>
      </w:r>
      <w:proofErr w:type="spellStart"/>
      <w:r w:rsidRPr="00E86E0D">
        <w:rPr>
          <w:lang w:val="en-US"/>
        </w:rPr>
        <w:t>models.TextField</w:t>
      </w:r>
      <w:proofErr w:type="spellEnd"/>
      <w:r w:rsidRPr="00E86E0D">
        <w:rPr>
          <w:lang w:val="en-US"/>
        </w:rPr>
        <w:t>("</w:t>
      </w:r>
      <w:r w:rsidRPr="00E86E0D">
        <w:t>Комментарий</w:t>
      </w:r>
      <w:r w:rsidRPr="00E86E0D">
        <w:rPr>
          <w:lang w:val="en-US"/>
        </w:rPr>
        <w:t xml:space="preserve"> </w:t>
      </w:r>
      <w:r w:rsidRPr="00E86E0D">
        <w:t>культура</w:t>
      </w:r>
      <w:r w:rsidRPr="00E86E0D">
        <w:rPr>
          <w:lang w:val="en-US"/>
        </w:rPr>
        <w:t>", blank=True)</w:t>
      </w:r>
      <w:r w:rsidRPr="00E86E0D">
        <w:rPr>
          <w:lang w:val="en-US"/>
        </w:rPr>
        <w:br/>
      </w:r>
      <w:r w:rsidRPr="00E86E0D">
        <w:rPr>
          <w:lang w:val="en-US"/>
        </w:rPr>
        <w:br/>
        <w:t xml:space="preserve">    </w:t>
      </w:r>
      <w:proofErr w:type="spellStart"/>
      <w:r w:rsidRPr="00E86E0D">
        <w:rPr>
          <w:lang w:val="en-US"/>
        </w:rPr>
        <w:t>mark_sport</w:t>
      </w:r>
      <w:proofErr w:type="spellEnd"/>
      <w:r w:rsidRPr="00E86E0D">
        <w:rPr>
          <w:lang w:val="en-US"/>
        </w:rPr>
        <w:t xml:space="preserve"> = </w:t>
      </w:r>
      <w:proofErr w:type="spellStart"/>
      <w:r w:rsidRPr="00E86E0D">
        <w:rPr>
          <w:lang w:val="en-US"/>
        </w:rPr>
        <w:t>models.IntegerField</w:t>
      </w:r>
      <w:proofErr w:type="spellEnd"/>
      <w:r w:rsidRPr="00E86E0D">
        <w:rPr>
          <w:lang w:val="en-US"/>
        </w:rPr>
        <w:t>("</w:t>
      </w:r>
      <w:r w:rsidRPr="00E86E0D">
        <w:t>Оценка</w:t>
      </w:r>
      <w:r w:rsidRPr="00E86E0D">
        <w:rPr>
          <w:lang w:val="en-US"/>
        </w:rPr>
        <w:t xml:space="preserve"> </w:t>
      </w:r>
      <w:r w:rsidRPr="00E86E0D">
        <w:t>спорт</w:t>
      </w:r>
      <w:r w:rsidRPr="00E86E0D">
        <w:rPr>
          <w:lang w:val="en-US"/>
        </w:rPr>
        <w:t>", default=False, blank=True)</w:t>
      </w:r>
      <w:r w:rsidRPr="00E86E0D">
        <w:rPr>
          <w:lang w:val="en-US"/>
        </w:rPr>
        <w:br/>
        <w:t xml:space="preserve">    </w:t>
      </w:r>
      <w:proofErr w:type="spellStart"/>
      <w:r w:rsidRPr="00E86E0D">
        <w:rPr>
          <w:lang w:val="en-US"/>
        </w:rPr>
        <w:t>comment_sport</w:t>
      </w:r>
      <w:proofErr w:type="spellEnd"/>
      <w:r w:rsidRPr="00E86E0D">
        <w:rPr>
          <w:lang w:val="en-US"/>
        </w:rPr>
        <w:t xml:space="preserve"> = </w:t>
      </w:r>
      <w:proofErr w:type="spellStart"/>
      <w:r w:rsidRPr="00E86E0D">
        <w:rPr>
          <w:lang w:val="en-US"/>
        </w:rPr>
        <w:t>models.TextField</w:t>
      </w:r>
      <w:proofErr w:type="spellEnd"/>
      <w:r w:rsidRPr="00E86E0D">
        <w:rPr>
          <w:lang w:val="en-US"/>
        </w:rPr>
        <w:t>("</w:t>
      </w:r>
      <w:r w:rsidRPr="00E86E0D">
        <w:t>Комментарий</w:t>
      </w:r>
      <w:r w:rsidRPr="00E86E0D">
        <w:rPr>
          <w:lang w:val="en-US"/>
        </w:rPr>
        <w:t xml:space="preserve"> </w:t>
      </w:r>
      <w:r w:rsidRPr="00E86E0D">
        <w:t>спорт</w:t>
      </w:r>
      <w:r w:rsidRPr="00E86E0D">
        <w:rPr>
          <w:lang w:val="en-US"/>
        </w:rPr>
        <w:t>", blank=True)</w:t>
      </w:r>
      <w:r w:rsidRPr="00E86E0D">
        <w:rPr>
          <w:lang w:val="en-US"/>
        </w:rPr>
        <w:br/>
      </w:r>
      <w:r w:rsidRPr="00E86E0D">
        <w:rPr>
          <w:lang w:val="en-US"/>
        </w:rPr>
        <w:br/>
        <w:t xml:space="preserve">    date = </w:t>
      </w:r>
      <w:proofErr w:type="spellStart"/>
      <w:r w:rsidRPr="00E86E0D">
        <w:rPr>
          <w:lang w:val="en-US"/>
        </w:rPr>
        <w:t>models.DateTimeField</w:t>
      </w:r>
      <w:proofErr w:type="spellEnd"/>
      <w:r w:rsidRPr="00E86E0D">
        <w:rPr>
          <w:lang w:val="en-US"/>
        </w:rPr>
        <w:t>("</w:t>
      </w:r>
      <w:r w:rsidRPr="00E86E0D">
        <w:t>Дата</w:t>
      </w:r>
      <w:r w:rsidRPr="00E86E0D">
        <w:rPr>
          <w:lang w:val="en-US"/>
        </w:rPr>
        <w:t>", default=</w:t>
      </w:r>
      <w:proofErr w:type="spellStart"/>
      <w:r w:rsidRPr="00E86E0D">
        <w:rPr>
          <w:lang w:val="en-US"/>
        </w:rPr>
        <w:t>datetime.now</w:t>
      </w:r>
      <w:proofErr w:type="spellEnd"/>
      <w:r w:rsidRPr="00E86E0D">
        <w:rPr>
          <w:lang w:val="en-US"/>
        </w:rPr>
        <w:t>(), blank=True)</w:t>
      </w:r>
      <w:r w:rsidRPr="00E86E0D">
        <w:rPr>
          <w:lang w:val="en-US"/>
        </w:rPr>
        <w:br/>
      </w:r>
      <w:r w:rsidRPr="00E86E0D">
        <w:rPr>
          <w:lang w:val="en-US"/>
        </w:rPr>
        <w:br/>
        <w:t xml:space="preserve">    points = </w:t>
      </w:r>
      <w:proofErr w:type="spellStart"/>
      <w:r w:rsidRPr="00E86E0D">
        <w:rPr>
          <w:lang w:val="en-US"/>
        </w:rPr>
        <w:t>models.IntegerField</w:t>
      </w:r>
      <w:proofErr w:type="spellEnd"/>
      <w:r w:rsidRPr="00E86E0D">
        <w:rPr>
          <w:lang w:val="en-US"/>
        </w:rPr>
        <w:t>("</w:t>
      </w:r>
      <w:r w:rsidRPr="00E86E0D">
        <w:t>Баллы</w:t>
      </w:r>
      <w:r w:rsidRPr="00E86E0D">
        <w:rPr>
          <w:lang w:val="en-US"/>
        </w:rPr>
        <w:t>", default=0, blank=True)</w:t>
      </w:r>
      <w:r w:rsidRPr="00E86E0D">
        <w:rPr>
          <w:lang w:val="en-US"/>
        </w:rPr>
        <w:br/>
      </w:r>
      <w:r w:rsidRPr="00E86E0D">
        <w:rPr>
          <w:lang w:val="en-US"/>
        </w:rPr>
        <w:br/>
        <w:t xml:space="preserve">    </w:t>
      </w:r>
      <w:proofErr w:type="spellStart"/>
      <w:r w:rsidRPr="00E86E0D">
        <w:rPr>
          <w:lang w:val="en-US"/>
        </w:rPr>
        <w:t>old_status</w:t>
      </w:r>
      <w:proofErr w:type="spellEnd"/>
      <w:r w:rsidRPr="00E86E0D">
        <w:rPr>
          <w:lang w:val="en-US"/>
        </w:rPr>
        <w:t xml:space="preserve"> = </w:t>
      </w:r>
      <w:proofErr w:type="spellStart"/>
      <w:r w:rsidRPr="00E86E0D">
        <w:rPr>
          <w:lang w:val="en-US"/>
        </w:rPr>
        <w:t>models.BooleanField</w:t>
      </w:r>
      <w:proofErr w:type="spellEnd"/>
      <w:r w:rsidRPr="00E86E0D">
        <w:rPr>
          <w:lang w:val="en-US"/>
        </w:rPr>
        <w:t>("</w:t>
      </w:r>
      <w:r w:rsidRPr="00E86E0D">
        <w:t>Кеш</w:t>
      </w:r>
      <w:r w:rsidRPr="00E86E0D">
        <w:rPr>
          <w:lang w:val="en-US"/>
        </w:rPr>
        <w:t>-</w:t>
      </w:r>
      <w:r w:rsidRPr="00E86E0D">
        <w:t>статус</w:t>
      </w:r>
      <w:r w:rsidRPr="00E86E0D">
        <w:rPr>
          <w:lang w:val="en-US"/>
        </w:rPr>
        <w:t>", blank=True, default=False)</w:t>
      </w:r>
      <w:r w:rsidRPr="00E86E0D">
        <w:rPr>
          <w:lang w:val="en-US"/>
        </w:rPr>
        <w:br/>
      </w:r>
      <w:r w:rsidRPr="00E86E0D">
        <w:rPr>
          <w:lang w:val="en-US"/>
        </w:rPr>
        <w:br/>
      </w:r>
      <w:r w:rsidRPr="00E86E0D">
        <w:rPr>
          <w:lang w:val="en-US"/>
        </w:rPr>
        <w:br/>
        <w:t xml:space="preserve">    def </w:t>
      </w:r>
      <w:proofErr w:type="spellStart"/>
      <w:r w:rsidRPr="00E86E0D">
        <w:rPr>
          <w:lang w:val="en-US"/>
        </w:rPr>
        <w:t>get_data</w:t>
      </w:r>
      <w:proofErr w:type="spellEnd"/>
      <w:r w:rsidRPr="00E86E0D">
        <w:rPr>
          <w:lang w:val="en-US"/>
        </w:rPr>
        <w:t>(self):</w:t>
      </w:r>
      <w:r w:rsidRPr="00E86E0D">
        <w:rPr>
          <w:lang w:val="en-US"/>
        </w:rPr>
        <w:br/>
        <w:t xml:space="preserve">        return {"user" : str(</w:t>
      </w:r>
      <w:proofErr w:type="spellStart"/>
      <w:r w:rsidRPr="00E86E0D">
        <w:rPr>
          <w:lang w:val="en-US"/>
        </w:rPr>
        <w:t>self.user</w:t>
      </w:r>
      <w:proofErr w:type="spellEnd"/>
      <w:r w:rsidRPr="00E86E0D">
        <w:rPr>
          <w:lang w:val="en-US"/>
        </w:rPr>
        <w:t>),</w:t>
      </w:r>
      <w:r w:rsidRPr="00E86E0D">
        <w:rPr>
          <w:lang w:val="en-US"/>
        </w:rPr>
        <w:br/>
        <w:t xml:space="preserve">                "status" : self.status.name,</w:t>
      </w:r>
      <w:r w:rsidRPr="00E86E0D">
        <w:rPr>
          <w:lang w:val="en-US"/>
        </w:rPr>
        <w:br/>
        <w:t xml:space="preserve">                "points": </w:t>
      </w:r>
      <w:proofErr w:type="spellStart"/>
      <w:r w:rsidRPr="00E86E0D">
        <w:rPr>
          <w:lang w:val="en-US"/>
        </w:rPr>
        <w:t>self.points</w:t>
      </w:r>
      <w:proofErr w:type="spellEnd"/>
      <w:r w:rsidRPr="00E86E0D">
        <w:rPr>
          <w:lang w:val="en-US"/>
        </w:rPr>
        <w:t>,</w:t>
      </w:r>
      <w:r w:rsidRPr="00E86E0D">
        <w:rPr>
          <w:lang w:val="en-US"/>
        </w:rPr>
        <w:br/>
        <w:t xml:space="preserve">                "date": </w:t>
      </w:r>
      <w:proofErr w:type="spellStart"/>
      <w:r w:rsidRPr="00E86E0D">
        <w:rPr>
          <w:lang w:val="en-US"/>
        </w:rPr>
        <w:t>self.date.strftime</w:t>
      </w:r>
      <w:proofErr w:type="spellEnd"/>
      <w:r w:rsidRPr="00E86E0D">
        <w:rPr>
          <w:lang w:val="en-US"/>
        </w:rPr>
        <w:t>("%H:%M %</w:t>
      </w:r>
      <w:proofErr w:type="spellStart"/>
      <w:r w:rsidRPr="00E86E0D">
        <w:rPr>
          <w:lang w:val="en-US"/>
        </w:rPr>
        <w:t>d.%m.%Y</w:t>
      </w:r>
      <w:proofErr w:type="spellEnd"/>
      <w:r w:rsidRPr="00E86E0D">
        <w:rPr>
          <w:lang w:val="en-US"/>
        </w:rPr>
        <w:t>"),</w:t>
      </w:r>
      <w:r w:rsidRPr="00E86E0D">
        <w:rPr>
          <w:lang w:val="en-US"/>
        </w:rPr>
        <w:br/>
        <w:t xml:space="preserve">                "statement-id": self.id,</w:t>
      </w:r>
      <w:r w:rsidRPr="00E86E0D">
        <w:rPr>
          <w:lang w:val="en-US"/>
        </w:rPr>
        <w:br/>
      </w:r>
      <w:r w:rsidRPr="00E86E0D">
        <w:rPr>
          <w:lang w:val="en-US"/>
        </w:rPr>
        <w:lastRenderedPageBreak/>
        <w:t xml:space="preserve">                "old-status": </w:t>
      </w:r>
      <w:proofErr w:type="spellStart"/>
      <w:r w:rsidRPr="00E86E0D">
        <w:rPr>
          <w:lang w:val="en-US"/>
        </w:rPr>
        <w:t>self.old_status</w:t>
      </w:r>
      <w:proofErr w:type="spellEnd"/>
      <w:r w:rsidRPr="00E86E0D">
        <w:rPr>
          <w:lang w:val="en-US"/>
        </w:rPr>
        <w:br/>
        <w:t xml:space="preserve">                }</w:t>
      </w:r>
      <w:r w:rsidRPr="00E86E0D">
        <w:rPr>
          <w:lang w:val="en-US"/>
        </w:rPr>
        <w:br/>
      </w:r>
      <w:r w:rsidRPr="00E86E0D">
        <w:rPr>
          <w:lang w:val="en-US"/>
        </w:rPr>
        <w:br/>
        <w:t xml:space="preserve">    def </w:t>
      </w:r>
      <w:proofErr w:type="spellStart"/>
      <w:r w:rsidRPr="00E86E0D">
        <w:rPr>
          <w:lang w:val="en-US"/>
        </w:rPr>
        <w:t>get_json_data</w:t>
      </w:r>
      <w:proofErr w:type="spellEnd"/>
      <w:r w:rsidRPr="00E86E0D">
        <w:rPr>
          <w:lang w:val="en-US"/>
        </w:rPr>
        <w:t>(self):</w:t>
      </w:r>
      <w:r w:rsidRPr="00E86E0D">
        <w:rPr>
          <w:lang w:val="en-US"/>
        </w:rPr>
        <w:br/>
        <w:t xml:space="preserve">        return </w:t>
      </w:r>
      <w:proofErr w:type="spellStart"/>
      <w:r w:rsidRPr="00E86E0D">
        <w:rPr>
          <w:lang w:val="en-US"/>
        </w:rPr>
        <w:t>self.json</w:t>
      </w:r>
      <w:proofErr w:type="spellEnd"/>
      <w:r w:rsidRPr="00E86E0D">
        <w:rPr>
          <w:lang w:val="en-US"/>
        </w:rPr>
        <w:br/>
      </w:r>
      <w:r w:rsidRPr="00E86E0D">
        <w:rPr>
          <w:lang w:val="en-US"/>
        </w:rPr>
        <w:br/>
      </w:r>
      <w:r w:rsidRPr="00E86E0D">
        <w:rPr>
          <w:lang w:val="en-US"/>
        </w:rPr>
        <w:br/>
        <w:t xml:space="preserve">    def mark(self, user, value, comment):</w:t>
      </w:r>
      <w:r w:rsidRPr="00E86E0D">
        <w:rPr>
          <w:lang w:val="en-US"/>
        </w:rPr>
        <w:br/>
        <w:t xml:space="preserve">        if user.role.id == 3:</w:t>
      </w:r>
      <w:r w:rsidRPr="00E86E0D">
        <w:rPr>
          <w:lang w:val="en-US"/>
        </w:rPr>
        <w:br/>
        <w:t xml:space="preserve">            </w:t>
      </w:r>
      <w:proofErr w:type="spellStart"/>
      <w:r w:rsidRPr="00E86E0D">
        <w:rPr>
          <w:lang w:val="en-US"/>
        </w:rPr>
        <w:t>self.set_mark_studies</w:t>
      </w:r>
      <w:proofErr w:type="spellEnd"/>
      <w:r w:rsidRPr="00E86E0D">
        <w:rPr>
          <w:lang w:val="en-US"/>
        </w:rPr>
        <w:t>(value, comment)</w:t>
      </w:r>
      <w:r w:rsidRPr="00E86E0D">
        <w:rPr>
          <w:lang w:val="en-US"/>
        </w:rPr>
        <w:br/>
        <w:t xml:space="preserve">        </w:t>
      </w:r>
      <w:proofErr w:type="spellStart"/>
      <w:r w:rsidRPr="00E86E0D">
        <w:rPr>
          <w:lang w:val="en-US"/>
        </w:rPr>
        <w:t>elif</w:t>
      </w:r>
      <w:proofErr w:type="spellEnd"/>
      <w:r w:rsidRPr="00E86E0D">
        <w:rPr>
          <w:lang w:val="en-US"/>
        </w:rPr>
        <w:t xml:space="preserve"> user.role.id == 4:</w:t>
      </w:r>
      <w:r w:rsidRPr="00E86E0D">
        <w:rPr>
          <w:lang w:val="en-US"/>
        </w:rPr>
        <w:br/>
        <w:t xml:space="preserve">            </w:t>
      </w:r>
      <w:proofErr w:type="spellStart"/>
      <w:r w:rsidRPr="00E86E0D">
        <w:rPr>
          <w:lang w:val="en-US"/>
        </w:rPr>
        <w:t>self.set_mark_science</w:t>
      </w:r>
      <w:proofErr w:type="spellEnd"/>
      <w:r w:rsidRPr="00E86E0D">
        <w:rPr>
          <w:lang w:val="en-US"/>
        </w:rPr>
        <w:t>(value, comment)</w:t>
      </w:r>
      <w:r w:rsidRPr="00E86E0D">
        <w:rPr>
          <w:lang w:val="en-US"/>
        </w:rPr>
        <w:br/>
        <w:t xml:space="preserve">        </w:t>
      </w:r>
      <w:proofErr w:type="spellStart"/>
      <w:r w:rsidRPr="00E86E0D">
        <w:rPr>
          <w:lang w:val="en-US"/>
        </w:rPr>
        <w:t>elif</w:t>
      </w:r>
      <w:proofErr w:type="spellEnd"/>
      <w:r w:rsidRPr="00E86E0D">
        <w:rPr>
          <w:lang w:val="en-US"/>
        </w:rPr>
        <w:t xml:space="preserve"> user.role.id == 5:</w:t>
      </w:r>
      <w:r w:rsidRPr="00E86E0D">
        <w:rPr>
          <w:lang w:val="en-US"/>
        </w:rPr>
        <w:br/>
        <w:t xml:space="preserve">            </w:t>
      </w:r>
      <w:proofErr w:type="spellStart"/>
      <w:r w:rsidRPr="00E86E0D">
        <w:rPr>
          <w:lang w:val="en-US"/>
        </w:rPr>
        <w:t>self.set_mark_activities</w:t>
      </w:r>
      <w:proofErr w:type="spellEnd"/>
      <w:r w:rsidRPr="00E86E0D">
        <w:rPr>
          <w:lang w:val="en-US"/>
        </w:rPr>
        <w:t>(value, comment)</w:t>
      </w:r>
      <w:r w:rsidRPr="00E86E0D">
        <w:rPr>
          <w:lang w:val="en-US"/>
        </w:rPr>
        <w:br/>
        <w:t xml:space="preserve">        </w:t>
      </w:r>
      <w:proofErr w:type="spellStart"/>
      <w:r w:rsidRPr="00E86E0D">
        <w:rPr>
          <w:lang w:val="en-US"/>
        </w:rPr>
        <w:t>elif</w:t>
      </w:r>
      <w:proofErr w:type="spellEnd"/>
      <w:r w:rsidRPr="00E86E0D">
        <w:rPr>
          <w:lang w:val="en-US"/>
        </w:rPr>
        <w:t xml:space="preserve"> user.role.id == 6:</w:t>
      </w:r>
      <w:r w:rsidRPr="00E86E0D">
        <w:rPr>
          <w:lang w:val="en-US"/>
        </w:rPr>
        <w:br/>
        <w:t xml:space="preserve">            </w:t>
      </w:r>
      <w:proofErr w:type="spellStart"/>
      <w:r w:rsidRPr="00E86E0D">
        <w:rPr>
          <w:lang w:val="en-US"/>
        </w:rPr>
        <w:t>self.set_mark_culture</w:t>
      </w:r>
      <w:proofErr w:type="spellEnd"/>
      <w:r w:rsidRPr="00E86E0D">
        <w:rPr>
          <w:lang w:val="en-US"/>
        </w:rPr>
        <w:t>(value, comment)</w:t>
      </w:r>
      <w:r w:rsidRPr="00E86E0D">
        <w:rPr>
          <w:lang w:val="en-US"/>
        </w:rPr>
        <w:br/>
        <w:t xml:space="preserve">        </w:t>
      </w:r>
      <w:proofErr w:type="spellStart"/>
      <w:r w:rsidRPr="00E86E0D">
        <w:rPr>
          <w:lang w:val="en-US"/>
        </w:rPr>
        <w:t>elif</w:t>
      </w:r>
      <w:proofErr w:type="spellEnd"/>
      <w:r w:rsidRPr="00E86E0D">
        <w:rPr>
          <w:lang w:val="en-US"/>
        </w:rPr>
        <w:t xml:space="preserve"> user.role.id == 7:</w:t>
      </w:r>
      <w:r w:rsidRPr="00E86E0D">
        <w:rPr>
          <w:lang w:val="en-US"/>
        </w:rPr>
        <w:br/>
        <w:t xml:space="preserve">            </w:t>
      </w:r>
      <w:proofErr w:type="spellStart"/>
      <w:r w:rsidRPr="00E86E0D">
        <w:rPr>
          <w:lang w:val="en-US"/>
        </w:rPr>
        <w:t>self.set_mark_sport</w:t>
      </w:r>
      <w:proofErr w:type="spellEnd"/>
      <w:r w:rsidRPr="00E86E0D">
        <w:rPr>
          <w:lang w:val="en-US"/>
        </w:rPr>
        <w:t>(value, comment)</w:t>
      </w:r>
      <w:r w:rsidRPr="00E86E0D">
        <w:rPr>
          <w:lang w:val="en-US"/>
        </w:rPr>
        <w:br/>
      </w:r>
      <w:r w:rsidRPr="00E86E0D">
        <w:rPr>
          <w:lang w:val="en-US"/>
        </w:rPr>
        <w:br/>
        <w:t xml:space="preserve">    def </w:t>
      </w:r>
      <w:proofErr w:type="spellStart"/>
      <w:r w:rsidRPr="00E86E0D">
        <w:rPr>
          <w:lang w:val="en-US"/>
        </w:rPr>
        <w:t>set_mark_studies</w:t>
      </w:r>
      <w:proofErr w:type="spellEnd"/>
      <w:r w:rsidRPr="00E86E0D">
        <w:rPr>
          <w:lang w:val="en-US"/>
        </w:rPr>
        <w:t>(self, value, comment):</w:t>
      </w:r>
      <w:r w:rsidRPr="00E86E0D">
        <w:rPr>
          <w:lang w:val="en-US"/>
        </w:rPr>
        <w:br/>
        <w:t xml:space="preserve">        </w:t>
      </w:r>
      <w:proofErr w:type="spellStart"/>
      <w:r w:rsidRPr="00E86E0D">
        <w:rPr>
          <w:lang w:val="en-US"/>
        </w:rPr>
        <w:t>self.mark_studies</w:t>
      </w:r>
      <w:proofErr w:type="spellEnd"/>
      <w:r w:rsidRPr="00E86E0D">
        <w:rPr>
          <w:lang w:val="en-US"/>
        </w:rPr>
        <w:t xml:space="preserve"> = value</w:t>
      </w:r>
      <w:r w:rsidRPr="00E86E0D">
        <w:rPr>
          <w:lang w:val="en-US"/>
        </w:rPr>
        <w:br/>
        <w:t xml:space="preserve">        if not value:</w:t>
      </w:r>
      <w:r w:rsidRPr="00E86E0D">
        <w:rPr>
          <w:lang w:val="en-US"/>
        </w:rPr>
        <w:br/>
        <w:t xml:space="preserve">            </w:t>
      </w:r>
      <w:proofErr w:type="spellStart"/>
      <w:r w:rsidRPr="00E86E0D">
        <w:rPr>
          <w:lang w:val="en-US"/>
        </w:rPr>
        <w:t>self.comment_studies</w:t>
      </w:r>
      <w:proofErr w:type="spellEnd"/>
      <w:r w:rsidRPr="00E86E0D">
        <w:rPr>
          <w:lang w:val="en-US"/>
        </w:rPr>
        <w:t xml:space="preserve"> = comment</w:t>
      </w:r>
      <w:r w:rsidRPr="00E86E0D">
        <w:rPr>
          <w:lang w:val="en-US"/>
        </w:rPr>
        <w:br/>
        <w:t xml:space="preserve">        else:</w:t>
      </w:r>
      <w:r w:rsidRPr="00E86E0D">
        <w:rPr>
          <w:lang w:val="en-US"/>
        </w:rPr>
        <w:br/>
        <w:t xml:space="preserve">            </w:t>
      </w:r>
      <w:proofErr w:type="spellStart"/>
      <w:r w:rsidRPr="00E86E0D">
        <w:rPr>
          <w:lang w:val="en-US"/>
        </w:rPr>
        <w:t>self.check_all_marks</w:t>
      </w:r>
      <w:proofErr w:type="spellEnd"/>
      <w:r w:rsidRPr="00E86E0D">
        <w:rPr>
          <w:lang w:val="en-US"/>
        </w:rPr>
        <w:t>()</w:t>
      </w:r>
      <w:r w:rsidRPr="00E86E0D">
        <w:rPr>
          <w:lang w:val="en-US"/>
        </w:rPr>
        <w:br/>
      </w:r>
      <w:r w:rsidRPr="00E86E0D">
        <w:rPr>
          <w:lang w:val="en-US"/>
        </w:rPr>
        <w:br/>
        <w:t xml:space="preserve">    def </w:t>
      </w:r>
      <w:proofErr w:type="spellStart"/>
      <w:r w:rsidRPr="00E86E0D">
        <w:rPr>
          <w:lang w:val="en-US"/>
        </w:rPr>
        <w:t>set_mark_science</w:t>
      </w:r>
      <w:proofErr w:type="spellEnd"/>
      <w:r w:rsidRPr="00E86E0D">
        <w:rPr>
          <w:lang w:val="en-US"/>
        </w:rPr>
        <w:t>(self, value, comment):</w:t>
      </w:r>
      <w:r w:rsidRPr="00E86E0D">
        <w:rPr>
          <w:lang w:val="en-US"/>
        </w:rPr>
        <w:br/>
        <w:t xml:space="preserve">        </w:t>
      </w:r>
      <w:proofErr w:type="spellStart"/>
      <w:r w:rsidRPr="00E86E0D">
        <w:rPr>
          <w:lang w:val="en-US"/>
        </w:rPr>
        <w:t>self.mark_science</w:t>
      </w:r>
      <w:proofErr w:type="spellEnd"/>
      <w:r w:rsidRPr="00E86E0D">
        <w:rPr>
          <w:lang w:val="en-US"/>
        </w:rPr>
        <w:t xml:space="preserve"> = value</w:t>
      </w:r>
      <w:r w:rsidRPr="00E86E0D">
        <w:rPr>
          <w:lang w:val="en-US"/>
        </w:rPr>
        <w:br/>
        <w:t xml:space="preserve">        if not value:</w:t>
      </w:r>
      <w:r w:rsidRPr="00E86E0D">
        <w:rPr>
          <w:lang w:val="en-US"/>
        </w:rPr>
        <w:br/>
        <w:t xml:space="preserve">            </w:t>
      </w:r>
      <w:proofErr w:type="spellStart"/>
      <w:r w:rsidRPr="00E86E0D">
        <w:rPr>
          <w:lang w:val="en-US"/>
        </w:rPr>
        <w:t>self.comment_science</w:t>
      </w:r>
      <w:proofErr w:type="spellEnd"/>
      <w:r w:rsidRPr="00E86E0D">
        <w:rPr>
          <w:lang w:val="en-US"/>
        </w:rPr>
        <w:t xml:space="preserve"> = comment</w:t>
      </w:r>
      <w:r w:rsidRPr="00E86E0D">
        <w:rPr>
          <w:lang w:val="en-US"/>
        </w:rPr>
        <w:br/>
        <w:t xml:space="preserve">        else:</w:t>
      </w:r>
      <w:r w:rsidRPr="00E86E0D">
        <w:rPr>
          <w:lang w:val="en-US"/>
        </w:rPr>
        <w:br/>
        <w:t xml:space="preserve">            </w:t>
      </w:r>
      <w:proofErr w:type="spellStart"/>
      <w:r w:rsidRPr="00E86E0D">
        <w:rPr>
          <w:lang w:val="en-US"/>
        </w:rPr>
        <w:t>self.check_all_marks</w:t>
      </w:r>
      <w:proofErr w:type="spellEnd"/>
      <w:r w:rsidRPr="00E86E0D">
        <w:rPr>
          <w:lang w:val="en-US"/>
        </w:rPr>
        <w:t>()</w:t>
      </w:r>
      <w:r w:rsidRPr="00E86E0D">
        <w:rPr>
          <w:lang w:val="en-US"/>
        </w:rPr>
        <w:br/>
      </w:r>
      <w:r w:rsidRPr="00E86E0D">
        <w:rPr>
          <w:lang w:val="en-US"/>
        </w:rPr>
        <w:br/>
        <w:t xml:space="preserve">    def </w:t>
      </w:r>
      <w:proofErr w:type="spellStart"/>
      <w:r w:rsidRPr="00E86E0D">
        <w:rPr>
          <w:lang w:val="en-US"/>
        </w:rPr>
        <w:t>set_mark_activities</w:t>
      </w:r>
      <w:proofErr w:type="spellEnd"/>
      <w:r w:rsidRPr="00E86E0D">
        <w:rPr>
          <w:lang w:val="en-US"/>
        </w:rPr>
        <w:t>(self, value, comment):</w:t>
      </w:r>
      <w:r w:rsidRPr="00E86E0D">
        <w:rPr>
          <w:lang w:val="en-US"/>
        </w:rPr>
        <w:br/>
        <w:t xml:space="preserve">        </w:t>
      </w:r>
      <w:proofErr w:type="spellStart"/>
      <w:r w:rsidRPr="00E86E0D">
        <w:rPr>
          <w:lang w:val="en-US"/>
        </w:rPr>
        <w:t>self.mark_activities</w:t>
      </w:r>
      <w:proofErr w:type="spellEnd"/>
      <w:r w:rsidRPr="00E86E0D">
        <w:rPr>
          <w:lang w:val="en-US"/>
        </w:rPr>
        <w:t xml:space="preserve"> = value</w:t>
      </w:r>
      <w:r w:rsidRPr="00E86E0D">
        <w:rPr>
          <w:lang w:val="en-US"/>
        </w:rPr>
        <w:br/>
        <w:t xml:space="preserve">        if not value:</w:t>
      </w:r>
      <w:r w:rsidRPr="00E86E0D">
        <w:rPr>
          <w:lang w:val="en-US"/>
        </w:rPr>
        <w:br/>
        <w:t xml:space="preserve">            </w:t>
      </w:r>
      <w:proofErr w:type="spellStart"/>
      <w:r w:rsidRPr="00E86E0D">
        <w:rPr>
          <w:lang w:val="en-US"/>
        </w:rPr>
        <w:t>self.comment_activities</w:t>
      </w:r>
      <w:proofErr w:type="spellEnd"/>
      <w:r w:rsidRPr="00E86E0D">
        <w:rPr>
          <w:lang w:val="en-US"/>
        </w:rPr>
        <w:t xml:space="preserve"> = comment</w:t>
      </w:r>
      <w:r w:rsidRPr="00E86E0D">
        <w:rPr>
          <w:lang w:val="en-US"/>
        </w:rPr>
        <w:br/>
        <w:t xml:space="preserve">        else:</w:t>
      </w:r>
      <w:r w:rsidRPr="00E86E0D">
        <w:rPr>
          <w:lang w:val="en-US"/>
        </w:rPr>
        <w:br/>
        <w:t xml:space="preserve">            </w:t>
      </w:r>
      <w:proofErr w:type="spellStart"/>
      <w:r w:rsidRPr="00E86E0D">
        <w:rPr>
          <w:lang w:val="en-US"/>
        </w:rPr>
        <w:t>self.check_all_marks</w:t>
      </w:r>
      <w:proofErr w:type="spellEnd"/>
      <w:r w:rsidRPr="00E86E0D">
        <w:rPr>
          <w:lang w:val="en-US"/>
        </w:rPr>
        <w:t>()</w:t>
      </w:r>
      <w:r w:rsidRPr="00E86E0D">
        <w:rPr>
          <w:lang w:val="en-US"/>
        </w:rPr>
        <w:br/>
      </w:r>
      <w:r w:rsidRPr="00E86E0D">
        <w:rPr>
          <w:lang w:val="en-US"/>
        </w:rPr>
        <w:br/>
        <w:t xml:space="preserve">    def </w:t>
      </w:r>
      <w:proofErr w:type="spellStart"/>
      <w:r w:rsidRPr="00E86E0D">
        <w:rPr>
          <w:lang w:val="en-US"/>
        </w:rPr>
        <w:t>set_mark_culture</w:t>
      </w:r>
      <w:proofErr w:type="spellEnd"/>
      <w:r w:rsidRPr="00E86E0D">
        <w:rPr>
          <w:lang w:val="en-US"/>
        </w:rPr>
        <w:t>(self, value, comment):</w:t>
      </w:r>
      <w:r w:rsidRPr="00E86E0D">
        <w:rPr>
          <w:lang w:val="en-US"/>
        </w:rPr>
        <w:br/>
        <w:t xml:space="preserve">        </w:t>
      </w:r>
      <w:proofErr w:type="spellStart"/>
      <w:r w:rsidRPr="00E86E0D">
        <w:rPr>
          <w:lang w:val="en-US"/>
        </w:rPr>
        <w:t>self.mark_culture</w:t>
      </w:r>
      <w:proofErr w:type="spellEnd"/>
      <w:r w:rsidRPr="00E86E0D">
        <w:rPr>
          <w:lang w:val="en-US"/>
        </w:rPr>
        <w:t xml:space="preserve"> = value</w:t>
      </w:r>
      <w:r w:rsidRPr="00E86E0D">
        <w:rPr>
          <w:lang w:val="en-US"/>
        </w:rPr>
        <w:br/>
        <w:t xml:space="preserve">        if not value:</w:t>
      </w:r>
      <w:r w:rsidRPr="00E86E0D">
        <w:rPr>
          <w:lang w:val="en-US"/>
        </w:rPr>
        <w:br/>
        <w:t xml:space="preserve">            </w:t>
      </w:r>
      <w:proofErr w:type="spellStart"/>
      <w:r w:rsidRPr="00E86E0D">
        <w:rPr>
          <w:lang w:val="en-US"/>
        </w:rPr>
        <w:t>self.comment_culture</w:t>
      </w:r>
      <w:proofErr w:type="spellEnd"/>
      <w:r w:rsidRPr="00E86E0D">
        <w:rPr>
          <w:lang w:val="en-US"/>
        </w:rPr>
        <w:t xml:space="preserve"> = comment</w:t>
      </w:r>
      <w:r w:rsidRPr="00E86E0D">
        <w:rPr>
          <w:lang w:val="en-US"/>
        </w:rPr>
        <w:br/>
        <w:t xml:space="preserve">        else:</w:t>
      </w:r>
      <w:r w:rsidRPr="00E86E0D">
        <w:rPr>
          <w:lang w:val="en-US"/>
        </w:rPr>
        <w:br/>
        <w:t xml:space="preserve">            </w:t>
      </w:r>
      <w:proofErr w:type="spellStart"/>
      <w:r w:rsidRPr="00E86E0D">
        <w:rPr>
          <w:lang w:val="en-US"/>
        </w:rPr>
        <w:t>self.check_all_marks</w:t>
      </w:r>
      <w:proofErr w:type="spellEnd"/>
      <w:r w:rsidRPr="00E86E0D">
        <w:rPr>
          <w:lang w:val="en-US"/>
        </w:rPr>
        <w:t>()</w:t>
      </w:r>
      <w:r w:rsidRPr="00E86E0D">
        <w:rPr>
          <w:lang w:val="en-US"/>
        </w:rPr>
        <w:br/>
      </w:r>
      <w:r w:rsidRPr="00E86E0D">
        <w:rPr>
          <w:lang w:val="en-US"/>
        </w:rPr>
        <w:br/>
        <w:t xml:space="preserve">    def </w:t>
      </w:r>
      <w:proofErr w:type="spellStart"/>
      <w:r w:rsidRPr="00E86E0D">
        <w:rPr>
          <w:lang w:val="en-US"/>
        </w:rPr>
        <w:t>set_mark_sport</w:t>
      </w:r>
      <w:proofErr w:type="spellEnd"/>
      <w:r w:rsidRPr="00E86E0D">
        <w:rPr>
          <w:lang w:val="en-US"/>
        </w:rPr>
        <w:t>(self, value, comment):</w:t>
      </w:r>
      <w:r w:rsidRPr="00E86E0D">
        <w:rPr>
          <w:lang w:val="en-US"/>
        </w:rPr>
        <w:br/>
      </w:r>
      <w:r w:rsidRPr="00E86E0D">
        <w:rPr>
          <w:lang w:val="en-US"/>
        </w:rPr>
        <w:t xml:space="preserve">        </w:t>
      </w:r>
      <w:proofErr w:type="spellStart"/>
      <w:r w:rsidRPr="00E86E0D">
        <w:rPr>
          <w:lang w:val="en-US"/>
        </w:rPr>
        <w:t>self.mark_sport</w:t>
      </w:r>
      <w:proofErr w:type="spellEnd"/>
      <w:r w:rsidRPr="00E86E0D">
        <w:rPr>
          <w:lang w:val="en-US"/>
        </w:rPr>
        <w:t xml:space="preserve"> = value</w:t>
      </w:r>
      <w:r w:rsidRPr="00E86E0D">
        <w:rPr>
          <w:lang w:val="en-US"/>
        </w:rPr>
        <w:br/>
        <w:t xml:space="preserve">        if not value:</w:t>
      </w:r>
      <w:r w:rsidRPr="00E86E0D">
        <w:rPr>
          <w:lang w:val="en-US"/>
        </w:rPr>
        <w:br/>
        <w:t xml:space="preserve">            </w:t>
      </w:r>
      <w:proofErr w:type="spellStart"/>
      <w:r w:rsidRPr="00E86E0D">
        <w:rPr>
          <w:lang w:val="en-US"/>
        </w:rPr>
        <w:t>self.comment_sport</w:t>
      </w:r>
      <w:proofErr w:type="spellEnd"/>
      <w:r w:rsidRPr="00E86E0D">
        <w:rPr>
          <w:lang w:val="en-US"/>
        </w:rPr>
        <w:t xml:space="preserve"> = comment</w:t>
      </w:r>
      <w:r w:rsidRPr="00E86E0D">
        <w:rPr>
          <w:lang w:val="en-US"/>
        </w:rPr>
        <w:br/>
        <w:t xml:space="preserve">        else:</w:t>
      </w:r>
      <w:r w:rsidRPr="00E86E0D">
        <w:rPr>
          <w:lang w:val="en-US"/>
        </w:rPr>
        <w:br/>
        <w:t xml:space="preserve">            </w:t>
      </w:r>
      <w:proofErr w:type="spellStart"/>
      <w:r w:rsidRPr="00E86E0D">
        <w:rPr>
          <w:lang w:val="en-US"/>
        </w:rPr>
        <w:t>self.check_all_marks</w:t>
      </w:r>
      <w:proofErr w:type="spellEnd"/>
      <w:r w:rsidRPr="00E86E0D">
        <w:rPr>
          <w:lang w:val="en-US"/>
        </w:rPr>
        <w:t>()</w:t>
      </w:r>
      <w:r w:rsidRPr="00E86E0D">
        <w:rPr>
          <w:lang w:val="en-US"/>
        </w:rPr>
        <w:br/>
      </w:r>
      <w:r w:rsidRPr="00E86E0D">
        <w:rPr>
          <w:lang w:val="en-US"/>
        </w:rPr>
        <w:br/>
      </w:r>
      <w:r w:rsidRPr="00E86E0D">
        <w:rPr>
          <w:lang w:val="en-US"/>
        </w:rPr>
        <w:br/>
        <w:t xml:space="preserve">    def </w:t>
      </w:r>
      <w:proofErr w:type="spellStart"/>
      <w:r w:rsidRPr="00E86E0D">
        <w:rPr>
          <w:lang w:val="en-US"/>
        </w:rPr>
        <w:t>check_all_marks</w:t>
      </w:r>
      <w:proofErr w:type="spellEnd"/>
      <w:r w:rsidRPr="00E86E0D">
        <w:rPr>
          <w:lang w:val="en-US"/>
        </w:rPr>
        <w:t>(self):</w:t>
      </w:r>
      <w:r w:rsidRPr="00E86E0D">
        <w:rPr>
          <w:lang w:val="en-US"/>
        </w:rPr>
        <w:br/>
        <w:t xml:space="preserve">        if </w:t>
      </w:r>
      <w:proofErr w:type="spellStart"/>
      <w:r w:rsidRPr="00E86E0D">
        <w:rPr>
          <w:lang w:val="en-US"/>
        </w:rPr>
        <w:t>self.mark_studies</w:t>
      </w:r>
      <w:proofErr w:type="spellEnd"/>
      <w:r w:rsidRPr="00E86E0D">
        <w:rPr>
          <w:lang w:val="en-US"/>
        </w:rPr>
        <w:t xml:space="preserve"> and </w:t>
      </w:r>
      <w:proofErr w:type="spellStart"/>
      <w:r w:rsidRPr="00E86E0D">
        <w:rPr>
          <w:lang w:val="en-US"/>
        </w:rPr>
        <w:t>self.mark_science</w:t>
      </w:r>
      <w:proofErr w:type="spellEnd"/>
      <w:r w:rsidRPr="00E86E0D">
        <w:rPr>
          <w:lang w:val="en-US"/>
        </w:rPr>
        <w:t xml:space="preserve"> and </w:t>
      </w:r>
      <w:proofErr w:type="spellStart"/>
      <w:r w:rsidRPr="00E86E0D">
        <w:rPr>
          <w:lang w:val="en-US"/>
        </w:rPr>
        <w:t>self.mark_activities</w:t>
      </w:r>
      <w:proofErr w:type="spellEnd"/>
      <w:r w:rsidRPr="00E86E0D">
        <w:rPr>
          <w:lang w:val="en-US"/>
        </w:rPr>
        <w:t xml:space="preserve"> and </w:t>
      </w:r>
      <w:proofErr w:type="spellStart"/>
      <w:r w:rsidRPr="00E86E0D">
        <w:rPr>
          <w:lang w:val="en-US"/>
        </w:rPr>
        <w:t>self.mark_culture</w:t>
      </w:r>
      <w:proofErr w:type="spellEnd"/>
      <w:r w:rsidRPr="00E86E0D">
        <w:rPr>
          <w:lang w:val="en-US"/>
        </w:rPr>
        <w:t xml:space="preserve"> and </w:t>
      </w:r>
      <w:proofErr w:type="spellStart"/>
      <w:r w:rsidRPr="00E86E0D">
        <w:rPr>
          <w:lang w:val="en-US"/>
        </w:rPr>
        <w:t>self.mark_sport</w:t>
      </w:r>
      <w:proofErr w:type="spellEnd"/>
      <w:r w:rsidRPr="00E86E0D">
        <w:rPr>
          <w:lang w:val="en-US"/>
        </w:rPr>
        <w:t xml:space="preserve"> and </w:t>
      </w:r>
      <w:proofErr w:type="spellStart"/>
      <w:r w:rsidRPr="00E86E0D">
        <w:rPr>
          <w:lang w:val="en-US"/>
        </w:rPr>
        <w:t>self.status</w:t>
      </w:r>
      <w:proofErr w:type="spellEnd"/>
      <w:r w:rsidRPr="00E86E0D">
        <w:rPr>
          <w:lang w:val="en-US"/>
        </w:rPr>
        <w:t xml:space="preserve"> == 0:</w:t>
      </w:r>
      <w:r w:rsidRPr="00E86E0D">
        <w:rPr>
          <w:lang w:val="en-US"/>
        </w:rPr>
        <w:br/>
        <w:t xml:space="preserve">            </w:t>
      </w:r>
      <w:proofErr w:type="spellStart"/>
      <w:r w:rsidRPr="00E86E0D">
        <w:rPr>
          <w:lang w:val="en-US"/>
        </w:rPr>
        <w:t>self.status</w:t>
      </w:r>
      <w:proofErr w:type="spellEnd"/>
      <w:r w:rsidRPr="00E86E0D">
        <w:rPr>
          <w:lang w:val="en-US"/>
        </w:rPr>
        <w:t xml:space="preserve"> = 2</w:t>
      </w:r>
      <w:r w:rsidRPr="00E86E0D">
        <w:rPr>
          <w:lang w:val="en-US"/>
        </w:rPr>
        <w:br/>
      </w:r>
      <w:r w:rsidRPr="00E86E0D">
        <w:rPr>
          <w:lang w:val="en-US"/>
        </w:rPr>
        <w:br/>
        <w:t xml:space="preserve">    def </w:t>
      </w:r>
      <w:proofErr w:type="spellStart"/>
      <w:r w:rsidRPr="00E86E0D">
        <w:rPr>
          <w:lang w:val="en-US"/>
        </w:rPr>
        <w:t>set_status</w:t>
      </w:r>
      <w:proofErr w:type="spellEnd"/>
      <w:r w:rsidRPr="00E86E0D">
        <w:rPr>
          <w:lang w:val="en-US"/>
        </w:rPr>
        <w:t>(self, id_):</w:t>
      </w:r>
      <w:r w:rsidRPr="00E86E0D">
        <w:rPr>
          <w:lang w:val="en-US"/>
        </w:rPr>
        <w:br/>
        <w:t xml:space="preserve">        self.status.id = </w:t>
      </w:r>
      <w:proofErr w:type="spellStart"/>
      <w:r w:rsidRPr="00E86E0D">
        <w:rPr>
          <w:lang w:val="en-US"/>
        </w:rPr>
        <w:t>Status.objects.get</w:t>
      </w:r>
      <w:proofErr w:type="spellEnd"/>
      <w:r w:rsidRPr="00E86E0D">
        <w:rPr>
          <w:lang w:val="en-US"/>
        </w:rPr>
        <w:t>(id=id_)</w:t>
      </w:r>
      <w:r w:rsidRPr="00E86E0D">
        <w:rPr>
          <w:lang w:val="en-US"/>
        </w:rPr>
        <w:br/>
      </w:r>
      <w:r w:rsidRPr="00E86E0D">
        <w:rPr>
          <w:lang w:val="en-US"/>
        </w:rPr>
        <w:br/>
        <w:t xml:space="preserve">    def </w:t>
      </w:r>
      <w:proofErr w:type="spellStart"/>
      <w:r w:rsidRPr="00E86E0D">
        <w:rPr>
          <w:lang w:val="en-US"/>
        </w:rPr>
        <w:t>set_status_up</w:t>
      </w:r>
      <w:proofErr w:type="spellEnd"/>
      <w:r w:rsidRPr="00E86E0D">
        <w:rPr>
          <w:lang w:val="en-US"/>
        </w:rPr>
        <w:t>(self):</w:t>
      </w:r>
      <w:r w:rsidRPr="00E86E0D">
        <w:rPr>
          <w:lang w:val="en-US"/>
        </w:rPr>
        <w:br/>
        <w:t xml:space="preserve">        if self.status.id == 1:</w:t>
      </w:r>
      <w:r w:rsidRPr="00E86E0D">
        <w:rPr>
          <w:lang w:val="en-US"/>
        </w:rPr>
        <w:br/>
        <w:t xml:space="preserve">            </w:t>
      </w:r>
      <w:proofErr w:type="spellStart"/>
      <w:r w:rsidRPr="00E86E0D">
        <w:rPr>
          <w:lang w:val="en-US"/>
        </w:rPr>
        <w:t>self.status</w:t>
      </w:r>
      <w:proofErr w:type="spellEnd"/>
      <w:r w:rsidRPr="00E86E0D">
        <w:rPr>
          <w:lang w:val="en-US"/>
        </w:rPr>
        <w:t xml:space="preserve"> = </w:t>
      </w:r>
      <w:proofErr w:type="spellStart"/>
      <w:r w:rsidRPr="00E86E0D">
        <w:rPr>
          <w:lang w:val="en-US"/>
        </w:rPr>
        <w:t>Status.objects.get</w:t>
      </w:r>
      <w:proofErr w:type="spellEnd"/>
      <w:r w:rsidRPr="00E86E0D">
        <w:rPr>
          <w:lang w:val="en-US"/>
        </w:rPr>
        <w:t>(id=0)</w:t>
      </w:r>
      <w:r w:rsidRPr="00E86E0D">
        <w:rPr>
          <w:lang w:val="en-US"/>
        </w:rPr>
        <w:br/>
        <w:t xml:space="preserve">        </w:t>
      </w:r>
      <w:proofErr w:type="spellStart"/>
      <w:r w:rsidRPr="00E86E0D">
        <w:rPr>
          <w:lang w:val="en-US"/>
        </w:rPr>
        <w:t>elif</w:t>
      </w:r>
      <w:proofErr w:type="spellEnd"/>
      <w:r w:rsidRPr="00E86E0D">
        <w:rPr>
          <w:lang w:val="en-US"/>
        </w:rPr>
        <w:t xml:space="preserve"> self.status.id == 0:</w:t>
      </w:r>
      <w:r w:rsidRPr="00E86E0D">
        <w:rPr>
          <w:lang w:val="en-US"/>
        </w:rPr>
        <w:br/>
        <w:t xml:space="preserve">            </w:t>
      </w:r>
      <w:proofErr w:type="spellStart"/>
      <w:r w:rsidRPr="00E86E0D">
        <w:rPr>
          <w:lang w:val="en-US"/>
        </w:rPr>
        <w:t>self.status</w:t>
      </w:r>
      <w:proofErr w:type="spellEnd"/>
      <w:r w:rsidRPr="00E86E0D">
        <w:rPr>
          <w:lang w:val="en-US"/>
        </w:rPr>
        <w:t xml:space="preserve"> = </w:t>
      </w:r>
      <w:proofErr w:type="spellStart"/>
      <w:r w:rsidRPr="00E86E0D">
        <w:rPr>
          <w:lang w:val="en-US"/>
        </w:rPr>
        <w:t>Status.objects.get</w:t>
      </w:r>
      <w:proofErr w:type="spellEnd"/>
      <w:r w:rsidRPr="00E86E0D">
        <w:rPr>
          <w:lang w:val="en-US"/>
        </w:rPr>
        <w:t>(id=2)</w:t>
      </w:r>
      <w:r w:rsidRPr="00E86E0D">
        <w:rPr>
          <w:lang w:val="en-US"/>
        </w:rPr>
        <w:br/>
      </w:r>
      <w:r w:rsidRPr="00E86E0D">
        <w:rPr>
          <w:lang w:val="en-US"/>
        </w:rPr>
        <w:br/>
        <w:t xml:space="preserve">    def </w:t>
      </w:r>
      <w:proofErr w:type="spellStart"/>
      <w:r w:rsidRPr="00E86E0D">
        <w:rPr>
          <w:lang w:val="en-US"/>
        </w:rPr>
        <w:t>set_status_down</w:t>
      </w:r>
      <w:proofErr w:type="spellEnd"/>
      <w:r w:rsidRPr="00E86E0D">
        <w:rPr>
          <w:lang w:val="en-US"/>
        </w:rPr>
        <w:t>(self):</w:t>
      </w:r>
      <w:r w:rsidRPr="00E86E0D">
        <w:rPr>
          <w:lang w:val="en-US"/>
        </w:rPr>
        <w:br/>
        <w:t xml:space="preserve">        if self.status.id == 0:</w:t>
      </w:r>
      <w:r w:rsidRPr="00E86E0D">
        <w:rPr>
          <w:lang w:val="en-US"/>
        </w:rPr>
        <w:br/>
        <w:t xml:space="preserve">            </w:t>
      </w:r>
      <w:proofErr w:type="spellStart"/>
      <w:r w:rsidRPr="00E86E0D">
        <w:rPr>
          <w:lang w:val="en-US"/>
        </w:rPr>
        <w:t>self.status</w:t>
      </w:r>
      <w:proofErr w:type="spellEnd"/>
      <w:r w:rsidRPr="00E86E0D">
        <w:rPr>
          <w:lang w:val="en-US"/>
        </w:rPr>
        <w:t xml:space="preserve"> = </w:t>
      </w:r>
      <w:proofErr w:type="spellStart"/>
      <w:r w:rsidRPr="00E86E0D">
        <w:rPr>
          <w:lang w:val="en-US"/>
        </w:rPr>
        <w:t>Status.objects.get</w:t>
      </w:r>
      <w:proofErr w:type="spellEnd"/>
      <w:r w:rsidRPr="00E86E0D">
        <w:rPr>
          <w:lang w:val="en-US"/>
        </w:rPr>
        <w:t>(id = 1)</w:t>
      </w:r>
      <w:r w:rsidRPr="00E86E0D">
        <w:rPr>
          <w:lang w:val="en-US"/>
        </w:rPr>
        <w:br/>
        <w:t xml:space="preserve">        </w:t>
      </w:r>
      <w:proofErr w:type="spellStart"/>
      <w:r w:rsidRPr="00E86E0D">
        <w:rPr>
          <w:lang w:val="en-US"/>
        </w:rPr>
        <w:t>elif</w:t>
      </w:r>
      <w:proofErr w:type="spellEnd"/>
      <w:r w:rsidRPr="00E86E0D">
        <w:rPr>
          <w:lang w:val="en-US"/>
        </w:rPr>
        <w:t xml:space="preserve"> self.status.id == 2:</w:t>
      </w:r>
      <w:r w:rsidRPr="00E86E0D">
        <w:rPr>
          <w:lang w:val="en-US"/>
        </w:rPr>
        <w:br/>
        <w:t xml:space="preserve">            </w:t>
      </w:r>
      <w:proofErr w:type="spellStart"/>
      <w:r w:rsidRPr="00E86E0D">
        <w:rPr>
          <w:lang w:val="en-US"/>
        </w:rPr>
        <w:t>self.status</w:t>
      </w:r>
      <w:proofErr w:type="spellEnd"/>
      <w:r w:rsidRPr="00E86E0D">
        <w:rPr>
          <w:lang w:val="en-US"/>
        </w:rPr>
        <w:t xml:space="preserve"> = </w:t>
      </w:r>
      <w:proofErr w:type="spellStart"/>
      <w:r w:rsidRPr="00E86E0D">
        <w:rPr>
          <w:lang w:val="en-US"/>
        </w:rPr>
        <w:t>Status.objects.get</w:t>
      </w:r>
      <w:proofErr w:type="spellEnd"/>
      <w:r w:rsidRPr="00E86E0D">
        <w:rPr>
          <w:lang w:val="en-US"/>
        </w:rPr>
        <w:t>(id = 0)</w:t>
      </w:r>
      <w:r w:rsidRPr="00E86E0D">
        <w:rPr>
          <w:lang w:val="en-US"/>
        </w:rPr>
        <w:br/>
      </w:r>
      <w:r w:rsidRPr="00E86E0D">
        <w:rPr>
          <w:lang w:val="en-US"/>
        </w:rPr>
        <w:br/>
        <w:t xml:space="preserve">    def </w:t>
      </w:r>
      <w:proofErr w:type="spellStart"/>
      <w:r w:rsidRPr="00E86E0D">
        <w:rPr>
          <w:lang w:val="en-US"/>
        </w:rPr>
        <w:t>remove_files</w:t>
      </w:r>
      <w:proofErr w:type="spellEnd"/>
      <w:r w:rsidRPr="00E86E0D">
        <w:rPr>
          <w:lang w:val="en-US"/>
        </w:rPr>
        <w:t>(self):</w:t>
      </w:r>
      <w:r w:rsidRPr="00E86E0D">
        <w:rPr>
          <w:lang w:val="en-US"/>
        </w:rPr>
        <w:br/>
        <w:t xml:space="preserve">        if </w:t>
      </w:r>
      <w:proofErr w:type="spellStart"/>
      <w:r w:rsidRPr="00E86E0D">
        <w:rPr>
          <w:lang w:val="en-US"/>
        </w:rPr>
        <w:t>self.urls</w:t>
      </w:r>
      <w:proofErr w:type="spellEnd"/>
      <w:r w:rsidRPr="00E86E0D">
        <w:rPr>
          <w:lang w:val="en-US"/>
        </w:rPr>
        <w:t xml:space="preserve"> is not [] or </w:t>
      </w:r>
      <w:proofErr w:type="spellStart"/>
      <w:r w:rsidRPr="00E86E0D">
        <w:rPr>
          <w:lang w:val="en-US"/>
        </w:rPr>
        <w:t>self.urls</w:t>
      </w:r>
      <w:proofErr w:type="spellEnd"/>
      <w:r w:rsidRPr="00E86E0D">
        <w:rPr>
          <w:lang w:val="en-US"/>
        </w:rPr>
        <w:t xml:space="preserve"> is not None:</w:t>
      </w:r>
      <w:r w:rsidRPr="00E86E0D">
        <w:rPr>
          <w:lang w:val="en-US"/>
        </w:rPr>
        <w:br/>
        <w:t xml:space="preserve">            for file in </w:t>
      </w:r>
      <w:proofErr w:type="spellStart"/>
      <w:r w:rsidRPr="00E86E0D">
        <w:rPr>
          <w:lang w:val="en-US"/>
        </w:rPr>
        <w:t>self.urls</w:t>
      </w:r>
      <w:proofErr w:type="spellEnd"/>
      <w:r w:rsidRPr="00E86E0D">
        <w:rPr>
          <w:lang w:val="en-US"/>
        </w:rPr>
        <w:t>:</w:t>
      </w:r>
      <w:r w:rsidRPr="00E86E0D">
        <w:rPr>
          <w:lang w:val="en-US"/>
        </w:rPr>
        <w:br/>
        <w:t xml:space="preserve">                fs = </w:t>
      </w:r>
      <w:proofErr w:type="spellStart"/>
      <w:r w:rsidRPr="00E86E0D">
        <w:rPr>
          <w:lang w:val="en-US"/>
        </w:rPr>
        <w:t>FileSystemStorage</w:t>
      </w:r>
      <w:proofErr w:type="spellEnd"/>
      <w:r w:rsidRPr="00E86E0D">
        <w:rPr>
          <w:lang w:val="en-US"/>
        </w:rPr>
        <w:t>(location="files")</w:t>
      </w:r>
      <w:r w:rsidRPr="00E86E0D">
        <w:rPr>
          <w:lang w:val="en-US"/>
        </w:rPr>
        <w:br/>
        <w:t xml:space="preserve">                if </w:t>
      </w:r>
      <w:proofErr w:type="spellStart"/>
      <w:r w:rsidRPr="00E86E0D">
        <w:rPr>
          <w:lang w:val="en-US"/>
        </w:rPr>
        <w:t>fs.exists</w:t>
      </w:r>
      <w:proofErr w:type="spellEnd"/>
      <w:r w:rsidRPr="00E86E0D">
        <w:rPr>
          <w:lang w:val="en-US"/>
        </w:rPr>
        <w:t>(file):</w:t>
      </w:r>
      <w:r w:rsidRPr="00E86E0D">
        <w:rPr>
          <w:lang w:val="en-US"/>
        </w:rPr>
        <w:br/>
        <w:t xml:space="preserve">                    </w:t>
      </w:r>
      <w:proofErr w:type="spellStart"/>
      <w:r w:rsidRPr="00E86E0D">
        <w:rPr>
          <w:lang w:val="en-US"/>
        </w:rPr>
        <w:t>fs.delete</w:t>
      </w:r>
      <w:proofErr w:type="spellEnd"/>
      <w:r w:rsidRPr="00E86E0D">
        <w:rPr>
          <w:lang w:val="en-US"/>
        </w:rPr>
        <w:t>(file)</w:t>
      </w:r>
      <w:r w:rsidRPr="00E86E0D">
        <w:rPr>
          <w:lang w:val="en-US"/>
        </w:rPr>
        <w:br/>
        <w:t xml:space="preserve">            </w:t>
      </w:r>
      <w:proofErr w:type="spellStart"/>
      <w:r w:rsidRPr="00E86E0D">
        <w:rPr>
          <w:lang w:val="en-US"/>
        </w:rPr>
        <w:t>self.urls</w:t>
      </w:r>
      <w:proofErr w:type="spellEnd"/>
      <w:r w:rsidRPr="00E86E0D">
        <w:rPr>
          <w:lang w:val="en-US"/>
        </w:rPr>
        <w:t xml:space="preserve"> = {}</w:t>
      </w:r>
      <w:r w:rsidRPr="00E86E0D">
        <w:rPr>
          <w:lang w:val="en-US"/>
        </w:rPr>
        <w:br/>
        <w:t xml:space="preserve">            </w:t>
      </w:r>
      <w:proofErr w:type="spellStart"/>
      <w:r w:rsidRPr="00E86E0D">
        <w:rPr>
          <w:lang w:val="en-US"/>
        </w:rPr>
        <w:t>self.save</w:t>
      </w:r>
      <w:proofErr w:type="spellEnd"/>
      <w:r w:rsidRPr="00E86E0D">
        <w:rPr>
          <w:lang w:val="en-US"/>
        </w:rPr>
        <w:t>()</w:t>
      </w:r>
      <w:r w:rsidRPr="00E86E0D">
        <w:rPr>
          <w:lang w:val="en-US"/>
        </w:rPr>
        <w:br/>
      </w:r>
      <w:r w:rsidRPr="00E86E0D">
        <w:rPr>
          <w:lang w:val="en-US"/>
        </w:rPr>
        <w:br/>
        <w:t xml:space="preserve">    def delete(self, *</w:t>
      </w:r>
      <w:proofErr w:type="spellStart"/>
      <w:r w:rsidRPr="00E86E0D">
        <w:rPr>
          <w:lang w:val="en-US"/>
        </w:rPr>
        <w:t>args</w:t>
      </w:r>
      <w:proofErr w:type="spellEnd"/>
      <w:r w:rsidRPr="00E86E0D">
        <w:rPr>
          <w:lang w:val="en-US"/>
        </w:rPr>
        <w:t>, **</w:t>
      </w:r>
      <w:proofErr w:type="spellStart"/>
      <w:r w:rsidRPr="00E86E0D">
        <w:rPr>
          <w:lang w:val="en-US"/>
        </w:rPr>
        <w:t>kwargs</w:t>
      </w:r>
      <w:proofErr w:type="spellEnd"/>
      <w:r w:rsidRPr="00E86E0D">
        <w:rPr>
          <w:lang w:val="en-US"/>
        </w:rPr>
        <w:t>):</w:t>
      </w:r>
      <w:r w:rsidRPr="00E86E0D">
        <w:rPr>
          <w:lang w:val="en-US"/>
        </w:rPr>
        <w:br/>
        <w:t xml:space="preserve">        </w:t>
      </w:r>
      <w:proofErr w:type="spellStart"/>
      <w:r w:rsidRPr="00E86E0D">
        <w:rPr>
          <w:lang w:val="en-US"/>
        </w:rPr>
        <w:t>self.remove_files</w:t>
      </w:r>
      <w:proofErr w:type="spellEnd"/>
      <w:r w:rsidRPr="00E86E0D">
        <w:rPr>
          <w:lang w:val="en-US"/>
        </w:rPr>
        <w:t>()</w:t>
      </w:r>
      <w:r w:rsidRPr="00E86E0D">
        <w:rPr>
          <w:lang w:val="en-US"/>
        </w:rPr>
        <w:br/>
        <w:t xml:space="preserve">        super().delete(*</w:t>
      </w:r>
      <w:proofErr w:type="spellStart"/>
      <w:r w:rsidRPr="00E86E0D">
        <w:rPr>
          <w:lang w:val="en-US"/>
        </w:rPr>
        <w:t>args</w:t>
      </w:r>
      <w:proofErr w:type="spellEnd"/>
      <w:r w:rsidRPr="00E86E0D">
        <w:rPr>
          <w:lang w:val="en-US"/>
        </w:rPr>
        <w:t>, **</w:t>
      </w:r>
      <w:proofErr w:type="spellStart"/>
      <w:r w:rsidRPr="00E86E0D">
        <w:rPr>
          <w:lang w:val="en-US"/>
        </w:rPr>
        <w:t>kwargs</w:t>
      </w:r>
      <w:proofErr w:type="spellEnd"/>
      <w:r w:rsidRPr="00E86E0D">
        <w:rPr>
          <w:lang w:val="en-US"/>
        </w:rPr>
        <w:t>)</w:t>
      </w:r>
      <w:r w:rsidRPr="00E86E0D">
        <w:rPr>
          <w:lang w:val="en-US"/>
        </w:rPr>
        <w:br/>
      </w:r>
      <w:r w:rsidRPr="00E86E0D">
        <w:rPr>
          <w:lang w:val="en-US"/>
        </w:rPr>
        <w:br/>
        <w:t xml:space="preserve">    @staticmethod</w:t>
      </w:r>
      <w:r w:rsidRPr="00E86E0D">
        <w:rPr>
          <w:lang w:val="en-US"/>
        </w:rPr>
        <w:br/>
        <w:t xml:space="preserve">    def upload(user, </w:t>
      </w:r>
      <w:proofErr w:type="spellStart"/>
      <w:r w:rsidRPr="00E86E0D">
        <w:rPr>
          <w:lang w:val="en-US"/>
        </w:rPr>
        <w:t>json</w:t>
      </w:r>
      <w:proofErr w:type="spellEnd"/>
      <w:r w:rsidRPr="00E86E0D">
        <w:rPr>
          <w:lang w:val="en-US"/>
        </w:rPr>
        <w:t>, files):</w:t>
      </w:r>
      <w:r w:rsidRPr="00E86E0D">
        <w:rPr>
          <w:lang w:val="en-US"/>
        </w:rPr>
        <w:br/>
        <w:t xml:space="preserve">        date = </w:t>
      </w:r>
      <w:proofErr w:type="spellStart"/>
      <w:r w:rsidRPr="00E86E0D">
        <w:rPr>
          <w:lang w:val="en-US"/>
        </w:rPr>
        <w:t>datetime.now</w:t>
      </w:r>
      <w:proofErr w:type="spellEnd"/>
      <w:r w:rsidRPr="00E86E0D">
        <w:rPr>
          <w:lang w:val="en-US"/>
        </w:rPr>
        <w:t>(</w:t>
      </w:r>
      <w:proofErr w:type="spellStart"/>
      <w:r w:rsidRPr="00E86E0D">
        <w:rPr>
          <w:lang w:val="en-US"/>
        </w:rPr>
        <w:t>timezone.utc</w:t>
      </w:r>
      <w:proofErr w:type="spellEnd"/>
      <w:r w:rsidRPr="00E86E0D">
        <w:rPr>
          <w:lang w:val="en-US"/>
        </w:rPr>
        <w:t>)</w:t>
      </w:r>
      <w:r w:rsidRPr="00E86E0D">
        <w:rPr>
          <w:lang w:val="en-US"/>
        </w:rPr>
        <w:br/>
        <w:t xml:space="preserve">        if </w:t>
      </w:r>
      <w:proofErr w:type="spellStart"/>
      <w:r w:rsidRPr="00E86E0D">
        <w:rPr>
          <w:lang w:val="en-US"/>
        </w:rPr>
        <w:t>Period.is_require</w:t>
      </w:r>
      <w:proofErr w:type="spellEnd"/>
      <w:r w:rsidRPr="00E86E0D">
        <w:rPr>
          <w:lang w:val="en-US"/>
        </w:rPr>
        <w:t>(date):</w:t>
      </w:r>
      <w:r w:rsidRPr="00E86E0D">
        <w:rPr>
          <w:lang w:val="en-US"/>
        </w:rPr>
        <w:br/>
        <w:t xml:space="preserve">            </w:t>
      </w:r>
      <w:proofErr w:type="spellStart"/>
      <w:r w:rsidRPr="00E86E0D">
        <w:rPr>
          <w:lang w:val="en-US"/>
        </w:rPr>
        <w:t>statement_temp</w:t>
      </w:r>
      <w:proofErr w:type="spellEnd"/>
      <w:r w:rsidRPr="00E86E0D">
        <w:rPr>
          <w:lang w:val="en-US"/>
        </w:rPr>
        <w:t xml:space="preserve"> = </w:t>
      </w:r>
      <w:proofErr w:type="spellStart"/>
      <w:r w:rsidRPr="00E86E0D">
        <w:rPr>
          <w:lang w:val="en-US"/>
        </w:rPr>
        <w:t>Statement.get_by_user</w:t>
      </w:r>
      <w:proofErr w:type="spellEnd"/>
      <w:r w:rsidRPr="00E86E0D">
        <w:rPr>
          <w:lang w:val="en-US"/>
        </w:rPr>
        <w:t>(user)</w:t>
      </w:r>
      <w:r w:rsidRPr="00E86E0D">
        <w:rPr>
          <w:lang w:val="en-US"/>
        </w:rPr>
        <w:br/>
        <w:t xml:space="preserve">            if </w:t>
      </w:r>
      <w:proofErr w:type="spellStart"/>
      <w:r w:rsidRPr="00E86E0D">
        <w:rPr>
          <w:lang w:val="en-US"/>
        </w:rPr>
        <w:t>statement_temp</w:t>
      </w:r>
      <w:proofErr w:type="spellEnd"/>
      <w:r w:rsidRPr="00E86E0D">
        <w:rPr>
          <w:lang w:val="en-US"/>
        </w:rPr>
        <w:t xml:space="preserve"> is not None and </w:t>
      </w:r>
      <w:proofErr w:type="spellStart"/>
      <w:r w:rsidRPr="00E86E0D">
        <w:rPr>
          <w:lang w:val="en-US"/>
        </w:rPr>
        <w:t>statement_temp.old_status</w:t>
      </w:r>
      <w:proofErr w:type="spellEnd"/>
      <w:r w:rsidRPr="00E86E0D">
        <w:rPr>
          <w:lang w:val="en-US"/>
        </w:rPr>
        <w:t xml:space="preserve"> is not True:</w:t>
      </w:r>
      <w:r w:rsidRPr="00E86E0D">
        <w:rPr>
          <w:lang w:val="en-US"/>
        </w:rPr>
        <w:br/>
      </w:r>
      <w:r w:rsidRPr="00E86E0D">
        <w:rPr>
          <w:lang w:val="en-US"/>
        </w:rPr>
        <w:lastRenderedPageBreak/>
        <w:t xml:space="preserve">                </w:t>
      </w:r>
      <w:proofErr w:type="spellStart"/>
      <w:r w:rsidRPr="00E86E0D">
        <w:rPr>
          <w:lang w:val="en-US"/>
        </w:rPr>
        <w:t>statement_temp.remove_files</w:t>
      </w:r>
      <w:proofErr w:type="spellEnd"/>
      <w:r w:rsidRPr="00E86E0D">
        <w:rPr>
          <w:lang w:val="en-US"/>
        </w:rPr>
        <w:t>()</w:t>
      </w:r>
      <w:r w:rsidRPr="00E86E0D">
        <w:rPr>
          <w:lang w:val="en-US"/>
        </w:rPr>
        <w:br/>
        <w:t xml:space="preserve">                </w:t>
      </w:r>
      <w:proofErr w:type="spellStart"/>
      <w:r w:rsidRPr="00E86E0D">
        <w:rPr>
          <w:lang w:val="en-US"/>
        </w:rPr>
        <w:t>json_change</w:t>
      </w:r>
      <w:proofErr w:type="spellEnd"/>
      <w:r w:rsidRPr="00E86E0D">
        <w:rPr>
          <w:lang w:val="en-US"/>
        </w:rPr>
        <w:t xml:space="preserve"> = </w:t>
      </w:r>
      <w:proofErr w:type="spellStart"/>
      <w:r w:rsidRPr="00E86E0D">
        <w:rPr>
          <w:lang w:val="en-US"/>
        </w:rPr>
        <w:t>Statement.replace_at_values_with_links</w:t>
      </w:r>
      <w:proofErr w:type="spellEnd"/>
      <w:r w:rsidRPr="00E86E0D">
        <w:rPr>
          <w:lang w:val="en-US"/>
        </w:rPr>
        <w:t>(</w:t>
      </w:r>
      <w:proofErr w:type="spellStart"/>
      <w:r w:rsidRPr="00E86E0D">
        <w:rPr>
          <w:lang w:val="en-US"/>
        </w:rPr>
        <w:t>json</w:t>
      </w:r>
      <w:proofErr w:type="spellEnd"/>
      <w:r w:rsidRPr="00E86E0D">
        <w:rPr>
          <w:lang w:val="en-US"/>
        </w:rPr>
        <w:t>, files)</w:t>
      </w:r>
      <w:r w:rsidRPr="00E86E0D">
        <w:rPr>
          <w:lang w:val="en-US"/>
        </w:rPr>
        <w:br/>
        <w:t xml:space="preserve">                </w:t>
      </w:r>
      <w:proofErr w:type="spellStart"/>
      <w:r w:rsidRPr="00E86E0D">
        <w:rPr>
          <w:lang w:val="en-US"/>
        </w:rPr>
        <w:t>statement_temp.json</w:t>
      </w:r>
      <w:proofErr w:type="spellEnd"/>
      <w:r w:rsidRPr="00E86E0D">
        <w:rPr>
          <w:lang w:val="en-US"/>
        </w:rPr>
        <w:t xml:space="preserve"> = </w:t>
      </w:r>
      <w:proofErr w:type="spellStart"/>
      <w:r w:rsidRPr="00E86E0D">
        <w:rPr>
          <w:lang w:val="en-US"/>
        </w:rPr>
        <w:t>json_change</w:t>
      </w:r>
      <w:proofErr w:type="spellEnd"/>
      <w:r w:rsidRPr="00E86E0D">
        <w:rPr>
          <w:lang w:val="en-US"/>
        </w:rPr>
        <w:t>[0]</w:t>
      </w:r>
      <w:r w:rsidRPr="00E86E0D">
        <w:rPr>
          <w:lang w:val="en-US"/>
        </w:rPr>
        <w:br/>
        <w:t xml:space="preserve">                </w:t>
      </w:r>
      <w:proofErr w:type="spellStart"/>
      <w:r w:rsidRPr="00E86E0D">
        <w:rPr>
          <w:lang w:val="en-US"/>
        </w:rPr>
        <w:t>statement_temp.urls</w:t>
      </w:r>
      <w:proofErr w:type="spellEnd"/>
      <w:r w:rsidRPr="00E86E0D">
        <w:rPr>
          <w:lang w:val="en-US"/>
        </w:rPr>
        <w:t xml:space="preserve"> = </w:t>
      </w:r>
      <w:proofErr w:type="spellStart"/>
      <w:r w:rsidRPr="00E86E0D">
        <w:rPr>
          <w:lang w:val="en-US"/>
        </w:rPr>
        <w:t>json_change</w:t>
      </w:r>
      <w:proofErr w:type="spellEnd"/>
      <w:r w:rsidRPr="00E86E0D">
        <w:rPr>
          <w:lang w:val="en-US"/>
        </w:rPr>
        <w:t>[1]</w:t>
      </w:r>
      <w:r w:rsidRPr="00E86E0D">
        <w:rPr>
          <w:lang w:val="en-US"/>
        </w:rPr>
        <w:br/>
        <w:t xml:space="preserve">                </w:t>
      </w:r>
      <w:proofErr w:type="spellStart"/>
      <w:r w:rsidRPr="00E86E0D">
        <w:rPr>
          <w:lang w:val="en-US"/>
        </w:rPr>
        <w:t>statement_temp.date</w:t>
      </w:r>
      <w:proofErr w:type="spellEnd"/>
      <w:r w:rsidRPr="00E86E0D">
        <w:rPr>
          <w:lang w:val="en-US"/>
        </w:rPr>
        <w:t xml:space="preserve"> = </w:t>
      </w:r>
      <w:proofErr w:type="spellStart"/>
      <w:r w:rsidRPr="00E86E0D">
        <w:rPr>
          <w:lang w:val="en-US"/>
        </w:rPr>
        <w:t>datetime.now</w:t>
      </w:r>
      <w:proofErr w:type="spellEnd"/>
      <w:r w:rsidRPr="00E86E0D">
        <w:rPr>
          <w:lang w:val="en-US"/>
        </w:rPr>
        <w:t>()</w:t>
      </w:r>
      <w:r w:rsidRPr="00E86E0D">
        <w:rPr>
          <w:lang w:val="en-US"/>
        </w:rPr>
        <w:br/>
        <w:t xml:space="preserve">            else:</w:t>
      </w:r>
      <w:r w:rsidRPr="00E86E0D">
        <w:rPr>
          <w:lang w:val="en-US"/>
        </w:rPr>
        <w:br/>
        <w:t xml:space="preserve">                </w:t>
      </w:r>
      <w:proofErr w:type="spellStart"/>
      <w:r w:rsidRPr="00E86E0D">
        <w:rPr>
          <w:lang w:val="en-US"/>
        </w:rPr>
        <w:t>json_change</w:t>
      </w:r>
      <w:proofErr w:type="spellEnd"/>
      <w:r w:rsidRPr="00E86E0D">
        <w:rPr>
          <w:lang w:val="en-US"/>
        </w:rPr>
        <w:t xml:space="preserve"> = </w:t>
      </w:r>
      <w:proofErr w:type="spellStart"/>
      <w:r w:rsidRPr="00E86E0D">
        <w:rPr>
          <w:lang w:val="en-US"/>
        </w:rPr>
        <w:t>Statement.replace_at_values_with_links</w:t>
      </w:r>
      <w:proofErr w:type="spellEnd"/>
      <w:r w:rsidRPr="00E86E0D">
        <w:rPr>
          <w:lang w:val="en-US"/>
        </w:rPr>
        <w:t>(</w:t>
      </w:r>
      <w:proofErr w:type="spellStart"/>
      <w:r w:rsidRPr="00E86E0D">
        <w:rPr>
          <w:lang w:val="en-US"/>
        </w:rPr>
        <w:t>json</w:t>
      </w:r>
      <w:proofErr w:type="spellEnd"/>
      <w:r w:rsidRPr="00E86E0D">
        <w:rPr>
          <w:lang w:val="en-US"/>
        </w:rPr>
        <w:t>, files)</w:t>
      </w:r>
      <w:r w:rsidRPr="00E86E0D">
        <w:rPr>
          <w:lang w:val="en-US"/>
        </w:rPr>
        <w:br/>
        <w:t xml:space="preserve">                </w:t>
      </w:r>
      <w:proofErr w:type="spellStart"/>
      <w:r w:rsidRPr="00E86E0D">
        <w:rPr>
          <w:lang w:val="en-US"/>
        </w:rPr>
        <w:t>statement_temp</w:t>
      </w:r>
      <w:proofErr w:type="spellEnd"/>
      <w:r w:rsidRPr="00E86E0D">
        <w:rPr>
          <w:lang w:val="en-US"/>
        </w:rPr>
        <w:t xml:space="preserve"> = </w:t>
      </w:r>
      <w:proofErr w:type="spellStart"/>
      <w:r w:rsidRPr="00E86E0D">
        <w:rPr>
          <w:lang w:val="en-US"/>
        </w:rPr>
        <w:t>Statement.objects.create</w:t>
      </w:r>
      <w:proofErr w:type="spellEnd"/>
      <w:r w:rsidRPr="00E86E0D">
        <w:rPr>
          <w:lang w:val="en-US"/>
        </w:rPr>
        <w:t>(id=</w:t>
      </w:r>
      <w:proofErr w:type="spellStart"/>
      <w:r w:rsidRPr="00E86E0D">
        <w:rPr>
          <w:lang w:val="en-US"/>
        </w:rPr>
        <w:t>Statement.generate_id</w:t>
      </w:r>
      <w:proofErr w:type="spellEnd"/>
      <w:r w:rsidRPr="00E86E0D">
        <w:rPr>
          <w:lang w:val="en-US"/>
        </w:rPr>
        <w:t xml:space="preserve">(), user=user, </w:t>
      </w:r>
      <w:proofErr w:type="spellStart"/>
      <w:r w:rsidRPr="00E86E0D">
        <w:rPr>
          <w:lang w:val="en-US"/>
        </w:rPr>
        <w:t>json</w:t>
      </w:r>
      <w:proofErr w:type="spellEnd"/>
      <w:r w:rsidRPr="00E86E0D">
        <w:rPr>
          <w:lang w:val="en-US"/>
        </w:rPr>
        <w:t>=</w:t>
      </w:r>
      <w:proofErr w:type="spellStart"/>
      <w:r w:rsidRPr="00E86E0D">
        <w:rPr>
          <w:lang w:val="en-US"/>
        </w:rPr>
        <w:t>json_change</w:t>
      </w:r>
      <w:proofErr w:type="spellEnd"/>
      <w:r w:rsidRPr="00E86E0D">
        <w:rPr>
          <w:lang w:val="en-US"/>
        </w:rPr>
        <w:t xml:space="preserve">[0], date=date, </w:t>
      </w:r>
      <w:proofErr w:type="spellStart"/>
      <w:r w:rsidRPr="00E86E0D">
        <w:rPr>
          <w:lang w:val="en-US"/>
        </w:rPr>
        <w:t>urls</w:t>
      </w:r>
      <w:proofErr w:type="spellEnd"/>
      <w:r w:rsidRPr="00E86E0D">
        <w:rPr>
          <w:lang w:val="en-US"/>
        </w:rPr>
        <w:t xml:space="preserve"> = </w:t>
      </w:r>
      <w:proofErr w:type="spellStart"/>
      <w:r w:rsidRPr="00E86E0D">
        <w:rPr>
          <w:lang w:val="en-US"/>
        </w:rPr>
        <w:t>json_change</w:t>
      </w:r>
      <w:proofErr w:type="spellEnd"/>
      <w:r w:rsidRPr="00E86E0D">
        <w:rPr>
          <w:lang w:val="en-US"/>
        </w:rPr>
        <w:t>[1])</w:t>
      </w:r>
      <w:r w:rsidRPr="00E86E0D">
        <w:rPr>
          <w:lang w:val="en-US"/>
        </w:rPr>
        <w:br/>
        <w:t xml:space="preserve">                # </w:t>
      </w:r>
      <w:proofErr w:type="spellStart"/>
      <w:r w:rsidRPr="00E86E0D">
        <w:rPr>
          <w:lang w:val="en-US"/>
        </w:rPr>
        <w:t>statement_temp</w:t>
      </w:r>
      <w:proofErr w:type="spellEnd"/>
      <w:r w:rsidRPr="00E86E0D">
        <w:rPr>
          <w:lang w:val="en-US"/>
        </w:rPr>
        <w:t xml:space="preserve"> = </w:t>
      </w:r>
      <w:proofErr w:type="spellStart"/>
      <w:r w:rsidRPr="00E86E0D">
        <w:rPr>
          <w:lang w:val="en-US"/>
        </w:rPr>
        <w:t>Statement.objects.create</w:t>
      </w:r>
      <w:proofErr w:type="spellEnd"/>
      <w:r w:rsidRPr="00E86E0D">
        <w:rPr>
          <w:lang w:val="en-US"/>
        </w:rPr>
        <w:t>(id=</w:t>
      </w:r>
      <w:proofErr w:type="spellStart"/>
      <w:r w:rsidRPr="00E86E0D">
        <w:rPr>
          <w:lang w:val="en-US"/>
        </w:rPr>
        <w:t>Statement.generate_id</w:t>
      </w:r>
      <w:proofErr w:type="spellEnd"/>
      <w:r w:rsidRPr="00E86E0D">
        <w:rPr>
          <w:lang w:val="en-US"/>
        </w:rPr>
        <w:t xml:space="preserve">(), user=user, </w:t>
      </w:r>
      <w:proofErr w:type="spellStart"/>
      <w:r w:rsidRPr="00E86E0D">
        <w:rPr>
          <w:lang w:val="en-US"/>
        </w:rPr>
        <w:t>json</w:t>
      </w:r>
      <w:proofErr w:type="spellEnd"/>
      <w:r w:rsidRPr="00E86E0D">
        <w:rPr>
          <w:lang w:val="en-US"/>
        </w:rPr>
        <w:t>=</w:t>
      </w:r>
      <w:proofErr w:type="spellStart"/>
      <w:r w:rsidRPr="00E86E0D">
        <w:rPr>
          <w:lang w:val="en-US"/>
        </w:rPr>
        <w:t>json_change</w:t>
      </w:r>
      <w:proofErr w:type="spellEnd"/>
      <w:r w:rsidRPr="00E86E0D">
        <w:rPr>
          <w:lang w:val="en-US"/>
        </w:rPr>
        <w:t xml:space="preserve">[0], date=date, </w:t>
      </w:r>
      <w:proofErr w:type="spellStart"/>
      <w:r w:rsidRPr="00E86E0D">
        <w:rPr>
          <w:lang w:val="en-US"/>
        </w:rPr>
        <w:t>urls</w:t>
      </w:r>
      <w:proofErr w:type="spellEnd"/>
      <w:r w:rsidRPr="00E86E0D">
        <w:rPr>
          <w:lang w:val="en-US"/>
        </w:rPr>
        <w:t xml:space="preserve"> = </w:t>
      </w:r>
      <w:proofErr w:type="spellStart"/>
      <w:r w:rsidRPr="00E86E0D">
        <w:rPr>
          <w:lang w:val="en-US"/>
        </w:rPr>
        <w:t>json_change</w:t>
      </w:r>
      <w:proofErr w:type="spellEnd"/>
      <w:r w:rsidRPr="00E86E0D">
        <w:rPr>
          <w:lang w:val="en-US"/>
        </w:rPr>
        <w:t>[1])</w:t>
      </w:r>
      <w:r w:rsidRPr="00E86E0D">
        <w:rPr>
          <w:lang w:val="en-US"/>
        </w:rPr>
        <w:br/>
      </w:r>
      <w:r w:rsidRPr="00E86E0D">
        <w:rPr>
          <w:lang w:val="en-US"/>
        </w:rPr>
        <w:br/>
        <w:t xml:space="preserve">            </w:t>
      </w:r>
      <w:proofErr w:type="spellStart"/>
      <w:r w:rsidRPr="00E86E0D">
        <w:rPr>
          <w:lang w:val="en-US"/>
        </w:rPr>
        <w:t>statement_temp.save</w:t>
      </w:r>
      <w:proofErr w:type="spellEnd"/>
      <w:r w:rsidRPr="00E86E0D">
        <w:rPr>
          <w:lang w:val="en-US"/>
        </w:rPr>
        <w:t>()</w:t>
      </w:r>
      <w:r w:rsidRPr="00E86E0D">
        <w:rPr>
          <w:lang w:val="en-US"/>
        </w:rPr>
        <w:br/>
      </w:r>
      <w:r w:rsidRPr="00E86E0D">
        <w:rPr>
          <w:lang w:val="en-US"/>
        </w:rPr>
        <w:br/>
        <w:t xml:space="preserve">            return True</w:t>
      </w:r>
      <w:r w:rsidRPr="00E86E0D">
        <w:rPr>
          <w:lang w:val="en-US"/>
        </w:rPr>
        <w:br/>
        <w:t xml:space="preserve">        else:</w:t>
      </w:r>
      <w:r w:rsidRPr="00E86E0D">
        <w:rPr>
          <w:lang w:val="en-US"/>
        </w:rPr>
        <w:br/>
        <w:t xml:space="preserve">            return False</w:t>
      </w:r>
      <w:r w:rsidRPr="00E86E0D">
        <w:rPr>
          <w:lang w:val="en-US"/>
        </w:rPr>
        <w:br/>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system_checkout</w:t>
      </w:r>
      <w:proofErr w:type="spellEnd"/>
      <w:r w:rsidRPr="00E86E0D">
        <w:rPr>
          <w:lang w:val="en-US"/>
        </w:rPr>
        <w:t>(counts):</w:t>
      </w:r>
      <w:r w:rsidRPr="00E86E0D">
        <w:rPr>
          <w:lang w:val="en-US"/>
        </w:rPr>
        <w:br/>
        <w:t xml:space="preserve">        statements = </w:t>
      </w:r>
      <w:proofErr w:type="spellStart"/>
      <w:r w:rsidRPr="00E86E0D">
        <w:rPr>
          <w:lang w:val="en-US"/>
        </w:rPr>
        <w:t>Statement.objects.filter</w:t>
      </w:r>
      <w:proofErr w:type="spellEnd"/>
      <w:r w:rsidRPr="00E86E0D">
        <w:rPr>
          <w:lang w:val="en-US"/>
        </w:rPr>
        <w:t>(</w:t>
      </w:r>
      <w:proofErr w:type="spellStart"/>
      <w:r w:rsidRPr="00E86E0D">
        <w:rPr>
          <w:lang w:val="en-US"/>
        </w:rPr>
        <w:t>status__id</w:t>
      </w:r>
      <w:proofErr w:type="spellEnd"/>
      <w:r w:rsidRPr="00E86E0D">
        <w:rPr>
          <w:lang w:val="en-US"/>
        </w:rPr>
        <w:t>=2).</w:t>
      </w:r>
      <w:proofErr w:type="spellStart"/>
      <w:r w:rsidRPr="00E86E0D">
        <w:rPr>
          <w:lang w:val="en-US"/>
        </w:rPr>
        <w:t>order_by</w:t>
      </w:r>
      <w:proofErr w:type="spellEnd"/>
      <w:r w:rsidRPr="00E86E0D">
        <w:rPr>
          <w:lang w:val="en-US"/>
        </w:rPr>
        <w:t>('-points')</w:t>
      </w:r>
      <w:r w:rsidRPr="00E86E0D">
        <w:rPr>
          <w:lang w:val="en-US"/>
        </w:rPr>
        <w:br/>
      </w:r>
      <w:r w:rsidRPr="00E86E0D">
        <w:rPr>
          <w:lang w:val="en-US"/>
        </w:rPr>
        <w:br/>
        <w:t xml:space="preserve">        </w:t>
      </w:r>
      <w:proofErr w:type="spellStart"/>
      <w:r w:rsidRPr="00E86E0D">
        <w:rPr>
          <w:lang w:val="en-US"/>
        </w:rPr>
        <w:t>part_of_statements</w:t>
      </w:r>
      <w:proofErr w:type="spellEnd"/>
      <w:r w:rsidRPr="00E86E0D">
        <w:rPr>
          <w:lang w:val="en-US"/>
        </w:rPr>
        <w:t xml:space="preserve"> = {}</w:t>
      </w:r>
      <w:r w:rsidRPr="00E86E0D">
        <w:rPr>
          <w:lang w:val="en-US"/>
        </w:rPr>
        <w:br/>
        <w:t xml:space="preserve">        </w:t>
      </w:r>
      <w:proofErr w:type="spellStart"/>
      <w:r w:rsidRPr="00E86E0D">
        <w:rPr>
          <w:lang w:val="en-US"/>
        </w:rPr>
        <w:t>prev_points</w:t>
      </w:r>
      <w:proofErr w:type="spellEnd"/>
      <w:r w:rsidRPr="00E86E0D">
        <w:rPr>
          <w:lang w:val="en-US"/>
        </w:rPr>
        <w:t xml:space="preserve"> = 0</w:t>
      </w:r>
      <w:r w:rsidRPr="00E86E0D">
        <w:rPr>
          <w:lang w:val="en-US"/>
        </w:rPr>
        <w:br/>
      </w:r>
      <w:r w:rsidRPr="00E86E0D">
        <w:rPr>
          <w:lang w:val="en-US"/>
        </w:rPr>
        <w:br/>
        <w:t xml:space="preserve">        # </w:t>
      </w:r>
      <w:r w:rsidRPr="00E86E0D">
        <w:t>пробегаем</w:t>
      </w:r>
      <w:r w:rsidRPr="00E86E0D">
        <w:rPr>
          <w:lang w:val="en-US"/>
        </w:rPr>
        <w:t xml:space="preserve"> </w:t>
      </w:r>
      <w:r w:rsidRPr="00E86E0D">
        <w:t>и</w:t>
      </w:r>
      <w:r w:rsidRPr="00E86E0D">
        <w:rPr>
          <w:lang w:val="en-US"/>
        </w:rPr>
        <w:t xml:space="preserve"> </w:t>
      </w:r>
      <w:r w:rsidRPr="00E86E0D">
        <w:t>формируем</w:t>
      </w:r>
      <w:r w:rsidRPr="00E86E0D">
        <w:rPr>
          <w:lang w:val="en-US"/>
        </w:rPr>
        <w:t xml:space="preserve"> </w:t>
      </w:r>
      <w:r w:rsidRPr="00E86E0D">
        <w:t>списки</w:t>
      </w:r>
      <w:r w:rsidRPr="00E86E0D">
        <w:rPr>
          <w:lang w:val="en-US"/>
        </w:rPr>
        <w:t xml:space="preserve"> </w:t>
      </w:r>
      <w:r w:rsidRPr="00E86E0D">
        <w:t>с</w:t>
      </w:r>
      <w:r w:rsidRPr="00E86E0D">
        <w:rPr>
          <w:lang w:val="en-US"/>
        </w:rPr>
        <w:t xml:space="preserve"> </w:t>
      </w:r>
      <w:r w:rsidRPr="00E86E0D">
        <w:t>одинаковыми</w:t>
      </w:r>
      <w:r w:rsidRPr="00E86E0D">
        <w:rPr>
          <w:lang w:val="en-US"/>
        </w:rPr>
        <w:t xml:space="preserve"> </w:t>
      </w:r>
      <w:r w:rsidRPr="00E86E0D">
        <w:t>баллами</w:t>
      </w:r>
      <w:r w:rsidRPr="00E86E0D">
        <w:rPr>
          <w:lang w:val="en-US"/>
        </w:rPr>
        <w:br/>
        <w:t xml:space="preserve">        for </w:t>
      </w:r>
      <w:proofErr w:type="spellStart"/>
      <w:r w:rsidRPr="00E86E0D">
        <w:rPr>
          <w:lang w:val="en-US"/>
        </w:rPr>
        <w:t>i</w:t>
      </w:r>
      <w:proofErr w:type="spellEnd"/>
      <w:r w:rsidRPr="00E86E0D">
        <w:rPr>
          <w:lang w:val="en-US"/>
        </w:rPr>
        <w:t xml:space="preserve"> in statements:</w:t>
      </w:r>
      <w:r w:rsidRPr="00E86E0D">
        <w:rPr>
          <w:lang w:val="en-US"/>
        </w:rPr>
        <w:br/>
        <w:t xml:space="preserve">            if </w:t>
      </w:r>
      <w:proofErr w:type="spellStart"/>
      <w:r w:rsidRPr="00E86E0D">
        <w:rPr>
          <w:lang w:val="en-US"/>
        </w:rPr>
        <w:t>prev_points</w:t>
      </w:r>
      <w:proofErr w:type="spellEnd"/>
      <w:r w:rsidRPr="00E86E0D">
        <w:rPr>
          <w:lang w:val="en-US"/>
        </w:rPr>
        <w:t xml:space="preserve"> == </w:t>
      </w:r>
      <w:proofErr w:type="spellStart"/>
      <w:r w:rsidRPr="00E86E0D">
        <w:rPr>
          <w:lang w:val="en-US"/>
        </w:rPr>
        <w:t>i.point</w:t>
      </w:r>
      <w:proofErr w:type="spellEnd"/>
      <w:r w:rsidRPr="00E86E0D">
        <w:rPr>
          <w:lang w:val="en-US"/>
        </w:rPr>
        <w:t>:</w:t>
      </w:r>
      <w:r w:rsidRPr="00E86E0D">
        <w:rPr>
          <w:lang w:val="en-US"/>
        </w:rPr>
        <w:br/>
        <w:t xml:space="preserve">                </w:t>
      </w:r>
      <w:proofErr w:type="spellStart"/>
      <w:r w:rsidRPr="00E86E0D">
        <w:rPr>
          <w:lang w:val="en-US"/>
        </w:rPr>
        <w:t>part_of_statements</w:t>
      </w:r>
      <w:proofErr w:type="spellEnd"/>
      <w:r w:rsidRPr="00E86E0D">
        <w:rPr>
          <w:lang w:val="en-US"/>
        </w:rPr>
        <w:t>[</w:t>
      </w:r>
      <w:proofErr w:type="spellStart"/>
      <w:r w:rsidRPr="00E86E0D">
        <w:rPr>
          <w:lang w:val="en-US"/>
        </w:rPr>
        <w:t>i.point</w:t>
      </w:r>
      <w:proofErr w:type="spellEnd"/>
      <w:r w:rsidRPr="00E86E0D">
        <w:rPr>
          <w:lang w:val="en-US"/>
        </w:rPr>
        <w:t>].append(</w:t>
      </w:r>
      <w:proofErr w:type="spellStart"/>
      <w:r w:rsidRPr="00E86E0D">
        <w:rPr>
          <w:lang w:val="en-US"/>
        </w:rPr>
        <w:t>i</w:t>
      </w:r>
      <w:proofErr w:type="spellEnd"/>
      <w:r w:rsidRPr="00E86E0D">
        <w:rPr>
          <w:lang w:val="en-US"/>
        </w:rPr>
        <w:t>)</w:t>
      </w:r>
      <w:r w:rsidRPr="00E86E0D">
        <w:rPr>
          <w:lang w:val="en-US"/>
        </w:rPr>
        <w:br/>
        <w:t xml:space="preserve">            else:</w:t>
      </w:r>
      <w:r w:rsidRPr="00E86E0D">
        <w:rPr>
          <w:lang w:val="en-US"/>
        </w:rPr>
        <w:br/>
        <w:t xml:space="preserve">                </w:t>
      </w:r>
      <w:proofErr w:type="spellStart"/>
      <w:r w:rsidRPr="00E86E0D">
        <w:rPr>
          <w:lang w:val="en-US"/>
        </w:rPr>
        <w:t>part_of_statements</w:t>
      </w:r>
      <w:proofErr w:type="spellEnd"/>
      <w:r w:rsidRPr="00E86E0D">
        <w:rPr>
          <w:lang w:val="en-US"/>
        </w:rPr>
        <w:t>[</w:t>
      </w:r>
      <w:proofErr w:type="spellStart"/>
      <w:r w:rsidRPr="00E86E0D">
        <w:rPr>
          <w:lang w:val="en-US"/>
        </w:rPr>
        <w:t>i.point</w:t>
      </w:r>
      <w:proofErr w:type="spellEnd"/>
      <w:r w:rsidRPr="00E86E0D">
        <w:rPr>
          <w:lang w:val="en-US"/>
        </w:rPr>
        <w:t>] = [</w:t>
      </w:r>
      <w:proofErr w:type="spellStart"/>
      <w:r w:rsidRPr="00E86E0D">
        <w:rPr>
          <w:lang w:val="en-US"/>
        </w:rPr>
        <w:t>i</w:t>
      </w:r>
      <w:proofErr w:type="spellEnd"/>
      <w:r w:rsidRPr="00E86E0D">
        <w:rPr>
          <w:lang w:val="en-US"/>
        </w:rPr>
        <w:t>]</w:t>
      </w:r>
      <w:r w:rsidRPr="00E86E0D">
        <w:rPr>
          <w:lang w:val="en-US"/>
        </w:rPr>
        <w:br/>
      </w:r>
      <w:r w:rsidRPr="00E86E0D">
        <w:rPr>
          <w:lang w:val="en-US"/>
        </w:rPr>
        <w:br/>
      </w:r>
      <w:r w:rsidRPr="00E86E0D">
        <w:rPr>
          <w:lang w:val="en-US"/>
        </w:rPr>
        <w:br/>
        <w:t xml:space="preserve">        for </w:t>
      </w:r>
      <w:proofErr w:type="spellStart"/>
      <w:r w:rsidRPr="00E86E0D">
        <w:rPr>
          <w:lang w:val="en-US"/>
        </w:rPr>
        <w:t>i</w:t>
      </w:r>
      <w:proofErr w:type="spellEnd"/>
      <w:r w:rsidRPr="00E86E0D">
        <w:rPr>
          <w:lang w:val="en-US"/>
        </w:rPr>
        <w:t xml:space="preserve"> in </w:t>
      </w:r>
      <w:proofErr w:type="spellStart"/>
      <w:r w:rsidRPr="00E86E0D">
        <w:rPr>
          <w:lang w:val="en-US"/>
        </w:rPr>
        <w:t>part_of_statements</w:t>
      </w:r>
      <w:proofErr w:type="spellEnd"/>
      <w:r w:rsidRPr="00E86E0D">
        <w:rPr>
          <w:lang w:val="en-US"/>
        </w:rPr>
        <w:t>:</w:t>
      </w:r>
      <w:r w:rsidRPr="00E86E0D">
        <w:rPr>
          <w:lang w:val="en-US"/>
        </w:rPr>
        <w:br/>
        <w:t xml:space="preserve">            if </w:t>
      </w:r>
      <w:proofErr w:type="spellStart"/>
      <w:r w:rsidRPr="00E86E0D">
        <w:rPr>
          <w:lang w:val="en-US"/>
        </w:rPr>
        <w:t>len</w:t>
      </w:r>
      <w:proofErr w:type="spellEnd"/>
      <w:r w:rsidRPr="00E86E0D">
        <w:rPr>
          <w:lang w:val="en-US"/>
        </w:rPr>
        <w:t>(</w:t>
      </w:r>
      <w:proofErr w:type="spellStart"/>
      <w:r w:rsidRPr="00E86E0D">
        <w:rPr>
          <w:lang w:val="en-US"/>
        </w:rPr>
        <w:t>i</w:t>
      </w:r>
      <w:proofErr w:type="spellEnd"/>
      <w:r w:rsidRPr="00E86E0D">
        <w:rPr>
          <w:lang w:val="en-US"/>
        </w:rPr>
        <w:t>) &gt; counts:</w:t>
      </w:r>
      <w:r w:rsidRPr="00E86E0D">
        <w:rPr>
          <w:lang w:val="en-US"/>
        </w:rPr>
        <w:br/>
        <w:t xml:space="preserve">                for s in i:</w:t>
      </w:r>
      <w:r w:rsidRPr="00E86E0D">
        <w:rPr>
          <w:lang w:val="en-US"/>
        </w:rPr>
        <w:br/>
      </w:r>
      <w:r w:rsidRPr="00E86E0D">
        <w:rPr>
          <w:lang w:val="en-US"/>
        </w:rPr>
        <w:t xml:space="preserve">                    </w:t>
      </w:r>
      <w:proofErr w:type="spellStart"/>
      <w:r w:rsidRPr="00E86E0D">
        <w:rPr>
          <w:lang w:val="en-US"/>
        </w:rPr>
        <w:t>s.status</w:t>
      </w:r>
      <w:proofErr w:type="spellEnd"/>
      <w:r w:rsidRPr="00E86E0D">
        <w:rPr>
          <w:lang w:val="en-US"/>
        </w:rPr>
        <w:t xml:space="preserve"> = </w:t>
      </w:r>
      <w:proofErr w:type="spellStart"/>
      <w:r w:rsidRPr="00E86E0D">
        <w:rPr>
          <w:lang w:val="en-US"/>
        </w:rPr>
        <w:t>Status.objects.get</w:t>
      </w:r>
      <w:proofErr w:type="spellEnd"/>
      <w:r w:rsidRPr="00E86E0D">
        <w:rPr>
          <w:lang w:val="en-US"/>
        </w:rPr>
        <w:t>(id=4)</w:t>
      </w:r>
      <w:r w:rsidRPr="00E86E0D">
        <w:rPr>
          <w:lang w:val="en-US"/>
        </w:rPr>
        <w:br/>
        <w:t xml:space="preserve">                counts -= </w:t>
      </w:r>
      <w:proofErr w:type="spellStart"/>
      <w:r w:rsidRPr="00E86E0D">
        <w:rPr>
          <w:lang w:val="en-US"/>
        </w:rPr>
        <w:t>len</w:t>
      </w:r>
      <w:proofErr w:type="spellEnd"/>
      <w:r w:rsidRPr="00E86E0D">
        <w:rPr>
          <w:lang w:val="en-US"/>
        </w:rPr>
        <w:t>(</w:t>
      </w:r>
      <w:proofErr w:type="spellStart"/>
      <w:r w:rsidRPr="00E86E0D">
        <w:rPr>
          <w:lang w:val="en-US"/>
        </w:rPr>
        <w:t>i</w:t>
      </w:r>
      <w:proofErr w:type="spellEnd"/>
      <w:r w:rsidRPr="00E86E0D">
        <w:rPr>
          <w:lang w:val="en-US"/>
        </w:rPr>
        <w:t>)</w:t>
      </w:r>
      <w:r w:rsidRPr="00E86E0D">
        <w:rPr>
          <w:lang w:val="en-US"/>
        </w:rPr>
        <w:br/>
        <w:t xml:space="preserve">            </w:t>
      </w:r>
      <w:proofErr w:type="spellStart"/>
      <w:r w:rsidRPr="00E86E0D">
        <w:rPr>
          <w:lang w:val="en-US"/>
        </w:rPr>
        <w:t>elif</w:t>
      </w:r>
      <w:proofErr w:type="spellEnd"/>
      <w:r w:rsidRPr="00E86E0D">
        <w:rPr>
          <w:lang w:val="en-US"/>
        </w:rPr>
        <w:t xml:space="preserve"> </w:t>
      </w:r>
      <w:proofErr w:type="spellStart"/>
      <w:r w:rsidRPr="00E86E0D">
        <w:rPr>
          <w:lang w:val="en-US"/>
        </w:rPr>
        <w:t>len</w:t>
      </w:r>
      <w:proofErr w:type="spellEnd"/>
      <w:r w:rsidRPr="00E86E0D">
        <w:rPr>
          <w:lang w:val="en-US"/>
        </w:rPr>
        <w:t>(</w:t>
      </w:r>
      <w:proofErr w:type="spellStart"/>
      <w:r w:rsidRPr="00E86E0D">
        <w:rPr>
          <w:lang w:val="en-US"/>
        </w:rPr>
        <w:t>i</w:t>
      </w:r>
      <w:proofErr w:type="spellEnd"/>
      <w:r w:rsidRPr="00E86E0D">
        <w:rPr>
          <w:lang w:val="en-US"/>
        </w:rPr>
        <w:t>) &lt; counts and counts &gt; 0:</w:t>
      </w:r>
      <w:r w:rsidRPr="00E86E0D">
        <w:rPr>
          <w:lang w:val="en-US"/>
        </w:rPr>
        <w:br/>
        <w:t xml:space="preserve">                for s in i:</w:t>
      </w:r>
      <w:r w:rsidRPr="00E86E0D">
        <w:rPr>
          <w:lang w:val="en-US"/>
        </w:rPr>
        <w:br/>
        <w:t xml:space="preserve">                    </w:t>
      </w:r>
      <w:proofErr w:type="spellStart"/>
      <w:r w:rsidRPr="00E86E0D">
        <w:rPr>
          <w:lang w:val="en-US"/>
        </w:rPr>
        <w:t>s.status</w:t>
      </w:r>
      <w:proofErr w:type="spellEnd"/>
      <w:r w:rsidRPr="00E86E0D">
        <w:rPr>
          <w:lang w:val="en-US"/>
        </w:rPr>
        <w:t xml:space="preserve"> = </w:t>
      </w:r>
      <w:proofErr w:type="spellStart"/>
      <w:r w:rsidRPr="00E86E0D">
        <w:rPr>
          <w:lang w:val="en-US"/>
        </w:rPr>
        <w:t>Status.objects.get</w:t>
      </w:r>
      <w:proofErr w:type="spellEnd"/>
      <w:r w:rsidRPr="00E86E0D">
        <w:rPr>
          <w:lang w:val="en-US"/>
        </w:rPr>
        <w:t>(id=3)</w:t>
      </w:r>
      <w:r w:rsidRPr="00E86E0D">
        <w:rPr>
          <w:lang w:val="en-US"/>
        </w:rPr>
        <w:br/>
        <w:t xml:space="preserve">                counts -= </w:t>
      </w:r>
      <w:proofErr w:type="spellStart"/>
      <w:r w:rsidRPr="00E86E0D">
        <w:rPr>
          <w:lang w:val="en-US"/>
        </w:rPr>
        <w:t>len</w:t>
      </w:r>
      <w:proofErr w:type="spellEnd"/>
      <w:r w:rsidRPr="00E86E0D">
        <w:rPr>
          <w:lang w:val="en-US"/>
        </w:rPr>
        <w:t>(</w:t>
      </w:r>
      <w:proofErr w:type="spellStart"/>
      <w:r w:rsidRPr="00E86E0D">
        <w:rPr>
          <w:lang w:val="en-US"/>
        </w:rPr>
        <w:t>i</w:t>
      </w:r>
      <w:proofErr w:type="spellEnd"/>
      <w:r w:rsidRPr="00E86E0D">
        <w:rPr>
          <w:lang w:val="en-US"/>
        </w:rPr>
        <w:t>)</w:t>
      </w:r>
      <w:r w:rsidRPr="00E86E0D">
        <w:rPr>
          <w:lang w:val="en-US"/>
        </w:rPr>
        <w:br/>
        <w:t xml:space="preserve">            else:</w:t>
      </w:r>
      <w:r w:rsidRPr="00E86E0D">
        <w:rPr>
          <w:lang w:val="en-US"/>
        </w:rPr>
        <w:br/>
        <w:t xml:space="preserve">                for s in i:</w:t>
      </w:r>
      <w:r w:rsidRPr="00E86E0D">
        <w:rPr>
          <w:lang w:val="en-US"/>
        </w:rPr>
        <w:br/>
        <w:t xml:space="preserve">                    </w:t>
      </w:r>
      <w:proofErr w:type="spellStart"/>
      <w:r w:rsidRPr="00E86E0D">
        <w:rPr>
          <w:lang w:val="en-US"/>
        </w:rPr>
        <w:t>s.status</w:t>
      </w:r>
      <w:proofErr w:type="spellEnd"/>
      <w:r w:rsidRPr="00E86E0D">
        <w:rPr>
          <w:lang w:val="en-US"/>
        </w:rPr>
        <w:t xml:space="preserve"> = </w:t>
      </w:r>
      <w:proofErr w:type="spellStart"/>
      <w:r w:rsidRPr="00E86E0D">
        <w:rPr>
          <w:lang w:val="en-US"/>
        </w:rPr>
        <w:t>Status.objects.get</w:t>
      </w:r>
      <w:proofErr w:type="spellEnd"/>
      <w:r w:rsidRPr="00E86E0D">
        <w:rPr>
          <w:lang w:val="en-US"/>
        </w:rPr>
        <w:t>(id=5)</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get_by_user</w:t>
      </w:r>
      <w:proofErr w:type="spellEnd"/>
      <w:r w:rsidRPr="00E86E0D">
        <w:rPr>
          <w:lang w:val="en-US"/>
        </w:rPr>
        <w:t>(user):</w:t>
      </w:r>
      <w:r w:rsidRPr="00E86E0D">
        <w:rPr>
          <w:lang w:val="en-US"/>
        </w:rPr>
        <w:br/>
        <w:t xml:space="preserve">        statements = </w:t>
      </w:r>
      <w:proofErr w:type="spellStart"/>
      <w:r w:rsidRPr="00E86E0D">
        <w:rPr>
          <w:lang w:val="en-US"/>
        </w:rPr>
        <w:t>user.statements.all</w:t>
      </w:r>
      <w:proofErr w:type="spellEnd"/>
      <w:r w:rsidRPr="00E86E0D">
        <w:rPr>
          <w:lang w:val="en-US"/>
        </w:rPr>
        <w:t>()</w:t>
      </w:r>
      <w:r w:rsidRPr="00E86E0D">
        <w:rPr>
          <w:lang w:val="en-US"/>
        </w:rPr>
        <w:br/>
        <w:t xml:space="preserve">        if </w:t>
      </w:r>
      <w:proofErr w:type="spellStart"/>
      <w:r w:rsidRPr="00E86E0D">
        <w:rPr>
          <w:lang w:val="en-US"/>
        </w:rPr>
        <w:t>statements.exists</w:t>
      </w:r>
      <w:proofErr w:type="spellEnd"/>
      <w:r w:rsidRPr="00E86E0D">
        <w:rPr>
          <w:lang w:val="en-US"/>
        </w:rPr>
        <w:t>():</w:t>
      </w:r>
      <w:r w:rsidRPr="00E86E0D">
        <w:rPr>
          <w:lang w:val="en-US"/>
        </w:rPr>
        <w:br/>
        <w:t xml:space="preserve">            return </w:t>
      </w:r>
      <w:proofErr w:type="spellStart"/>
      <w:r w:rsidRPr="00E86E0D">
        <w:rPr>
          <w:lang w:val="en-US"/>
        </w:rPr>
        <w:t>statements.last</w:t>
      </w:r>
      <w:proofErr w:type="spellEnd"/>
      <w:r w:rsidRPr="00E86E0D">
        <w:rPr>
          <w:lang w:val="en-US"/>
        </w:rPr>
        <w:t>()</w:t>
      </w:r>
      <w:r w:rsidRPr="00E86E0D">
        <w:rPr>
          <w:lang w:val="en-US"/>
        </w:rPr>
        <w:br/>
        <w:t xml:space="preserve">        else:</w:t>
      </w:r>
      <w:r w:rsidRPr="00E86E0D">
        <w:rPr>
          <w:lang w:val="en-US"/>
        </w:rPr>
        <w:br/>
        <w:t xml:space="preserve">            return None</w:t>
      </w:r>
      <w:r w:rsidRPr="00E86E0D">
        <w:rPr>
          <w:lang w:val="en-US"/>
        </w:rPr>
        <w:br/>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get_by_id</w:t>
      </w:r>
      <w:proofErr w:type="spellEnd"/>
      <w:r w:rsidRPr="00E86E0D">
        <w:rPr>
          <w:lang w:val="en-US"/>
        </w:rPr>
        <w:t>(</w:t>
      </w:r>
      <w:proofErr w:type="spellStart"/>
      <w:r w:rsidRPr="00E86E0D">
        <w:rPr>
          <w:lang w:val="en-US"/>
        </w:rPr>
        <w:t>statement_id</w:t>
      </w:r>
      <w:proofErr w:type="spellEnd"/>
      <w:r w:rsidRPr="00E86E0D">
        <w:rPr>
          <w:lang w:val="en-US"/>
        </w:rPr>
        <w:t>):</w:t>
      </w:r>
      <w:r w:rsidRPr="00E86E0D">
        <w:rPr>
          <w:lang w:val="en-US"/>
        </w:rPr>
        <w:br/>
        <w:t xml:space="preserve">        statements = </w:t>
      </w:r>
      <w:proofErr w:type="spellStart"/>
      <w:r w:rsidRPr="00E86E0D">
        <w:rPr>
          <w:lang w:val="en-US"/>
        </w:rPr>
        <w:t>Statement.objects.filter</w:t>
      </w:r>
      <w:proofErr w:type="spellEnd"/>
      <w:r w:rsidRPr="00E86E0D">
        <w:rPr>
          <w:lang w:val="en-US"/>
        </w:rPr>
        <w:t>(id=</w:t>
      </w:r>
      <w:proofErr w:type="spellStart"/>
      <w:r w:rsidRPr="00E86E0D">
        <w:rPr>
          <w:lang w:val="en-US"/>
        </w:rPr>
        <w:t>statement_id</w:t>
      </w:r>
      <w:proofErr w:type="spellEnd"/>
      <w:r w:rsidRPr="00E86E0D">
        <w:rPr>
          <w:lang w:val="en-US"/>
        </w:rPr>
        <w:t>)</w:t>
      </w:r>
      <w:r w:rsidRPr="00E86E0D">
        <w:rPr>
          <w:lang w:val="en-US"/>
        </w:rPr>
        <w:br/>
        <w:t xml:space="preserve">        if </w:t>
      </w:r>
      <w:proofErr w:type="spellStart"/>
      <w:r w:rsidRPr="00E86E0D">
        <w:rPr>
          <w:lang w:val="en-US"/>
        </w:rPr>
        <w:t>statements.exists</w:t>
      </w:r>
      <w:proofErr w:type="spellEnd"/>
      <w:r w:rsidRPr="00E86E0D">
        <w:rPr>
          <w:lang w:val="en-US"/>
        </w:rPr>
        <w:t>():</w:t>
      </w:r>
      <w:r w:rsidRPr="00E86E0D">
        <w:rPr>
          <w:lang w:val="en-US"/>
        </w:rPr>
        <w:br/>
        <w:t xml:space="preserve">            return </w:t>
      </w:r>
      <w:proofErr w:type="spellStart"/>
      <w:r w:rsidRPr="00E86E0D">
        <w:rPr>
          <w:lang w:val="en-US"/>
        </w:rPr>
        <w:t>statements.last</w:t>
      </w:r>
      <w:proofErr w:type="spellEnd"/>
      <w:r w:rsidRPr="00E86E0D">
        <w:rPr>
          <w:lang w:val="en-US"/>
        </w:rPr>
        <w:t>()</w:t>
      </w:r>
      <w:r w:rsidRPr="00E86E0D">
        <w:rPr>
          <w:lang w:val="en-US"/>
        </w:rPr>
        <w:br/>
        <w:t xml:space="preserve">        else:</w:t>
      </w:r>
      <w:r w:rsidRPr="00E86E0D">
        <w:rPr>
          <w:lang w:val="en-US"/>
        </w:rPr>
        <w:br/>
        <w:t xml:space="preserve">            return None</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get_statements_by_statuses</w:t>
      </w:r>
      <w:proofErr w:type="spellEnd"/>
      <w:r w:rsidRPr="00E86E0D">
        <w:rPr>
          <w:lang w:val="en-US"/>
        </w:rPr>
        <w:t>(statuses):</w:t>
      </w:r>
      <w:r w:rsidRPr="00E86E0D">
        <w:rPr>
          <w:lang w:val="en-US"/>
        </w:rPr>
        <w:br/>
        <w:t xml:space="preserve">        </w:t>
      </w:r>
      <w:proofErr w:type="spellStart"/>
      <w:r w:rsidRPr="00E86E0D">
        <w:rPr>
          <w:lang w:val="en-US"/>
        </w:rPr>
        <w:t>statements_info</w:t>
      </w:r>
      <w:proofErr w:type="spellEnd"/>
      <w:r w:rsidRPr="00E86E0D">
        <w:rPr>
          <w:lang w:val="en-US"/>
        </w:rPr>
        <w:t xml:space="preserve"> = {}</w:t>
      </w:r>
      <w:r w:rsidRPr="00E86E0D">
        <w:rPr>
          <w:lang w:val="en-US"/>
        </w:rPr>
        <w:br/>
        <w:t xml:space="preserve">        for </w:t>
      </w:r>
      <w:proofErr w:type="spellStart"/>
      <w:r w:rsidRPr="00E86E0D">
        <w:rPr>
          <w:lang w:val="en-US"/>
        </w:rPr>
        <w:t>i</w:t>
      </w:r>
      <w:proofErr w:type="spellEnd"/>
      <w:r w:rsidRPr="00E86E0D">
        <w:rPr>
          <w:lang w:val="en-US"/>
        </w:rPr>
        <w:t xml:space="preserve"> in statuses:</w:t>
      </w:r>
      <w:r w:rsidRPr="00E86E0D">
        <w:rPr>
          <w:lang w:val="en-US"/>
        </w:rPr>
        <w:br/>
        <w:t xml:space="preserve">            </w:t>
      </w:r>
      <w:proofErr w:type="spellStart"/>
      <w:r w:rsidRPr="00E86E0D">
        <w:rPr>
          <w:lang w:val="en-US"/>
        </w:rPr>
        <w:t>statements_info</w:t>
      </w:r>
      <w:proofErr w:type="spellEnd"/>
      <w:r w:rsidRPr="00E86E0D">
        <w:rPr>
          <w:lang w:val="en-US"/>
        </w:rPr>
        <w:t>[</w:t>
      </w:r>
      <w:proofErr w:type="spellStart"/>
      <w:r w:rsidRPr="00E86E0D">
        <w:rPr>
          <w:lang w:val="en-US"/>
        </w:rPr>
        <w:t>i</w:t>
      </w:r>
      <w:proofErr w:type="spellEnd"/>
      <w:r w:rsidRPr="00E86E0D">
        <w:rPr>
          <w:lang w:val="en-US"/>
        </w:rPr>
        <w:t>] = []</w:t>
      </w:r>
      <w:r w:rsidRPr="00E86E0D">
        <w:rPr>
          <w:lang w:val="en-US"/>
        </w:rPr>
        <w:br/>
        <w:t xml:space="preserve">            for s in </w:t>
      </w:r>
      <w:proofErr w:type="spellStart"/>
      <w:r w:rsidRPr="00E86E0D">
        <w:rPr>
          <w:lang w:val="en-US"/>
        </w:rPr>
        <w:t>Statement.objects.filter</w:t>
      </w:r>
      <w:proofErr w:type="spellEnd"/>
      <w:r w:rsidRPr="00E86E0D">
        <w:rPr>
          <w:lang w:val="en-US"/>
        </w:rPr>
        <w:t>(</w:t>
      </w:r>
      <w:proofErr w:type="spellStart"/>
      <w:r w:rsidRPr="00E86E0D">
        <w:rPr>
          <w:lang w:val="en-US"/>
        </w:rPr>
        <w:t>status__name</w:t>
      </w:r>
      <w:proofErr w:type="spellEnd"/>
      <w:r w:rsidRPr="00E86E0D">
        <w:rPr>
          <w:lang w:val="en-US"/>
        </w:rPr>
        <w:t xml:space="preserve"> = </w:t>
      </w:r>
      <w:proofErr w:type="spellStart"/>
      <w:r w:rsidRPr="00E86E0D">
        <w:rPr>
          <w:lang w:val="en-US"/>
        </w:rPr>
        <w:t>i</w:t>
      </w:r>
      <w:proofErr w:type="spellEnd"/>
      <w:r w:rsidRPr="00E86E0D">
        <w:rPr>
          <w:lang w:val="en-US"/>
        </w:rPr>
        <w:t xml:space="preserve">, </w:t>
      </w:r>
      <w:proofErr w:type="spellStart"/>
      <w:r w:rsidRPr="00E86E0D">
        <w:rPr>
          <w:lang w:val="en-US"/>
        </w:rPr>
        <w:t>old_status</w:t>
      </w:r>
      <w:proofErr w:type="spellEnd"/>
      <w:r w:rsidRPr="00E86E0D">
        <w:rPr>
          <w:lang w:val="en-US"/>
        </w:rPr>
        <w:t xml:space="preserve"> = False):</w:t>
      </w:r>
      <w:r w:rsidRPr="00E86E0D">
        <w:rPr>
          <w:lang w:val="en-US"/>
        </w:rPr>
        <w:br/>
        <w:t xml:space="preserve">                </w:t>
      </w:r>
      <w:proofErr w:type="spellStart"/>
      <w:r w:rsidRPr="00E86E0D">
        <w:rPr>
          <w:lang w:val="en-US"/>
        </w:rPr>
        <w:t>statements_info</w:t>
      </w:r>
      <w:proofErr w:type="spellEnd"/>
      <w:r w:rsidRPr="00E86E0D">
        <w:rPr>
          <w:lang w:val="en-US"/>
        </w:rPr>
        <w:t>[</w:t>
      </w:r>
      <w:proofErr w:type="spellStart"/>
      <w:r w:rsidRPr="00E86E0D">
        <w:rPr>
          <w:lang w:val="en-US"/>
        </w:rPr>
        <w:t>i</w:t>
      </w:r>
      <w:proofErr w:type="spellEnd"/>
      <w:r w:rsidRPr="00E86E0D">
        <w:rPr>
          <w:lang w:val="en-US"/>
        </w:rPr>
        <w:t>].append(</w:t>
      </w:r>
      <w:proofErr w:type="spellStart"/>
      <w:r w:rsidRPr="00E86E0D">
        <w:rPr>
          <w:lang w:val="en-US"/>
        </w:rPr>
        <w:t>s.get_data</w:t>
      </w:r>
      <w:proofErr w:type="spellEnd"/>
      <w:r w:rsidRPr="00E86E0D">
        <w:rPr>
          <w:lang w:val="en-US"/>
        </w:rPr>
        <w:t>())</w:t>
      </w:r>
      <w:r w:rsidRPr="00E86E0D">
        <w:rPr>
          <w:lang w:val="en-US"/>
        </w:rPr>
        <w:br/>
      </w:r>
      <w:r w:rsidRPr="00E86E0D">
        <w:rPr>
          <w:lang w:val="en-US"/>
        </w:rPr>
        <w:br/>
        <w:t xml:space="preserve">        return </w:t>
      </w:r>
      <w:proofErr w:type="spellStart"/>
      <w:r w:rsidRPr="00E86E0D">
        <w:rPr>
          <w:lang w:val="en-US"/>
        </w:rPr>
        <w:t>statements_info</w:t>
      </w:r>
      <w:proofErr w:type="spellEnd"/>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get_statements_old</w:t>
      </w:r>
      <w:proofErr w:type="spellEnd"/>
      <w:r w:rsidRPr="00E86E0D">
        <w:rPr>
          <w:lang w:val="en-US"/>
        </w:rPr>
        <w:t>():</w:t>
      </w:r>
      <w:r w:rsidRPr="00E86E0D">
        <w:rPr>
          <w:lang w:val="en-US"/>
        </w:rPr>
        <w:br/>
        <w:t xml:space="preserve">        </w:t>
      </w:r>
      <w:proofErr w:type="spellStart"/>
      <w:r w:rsidRPr="00E86E0D">
        <w:rPr>
          <w:lang w:val="en-US"/>
        </w:rPr>
        <w:t>statements_info</w:t>
      </w:r>
      <w:proofErr w:type="spellEnd"/>
      <w:r w:rsidRPr="00E86E0D">
        <w:rPr>
          <w:lang w:val="en-US"/>
        </w:rPr>
        <w:t xml:space="preserve"> = []</w:t>
      </w:r>
      <w:r w:rsidRPr="00E86E0D">
        <w:rPr>
          <w:lang w:val="en-US"/>
        </w:rPr>
        <w:br/>
        <w:t xml:space="preserve">        for s in </w:t>
      </w:r>
      <w:proofErr w:type="spellStart"/>
      <w:r w:rsidRPr="00E86E0D">
        <w:rPr>
          <w:lang w:val="en-US"/>
        </w:rPr>
        <w:t>Statement.objects.filter</w:t>
      </w:r>
      <w:proofErr w:type="spellEnd"/>
      <w:r w:rsidRPr="00E86E0D">
        <w:rPr>
          <w:lang w:val="en-US"/>
        </w:rPr>
        <w:t>(</w:t>
      </w:r>
      <w:proofErr w:type="spellStart"/>
      <w:r w:rsidRPr="00E86E0D">
        <w:rPr>
          <w:lang w:val="en-US"/>
        </w:rPr>
        <w:t>old_status</w:t>
      </w:r>
      <w:proofErr w:type="spellEnd"/>
      <w:r w:rsidRPr="00E86E0D">
        <w:rPr>
          <w:lang w:val="en-US"/>
        </w:rPr>
        <w:t xml:space="preserve"> = True):</w:t>
      </w:r>
      <w:r w:rsidRPr="00E86E0D">
        <w:rPr>
          <w:lang w:val="en-US"/>
        </w:rPr>
        <w:br/>
        <w:t xml:space="preserve">            </w:t>
      </w:r>
      <w:proofErr w:type="spellStart"/>
      <w:r w:rsidRPr="00E86E0D">
        <w:rPr>
          <w:lang w:val="en-US"/>
        </w:rPr>
        <w:t>statements_info.append</w:t>
      </w:r>
      <w:proofErr w:type="spellEnd"/>
      <w:r w:rsidRPr="00E86E0D">
        <w:rPr>
          <w:lang w:val="en-US"/>
        </w:rPr>
        <w:t>(</w:t>
      </w:r>
      <w:proofErr w:type="spellStart"/>
      <w:r w:rsidRPr="00E86E0D">
        <w:rPr>
          <w:lang w:val="en-US"/>
        </w:rPr>
        <w:t>s.get_data</w:t>
      </w:r>
      <w:proofErr w:type="spellEnd"/>
      <w:r w:rsidRPr="00E86E0D">
        <w:rPr>
          <w:lang w:val="en-US"/>
        </w:rPr>
        <w:t>())</w:t>
      </w:r>
      <w:r w:rsidRPr="00E86E0D">
        <w:rPr>
          <w:lang w:val="en-US"/>
        </w:rPr>
        <w:br/>
      </w:r>
      <w:r w:rsidRPr="00E86E0D">
        <w:rPr>
          <w:lang w:val="en-US"/>
        </w:rPr>
        <w:br/>
        <w:t xml:space="preserve">        return </w:t>
      </w:r>
      <w:proofErr w:type="spellStart"/>
      <w:r w:rsidRPr="00E86E0D">
        <w:rPr>
          <w:lang w:val="en-US"/>
        </w:rPr>
        <w:t>statements_info</w:t>
      </w:r>
      <w:proofErr w:type="spellEnd"/>
      <w:r w:rsidRPr="00E86E0D">
        <w:rPr>
          <w:lang w:val="en-US"/>
        </w:rPr>
        <w:br/>
      </w:r>
      <w:r w:rsidRPr="00E86E0D">
        <w:rPr>
          <w:lang w:val="en-US"/>
        </w:rPr>
        <w:lastRenderedPageBreak/>
        <w:br/>
        <w:t xml:space="preserve">    @staticmethod</w:t>
      </w:r>
      <w:r w:rsidRPr="00E86E0D">
        <w:rPr>
          <w:lang w:val="en-US"/>
        </w:rPr>
        <w:br/>
        <w:t xml:space="preserve">    def </w:t>
      </w:r>
      <w:proofErr w:type="spellStart"/>
      <w:r w:rsidRPr="00E86E0D">
        <w:rPr>
          <w:lang w:val="en-US"/>
        </w:rPr>
        <w:t>get_part_statement</w:t>
      </w:r>
      <w:proofErr w:type="spellEnd"/>
      <w:r w:rsidRPr="00E86E0D">
        <w:rPr>
          <w:lang w:val="en-US"/>
        </w:rPr>
        <w:t xml:space="preserve">(user, </w:t>
      </w:r>
      <w:proofErr w:type="spellStart"/>
      <w:r w:rsidRPr="00E86E0D">
        <w:rPr>
          <w:lang w:val="en-US"/>
        </w:rPr>
        <w:t>statement_id</w:t>
      </w:r>
      <w:proofErr w:type="spellEnd"/>
      <w:r w:rsidRPr="00E86E0D">
        <w:rPr>
          <w:lang w:val="en-US"/>
        </w:rPr>
        <w:t>):</w:t>
      </w:r>
      <w:r w:rsidRPr="00E86E0D">
        <w:rPr>
          <w:lang w:val="en-US"/>
        </w:rPr>
        <w:br/>
        <w:t xml:space="preserve">        statement = </w:t>
      </w:r>
      <w:proofErr w:type="spellStart"/>
      <w:r w:rsidRPr="00E86E0D">
        <w:rPr>
          <w:lang w:val="en-US"/>
        </w:rPr>
        <w:t>Statement.get_by_id</w:t>
      </w:r>
      <w:proofErr w:type="spellEnd"/>
      <w:r w:rsidRPr="00E86E0D">
        <w:rPr>
          <w:lang w:val="en-US"/>
        </w:rPr>
        <w:t>(</w:t>
      </w:r>
      <w:proofErr w:type="spellStart"/>
      <w:r w:rsidRPr="00E86E0D">
        <w:rPr>
          <w:lang w:val="en-US"/>
        </w:rPr>
        <w:t>statement_id</w:t>
      </w:r>
      <w:proofErr w:type="spellEnd"/>
      <w:r w:rsidRPr="00E86E0D">
        <w:rPr>
          <w:lang w:val="en-US"/>
        </w:rPr>
        <w:t>)</w:t>
      </w:r>
      <w:r w:rsidRPr="00E86E0D">
        <w:rPr>
          <w:lang w:val="en-US"/>
        </w:rPr>
        <w:br/>
        <w:t xml:space="preserve">        statement = </w:t>
      </w:r>
      <w:proofErr w:type="spellStart"/>
      <w:r w:rsidRPr="00E86E0D">
        <w:rPr>
          <w:lang w:val="en-US"/>
        </w:rPr>
        <w:t>statement.get_json_data</w:t>
      </w:r>
      <w:proofErr w:type="spellEnd"/>
      <w:r w:rsidRPr="00E86E0D">
        <w:rPr>
          <w:lang w:val="en-US"/>
        </w:rPr>
        <w:t>()</w:t>
      </w:r>
      <w:r w:rsidRPr="00E86E0D">
        <w:rPr>
          <w:lang w:val="en-US"/>
        </w:rPr>
        <w:br/>
        <w:t xml:space="preserve">        if user.role.id == 3:</w:t>
      </w:r>
      <w:r w:rsidRPr="00E86E0D">
        <w:rPr>
          <w:lang w:val="en-US"/>
        </w:rPr>
        <w:br/>
        <w:t xml:space="preserve">            return statement["studies"]</w:t>
      </w:r>
      <w:r w:rsidRPr="00E86E0D">
        <w:rPr>
          <w:lang w:val="en-US"/>
        </w:rPr>
        <w:br/>
        <w:t xml:space="preserve">        </w:t>
      </w:r>
      <w:proofErr w:type="spellStart"/>
      <w:r w:rsidRPr="00E86E0D">
        <w:rPr>
          <w:lang w:val="en-US"/>
        </w:rPr>
        <w:t>elif</w:t>
      </w:r>
      <w:proofErr w:type="spellEnd"/>
      <w:r w:rsidRPr="00E86E0D">
        <w:rPr>
          <w:lang w:val="en-US"/>
        </w:rPr>
        <w:t xml:space="preserve"> user.role.id == 4:</w:t>
      </w:r>
      <w:r w:rsidRPr="00E86E0D">
        <w:rPr>
          <w:lang w:val="en-US"/>
        </w:rPr>
        <w:br/>
        <w:t xml:space="preserve">            return statement["science"]</w:t>
      </w:r>
      <w:r w:rsidRPr="00E86E0D">
        <w:rPr>
          <w:lang w:val="en-US"/>
        </w:rPr>
        <w:br/>
        <w:t xml:space="preserve">        </w:t>
      </w:r>
      <w:proofErr w:type="spellStart"/>
      <w:r w:rsidRPr="00E86E0D">
        <w:rPr>
          <w:lang w:val="en-US"/>
        </w:rPr>
        <w:t>elif</w:t>
      </w:r>
      <w:proofErr w:type="spellEnd"/>
      <w:r w:rsidRPr="00E86E0D">
        <w:rPr>
          <w:lang w:val="en-US"/>
        </w:rPr>
        <w:t xml:space="preserve"> user.role.id == 5:</w:t>
      </w:r>
      <w:r w:rsidRPr="00E86E0D">
        <w:rPr>
          <w:lang w:val="en-US"/>
        </w:rPr>
        <w:br/>
        <w:t xml:space="preserve">            return statement["activities"]</w:t>
      </w:r>
      <w:r w:rsidRPr="00E86E0D">
        <w:rPr>
          <w:lang w:val="en-US"/>
        </w:rPr>
        <w:br/>
        <w:t xml:space="preserve">        </w:t>
      </w:r>
      <w:proofErr w:type="spellStart"/>
      <w:r w:rsidRPr="00E86E0D">
        <w:rPr>
          <w:lang w:val="en-US"/>
        </w:rPr>
        <w:t>elif</w:t>
      </w:r>
      <w:proofErr w:type="spellEnd"/>
      <w:r w:rsidRPr="00E86E0D">
        <w:rPr>
          <w:lang w:val="en-US"/>
        </w:rPr>
        <w:t xml:space="preserve"> user.role.id == 6:</w:t>
      </w:r>
      <w:r w:rsidRPr="00E86E0D">
        <w:rPr>
          <w:lang w:val="en-US"/>
        </w:rPr>
        <w:br/>
        <w:t xml:space="preserve">            return statement["culture"]</w:t>
      </w:r>
      <w:r w:rsidRPr="00E86E0D">
        <w:rPr>
          <w:lang w:val="en-US"/>
        </w:rPr>
        <w:br/>
        <w:t xml:space="preserve">        </w:t>
      </w:r>
      <w:proofErr w:type="spellStart"/>
      <w:r w:rsidRPr="00E86E0D">
        <w:rPr>
          <w:lang w:val="en-US"/>
        </w:rPr>
        <w:t>elif</w:t>
      </w:r>
      <w:proofErr w:type="spellEnd"/>
      <w:r w:rsidRPr="00E86E0D">
        <w:rPr>
          <w:lang w:val="en-US"/>
        </w:rPr>
        <w:t xml:space="preserve"> user.role.id == 7:</w:t>
      </w:r>
      <w:r w:rsidRPr="00E86E0D">
        <w:rPr>
          <w:lang w:val="en-US"/>
        </w:rPr>
        <w:br/>
        <w:t xml:space="preserve">            return statement["sport"]</w:t>
      </w:r>
      <w:r w:rsidRPr="00E86E0D">
        <w:rPr>
          <w:lang w:val="en-US"/>
        </w:rPr>
        <w:br/>
        <w:t xml:space="preserve">        return None</w:t>
      </w:r>
      <w:r w:rsidRPr="00E86E0D">
        <w:rPr>
          <w:lang w:val="en-US"/>
        </w:rPr>
        <w:br/>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generate_id</w:t>
      </w:r>
      <w:proofErr w:type="spellEnd"/>
      <w:r w:rsidRPr="00E86E0D">
        <w:rPr>
          <w:lang w:val="en-US"/>
        </w:rPr>
        <w:t>():</w:t>
      </w:r>
      <w:r w:rsidRPr="00E86E0D">
        <w:rPr>
          <w:lang w:val="en-US"/>
        </w:rPr>
        <w:br/>
        <w:t xml:space="preserve">        while True:</w:t>
      </w:r>
      <w:r w:rsidRPr="00E86E0D">
        <w:rPr>
          <w:lang w:val="en-US"/>
        </w:rPr>
        <w:br/>
        <w:t xml:space="preserve">            key = ""</w:t>
      </w:r>
      <w:r w:rsidRPr="00E86E0D">
        <w:rPr>
          <w:lang w:val="en-US"/>
        </w:rPr>
        <w:br/>
        <w:t xml:space="preserve">            for </w:t>
      </w:r>
      <w:proofErr w:type="spellStart"/>
      <w:r w:rsidRPr="00E86E0D">
        <w:rPr>
          <w:lang w:val="en-US"/>
        </w:rPr>
        <w:t>i</w:t>
      </w:r>
      <w:proofErr w:type="spellEnd"/>
      <w:r w:rsidRPr="00E86E0D">
        <w:rPr>
          <w:lang w:val="en-US"/>
        </w:rPr>
        <w:t xml:space="preserve"> in range(50):</w:t>
      </w:r>
      <w:r w:rsidRPr="00E86E0D">
        <w:rPr>
          <w:lang w:val="en-US"/>
        </w:rPr>
        <w:br/>
        <w:t xml:space="preserve">                key += random("ABCDEFGHIJKLMNOPQRSTUVWXYZabcdefghijklmnopqrstuvwxyz0123456789")</w:t>
      </w:r>
      <w:r w:rsidRPr="00E86E0D">
        <w:rPr>
          <w:lang w:val="en-US"/>
        </w:rPr>
        <w:br/>
        <w:t xml:space="preserve">            if not </w:t>
      </w:r>
      <w:proofErr w:type="spellStart"/>
      <w:r w:rsidRPr="00E86E0D">
        <w:rPr>
          <w:lang w:val="en-US"/>
        </w:rPr>
        <w:t>Statement.objects.filter</w:t>
      </w:r>
      <w:proofErr w:type="spellEnd"/>
      <w:r w:rsidRPr="00E86E0D">
        <w:rPr>
          <w:lang w:val="en-US"/>
        </w:rPr>
        <w:t xml:space="preserve">(id=key).exists():  # </w:t>
      </w:r>
      <w:r w:rsidRPr="00E86E0D">
        <w:t>Проверка</w:t>
      </w:r>
      <w:r w:rsidRPr="00E86E0D">
        <w:rPr>
          <w:lang w:val="en-US"/>
        </w:rPr>
        <w:t xml:space="preserve"> </w:t>
      </w:r>
      <w:r w:rsidRPr="00E86E0D">
        <w:t>на</w:t>
      </w:r>
      <w:r w:rsidRPr="00E86E0D">
        <w:rPr>
          <w:lang w:val="en-US"/>
        </w:rPr>
        <w:t xml:space="preserve"> </w:t>
      </w:r>
      <w:r w:rsidRPr="00E86E0D">
        <w:t>уникальность</w:t>
      </w:r>
      <w:r w:rsidRPr="00E86E0D">
        <w:rPr>
          <w:lang w:val="en-US"/>
        </w:rPr>
        <w:br/>
        <w:t xml:space="preserve">                return key</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set_old</w:t>
      </w:r>
      <w:proofErr w:type="spellEnd"/>
      <w:r w:rsidRPr="00E86E0D">
        <w:rPr>
          <w:lang w:val="en-US"/>
        </w:rPr>
        <w:t>():</w:t>
      </w:r>
      <w:r w:rsidRPr="00E86E0D">
        <w:rPr>
          <w:lang w:val="en-US"/>
        </w:rPr>
        <w:br/>
        <w:t xml:space="preserve">        statements = </w:t>
      </w:r>
      <w:proofErr w:type="spellStart"/>
      <w:r w:rsidRPr="00E86E0D">
        <w:rPr>
          <w:lang w:val="en-US"/>
        </w:rPr>
        <w:t>Statement.objects.filter</w:t>
      </w:r>
      <w:proofErr w:type="spellEnd"/>
      <w:r w:rsidRPr="00E86E0D">
        <w:rPr>
          <w:lang w:val="en-US"/>
        </w:rPr>
        <w:t>(</w:t>
      </w:r>
      <w:proofErr w:type="spellStart"/>
      <w:r w:rsidRPr="00E86E0D">
        <w:rPr>
          <w:lang w:val="en-US"/>
        </w:rPr>
        <w:t>old_status</w:t>
      </w:r>
      <w:proofErr w:type="spellEnd"/>
      <w:r w:rsidRPr="00E86E0D">
        <w:rPr>
          <w:lang w:val="en-US"/>
        </w:rPr>
        <w:t xml:space="preserve"> = False)</w:t>
      </w:r>
      <w:r w:rsidRPr="00E86E0D">
        <w:rPr>
          <w:lang w:val="en-US"/>
        </w:rPr>
        <w:br/>
        <w:t xml:space="preserve">        for s in statements:</w:t>
      </w:r>
      <w:r w:rsidRPr="00E86E0D">
        <w:rPr>
          <w:lang w:val="en-US"/>
        </w:rPr>
        <w:br/>
        <w:t xml:space="preserve">            </w:t>
      </w:r>
      <w:proofErr w:type="spellStart"/>
      <w:r w:rsidRPr="00E86E0D">
        <w:rPr>
          <w:lang w:val="en-US"/>
        </w:rPr>
        <w:t>s.old_status</w:t>
      </w:r>
      <w:proofErr w:type="spellEnd"/>
      <w:r w:rsidRPr="00E86E0D">
        <w:rPr>
          <w:lang w:val="en-US"/>
        </w:rPr>
        <w:t xml:space="preserve"> = True</w:t>
      </w:r>
      <w:r w:rsidRPr="00E86E0D">
        <w:rPr>
          <w:lang w:val="en-US"/>
        </w:rPr>
        <w:br/>
        <w:t xml:space="preserve">            </w:t>
      </w:r>
      <w:proofErr w:type="spellStart"/>
      <w:r w:rsidRPr="00E86E0D">
        <w:rPr>
          <w:lang w:val="en-US"/>
        </w:rPr>
        <w:t>s.save</w:t>
      </w:r>
      <w:proofErr w:type="spellEnd"/>
      <w:r w:rsidRPr="00E86E0D">
        <w:rPr>
          <w:lang w:val="en-US"/>
        </w:rPr>
        <w:t>()</w:t>
      </w:r>
      <w:r w:rsidRPr="00E86E0D">
        <w:rPr>
          <w:lang w:val="en-US"/>
        </w:rPr>
        <w:br/>
      </w:r>
      <w:r w:rsidRPr="00E86E0D">
        <w:rPr>
          <w:lang w:val="en-US"/>
        </w:rPr>
        <w:br/>
      </w:r>
      <w:r w:rsidRPr="00E86E0D">
        <w:rPr>
          <w:lang w:val="en-US"/>
        </w:rPr>
        <w:br/>
        <w:t xml:space="preserve">    # </w:t>
      </w:r>
      <w:r w:rsidRPr="00E86E0D">
        <w:t>Функция</w:t>
      </w:r>
      <w:r w:rsidRPr="00E86E0D">
        <w:rPr>
          <w:lang w:val="en-US"/>
        </w:rPr>
        <w:t xml:space="preserve"> </w:t>
      </w:r>
      <w:r w:rsidRPr="00E86E0D">
        <w:t>для</w:t>
      </w:r>
      <w:r w:rsidRPr="00E86E0D">
        <w:rPr>
          <w:lang w:val="en-US"/>
        </w:rPr>
        <w:t xml:space="preserve"> </w:t>
      </w:r>
      <w:r w:rsidRPr="00E86E0D">
        <w:t>замены</w:t>
      </w:r>
      <w:r w:rsidRPr="00E86E0D">
        <w:rPr>
          <w:lang w:val="en-US"/>
        </w:rPr>
        <w:t xml:space="preserve"> </w:t>
      </w:r>
      <w:r w:rsidRPr="00E86E0D">
        <w:t>значений</w:t>
      </w:r>
      <w:r w:rsidRPr="00E86E0D">
        <w:rPr>
          <w:lang w:val="en-US"/>
        </w:rPr>
        <w:t xml:space="preserve"> "@n" </w:t>
      </w:r>
      <w:r w:rsidRPr="00E86E0D">
        <w:t>на</w:t>
      </w:r>
      <w:r w:rsidRPr="00E86E0D">
        <w:rPr>
          <w:lang w:val="en-US"/>
        </w:rPr>
        <w:t xml:space="preserve"> </w:t>
      </w:r>
      <w:r w:rsidRPr="00E86E0D">
        <w:t>ссылки</w:t>
      </w:r>
      <w:r w:rsidRPr="00E86E0D">
        <w:rPr>
          <w:lang w:val="en-US"/>
        </w:rPr>
        <w:br/>
        <w:t xml:space="preserve">    @staticmethod</w:t>
      </w:r>
      <w:r w:rsidRPr="00E86E0D">
        <w:rPr>
          <w:lang w:val="en-US"/>
        </w:rPr>
        <w:br/>
        <w:t xml:space="preserve">    def </w:t>
      </w:r>
      <w:proofErr w:type="spellStart"/>
      <w:r w:rsidRPr="00E86E0D">
        <w:rPr>
          <w:lang w:val="en-US"/>
        </w:rPr>
        <w:t>replace_at_values_with_links</w:t>
      </w:r>
      <w:proofErr w:type="spellEnd"/>
      <w:r w:rsidRPr="00E86E0D">
        <w:rPr>
          <w:lang w:val="en-US"/>
        </w:rPr>
        <w:t>(data, files):</w:t>
      </w:r>
      <w:r w:rsidRPr="00E86E0D">
        <w:rPr>
          <w:lang w:val="en-US"/>
        </w:rPr>
        <w:br/>
        <w:t xml:space="preserve">        </w:t>
      </w:r>
      <w:proofErr w:type="spellStart"/>
      <w:r w:rsidRPr="00E86E0D">
        <w:rPr>
          <w:lang w:val="en-US"/>
        </w:rPr>
        <w:t>urls</w:t>
      </w:r>
      <w:proofErr w:type="spellEnd"/>
      <w:r w:rsidRPr="00E86E0D">
        <w:rPr>
          <w:lang w:val="en-US"/>
        </w:rPr>
        <w:t xml:space="preserve"> = []</w:t>
      </w:r>
      <w:r w:rsidRPr="00E86E0D">
        <w:rPr>
          <w:lang w:val="en-US"/>
        </w:rPr>
        <w:br/>
        <w:t xml:space="preserve">        def </w:t>
      </w:r>
      <w:proofErr w:type="spellStart"/>
      <w:r w:rsidRPr="00E86E0D">
        <w:rPr>
          <w:lang w:val="en-US"/>
        </w:rPr>
        <w:t>replace_values</w:t>
      </w:r>
      <w:proofErr w:type="spellEnd"/>
      <w:r w:rsidRPr="00E86E0D">
        <w:rPr>
          <w:lang w:val="en-US"/>
        </w:rPr>
        <w:t>(item, files_):</w:t>
      </w:r>
      <w:r w:rsidRPr="00E86E0D">
        <w:rPr>
          <w:lang w:val="en-US"/>
        </w:rPr>
        <w:br/>
        <w:t xml:space="preserve">            nonlocal </w:t>
      </w:r>
      <w:proofErr w:type="spellStart"/>
      <w:r w:rsidRPr="00E86E0D">
        <w:rPr>
          <w:lang w:val="en-US"/>
        </w:rPr>
        <w:t>urls</w:t>
      </w:r>
      <w:proofErr w:type="spellEnd"/>
      <w:r w:rsidRPr="00E86E0D">
        <w:rPr>
          <w:lang w:val="en-US"/>
        </w:rPr>
        <w:br/>
        <w:t xml:space="preserve">            if </w:t>
      </w:r>
      <w:proofErr w:type="spellStart"/>
      <w:r w:rsidRPr="00E86E0D">
        <w:rPr>
          <w:lang w:val="en-US"/>
        </w:rPr>
        <w:t>isinstance</w:t>
      </w:r>
      <w:proofErr w:type="spellEnd"/>
      <w:r w:rsidRPr="00E86E0D">
        <w:rPr>
          <w:lang w:val="en-US"/>
        </w:rPr>
        <w:t xml:space="preserve">(item, </w:t>
      </w:r>
      <w:proofErr w:type="spellStart"/>
      <w:r w:rsidRPr="00E86E0D">
        <w:rPr>
          <w:lang w:val="en-US"/>
        </w:rPr>
        <w:t>dict</w:t>
      </w:r>
      <w:proofErr w:type="spellEnd"/>
      <w:r w:rsidRPr="00E86E0D">
        <w:rPr>
          <w:lang w:val="en-US"/>
        </w:rPr>
        <w:t>):</w:t>
      </w:r>
      <w:r w:rsidRPr="00E86E0D">
        <w:rPr>
          <w:lang w:val="en-US"/>
        </w:rPr>
        <w:br/>
      </w:r>
      <w:r w:rsidRPr="00E86E0D">
        <w:rPr>
          <w:lang w:val="en-US"/>
        </w:rPr>
        <w:t xml:space="preserve">                for key, value in </w:t>
      </w:r>
      <w:proofErr w:type="spellStart"/>
      <w:r w:rsidRPr="00E86E0D">
        <w:rPr>
          <w:lang w:val="en-US"/>
        </w:rPr>
        <w:t>item.items</w:t>
      </w:r>
      <w:proofErr w:type="spellEnd"/>
      <w:r w:rsidRPr="00E86E0D">
        <w:rPr>
          <w:lang w:val="en-US"/>
        </w:rPr>
        <w:t>():</w:t>
      </w:r>
      <w:r w:rsidRPr="00E86E0D">
        <w:rPr>
          <w:lang w:val="en-US"/>
        </w:rPr>
        <w:br/>
        <w:t xml:space="preserve">                    item[key] = </w:t>
      </w:r>
      <w:proofErr w:type="spellStart"/>
      <w:r w:rsidRPr="00E86E0D">
        <w:rPr>
          <w:lang w:val="en-US"/>
        </w:rPr>
        <w:t>replace_values</w:t>
      </w:r>
      <w:proofErr w:type="spellEnd"/>
      <w:r w:rsidRPr="00E86E0D">
        <w:rPr>
          <w:lang w:val="en-US"/>
        </w:rPr>
        <w:t>(value, files_)</w:t>
      </w:r>
      <w:r w:rsidRPr="00E86E0D">
        <w:rPr>
          <w:lang w:val="en-US"/>
        </w:rPr>
        <w:br/>
        <w:t xml:space="preserve">            </w:t>
      </w:r>
      <w:proofErr w:type="spellStart"/>
      <w:r w:rsidRPr="00E86E0D">
        <w:rPr>
          <w:lang w:val="en-US"/>
        </w:rPr>
        <w:t>elif</w:t>
      </w:r>
      <w:proofErr w:type="spellEnd"/>
      <w:r w:rsidRPr="00E86E0D">
        <w:rPr>
          <w:lang w:val="en-US"/>
        </w:rPr>
        <w:t xml:space="preserve"> </w:t>
      </w:r>
      <w:proofErr w:type="spellStart"/>
      <w:r w:rsidRPr="00E86E0D">
        <w:rPr>
          <w:lang w:val="en-US"/>
        </w:rPr>
        <w:t>isinstance</w:t>
      </w:r>
      <w:proofErr w:type="spellEnd"/>
      <w:r w:rsidRPr="00E86E0D">
        <w:rPr>
          <w:lang w:val="en-US"/>
        </w:rPr>
        <w:t>(item, list):</w:t>
      </w:r>
      <w:r w:rsidRPr="00E86E0D">
        <w:rPr>
          <w:lang w:val="en-US"/>
        </w:rPr>
        <w:br/>
        <w:t xml:space="preserve">                item = [</w:t>
      </w:r>
      <w:proofErr w:type="spellStart"/>
      <w:r w:rsidRPr="00E86E0D">
        <w:rPr>
          <w:lang w:val="en-US"/>
        </w:rPr>
        <w:t>replace_values</w:t>
      </w:r>
      <w:proofErr w:type="spellEnd"/>
      <w:r w:rsidRPr="00E86E0D">
        <w:rPr>
          <w:lang w:val="en-US"/>
        </w:rPr>
        <w:t>(</w:t>
      </w:r>
      <w:proofErr w:type="spellStart"/>
      <w:r w:rsidRPr="00E86E0D">
        <w:rPr>
          <w:lang w:val="en-US"/>
        </w:rPr>
        <w:t>elem</w:t>
      </w:r>
      <w:proofErr w:type="spellEnd"/>
      <w:r w:rsidRPr="00E86E0D">
        <w:rPr>
          <w:lang w:val="en-US"/>
        </w:rPr>
        <w:t xml:space="preserve">, files_) for </w:t>
      </w:r>
      <w:proofErr w:type="spellStart"/>
      <w:r w:rsidRPr="00E86E0D">
        <w:rPr>
          <w:lang w:val="en-US"/>
        </w:rPr>
        <w:t>elem</w:t>
      </w:r>
      <w:proofErr w:type="spellEnd"/>
      <w:r w:rsidRPr="00E86E0D">
        <w:rPr>
          <w:lang w:val="en-US"/>
        </w:rPr>
        <w:t xml:space="preserve"> in item]</w:t>
      </w:r>
      <w:r w:rsidRPr="00E86E0D">
        <w:rPr>
          <w:lang w:val="en-US"/>
        </w:rPr>
        <w:br/>
        <w:t xml:space="preserve">            </w:t>
      </w:r>
      <w:proofErr w:type="spellStart"/>
      <w:r w:rsidRPr="00E86E0D">
        <w:rPr>
          <w:lang w:val="en-US"/>
        </w:rPr>
        <w:t>elif</w:t>
      </w:r>
      <w:proofErr w:type="spellEnd"/>
      <w:r w:rsidRPr="00E86E0D">
        <w:rPr>
          <w:lang w:val="en-US"/>
        </w:rPr>
        <w:t xml:space="preserve"> </w:t>
      </w:r>
      <w:proofErr w:type="spellStart"/>
      <w:r w:rsidRPr="00E86E0D">
        <w:rPr>
          <w:lang w:val="en-US"/>
        </w:rPr>
        <w:t>isinstance</w:t>
      </w:r>
      <w:proofErr w:type="spellEnd"/>
      <w:r w:rsidRPr="00E86E0D">
        <w:rPr>
          <w:lang w:val="en-US"/>
        </w:rPr>
        <w:t xml:space="preserve">(item, str):  # </w:t>
      </w:r>
      <w:r w:rsidRPr="00E86E0D">
        <w:t>Проверка</w:t>
      </w:r>
      <w:r w:rsidRPr="00E86E0D">
        <w:rPr>
          <w:lang w:val="en-US"/>
        </w:rPr>
        <w:t xml:space="preserve">, </w:t>
      </w:r>
      <w:r w:rsidRPr="00E86E0D">
        <w:t>что</w:t>
      </w:r>
      <w:r w:rsidRPr="00E86E0D">
        <w:rPr>
          <w:lang w:val="en-US"/>
        </w:rPr>
        <w:t xml:space="preserve"> item - </w:t>
      </w:r>
      <w:r w:rsidRPr="00E86E0D">
        <w:t>строка</w:t>
      </w:r>
      <w:r w:rsidRPr="00E86E0D">
        <w:rPr>
          <w:lang w:val="en-US"/>
        </w:rPr>
        <w:br/>
        <w:t xml:space="preserve">                match = </w:t>
      </w:r>
      <w:proofErr w:type="spellStart"/>
      <w:r w:rsidRPr="00E86E0D">
        <w:rPr>
          <w:lang w:val="en-US"/>
        </w:rPr>
        <w:t>re.fullmatch</w:t>
      </w:r>
      <w:proofErr w:type="spellEnd"/>
      <w:r w:rsidRPr="00E86E0D">
        <w:rPr>
          <w:lang w:val="en-US"/>
        </w:rPr>
        <w:t>(r"@(\d+)", item)</w:t>
      </w:r>
      <w:r w:rsidRPr="00E86E0D">
        <w:rPr>
          <w:lang w:val="en-US"/>
        </w:rPr>
        <w:br/>
        <w:t xml:space="preserve">                if match:</w:t>
      </w:r>
      <w:r w:rsidRPr="00E86E0D">
        <w:rPr>
          <w:lang w:val="en-US"/>
        </w:rPr>
        <w:br/>
        <w:t xml:space="preserve">                    index = int(</w:t>
      </w:r>
      <w:proofErr w:type="spellStart"/>
      <w:r w:rsidRPr="00E86E0D">
        <w:rPr>
          <w:lang w:val="en-US"/>
        </w:rPr>
        <w:t>match.group</w:t>
      </w:r>
      <w:proofErr w:type="spellEnd"/>
      <w:r w:rsidRPr="00E86E0D">
        <w:rPr>
          <w:lang w:val="en-US"/>
        </w:rPr>
        <w:t xml:space="preserve">(1))  # </w:t>
      </w:r>
      <w:r w:rsidRPr="00E86E0D">
        <w:t>Получаем</w:t>
      </w:r>
      <w:r w:rsidRPr="00E86E0D">
        <w:rPr>
          <w:lang w:val="en-US"/>
        </w:rPr>
        <w:t xml:space="preserve"> </w:t>
      </w:r>
      <w:r w:rsidRPr="00E86E0D">
        <w:t>число</w:t>
      </w:r>
      <w:r w:rsidRPr="00E86E0D">
        <w:rPr>
          <w:lang w:val="en-US"/>
        </w:rPr>
        <w:t xml:space="preserve"> </w:t>
      </w:r>
      <w:r w:rsidRPr="00E86E0D">
        <w:t>после</w:t>
      </w:r>
      <w:r w:rsidRPr="00E86E0D">
        <w:rPr>
          <w:lang w:val="en-US"/>
        </w:rPr>
        <w:t xml:space="preserve"> @</w:t>
      </w:r>
      <w:r w:rsidRPr="00E86E0D">
        <w:rPr>
          <w:lang w:val="en-US"/>
        </w:rPr>
        <w:br/>
        <w:t xml:space="preserve">                    if index &lt; </w:t>
      </w:r>
      <w:proofErr w:type="spellStart"/>
      <w:r w:rsidRPr="00E86E0D">
        <w:rPr>
          <w:lang w:val="en-US"/>
        </w:rPr>
        <w:t>len</w:t>
      </w:r>
      <w:proofErr w:type="spellEnd"/>
      <w:r w:rsidRPr="00E86E0D">
        <w:rPr>
          <w:lang w:val="en-US"/>
        </w:rPr>
        <w:t>(files_):</w:t>
      </w:r>
      <w:r w:rsidRPr="00E86E0D">
        <w:rPr>
          <w:lang w:val="en-US"/>
        </w:rPr>
        <w:br/>
        <w:t xml:space="preserve">                        fs = </w:t>
      </w:r>
      <w:proofErr w:type="spellStart"/>
      <w:r w:rsidRPr="00E86E0D">
        <w:rPr>
          <w:lang w:val="en-US"/>
        </w:rPr>
        <w:t>FileSystemStorage</w:t>
      </w:r>
      <w:proofErr w:type="spellEnd"/>
      <w:r w:rsidRPr="00E86E0D">
        <w:rPr>
          <w:lang w:val="en-US"/>
        </w:rPr>
        <w:t>(location="files")</w:t>
      </w:r>
      <w:r w:rsidRPr="00E86E0D">
        <w:rPr>
          <w:lang w:val="en-US"/>
        </w:rPr>
        <w:br/>
        <w:t xml:space="preserve">                        filename = </w:t>
      </w:r>
      <w:proofErr w:type="spellStart"/>
      <w:r w:rsidRPr="00E86E0D">
        <w:rPr>
          <w:lang w:val="en-US"/>
        </w:rPr>
        <w:t>fs.save</w:t>
      </w:r>
      <w:proofErr w:type="spellEnd"/>
      <w:r w:rsidRPr="00E86E0D">
        <w:rPr>
          <w:lang w:val="en-US"/>
        </w:rPr>
        <w:t>(files_[index].name, files_[index])</w:t>
      </w:r>
      <w:r w:rsidRPr="00E86E0D">
        <w:rPr>
          <w:lang w:val="en-US"/>
        </w:rPr>
        <w:br/>
        <w:t xml:space="preserve">                        item = fs.url(filename)</w:t>
      </w:r>
      <w:r w:rsidRPr="00E86E0D">
        <w:rPr>
          <w:lang w:val="en-US"/>
        </w:rPr>
        <w:br/>
        <w:t xml:space="preserve">                        </w:t>
      </w:r>
      <w:proofErr w:type="spellStart"/>
      <w:r w:rsidRPr="00E86E0D">
        <w:rPr>
          <w:lang w:val="en-US"/>
        </w:rPr>
        <w:t>urls.append</w:t>
      </w:r>
      <w:proofErr w:type="spellEnd"/>
      <w:r w:rsidRPr="00E86E0D">
        <w:rPr>
          <w:lang w:val="en-US"/>
        </w:rPr>
        <w:t>(filename)</w:t>
      </w:r>
      <w:r w:rsidRPr="00E86E0D">
        <w:rPr>
          <w:lang w:val="en-US"/>
        </w:rPr>
        <w:br/>
        <w:t xml:space="preserve">                    else:</w:t>
      </w:r>
      <w:r w:rsidRPr="00E86E0D">
        <w:rPr>
          <w:lang w:val="en-US"/>
        </w:rPr>
        <w:br/>
        <w:t xml:space="preserve">                        raise </w:t>
      </w:r>
      <w:proofErr w:type="spellStart"/>
      <w:r w:rsidRPr="00E86E0D">
        <w:rPr>
          <w:lang w:val="en-US"/>
        </w:rPr>
        <w:t>ValueError</w:t>
      </w:r>
      <w:proofErr w:type="spellEnd"/>
      <w:r w:rsidRPr="00E86E0D">
        <w:rPr>
          <w:lang w:val="en-US"/>
        </w:rPr>
        <w:t>(f"</w:t>
      </w:r>
      <w:r w:rsidRPr="00E86E0D">
        <w:t>Файл</w:t>
      </w:r>
      <w:r w:rsidRPr="00E86E0D">
        <w:rPr>
          <w:lang w:val="en-US"/>
        </w:rPr>
        <w:t xml:space="preserve"> </w:t>
      </w:r>
      <w:r w:rsidRPr="00E86E0D">
        <w:t>с</w:t>
      </w:r>
      <w:r w:rsidRPr="00E86E0D">
        <w:rPr>
          <w:lang w:val="en-US"/>
        </w:rPr>
        <w:t xml:space="preserve"> </w:t>
      </w:r>
      <w:r w:rsidRPr="00E86E0D">
        <w:t>индексом</w:t>
      </w:r>
      <w:r w:rsidRPr="00E86E0D">
        <w:rPr>
          <w:lang w:val="en-US"/>
        </w:rPr>
        <w:t xml:space="preserve"> {index} </w:t>
      </w:r>
      <w:r w:rsidRPr="00E86E0D">
        <w:t>отсутствует</w:t>
      </w:r>
      <w:r w:rsidRPr="00E86E0D">
        <w:rPr>
          <w:lang w:val="en-US"/>
        </w:rPr>
        <w:t xml:space="preserve"> </w:t>
      </w:r>
      <w:r w:rsidRPr="00E86E0D">
        <w:t>в</w:t>
      </w:r>
      <w:r w:rsidRPr="00E86E0D">
        <w:rPr>
          <w:lang w:val="en-US"/>
        </w:rPr>
        <w:t xml:space="preserve"> </w:t>
      </w:r>
      <w:r w:rsidRPr="00E86E0D">
        <w:t>переданном</w:t>
      </w:r>
      <w:r w:rsidRPr="00E86E0D">
        <w:rPr>
          <w:lang w:val="en-US"/>
        </w:rPr>
        <w:t xml:space="preserve"> </w:t>
      </w:r>
      <w:r w:rsidRPr="00E86E0D">
        <w:t>массиве</w:t>
      </w:r>
      <w:r w:rsidRPr="00E86E0D">
        <w:rPr>
          <w:lang w:val="en-US"/>
        </w:rPr>
        <w:t xml:space="preserve"> </w:t>
      </w:r>
      <w:r w:rsidRPr="00E86E0D">
        <w:t>файлов</w:t>
      </w:r>
      <w:r w:rsidRPr="00E86E0D">
        <w:rPr>
          <w:lang w:val="en-US"/>
        </w:rPr>
        <w:t>.")</w:t>
      </w:r>
      <w:r w:rsidRPr="00E86E0D">
        <w:rPr>
          <w:lang w:val="en-US"/>
        </w:rPr>
        <w:br/>
        <w:t xml:space="preserve">            return item</w:t>
      </w:r>
      <w:r w:rsidRPr="00E86E0D">
        <w:rPr>
          <w:lang w:val="en-US"/>
        </w:rPr>
        <w:br/>
      </w:r>
      <w:r w:rsidRPr="00E86E0D">
        <w:rPr>
          <w:lang w:val="en-US"/>
        </w:rPr>
        <w:br/>
        <w:t xml:space="preserve">        # </w:t>
      </w:r>
      <w:r w:rsidRPr="00E86E0D">
        <w:t>Создаем</w:t>
      </w:r>
      <w:r w:rsidRPr="00E86E0D">
        <w:rPr>
          <w:lang w:val="en-US"/>
        </w:rPr>
        <w:t xml:space="preserve"> </w:t>
      </w:r>
      <w:r w:rsidRPr="00E86E0D">
        <w:t>копию</w:t>
      </w:r>
      <w:r w:rsidRPr="00E86E0D">
        <w:rPr>
          <w:lang w:val="en-US"/>
        </w:rPr>
        <w:t xml:space="preserve"> </w:t>
      </w:r>
      <w:r w:rsidRPr="00E86E0D">
        <w:t>данных</w:t>
      </w:r>
      <w:r w:rsidRPr="00E86E0D">
        <w:rPr>
          <w:lang w:val="en-US"/>
        </w:rPr>
        <w:t xml:space="preserve"> </w:t>
      </w:r>
      <w:r w:rsidRPr="00E86E0D">
        <w:t>и</w:t>
      </w:r>
      <w:r w:rsidRPr="00E86E0D">
        <w:rPr>
          <w:lang w:val="en-US"/>
        </w:rPr>
        <w:t xml:space="preserve"> </w:t>
      </w:r>
      <w:r w:rsidRPr="00E86E0D">
        <w:t>передаем</w:t>
      </w:r>
      <w:r w:rsidRPr="00E86E0D">
        <w:rPr>
          <w:lang w:val="en-US"/>
        </w:rPr>
        <w:t xml:space="preserve"> </w:t>
      </w:r>
      <w:r w:rsidRPr="00E86E0D">
        <w:t>её</w:t>
      </w:r>
      <w:r w:rsidRPr="00E86E0D">
        <w:rPr>
          <w:lang w:val="en-US"/>
        </w:rPr>
        <w:t xml:space="preserve"> </w:t>
      </w:r>
      <w:r w:rsidRPr="00E86E0D">
        <w:t>для</w:t>
      </w:r>
      <w:r w:rsidRPr="00E86E0D">
        <w:rPr>
          <w:lang w:val="en-US"/>
        </w:rPr>
        <w:t xml:space="preserve"> </w:t>
      </w:r>
      <w:r w:rsidRPr="00E86E0D">
        <w:t>обработки</w:t>
      </w:r>
      <w:r w:rsidRPr="00E86E0D">
        <w:rPr>
          <w:lang w:val="en-US"/>
        </w:rPr>
        <w:br/>
        <w:t xml:space="preserve">        values = </w:t>
      </w:r>
      <w:proofErr w:type="spellStart"/>
      <w:r w:rsidRPr="00E86E0D">
        <w:rPr>
          <w:lang w:val="en-US"/>
        </w:rPr>
        <w:t>replace_values</w:t>
      </w:r>
      <w:proofErr w:type="spellEnd"/>
      <w:r w:rsidRPr="00E86E0D">
        <w:rPr>
          <w:lang w:val="en-US"/>
        </w:rPr>
        <w:t xml:space="preserve">(data, </w:t>
      </w:r>
      <w:proofErr w:type="spellStart"/>
      <w:r w:rsidRPr="00E86E0D">
        <w:rPr>
          <w:lang w:val="en-US"/>
        </w:rPr>
        <w:t>files.getlist</w:t>
      </w:r>
      <w:proofErr w:type="spellEnd"/>
      <w:r w:rsidRPr="00E86E0D">
        <w:rPr>
          <w:lang w:val="en-US"/>
        </w:rPr>
        <w:t>("files[]"))</w:t>
      </w:r>
      <w:r w:rsidRPr="00E86E0D">
        <w:rPr>
          <w:lang w:val="en-US"/>
        </w:rPr>
        <w:br/>
        <w:t xml:space="preserve">        return [values, </w:t>
      </w:r>
      <w:proofErr w:type="spellStart"/>
      <w:r w:rsidRPr="00E86E0D">
        <w:rPr>
          <w:lang w:val="en-US"/>
        </w:rPr>
        <w:t>urls</w:t>
      </w:r>
      <w:proofErr w:type="spellEnd"/>
      <w:r w:rsidRPr="00E86E0D">
        <w:rPr>
          <w:lang w:val="en-US"/>
        </w:rPr>
        <w:t>]</w:t>
      </w:r>
      <w:r w:rsidRPr="00E86E0D">
        <w:rPr>
          <w:lang w:val="en-US"/>
        </w:rPr>
        <w:br/>
      </w:r>
      <w:r w:rsidRPr="00E86E0D">
        <w:rPr>
          <w:lang w:val="en-US"/>
        </w:rPr>
        <w:br/>
        <w:t>class Period(</w:t>
      </w:r>
      <w:proofErr w:type="spellStart"/>
      <w:r w:rsidRPr="00E86E0D">
        <w:rPr>
          <w:lang w:val="en-US"/>
        </w:rPr>
        <w:t>models.Model</w:t>
      </w:r>
      <w:proofErr w:type="spellEnd"/>
      <w:r w:rsidRPr="00E86E0D">
        <w:rPr>
          <w:lang w:val="en-US"/>
        </w:rPr>
        <w:t>):</w:t>
      </w:r>
      <w:r w:rsidRPr="00E86E0D">
        <w:rPr>
          <w:lang w:val="en-US"/>
        </w:rPr>
        <w:br/>
        <w:t xml:space="preserve">    date = </w:t>
      </w:r>
      <w:proofErr w:type="spellStart"/>
      <w:r w:rsidRPr="00E86E0D">
        <w:rPr>
          <w:lang w:val="en-US"/>
        </w:rPr>
        <w:t>models.DateTimeField</w:t>
      </w:r>
      <w:proofErr w:type="spellEnd"/>
      <w:r w:rsidRPr="00E86E0D">
        <w:rPr>
          <w:lang w:val="en-US"/>
        </w:rPr>
        <w:t>("</w:t>
      </w:r>
      <w:r w:rsidRPr="00E86E0D">
        <w:t>Дата</w:t>
      </w:r>
      <w:r w:rsidRPr="00E86E0D">
        <w:rPr>
          <w:lang w:val="en-US"/>
        </w:rPr>
        <w:t>")</w:t>
      </w:r>
      <w:r w:rsidRPr="00E86E0D">
        <w:rPr>
          <w:lang w:val="en-US"/>
        </w:rPr>
        <w:br/>
        <w:t xml:space="preserve">    description = </w:t>
      </w:r>
      <w:proofErr w:type="spellStart"/>
      <w:r w:rsidRPr="00E86E0D">
        <w:rPr>
          <w:lang w:val="en-US"/>
        </w:rPr>
        <w:t>models.TextField</w:t>
      </w:r>
      <w:proofErr w:type="spellEnd"/>
      <w:r w:rsidRPr="00E86E0D">
        <w:rPr>
          <w:lang w:val="en-US"/>
        </w:rPr>
        <w:t>("</w:t>
      </w:r>
      <w:r w:rsidRPr="00E86E0D">
        <w:t>Описание</w:t>
      </w:r>
      <w:r w:rsidRPr="00E86E0D">
        <w:rPr>
          <w:lang w:val="en-US"/>
        </w:rPr>
        <w:t>")</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get_period</w:t>
      </w:r>
      <w:proofErr w:type="spellEnd"/>
      <w:r w:rsidRPr="00E86E0D">
        <w:rPr>
          <w:lang w:val="en-US"/>
        </w:rPr>
        <w:t>():</w:t>
      </w:r>
      <w:r w:rsidRPr="00E86E0D">
        <w:rPr>
          <w:lang w:val="en-US"/>
        </w:rPr>
        <w:br/>
        <w:t xml:space="preserve">        return [</w:t>
      </w:r>
      <w:proofErr w:type="spellStart"/>
      <w:r w:rsidRPr="00E86E0D">
        <w:rPr>
          <w:lang w:val="en-US"/>
        </w:rPr>
        <w:t>Period.objects.get</w:t>
      </w:r>
      <w:proofErr w:type="spellEnd"/>
      <w:r w:rsidRPr="00E86E0D">
        <w:rPr>
          <w:lang w:val="en-US"/>
        </w:rPr>
        <w:t>(id = 0).</w:t>
      </w:r>
      <w:proofErr w:type="spellStart"/>
      <w:r w:rsidRPr="00E86E0D">
        <w:rPr>
          <w:lang w:val="en-US"/>
        </w:rPr>
        <w:t>date.strftime</w:t>
      </w:r>
      <w:proofErr w:type="spellEnd"/>
      <w:r w:rsidRPr="00E86E0D">
        <w:rPr>
          <w:lang w:val="en-US"/>
        </w:rPr>
        <w:t>("%H:%M %</w:t>
      </w:r>
      <w:proofErr w:type="spellStart"/>
      <w:r w:rsidRPr="00E86E0D">
        <w:rPr>
          <w:lang w:val="en-US"/>
        </w:rPr>
        <w:t>d.%m.%Y</w:t>
      </w:r>
      <w:proofErr w:type="spellEnd"/>
      <w:r w:rsidRPr="00E86E0D">
        <w:rPr>
          <w:lang w:val="en-US"/>
        </w:rPr>
        <w:t xml:space="preserve">"), </w:t>
      </w:r>
      <w:proofErr w:type="spellStart"/>
      <w:r w:rsidRPr="00E86E0D">
        <w:rPr>
          <w:lang w:val="en-US"/>
        </w:rPr>
        <w:t>Period.objects.get</w:t>
      </w:r>
      <w:proofErr w:type="spellEnd"/>
      <w:r w:rsidRPr="00E86E0D">
        <w:rPr>
          <w:lang w:val="en-US"/>
        </w:rPr>
        <w:t>(id = 1).</w:t>
      </w:r>
      <w:proofErr w:type="spellStart"/>
      <w:r w:rsidRPr="00E86E0D">
        <w:rPr>
          <w:lang w:val="en-US"/>
        </w:rPr>
        <w:t>date.strftime</w:t>
      </w:r>
      <w:proofErr w:type="spellEnd"/>
      <w:r w:rsidRPr="00E86E0D">
        <w:rPr>
          <w:lang w:val="en-US"/>
        </w:rPr>
        <w:t>("%H:%M %</w:t>
      </w:r>
      <w:proofErr w:type="spellStart"/>
      <w:r w:rsidRPr="00E86E0D">
        <w:rPr>
          <w:lang w:val="en-US"/>
        </w:rPr>
        <w:t>d.%m.%Y</w:t>
      </w:r>
      <w:proofErr w:type="spellEnd"/>
      <w:r w:rsidRPr="00E86E0D">
        <w:rPr>
          <w:lang w:val="en-US"/>
        </w:rPr>
        <w:t>")]</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is_require</w:t>
      </w:r>
      <w:proofErr w:type="spellEnd"/>
      <w:r w:rsidRPr="00E86E0D">
        <w:rPr>
          <w:lang w:val="en-US"/>
        </w:rPr>
        <w:t>(date):</w:t>
      </w:r>
      <w:r w:rsidRPr="00E86E0D">
        <w:rPr>
          <w:lang w:val="en-US"/>
        </w:rPr>
        <w:br/>
        <w:t xml:space="preserve">        </w:t>
      </w:r>
      <w:proofErr w:type="spellStart"/>
      <w:r w:rsidRPr="00E86E0D">
        <w:rPr>
          <w:lang w:val="en-US"/>
        </w:rPr>
        <w:t>period_start</w:t>
      </w:r>
      <w:proofErr w:type="spellEnd"/>
      <w:r w:rsidRPr="00E86E0D">
        <w:rPr>
          <w:lang w:val="en-US"/>
        </w:rPr>
        <w:t xml:space="preserve"> = </w:t>
      </w:r>
      <w:proofErr w:type="spellStart"/>
      <w:r w:rsidRPr="00E86E0D">
        <w:rPr>
          <w:lang w:val="en-US"/>
        </w:rPr>
        <w:t>Period.objects.get</w:t>
      </w:r>
      <w:proofErr w:type="spellEnd"/>
      <w:r w:rsidRPr="00E86E0D">
        <w:rPr>
          <w:lang w:val="en-US"/>
        </w:rPr>
        <w:t>(id=0).date</w:t>
      </w:r>
      <w:r w:rsidRPr="00E86E0D">
        <w:rPr>
          <w:lang w:val="en-US"/>
        </w:rPr>
        <w:br/>
        <w:t xml:space="preserve">        </w:t>
      </w:r>
      <w:proofErr w:type="spellStart"/>
      <w:r w:rsidRPr="00E86E0D">
        <w:rPr>
          <w:lang w:val="en-US"/>
        </w:rPr>
        <w:t>period_end</w:t>
      </w:r>
      <w:proofErr w:type="spellEnd"/>
      <w:r w:rsidRPr="00E86E0D">
        <w:rPr>
          <w:lang w:val="en-US"/>
        </w:rPr>
        <w:t xml:space="preserve"> = </w:t>
      </w:r>
      <w:proofErr w:type="spellStart"/>
      <w:r w:rsidRPr="00E86E0D">
        <w:rPr>
          <w:lang w:val="en-US"/>
        </w:rPr>
        <w:t>Period.objects.get</w:t>
      </w:r>
      <w:proofErr w:type="spellEnd"/>
      <w:r w:rsidRPr="00E86E0D">
        <w:rPr>
          <w:lang w:val="en-US"/>
        </w:rPr>
        <w:t>(id=1).date</w:t>
      </w:r>
      <w:r w:rsidRPr="00E86E0D">
        <w:rPr>
          <w:lang w:val="en-US"/>
        </w:rPr>
        <w:br/>
      </w:r>
      <w:r w:rsidRPr="00E86E0D">
        <w:rPr>
          <w:lang w:val="en-US"/>
        </w:rPr>
        <w:br/>
        <w:t xml:space="preserve">        return </w:t>
      </w:r>
      <w:proofErr w:type="spellStart"/>
      <w:r w:rsidRPr="00E86E0D">
        <w:rPr>
          <w:lang w:val="en-US"/>
        </w:rPr>
        <w:t>period_start</w:t>
      </w:r>
      <w:proofErr w:type="spellEnd"/>
      <w:r w:rsidRPr="00E86E0D">
        <w:rPr>
          <w:lang w:val="en-US"/>
        </w:rPr>
        <w:t xml:space="preserve"> &lt; date &lt; </w:t>
      </w:r>
      <w:proofErr w:type="spellStart"/>
      <w:r w:rsidRPr="00E86E0D">
        <w:rPr>
          <w:lang w:val="en-US"/>
        </w:rPr>
        <w:t>period_end</w:t>
      </w:r>
      <w:proofErr w:type="spellEnd"/>
      <w:r w:rsidRPr="00E86E0D">
        <w:rPr>
          <w:lang w:val="en-US"/>
        </w:rPr>
        <w:br/>
      </w:r>
      <w:r w:rsidRPr="00E86E0D">
        <w:rPr>
          <w:lang w:val="en-US"/>
        </w:rPr>
        <w:br/>
      </w:r>
      <w:r w:rsidRPr="00E86E0D">
        <w:rPr>
          <w:lang w:val="en-US"/>
        </w:rPr>
        <w:lastRenderedPageBreak/>
        <w:t xml:space="preserve">    @staticmethod</w:t>
      </w:r>
      <w:r w:rsidRPr="00E86E0D">
        <w:rPr>
          <w:lang w:val="en-US"/>
        </w:rPr>
        <w:br/>
        <w:t xml:space="preserve">    def </w:t>
      </w:r>
      <w:proofErr w:type="spellStart"/>
      <w:r w:rsidRPr="00E86E0D">
        <w:rPr>
          <w:lang w:val="en-US"/>
        </w:rPr>
        <w:t>set_start_and_end</w:t>
      </w:r>
      <w:proofErr w:type="spellEnd"/>
      <w:r w:rsidRPr="00E86E0D">
        <w:rPr>
          <w:lang w:val="en-US"/>
        </w:rPr>
        <w:t>(</w:t>
      </w:r>
      <w:proofErr w:type="spellStart"/>
      <w:r w:rsidRPr="00E86E0D">
        <w:rPr>
          <w:lang w:val="en-US"/>
        </w:rPr>
        <w:t>datestr_start</w:t>
      </w:r>
      <w:proofErr w:type="spellEnd"/>
      <w:r w:rsidRPr="00E86E0D">
        <w:rPr>
          <w:lang w:val="en-US"/>
        </w:rPr>
        <w:t xml:space="preserve">, </w:t>
      </w:r>
      <w:proofErr w:type="spellStart"/>
      <w:r w:rsidRPr="00E86E0D">
        <w:rPr>
          <w:lang w:val="en-US"/>
        </w:rPr>
        <w:t>datestr_end</w:t>
      </w:r>
      <w:proofErr w:type="spellEnd"/>
      <w:r w:rsidRPr="00E86E0D">
        <w:rPr>
          <w:lang w:val="en-US"/>
        </w:rPr>
        <w:t>):</w:t>
      </w:r>
      <w:r w:rsidRPr="00E86E0D">
        <w:rPr>
          <w:lang w:val="en-US"/>
        </w:rPr>
        <w:br/>
        <w:t xml:space="preserve">        </w:t>
      </w:r>
      <w:proofErr w:type="spellStart"/>
      <w:r w:rsidRPr="00E86E0D">
        <w:rPr>
          <w:lang w:val="en-US"/>
        </w:rPr>
        <w:t>period_temp</w:t>
      </w:r>
      <w:proofErr w:type="spellEnd"/>
      <w:r w:rsidRPr="00E86E0D">
        <w:rPr>
          <w:lang w:val="en-US"/>
        </w:rPr>
        <w:t xml:space="preserve"> = </w:t>
      </w:r>
      <w:proofErr w:type="spellStart"/>
      <w:r w:rsidRPr="00E86E0D">
        <w:rPr>
          <w:lang w:val="en-US"/>
        </w:rPr>
        <w:t>Period.objects.get</w:t>
      </w:r>
      <w:proofErr w:type="spellEnd"/>
      <w:r w:rsidRPr="00E86E0D">
        <w:rPr>
          <w:lang w:val="en-US"/>
        </w:rPr>
        <w:t>(id = 0)</w:t>
      </w:r>
      <w:r w:rsidRPr="00E86E0D">
        <w:rPr>
          <w:lang w:val="en-US"/>
        </w:rPr>
        <w:br/>
        <w:t xml:space="preserve">        </w:t>
      </w:r>
      <w:proofErr w:type="spellStart"/>
      <w:r w:rsidRPr="00E86E0D">
        <w:rPr>
          <w:lang w:val="en-US"/>
        </w:rPr>
        <w:t>period_temp.date</w:t>
      </w:r>
      <w:proofErr w:type="spellEnd"/>
      <w:r w:rsidRPr="00E86E0D">
        <w:rPr>
          <w:lang w:val="en-US"/>
        </w:rPr>
        <w:t xml:space="preserve"> = </w:t>
      </w:r>
      <w:proofErr w:type="spellStart"/>
      <w:r w:rsidRPr="00E86E0D">
        <w:rPr>
          <w:lang w:val="en-US"/>
        </w:rPr>
        <w:t>datetime.strptime</w:t>
      </w:r>
      <w:proofErr w:type="spellEnd"/>
      <w:r w:rsidRPr="00E86E0D">
        <w:rPr>
          <w:lang w:val="en-US"/>
        </w:rPr>
        <w:t>(</w:t>
      </w:r>
      <w:proofErr w:type="spellStart"/>
      <w:r w:rsidRPr="00E86E0D">
        <w:rPr>
          <w:lang w:val="en-US"/>
        </w:rPr>
        <w:t>datestr_start</w:t>
      </w:r>
      <w:proofErr w:type="spellEnd"/>
      <w:r w:rsidRPr="00E86E0D">
        <w:rPr>
          <w:lang w:val="en-US"/>
        </w:rPr>
        <w:t>, "%H:%M %</w:t>
      </w:r>
      <w:proofErr w:type="spellStart"/>
      <w:r w:rsidRPr="00E86E0D">
        <w:rPr>
          <w:lang w:val="en-US"/>
        </w:rPr>
        <w:t>d.%m.%Y</w:t>
      </w:r>
      <w:proofErr w:type="spellEnd"/>
      <w:r w:rsidRPr="00E86E0D">
        <w:rPr>
          <w:lang w:val="en-US"/>
        </w:rPr>
        <w:t>")</w:t>
      </w:r>
      <w:r w:rsidRPr="00E86E0D">
        <w:rPr>
          <w:lang w:val="en-US"/>
        </w:rPr>
        <w:br/>
        <w:t xml:space="preserve">        </w:t>
      </w:r>
      <w:proofErr w:type="spellStart"/>
      <w:r w:rsidRPr="00E86E0D">
        <w:rPr>
          <w:lang w:val="en-US"/>
        </w:rPr>
        <w:t>period_temp.save</w:t>
      </w:r>
      <w:proofErr w:type="spellEnd"/>
      <w:r w:rsidRPr="00E86E0D">
        <w:rPr>
          <w:lang w:val="en-US"/>
        </w:rPr>
        <w:t>()</w:t>
      </w:r>
      <w:r w:rsidRPr="00E86E0D">
        <w:rPr>
          <w:lang w:val="en-US"/>
        </w:rPr>
        <w:br/>
      </w:r>
      <w:r w:rsidRPr="00E86E0D">
        <w:rPr>
          <w:lang w:val="en-US"/>
        </w:rPr>
        <w:br/>
        <w:t xml:space="preserve">        </w:t>
      </w:r>
      <w:proofErr w:type="spellStart"/>
      <w:r w:rsidRPr="00E86E0D">
        <w:rPr>
          <w:lang w:val="en-US"/>
        </w:rPr>
        <w:t>period_temp</w:t>
      </w:r>
      <w:proofErr w:type="spellEnd"/>
      <w:r w:rsidRPr="00E86E0D">
        <w:rPr>
          <w:lang w:val="en-US"/>
        </w:rPr>
        <w:t xml:space="preserve"> = </w:t>
      </w:r>
      <w:proofErr w:type="spellStart"/>
      <w:r w:rsidRPr="00E86E0D">
        <w:rPr>
          <w:lang w:val="en-US"/>
        </w:rPr>
        <w:t>Period.objects.get</w:t>
      </w:r>
      <w:proofErr w:type="spellEnd"/>
      <w:r w:rsidRPr="00E86E0D">
        <w:rPr>
          <w:lang w:val="en-US"/>
        </w:rPr>
        <w:t>(id = 1)</w:t>
      </w:r>
      <w:r w:rsidRPr="00E86E0D">
        <w:rPr>
          <w:lang w:val="en-US"/>
        </w:rPr>
        <w:br/>
        <w:t xml:space="preserve">        </w:t>
      </w:r>
      <w:proofErr w:type="spellStart"/>
      <w:r w:rsidRPr="00E86E0D">
        <w:rPr>
          <w:lang w:val="en-US"/>
        </w:rPr>
        <w:t>period_temp.date</w:t>
      </w:r>
      <w:proofErr w:type="spellEnd"/>
      <w:r w:rsidRPr="00E86E0D">
        <w:rPr>
          <w:lang w:val="en-US"/>
        </w:rPr>
        <w:t xml:space="preserve"> = </w:t>
      </w:r>
      <w:proofErr w:type="spellStart"/>
      <w:r w:rsidRPr="00E86E0D">
        <w:rPr>
          <w:lang w:val="en-US"/>
        </w:rPr>
        <w:t>datetime.strptime</w:t>
      </w:r>
      <w:proofErr w:type="spellEnd"/>
      <w:r w:rsidRPr="00E86E0D">
        <w:rPr>
          <w:lang w:val="en-US"/>
        </w:rPr>
        <w:t>(</w:t>
      </w:r>
      <w:proofErr w:type="spellStart"/>
      <w:r w:rsidRPr="00E86E0D">
        <w:rPr>
          <w:lang w:val="en-US"/>
        </w:rPr>
        <w:t>datestr_end</w:t>
      </w:r>
      <w:proofErr w:type="spellEnd"/>
      <w:r w:rsidRPr="00E86E0D">
        <w:rPr>
          <w:lang w:val="en-US"/>
        </w:rPr>
        <w:t>, "%H:%M %</w:t>
      </w:r>
      <w:proofErr w:type="spellStart"/>
      <w:r w:rsidRPr="00E86E0D">
        <w:rPr>
          <w:lang w:val="en-US"/>
        </w:rPr>
        <w:t>d.%m.%Y</w:t>
      </w:r>
      <w:proofErr w:type="spellEnd"/>
      <w:r w:rsidRPr="00E86E0D">
        <w:rPr>
          <w:lang w:val="en-US"/>
        </w:rPr>
        <w:t>")</w:t>
      </w:r>
      <w:r w:rsidRPr="00E86E0D">
        <w:rPr>
          <w:lang w:val="en-US"/>
        </w:rPr>
        <w:br/>
        <w:t xml:space="preserve">        </w:t>
      </w:r>
      <w:proofErr w:type="spellStart"/>
      <w:r w:rsidRPr="00E86E0D">
        <w:rPr>
          <w:lang w:val="en-US"/>
        </w:rPr>
        <w:t>period_temp.save</w:t>
      </w:r>
      <w:proofErr w:type="spellEnd"/>
      <w:r w:rsidRPr="00E86E0D">
        <w:rPr>
          <w:lang w:val="en-US"/>
        </w:rPr>
        <w:t>()</w:t>
      </w:r>
      <w:r w:rsidRPr="00E86E0D">
        <w:rPr>
          <w:lang w:val="en-US"/>
        </w:rPr>
        <w:br/>
      </w:r>
      <w:r w:rsidRPr="00E86E0D">
        <w:rPr>
          <w:lang w:val="en-US"/>
        </w:rPr>
        <w:br/>
        <w:t xml:space="preserve">    @classmethod</w:t>
      </w:r>
      <w:r w:rsidRPr="00E86E0D">
        <w:rPr>
          <w:lang w:val="en-US"/>
        </w:rPr>
        <w:br/>
        <w:t xml:space="preserve">    def </w:t>
      </w:r>
      <w:proofErr w:type="spellStart"/>
      <w:r w:rsidRPr="00E86E0D">
        <w:rPr>
          <w:lang w:val="en-US"/>
        </w:rPr>
        <w:t>create_default_records</w:t>
      </w:r>
      <w:proofErr w:type="spellEnd"/>
      <w:r w:rsidRPr="00E86E0D">
        <w:rPr>
          <w:lang w:val="en-US"/>
        </w:rPr>
        <w:t>(</w:t>
      </w:r>
      <w:proofErr w:type="spellStart"/>
      <w:r w:rsidRPr="00E86E0D">
        <w:rPr>
          <w:lang w:val="en-US"/>
        </w:rPr>
        <w:t>cls</w:t>
      </w:r>
      <w:proofErr w:type="spellEnd"/>
      <w:r w:rsidRPr="00E86E0D">
        <w:rPr>
          <w:lang w:val="en-US"/>
        </w:rPr>
        <w:t>):</w:t>
      </w:r>
      <w:r w:rsidRPr="00E86E0D">
        <w:rPr>
          <w:lang w:val="en-US"/>
        </w:rPr>
        <w:br/>
        <w:t xml:space="preserve">        # </w:t>
      </w:r>
      <w:r w:rsidRPr="00E86E0D">
        <w:t>Данные</w:t>
      </w:r>
      <w:r w:rsidRPr="00E86E0D">
        <w:rPr>
          <w:lang w:val="en-US"/>
        </w:rPr>
        <w:t xml:space="preserve"> </w:t>
      </w:r>
      <w:r w:rsidRPr="00E86E0D">
        <w:t>для</w:t>
      </w:r>
      <w:r w:rsidRPr="00E86E0D">
        <w:rPr>
          <w:lang w:val="en-US"/>
        </w:rPr>
        <w:t xml:space="preserve"> </w:t>
      </w:r>
      <w:r w:rsidRPr="00E86E0D">
        <w:t>записи</w:t>
      </w:r>
      <w:r w:rsidRPr="00E86E0D">
        <w:rPr>
          <w:lang w:val="en-US"/>
        </w:rPr>
        <w:br/>
        <w:t xml:space="preserve">        </w:t>
      </w:r>
      <w:proofErr w:type="spellStart"/>
      <w:r w:rsidRPr="00E86E0D">
        <w:rPr>
          <w:lang w:val="en-US"/>
        </w:rPr>
        <w:t>default_records</w:t>
      </w:r>
      <w:proofErr w:type="spellEnd"/>
      <w:r w:rsidRPr="00E86E0D">
        <w:rPr>
          <w:lang w:val="en-US"/>
        </w:rPr>
        <w:t xml:space="preserve"> = [</w:t>
      </w:r>
      <w:r w:rsidRPr="00E86E0D">
        <w:rPr>
          <w:lang w:val="en-US"/>
        </w:rPr>
        <w:br/>
        <w:t xml:space="preserve">            {'id': 0, 'date': datetime(2020, 1, 1, 0, 0, 0), 'description': "</w:t>
      </w:r>
      <w:r w:rsidRPr="00E86E0D">
        <w:t>Дата</w:t>
      </w:r>
      <w:r w:rsidRPr="00E86E0D">
        <w:rPr>
          <w:lang w:val="en-US"/>
        </w:rPr>
        <w:t xml:space="preserve">, </w:t>
      </w:r>
      <w:r w:rsidRPr="00E86E0D">
        <w:t>с</w:t>
      </w:r>
      <w:r w:rsidRPr="00E86E0D">
        <w:rPr>
          <w:lang w:val="en-US"/>
        </w:rPr>
        <w:t xml:space="preserve"> </w:t>
      </w:r>
      <w:r w:rsidRPr="00E86E0D">
        <w:t>которой</w:t>
      </w:r>
      <w:r w:rsidRPr="00E86E0D">
        <w:rPr>
          <w:lang w:val="en-US"/>
        </w:rPr>
        <w:t xml:space="preserve"> </w:t>
      </w:r>
      <w:r w:rsidRPr="00E86E0D">
        <w:t>можно</w:t>
      </w:r>
      <w:r w:rsidRPr="00E86E0D">
        <w:rPr>
          <w:lang w:val="en-US"/>
        </w:rPr>
        <w:t xml:space="preserve"> </w:t>
      </w:r>
      <w:r w:rsidRPr="00E86E0D">
        <w:t>подавать</w:t>
      </w:r>
      <w:r w:rsidRPr="00E86E0D">
        <w:rPr>
          <w:lang w:val="en-US"/>
        </w:rPr>
        <w:t xml:space="preserve"> </w:t>
      </w:r>
      <w:r w:rsidRPr="00E86E0D">
        <w:t>заявления</w:t>
      </w:r>
      <w:r w:rsidRPr="00E86E0D">
        <w:rPr>
          <w:lang w:val="en-US"/>
        </w:rPr>
        <w:t>."},</w:t>
      </w:r>
      <w:r w:rsidRPr="00E86E0D">
        <w:rPr>
          <w:lang w:val="en-US"/>
        </w:rPr>
        <w:br/>
        <w:t xml:space="preserve">            {'id': 1, 'date': datetime(2020, 1, 1, 0, 0, 0), 'description': "</w:t>
      </w:r>
      <w:r w:rsidRPr="00E86E0D">
        <w:t>Дата</w:t>
      </w:r>
      <w:r w:rsidRPr="00E86E0D">
        <w:rPr>
          <w:lang w:val="en-US"/>
        </w:rPr>
        <w:t xml:space="preserve">, </w:t>
      </w:r>
      <w:r w:rsidRPr="00E86E0D">
        <w:t>до</w:t>
      </w:r>
      <w:r w:rsidRPr="00E86E0D">
        <w:rPr>
          <w:lang w:val="en-US"/>
        </w:rPr>
        <w:t xml:space="preserve"> </w:t>
      </w:r>
      <w:r w:rsidRPr="00E86E0D">
        <w:t>которой</w:t>
      </w:r>
      <w:r w:rsidRPr="00E86E0D">
        <w:rPr>
          <w:lang w:val="en-US"/>
        </w:rPr>
        <w:t xml:space="preserve"> </w:t>
      </w:r>
      <w:r w:rsidRPr="00E86E0D">
        <w:t>включительно</w:t>
      </w:r>
      <w:r w:rsidRPr="00E86E0D">
        <w:rPr>
          <w:lang w:val="en-US"/>
        </w:rPr>
        <w:t xml:space="preserve"> </w:t>
      </w:r>
      <w:r w:rsidRPr="00E86E0D">
        <w:t>можно</w:t>
      </w:r>
      <w:r w:rsidRPr="00E86E0D">
        <w:rPr>
          <w:lang w:val="en-US"/>
        </w:rPr>
        <w:t xml:space="preserve"> </w:t>
      </w:r>
      <w:r w:rsidRPr="00E86E0D">
        <w:t>подавать</w:t>
      </w:r>
      <w:r w:rsidRPr="00E86E0D">
        <w:rPr>
          <w:lang w:val="en-US"/>
        </w:rPr>
        <w:t xml:space="preserve"> </w:t>
      </w:r>
      <w:r w:rsidRPr="00E86E0D">
        <w:t>заявления</w:t>
      </w:r>
      <w:r w:rsidRPr="00E86E0D">
        <w:rPr>
          <w:lang w:val="en-US"/>
        </w:rPr>
        <w:t>."}</w:t>
      </w:r>
      <w:r w:rsidRPr="00E86E0D">
        <w:rPr>
          <w:lang w:val="en-US"/>
        </w:rPr>
        <w:br/>
        <w:t xml:space="preserve">        ]</w:t>
      </w:r>
      <w:r w:rsidRPr="00E86E0D">
        <w:rPr>
          <w:lang w:val="en-US"/>
        </w:rPr>
        <w:br/>
        <w:t xml:space="preserve">        for record in </w:t>
      </w:r>
      <w:proofErr w:type="spellStart"/>
      <w:r w:rsidRPr="00E86E0D">
        <w:rPr>
          <w:lang w:val="en-US"/>
        </w:rPr>
        <w:t>default_records</w:t>
      </w:r>
      <w:proofErr w:type="spellEnd"/>
      <w:r w:rsidRPr="00E86E0D">
        <w:rPr>
          <w:lang w:val="en-US"/>
        </w:rPr>
        <w:t>:</w:t>
      </w:r>
      <w:r w:rsidRPr="00E86E0D">
        <w:rPr>
          <w:lang w:val="en-US"/>
        </w:rPr>
        <w:br/>
        <w:t xml:space="preserve">            </w:t>
      </w:r>
      <w:proofErr w:type="spellStart"/>
      <w:r w:rsidRPr="00E86E0D">
        <w:rPr>
          <w:lang w:val="en-US"/>
        </w:rPr>
        <w:t>cls.objects.get_or_create</w:t>
      </w:r>
      <w:proofErr w:type="spellEnd"/>
      <w:r w:rsidRPr="00E86E0D">
        <w:rPr>
          <w:lang w:val="en-US"/>
        </w:rPr>
        <w:t>(**record)</w:t>
      </w:r>
      <w:r w:rsidRPr="00E86E0D">
        <w:rPr>
          <w:lang w:val="en-US"/>
        </w:rPr>
        <w:br/>
      </w:r>
      <w:r w:rsidRPr="00E86E0D">
        <w:rPr>
          <w:lang w:val="en-US"/>
        </w:rPr>
        <w:br/>
        <w:t>class Log(</w:t>
      </w:r>
      <w:proofErr w:type="spellStart"/>
      <w:r w:rsidRPr="00E86E0D">
        <w:rPr>
          <w:lang w:val="en-US"/>
        </w:rPr>
        <w:t>models.Model</w:t>
      </w:r>
      <w:proofErr w:type="spellEnd"/>
      <w:r w:rsidRPr="00E86E0D">
        <w:rPr>
          <w:lang w:val="en-US"/>
        </w:rPr>
        <w:t>):</w:t>
      </w:r>
      <w:r w:rsidRPr="00E86E0D">
        <w:rPr>
          <w:lang w:val="en-US"/>
        </w:rPr>
        <w:br/>
        <w:t xml:space="preserve">    event = </w:t>
      </w:r>
      <w:proofErr w:type="spellStart"/>
      <w:r w:rsidRPr="00E86E0D">
        <w:rPr>
          <w:lang w:val="en-US"/>
        </w:rPr>
        <w:t>models.TextField</w:t>
      </w:r>
      <w:proofErr w:type="spellEnd"/>
      <w:r w:rsidRPr="00E86E0D">
        <w:rPr>
          <w:lang w:val="en-US"/>
        </w:rPr>
        <w:t>("</w:t>
      </w:r>
      <w:r w:rsidRPr="00E86E0D">
        <w:t>Событие</w:t>
      </w:r>
      <w:r w:rsidRPr="00E86E0D">
        <w:rPr>
          <w:lang w:val="en-US"/>
        </w:rPr>
        <w:t>", default="")</w:t>
      </w:r>
      <w:r w:rsidRPr="00E86E0D">
        <w:rPr>
          <w:lang w:val="en-US"/>
        </w:rPr>
        <w:br/>
        <w:t xml:space="preserve">    </w:t>
      </w:r>
      <w:proofErr w:type="spellStart"/>
      <w:r w:rsidRPr="00E86E0D">
        <w:rPr>
          <w:lang w:val="en-US"/>
        </w:rPr>
        <w:t>statement_copy</w:t>
      </w:r>
      <w:proofErr w:type="spellEnd"/>
      <w:r w:rsidRPr="00E86E0D">
        <w:rPr>
          <w:lang w:val="en-US"/>
        </w:rPr>
        <w:t xml:space="preserve"> = </w:t>
      </w:r>
      <w:proofErr w:type="spellStart"/>
      <w:r w:rsidRPr="00E86E0D">
        <w:rPr>
          <w:lang w:val="en-US"/>
        </w:rPr>
        <w:t>models.JSONField</w:t>
      </w:r>
      <w:proofErr w:type="spellEnd"/>
      <w:r w:rsidRPr="00E86E0D">
        <w:rPr>
          <w:lang w:val="en-US"/>
        </w:rPr>
        <w:t>("</w:t>
      </w:r>
      <w:r w:rsidRPr="00E86E0D">
        <w:t>Контент</w:t>
      </w:r>
      <w:r w:rsidRPr="00E86E0D">
        <w:rPr>
          <w:lang w:val="en-US"/>
        </w:rPr>
        <w:t>", blank=True)</w:t>
      </w:r>
      <w:r w:rsidRPr="00E86E0D">
        <w:rPr>
          <w:lang w:val="en-US"/>
        </w:rPr>
        <w:br/>
        <w:t xml:space="preserve">    user = </w:t>
      </w:r>
      <w:proofErr w:type="spellStart"/>
      <w:r w:rsidRPr="00E86E0D">
        <w:rPr>
          <w:lang w:val="en-US"/>
        </w:rPr>
        <w:t>models.ForeignKey</w:t>
      </w:r>
      <w:proofErr w:type="spellEnd"/>
      <w:r w:rsidRPr="00E86E0D">
        <w:rPr>
          <w:lang w:val="en-US"/>
        </w:rPr>
        <w:t xml:space="preserve">(User, </w:t>
      </w:r>
      <w:proofErr w:type="spellStart"/>
      <w:r w:rsidRPr="00E86E0D">
        <w:rPr>
          <w:lang w:val="en-US"/>
        </w:rPr>
        <w:t>on_delete</w:t>
      </w:r>
      <w:proofErr w:type="spellEnd"/>
      <w:r w:rsidRPr="00E86E0D">
        <w:rPr>
          <w:lang w:val="en-US"/>
        </w:rPr>
        <w:t>=</w:t>
      </w:r>
      <w:proofErr w:type="spellStart"/>
      <w:r w:rsidRPr="00E86E0D">
        <w:rPr>
          <w:lang w:val="en-US"/>
        </w:rPr>
        <w:t>models.CASCADE</w:t>
      </w:r>
      <w:proofErr w:type="spellEnd"/>
      <w:r w:rsidRPr="00E86E0D">
        <w:rPr>
          <w:lang w:val="en-US"/>
        </w:rPr>
        <w:t xml:space="preserve">, </w:t>
      </w:r>
      <w:proofErr w:type="spellStart"/>
      <w:r w:rsidRPr="00E86E0D">
        <w:rPr>
          <w:lang w:val="en-US"/>
        </w:rPr>
        <w:t>related_name</w:t>
      </w:r>
      <w:proofErr w:type="spellEnd"/>
      <w:r w:rsidRPr="00E86E0D">
        <w:rPr>
          <w:lang w:val="en-US"/>
        </w:rPr>
        <w:t>="logs")</w:t>
      </w:r>
      <w:r w:rsidRPr="00E86E0D">
        <w:rPr>
          <w:lang w:val="en-US"/>
        </w:rPr>
        <w:br/>
      </w:r>
      <w:r w:rsidRPr="00E86E0D">
        <w:rPr>
          <w:lang w:val="en-US"/>
        </w:rPr>
        <w:t xml:space="preserve">    date = </w:t>
      </w:r>
      <w:proofErr w:type="spellStart"/>
      <w:r w:rsidRPr="00E86E0D">
        <w:rPr>
          <w:lang w:val="en-US"/>
        </w:rPr>
        <w:t>models.DateTimeField</w:t>
      </w:r>
      <w:proofErr w:type="spellEnd"/>
      <w:r w:rsidRPr="00E86E0D">
        <w:rPr>
          <w:lang w:val="en-US"/>
        </w:rPr>
        <w:t>("</w:t>
      </w:r>
      <w:r w:rsidRPr="00E86E0D">
        <w:t>Дата</w:t>
      </w:r>
      <w:r w:rsidRPr="00E86E0D">
        <w:rPr>
          <w:lang w:val="en-US"/>
        </w:rPr>
        <w:t>", default=</w:t>
      </w:r>
      <w:proofErr w:type="spellStart"/>
      <w:r w:rsidRPr="00E86E0D">
        <w:rPr>
          <w:lang w:val="en-US"/>
        </w:rPr>
        <w:t>datetime.now</w:t>
      </w:r>
      <w:proofErr w:type="spellEnd"/>
      <w:r w:rsidRPr="00E86E0D">
        <w:rPr>
          <w:lang w:val="en-US"/>
        </w:rPr>
        <w:t>(), blank=True)</w:t>
      </w:r>
      <w:r w:rsidRPr="00E86E0D">
        <w:rPr>
          <w:lang w:val="en-US"/>
        </w:rPr>
        <w:br/>
        <w:t xml:space="preserve">    data = </w:t>
      </w:r>
      <w:proofErr w:type="spellStart"/>
      <w:r w:rsidRPr="00E86E0D">
        <w:rPr>
          <w:lang w:val="en-US"/>
        </w:rPr>
        <w:t>models.TextField</w:t>
      </w:r>
      <w:proofErr w:type="spellEnd"/>
      <w:r w:rsidRPr="00E86E0D">
        <w:rPr>
          <w:lang w:val="en-US"/>
        </w:rPr>
        <w:t>("</w:t>
      </w:r>
      <w:r w:rsidRPr="00E86E0D">
        <w:t>Примечание</w:t>
      </w:r>
      <w:r w:rsidRPr="00E86E0D">
        <w:rPr>
          <w:lang w:val="en-US"/>
        </w:rPr>
        <w:t>", default="")</w:t>
      </w:r>
      <w:r w:rsidRPr="00E86E0D">
        <w:rPr>
          <w:lang w:val="en-US"/>
        </w:rPr>
        <w:br/>
      </w:r>
      <w:r w:rsidRPr="00E86E0D">
        <w:rPr>
          <w:lang w:val="en-US"/>
        </w:rPr>
        <w:br/>
        <w:t xml:space="preserve">    def </w:t>
      </w:r>
      <w:proofErr w:type="spellStart"/>
      <w:r w:rsidRPr="00E86E0D">
        <w:rPr>
          <w:lang w:val="en-US"/>
        </w:rPr>
        <w:t>get_data</w:t>
      </w:r>
      <w:proofErr w:type="spellEnd"/>
      <w:r w:rsidRPr="00E86E0D">
        <w:rPr>
          <w:lang w:val="en-US"/>
        </w:rPr>
        <w:t>(self):</w:t>
      </w:r>
      <w:r w:rsidRPr="00E86E0D">
        <w:rPr>
          <w:lang w:val="en-US"/>
        </w:rPr>
        <w:br/>
        <w:t xml:space="preserve">        return {"user" : str(</w:t>
      </w:r>
      <w:proofErr w:type="spellStart"/>
      <w:r w:rsidRPr="00E86E0D">
        <w:rPr>
          <w:lang w:val="en-US"/>
        </w:rPr>
        <w:t>self.user</w:t>
      </w:r>
      <w:proofErr w:type="spellEnd"/>
      <w:r w:rsidRPr="00E86E0D">
        <w:rPr>
          <w:lang w:val="en-US"/>
        </w:rPr>
        <w:t>),</w:t>
      </w:r>
      <w:r w:rsidRPr="00E86E0D">
        <w:rPr>
          <w:lang w:val="en-US"/>
        </w:rPr>
        <w:br/>
        <w:t xml:space="preserve">                "statement" : </w:t>
      </w:r>
      <w:proofErr w:type="spellStart"/>
      <w:r w:rsidRPr="00E86E0D">
        <w:rPr>
          <w:lang w:val="en-US"/>
        </w:rPr>
        <w:t>self.statement_copy</w:t>
      </w:r>
      <w:proofErr w:type="spellEnd"/>
      <w:r w:rsidRPr="00E86E0D">
        <w:rPr>
          <w:lang w:val="en-US"/>
        </w:rPr>
        <w:t>,</w:t>
      </w:r>
      <w:r w:rsidRPr="00E86E0D">
        <w:rPr>
          <w:lang w:val="en-US"/>
        </w:rPr>
        <w:br/>
        <w:t xml:space="preserve">                "event": </w:t>
      </w:r>
      <w:proofErr w:type="spellStart"/>
      <w:r w:rsidRPr="00E86E0D">
        <w:rPr>
          <w:lang w:val="en-US"/>
        </w:rPr>
        <w:t>self.event</w:t>
      </w:r>
      <w:proofErr w:type="spellEnd"/>
      <w:r w:rsidRPr="00E86E0D">
        <w:rPr>
          <w:lang w:val="en-US"/>
        </w:rPr>
        <w:t>,</w:t>
      </w:r>
      <w:r w:rsidRPr="00E86E0D">
        <w:rPr>
          <w:lang w:val="en-US"/>
        </w:rPr>
        <w:br/>
        <w:t xml:space="preserve">                "date": </w:t>
      </w:r>
      <w:proofErr w:type="spellStart"/>
      <w:r w:rsidRPr="00E86E0D">
        <w:rPr>
          <w:lang w:val="en-US"/>
        </w:rPr>
        <w:t>self.date</w:t>
      </w:r>
      <w:proofErr w:type="spellEnd"/>
      <w:r w:rsidRPr="00E86E0D">
        <w:rPr>
          <w:lang w:val="en-US"/>
        </w:rPr>
        <w:t>,</w:t>
      </w:r>
      <w:r w:rsidRPr="00E86E0D">
        <w:rPr>
          <w:lang w:val="en-US"/>
        </w:rPr>
        <w:br/>
        <w:t xml:space="preserve">                "data":</w:t>
      </w:r>
      <w:proofErr w:type="spellStart"/>
      <w:r w:rsidRPr="00E86E0D">
        <w:rPr>
          <w:lang w:val="en-US"/>
        </w:rPr>
        <w:t>self.data</w:t>
      </w:r>
      <w:proofErr w:type="spellEnd"/>
      <w:r w:rsidRPr="00E86E0D">
        <w:rPr>
          <w:lang w:val="en-US"/>
        </w:rPr>
        <w:br/>
        <w:t xml:space="preserve">                }</w:t>
      </w:r>
      <w:r w:rsidRPr="00E86E0D">
        <w:rPr>
          <w:lang w:val="en-US"/>
        </w:rPr>
        <w:br/>
      </w:r>
      <w:r w:rsidRPr="00E86E0D">
        <w:rPr>
          <w:lang w:val="en-US"/>
        </w:rPr>
        <w:br/>
        <w:t xml:space="preserve">    @staticmethod</w:t>
      </w:r>
      <w:r w:rsidRPr="00E86E0D">
        <w:rPr>
          <w:lang w:val="en-US"/>
        </w:rPr>
        <w:br/>
        <w:t xml:space="preserve">    def add(user, event, data, </w:t>
      </w:r>
      <w:proofErr w:type="spellStart"/>
      <w:r w:rsidRPr="00E86E0D">
        <w:rPr>
          <w:lang w:val="en-US"/>
        </w:rPr>
        <w:t>json</w:t>
      </w:r>
      <w:proofErr w:type="spellEnd"/>
      <w:r w:rsidRPr="00E86E0D">
        <w:rPr>
          <w:lang w:val="en-US"/>
        </w:rPr>
        <w:t>):</w:t>
      </w:r>
      <w:r w:rsidRPr="00E86E0D">
        <w:rPr>
          <w:lang w:val="en-US"/>
        </w:rPr>
        <w:br/>
        <w:t xml:space="preserve">        </w:t>
      </w:r>
      <w:proofErr w:type="spellStart"/>
      <w:r w:rsidRPr="00E86E0D">
        <w:rPr>
          <w:lang w:val="en-US"/>
        </w:rPr>
        <w:t>statement_temp</w:t>
      </w:r>
      <w:proofErr w:type="spellEnd"/>
      <w:r w:rsidRPr="00E86E0D">
        <w:rPr>
          <w:lang w:val="en-US"/>
        </w:rPr>
        <w:t xml:space="preserve"> = </w:t>
      </w:r>
      <w:proofErr w:type="spellStart"/>
      <w:r w:rsidRPr="00E86E0D">
        <w:rPr>
          <w:lang w:val="en-US"/>
        </w:rPr>
        <w:t>Log.objects.create</w:t>
      </w:r>
      <w:proofErr w:type="spellEnd"/>
      <w:r w:rsidRPr="00E86E0D">
        <w:rPr>
          <w:lang w:val="en-US"/>
        </w:rPr>
        <w:t xml:space="preserve">(user=user, event=event, data=data, </w:t>
      </w:r>
      <w:proofErr w:type="spellStart"/>
      <w:r w:rsidRPr="00E86E0D">
        <w:rPr>
          <w:lang w:val="en-US"/>
        </w:rPr>
        <w:t>statement_copy</w:t>
      </w:r>
      <w:proofErr w:type="spellEnd"/>
      <w:r w:rsidRPr="00E86E0D">
        <w:rPr>
          <w:lang w:val="en-US"/>
        </w:rPr>
        <w:t>=</w:t>
      </w:r>
      <w:proofErr w:type="spellStart"/>
      <w:r w:rsidRPr="00E86E0D">
        <w:rPr>
          <w:lang w:val="en-US"/>
        </w:rPr>
        <w:t>json</w:t>
      </w:r>
      <w:proofErr w:type="spellEnd"/>
      <w:r w:rsidRPr="00E86E0D">
        <w:rPr>
          <w:lang w:val="en-US"/>
        </w:rPr>
        <w:t>, date=</w:t>
      </w:r>
      <w:proofErr w:type="spellStart"/>
      <w:r w:rsidRPr="00E86E0D">
        <w:rPr>
          <w:lang w:val="en-US"/>
        </w:rPr>
        <w:t>datetime.now</w:t>
      </w:r>
      <w:proofErr w:type="spellEnd"/>
      <w:r w:rsidRPr="00E86E0D">
        <w:rPr>
          <w:lang w:val="en-US"/>
        </w:rPr>
        <w:t>())</w:t>
      </w:r>
      <w:r w:rsidRPr="00E86E0D">
        <w:rPr>
          <w:lang w:val="en-US"/>
        </w:rPr>
        <w:br/>
        <w:t xml:space="preserve">        </w:t>
      </w:r>
      <w:proofErr w:type="spellStart"/>
      <w:r w:rsidRPr="00E86E0D">
        <w:rPr>
          <w:lang w:val="en-US"/>
        </w:rPr>
        <w:t>statement_temp.save</w:t>
      </w:r>
      <w:proofErr w:type="spellEnd"/>
      <w:r w:rsidRPr="00E86E0D">
        <w:rPr>
          <w:lang w:val="en-US"/>
        </w:rPr>
        <w:t>()</w:t>
      </w:r>
      <w:r w:rsidRPr="00E86E0D">
        <w:rPr>
          <w:lang w:val="en-US"/>
        </w:rPr>
        <w:br/>
      </w:r>
      <w:r w:rsidRPr="00E86E0D">
        <w:rPr>
          <w:lang w:val="en-US"/>
        </w:rPr>
        <w:br/>
        <w:t xml:space="preserve">    @staticmethod</w:t>
      </w:r>
      <w:r w:rsidRPr="00E86E0D">
        <w:rPr>
          <w:lang w:val="en-US"/>
        </w:rPr>
        <w:br/>
        <w:t xml:space="preserve">    def </w:t>
      </w:r>
      <w:proofErr w:type="spellStart"/>
      <w:r w:rsidRPr="00E86E0D">
        <w:rPr>
          <w:lang w:val="en-US"/>
        </w:rPr>
        <w:t>get_list</w:t>
      </w:r>
      <w:proofErr w:type="spellEnd"/>
      <w:r w:rsidRPr="00E86E0D">
        <w:rPr>
          <w:lang w:val="en-US"/>
        </w:rPr>
        <w:t>():</w:t>
      </w:r>
      <w:r w:rsidRPr="00E86E0D">
        <w:rPr>
          <w:lang w:val="en-US"/>
        </w:rPr>
        <w:br/>
        <w:t xml:space="preserve">        logs = []</w:t>
      </w:r>
      <w:r w:rsidRPr="00E86E0D">
        <w:rPr>
          <w:lang w:val="en-US"/>
        </w:rPr>
        <w:br/>
        <w:t xml:space="preserve">        for l in </w:t>
      </w:r>
      <w:proofErr w:type="spellStart"/>
      <w:r w:rsidRPr="00E86E0D">
        <w:rPr>
          <w:lang w:val="en-US"/>
        </w:rPr>
        <w:t>Log.objects.all</w:t>
      </w:r>
      <w:proofErr w:type="spellEnd"/>
      <w:r w:rsidRPr="00E86E0D">
        <w:rPr>
          <w:lang w:val="en-US"/>
        </w:rPr>
        <w:t>():</w:t>
      </w:r>
      <w:r w:rsidRPr="00E86E0D">
        <w:rPr>
          <w:lang w:val="en-US"/>
        </w:rPr>
        <w:br/>
        <w:t xml:space="preserve">            </w:t>
      </w:r>
      <w:proofErr w:type="spellStart"/>
      <w:r w:rsidRPr="00E86E0D">
        <w:rPr>
          <w:lang w:val="en-US"/>
        </w:rPr>
        <w:t>logs.append</w:t>
      </w:r>
      <w:proofErr w:type="spellEnd"/>
      <w:r w:rsidRPr="00E86E0D">
        <w:rPr>
          <w:lang w:val="en-US"/>
        </w:rPr>
        <w:t>(</w:t>
      </w:r>
      <w:proofErr w:type="spellStart"/>
      <w:r w:rsidRPr="00E86E0D">
        <w:rPr>
          <w:lang w:val="en-US"/>
        </w:rPr>
        <w:t>l.get_data</w:t>
      </w:r>
      <w:proofErr w:type="spellEnd"/>
      <w:r w:rsidRPr="00E86E0D">
        <w:rPr>
          <w:lang w:val="en-US"/>
        </w:rPr>
        <w:t>())</w:t>
      </w:r>
      <w:r w:rsidRPr="00E86E0D">
        <w:rPr>
          <w:lang w:val="en-US"/>
        </w:rPr>
        <w:br/>
      </w:r>
      <w:r w:rsidRPr="00E86E0D">
        <w:rPr>
          <w:lang w:val="en-US"/>
        </w:rPr>
        <w:br/>
        <w:t xml:space="preserve">        return logs</w:t>
      </w:r>
      <w:r w:rsidRPr="00E86E0D">
        <w:rPr>
          <w:lang w:val="en-US"/>
        </w:rPr>
        <w:br/>
      </w:r>
      <w:r w:rsidRPr="00E86E0D">
        <w:rPr>
          <w:lang w:val="en-US"/>
        </w:rPr>
        <w:br/>
      </w:r>
      <w:r w:rsidRPr="00E86E0D">
        <w:rPr>
          <w:lang w:val="en-US"/>
        </w:rPr>
        <w:br/>
        <w:t xml:space="preserve">    @staticmethod</w:t>
      </w:r>
      <w:r w:rsidRPr="00E86E0D">
        <w:rPr>
          <w:lang w:val="en-US"/>
        </w:rPr>
        <w:br/>
        <w:t xml:space="preserve">    def reset():</w:t>
      </w:r>
      <w:r w:rsidRPr="00E86E0D">
        <w:rPr>
          <w:lang w:val="en-US"/>
        </w:rPr>
        <w:br/>
        <w:t xml:space="preserve">        for s in </w:t>
      </w:r>
      <w:proofErr w:type="spellStart"/>
      <w:r w:rsidRPr="00E86E0D">
        <w:rPr>
          <w:lang w:val="en-US"/>
        </w:rPr>
        <w:t>Log.objects.all</w:t>
      </w:r>
      <w:proofErr w:type="spellEnd"/>
      <w:r w:rsidRPr="00E86E0D">
        <w:rPr>
          <w:lang w:val="en-US"/>
        </w:rPr>
        <w:t>():</w:t>
      </w:r>
      <w:r w:rsidRPr="00E86E0D">
        <w:rPr>
          <w:lang w:val="en-US"/>
        </w:rPr>
        <w:br/>
        <w:t xml:space="preserve">            </w:t>
      </w:r>
      <w:proofErr w:type="spellStart"/>
      <w:r w:rsidRPr="00E86E0D">
        <w:rPr>
          <w:lang w:val="en-US"/>
        </w:rPr>
        <w:t>s.delete</w:t>
      </w:r>
      <w:proofErr w:type="spellEnd"/>
      <w:r w:rsidRPr="00E86E0D">
        <w:rPr>
          <w:lang w:val="en-US"/>
        </w:rPr>
        <w:t>()</w:t>
      </w:r>
      <w:r w:rsidRPr="00E86E0D">
        <w:rPr>
          <w:lang w:val="en-US"/>
        </w:rPr>
        <w:br/>
      </w:r>
      <w:r w:rsidRPr="00E86E0D">
        <w:rPr>
          <w:lang w:val="en-US"/>
        </w:rPr>
        <w:br/>
      </w:r>
      <w:r w:rsidRPr="00E86E0D">
        <w:rPr>
          <w:lang w:val="en-US"/>
        </w:rPr>
        <w:br/>
      </w:r>
    </w:p>
    <w:p w14:paraId="48EC38F8" w14:textId="0BC074C9" w:rsidR="00E86E0D" w:rsidRPr="00E86E0D" w:rsidRDefault="00E86E0D" w:rsidP="00E86E0D">
      <w:pPr>
        <w:rPr>
          <w:lang w:val="en-US"/>
        </w:rPr>
      </w:pPr>
    </w:p>
    <w:sectPr w:rsidR="00E86E0D" w:rsidRPr="00E86E0D" w:rsidSect="00E86E0D">
      <w:type w:val="continuous"/>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C6D5E" w14:textId="77777777" w:rsidR="00A1094C" w:rsidRDefault="00A1094C" w:rsidP="002510CC">
      <w:pPr>
        <w:spacing w:after="0" w:line="240" w:lineRule="auto"/>
      </w:pPr>
      <w:r>
        <w:separator/>
      </w:r>
    </w:p>
  </w:endnote>
  <w:endnote w:type="continuationSeparator" w:id="0">
    <w:p w14:paraId="09304AD8" w14:textId="77777777" w:rsidR="00A1094C" w:rsidRDefault="00A1094C" w:rsidP="0025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05B09" w14:textId="77777777" w:rsidR="00A1094C" w:rsidRDefault="00A1094C" w:rsidP="00C672D5">
    <w:pPr>
      <w:pStyle w:val="a5"/>
      <w:tabs>
        <w:tab w:val="clear" w:pos="4677"/>
        <w:tab w:val="clear" w:pos="9355"/>
        <w:tab w:val="left" w:pos="5259"/>
      </w:tabs>
      <w:jc w:val="center"/>
      <w:rPr>
        <w:rFonts w:cs="Times New Roman"/>
        <w:sz w:val="24"/>
        <w:szCs w:val="24"/>
      </w:rPr>
    </w:pPr>
    <w:r>
      <w:rPr>
        <w:rFonts w:cs="Times New Roman"/>
        <w:sz w:val="24"/>
        <w:szCs w:val="24"/>
      </w:rPr>
      <w:t>Череповец</w:t>
    </w:r>
  </w:p>
  <w:p w14:paraId="4629592B" w14:textId="3B4EB3F1" w:rsidR="00A1094C" w:rsidRPr="00C672D5" w:rsidRDefault="00A1094C" w:rsidP="00C672D5">
    <w:pPr>
      <w:pStyle w:val="a5"/>
      <w:tabs>
        <w:tab w:val="clear" w:pos="4677"/>
        <w:tab w:val="clear" w:pos="9355"/>
        <w:tab w:val="left" w:pos="5259"/>
      </w:tabs>
      <w:jc w:val="center"/>
      <w:rPr>
        <w:rFonts w:cs="Times New Roman"/>
        <w:sz w:val="24"/>
        <w:szCs w:val="24"/>
      </w:rPr>
    </w:pPr>
    <w:r>
      <w:rPr>
        <w:rFonts w:cs="Times New Roman"/>
        <w:sz w:val="24"/>
        <w:szCs w:val="24"/>
      </w:rPr>
      <w:t>2025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174696"/>
      <w:docPartObj>
        <w:docPartGallery w:val="Page Numbers (Bottom of Page)"/>
        <w:docPartUnique/>
      </w:docPartObj>
    </w:sdtPr>
    <w:sdtEndPr/>
    <w:sdtContent>
      <w:p w14:paraId="3AB5F543" w14:textId="07F2A5A0" w:rsidR="00A1094C" w:rsidRDefault="00A1094C">
        <w:pPr>
          <w:pStyle w:val="a5"/>
          <w:jc w:val="center"/>
        </w:pPr>
        <w:r>
          <w:fldChar w:fldCharType="begin"/>
        </w:r>
        <w:r>
          <w:instrText>PAGE   \* MERGEFORMAT</w:instrText>
        </w:r>
        <w:r>
          <w:fldChar w:fldCharType="separate"/>
        </w:r>
        <w:r w:rsidR="003A3572">
          <w:rPr>
            <w:noProof/>
          </w:rPr>
          <w:t>29</w:t>
        </w:r>
        <w:r>
          <w:fldChar w:fldCharType="end"/>
        </w:r>
      </w:p>
    </w:sdtContent>
  </w:sdt>
  <w:p w14:paraId="718EEC38" w14:textId="77777777" w:rsidR="00A1094C" w:rsidRDefault="00A1094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D98FA" w14:textId="186654D5" w:rsidR="00A1094C" w:rsidRPr="00FD3A60" w:rsidRDefault="00A1094C" w:rsidP="00BB5438">
    <w:pPr>
      <w:suppressAutoHyphens/>
      <w:spacing w:after="0" w:line="100" w:lineRule="atLeast"/>
      <w:jc w:val="center"/>
      <w:rPr>
        <w:rFonts w:ascii="Times New Roman" w:eastAsia="Times New Roman" w:hAnsi="Times New Roman" w:cs="Times New Roman"/>
        <w:i/>
        <w:sz w:val="20"/>
        <w:szCs w:val="20"/>
        <w:lang w:eastAsia="ar-SA"/>
      </w:rPr>
    </w:pPr>
    <w:r w:rsidRPr="00FD3A60">
      <w:rPr>
        <w:rFonts w:ascii="Times New Roman" w:eastAsia="Times New Roman" w:hAnsi="Times New Roman" w:cs="Times New Roman"/>
        <w:sz w:val="24"/>
        <w:szCs w:val="24"/>
        <w:lang w:eastAsia="ar-SA"/>
      </w:rPr>
      <w:t xml:space="preserve">Череповец, </w:t>
    </w:r>
    <w:r w:rsidRPr="00F36FAE">
      <w:rPr>
        <w:rFonts w:ascii="Times New Roman" w:eastAsia="Times New Roman" w:hAnsi="Times New Roman" w:cs="Times New Roman"/>
        <w:sz w:val="24"/>
        <w:szCs w:val="24"/>
        <w:u w:val="single"/>
        <w:lang w:eastAsia="ar-SA"/>
      </w:rPr>
      <w:t>202</w:t>
    </w:r>
    <w:r>
      <w:rPr>
        <w:rFonts w:ascii="Times New Roman" w:eastAsia="Times New Roman" w:hAnsi="Times New Roman" w:cs="Times New Roman"/>
        <w:sz w:val="24"/>
        <w:szCs w:val="24"/>
        <w:u w:val="single"/>
        <w:lang w:eastAsia="ar-SA"/>
      </w:rPr>
      <w:t>4</w:t>
    </w:r>
  </w:p>
  <w:p w14:paraId="4E228AFB" w14:textId="77777777" w:rsidR="00A1094C" w:rsidRDefault="00A1094C" w:rsidP="00BB5438">
    <w:pPr>
      <w:pStyle w:val="a5"/>
      <w:jc w:val="center"/>
    </w:pPr>
    <w:r>
      <w:rPr>
        <w:rFonts w:ascii="Times New Roman" w:eastAsia="Times New Roman" w:hAnsi="Times New Roman" w:cs="Times New Roman"/>
        <w:i/>
        <w:sz w:val="20"/>
        <w:szCs w:val="20"/>
        <w:lang w:eastAsia="ar-SA"/>
      </w:rPr>
      <w:t xml:space="preserve">                      </w:t>
    </w:r>
    <w:r w:rsidRPr="00FD3A60">
      <w:rPr>
        <w:rFonts w:ascii="Times New Roman" w:eastAsia="Times New Roman" w:hAnsi="Times New Roman" w:cs="Times New Roman"/>
        <w:i/>
        <w:sz w:val="20"/>
        <w:szCs w:val="20"/>
        <w:lang w:eastAsia="ar-SA"/>
      </w:rPr>
      <w:t>Год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99AB1" w14:textId="77777777" w:rsidR="00A1094C" w:rsidRDefault="00A1094C" w:rsidP="002510CC">
      <w:pPr>
        <w:spacing w:after="0" w:line="240" w:lineRule="auto"/>
      </w:pPr>
      <w:r>
        <w:separator/>
      </w:r>
    </w:p>
  </w:footnote>
  <w:footnote w:type="continuationSeparator" w:id="0">
    <w:p w14:paraId="3FDA70A8" w14:textId="77777777" w:rsidR="00A1094C" w:rsidRDefault="00A1094C" w:rsidP="00251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AC32" w14:textId="77777777" w:rsidR="00A1094C" w:rsidRDefault="00A1094C" w:rsidP="00BB5438">
    <w:pPr>
      <w:pStyle w:val="a3"/>
      <w:tabs>
        <w:tab w:val="clear" w:pos="4677"/>
        <w:tab w:val="clear" w:pos="9355"/>
        <w:tab w:val="left" w:pos="1018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9FDF6" w14:textId="77777777" w:rsidR="00A1094C" w:rsidRPr="00930C26" w:rsidRDefault="00A1094C" w:rsidP="00BB5438">
    <w:pPr>
      <w:spacing w:after="0" w:line="240" w:lineRule="auto"/>
      <w:jc w:val="right"/>
      <w:rPr>
        <w:rFonts w:ascii="Times New Roman" w:eastAsia="Times New Roman" w:hAnsi="Times New Roman" w:cs="Times New Roman"/>
        <w:bCs/>
        <w:caps/>
        <w:sz w:val="24"/>
        <w:szCs w:val="24"/>
        <w:lang w:eastAsia="ar-SA"/>
      </w:rPr>
    </w:pPr>
    <w:r w:rsidRPr="00930C26">
      <w:rPr>
        <w:rFonts w:ascii="Times New Roman" w:eastAsia="Times New Roman" w:hAnsi="Times New Roman" w:cs="Times New Roman"/>
        <w:sz w:val="16"/>
        <w:szCs w:val="16"/>
        <w:lang w:eastAsia="ar-SA"/>
      </w:rPr>
      <w:t>СМК Ф 7.5.0-01-33</w:t>
    </w:r>
  </w:p>
  <w:tbl>
    <w:tblPr>
      <w:tblW w:w="0" w:type="auto"/>
      <w:tblInd w:w="108" w:type="dxa"/>
      <w:tblLayout w:type="fixed"/>
      <w:tblLook w:val="0000" w:firstRow="0" w:lastRow="0" w:firstColumn="0" w:lastColumn="0" w:noHBand="0" w:noVBand="0"/>
    </w:tblPr>
    <w:tblGrid>
      <w:gridCol w:w="9571"/>
    </w:tblGrid>
    <w:tr w:rsidR="00A1094C" w:rsidRPr="00930C26" w14:paraId="344F89F1" w14:textId="77777777" w:rsidTr="00BB5438">
      <w:tc>
        <w:tcPr>
          <w:tcW w:w="9571" w:type="dxa"/>
          <w:shd w:val="clear" w:color="auto" w:fill="auto"/>
        </w:tcPr>
        <w:p w14:paraId="55B0B03D" w14:textId="77777777" w:rsidR="00A1094C" w:rsidRPr="00930C26"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caps/>
              <w:sz w:val="24"/>
              <w:szCs w:val="24"/>
              <w:lang w:eastAsia="ar-SA"/>
            </w:rPr>
            <w:t>минобрнауки россии</w:t>
          </w:r>
        </w:p>
        <w:p w14:paraId="7666073F" w14:textId="77777777" w:rsidR="00A1094C"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 xml:space="preserve">федеральное государственное бюджетное </w:t>
          </w:r>
        </w:p>
        <w:p w14:paraId="4330FC17" w14:textId="77777777" w:rsidR="00A1094C" w:rsidRPr="00930C26"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образовательное учреждение высшего образования</w:t>
          </w:r>
        </w:p>
        <w:p w14:paraId="4943D01A" w14:textId="77777777" w:rsidR="00A1094C" w:rsidRPr="00930C26" w:rsidRDefault="00A1094C" w:rsidP="00BB5438">
          <w:pPr>
            <w:spacing w:after="0" w:line="240" w:lineRule="auto"/>
            <w:jc w:val="center"/>
            <w:rPr>
              <w:rFonts w:ascii="Times New Roman" w:eastAsia="Times New Roman" w:hAnsi="Times New Roman" w:cs="Times New Roman"/>
              <w:sz w:val="24"/>
              <w:szCs w:val="24"/>
              <w:lang w:eastAsia="ar-SA"/>
            </w:rPr>
          </w:pPr>
          <w:r w:rsidRPr="00930C26">
            <w:rPr>
              <w:rFonts w:ascii="Times New Roman" w:eastAsia="Times New Roman" w:hAnsi="Times New Roman" w:cs="Times New Roman"/>
              <w:bCs/>
              <w:sz w:val="24"/>
              <w:szCs w:val="24"/>
              <w:lang w:eastAsia="ar-SA"/>
            </w:rPr>
            <w:t>«ЧЕРЕПОВЕЦКИЙ ГОСУДАРСТВЕННЫЙ УНИВЕРСИТЕТ»</w:t>
          </w:r>
        </w:p>
        <w:p w14:paraId="499355CE" w14:textId="77777777" w:rsidR="00A1094C" w:rsidRPr="00930C26" w:rsidRDefault="00A1094C" w:rsidP="00BB5438">
          <w:pPr>
            <w:spacing w:after="0" w:line="240" w:lineRule="auto"/>
            <w:jc w:val="center"/>
            <w:rPr>
              <w:rFonts w:ascii="Times New Roman" w:eastAsia="Times New Roman" w:hAnsi="Times New Roman" w:cs="Times New Roman"/>
              <w:sz w:val="24"/>
              <w:szCs w:val="24"/>
              <w:lang w:eastAsia="ar-SA"/>
            </w:rPr>
          </w:pPr>
        </w:p>
      </w:tc>
    </w:tr>
  </w:tbl>
  <w:p w14:paraId="6A6BAEAD" w14:textId="77777777" w:rsidR="00A1094C" w:rsidRDefault="00A1094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58E02" w14:textId="77777777" w:rsidR="00A1094C" w:rsidRDefault="00A1094C" w:rsidP="00BB5438">
    <w:pPr>
      <w:pStyle w:val="a3"/>
      <w:tabs>
        <w:tab w:val="clear" w:pos="4677"/>
        <w:tab w:val="clear" w:pos="9355"/>
        <w:tab w:val="left" w:pos="1018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655B6" w14:textId="77777777" w:rsidR="00A1094C" w:rsidRPr="00930C26" w:rsidRDefault="00A1094C" w:rsidP="00BB5438">
    <w:pPr>
      <w:spacing w:after="0" w:line="240" w:lineRule="auto"/>
      <w:jc w:val="right"/>
      <w:rPr>
        <w:rFonts w:ascii="Times New Roman" w:eastAsia="Times New Roman" w:hAnsi="Times New Roman" w:cs="Times New Roman"/>
        <w:bCs/>
        <w:caps/>
        <w:sz w:val="24"/>
        <w:szCs w:val="24"/>
        <w:lang w:eastAsia="ar-SA"/>
      </w:rPr>
    </w:pPr>
    <w:r w:rsidRPr="00930C26">
      <w:rPr>
        <w:rFonts w:ascii="Times New Roman" w:eastAsia="Times New Roman" w:hAnsi="Times New Roman" w:cs="Times New Roman"/>
        <w:sz w:val="16"/>
        <w:szCs w:val="16"/>
        <w:lang w:eastAsia="ar-SA"/>
      </w:rPr>
      <w:t>СМК Ф 7.5.0-01-33</w:t>
    </w:r>
  </w:p>
  <w:tbl>
    <w:tblPr>
      <w:tblW w:w="0" w:type="auto"/>
      <w:tblInd w:w="108" w:type="dxa"/>
      <w:tblLayout w:type="fixed"/>
      <w:tblLook w:val="0000" w:firstRow="0" w:lastRow="0" w:firstColumn="0" w:lastColumn="0" w:noHBand="0" w:noVBand="0"/>
    </w:tblPr>
    <w:tblGrid>
      <w:gridCol w:w="9571"/>
    </w:tblGrid>
    <w:tr w:rsidR="00A1094C" w:rsidRPr="00930C26" w14:paraId="1EAE678E" w14:textId="77777777" w:rsidTr="00BB5438">
      <w:tc>
        <w:tcPr>
          <w:tcW w:w="9571" w:type="dxa"/>
          <w:shd w:val="clear" w:color="auto" w:fill="auto"/>
        </w:tcPr>
        <w:p w14:paraId="73F3188E" w14:textId="77777777" w:rsidR="00A1094C" w:rsidRPr="00930C26"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caps/>
              <w:sz w:val="24"/>
              <w:szCs w:val="24"/>
              <w:lang w:eastAsia="ar-SA"/>
            </w:rPr>
            <w:t>минобрнауки россии</w:t>
          </w:r>
        </w:p>
        <w:p w14:paraId="5001FFF0" w14:textId="77777777" w:rsidR="00A1094C"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 xml:space="preserve">федеральное государственное бюджетное </w:t>
          </w:r>
        </w:p>
        <w:p w14:paraId="77C479DE" w14:textId="77777777" w:rsidR="00A1094C" w:rsidRPr="00930C26" w:rsidRDefault="00A1094C" w:rsidP="00BB5438">
          <w:pPr>
            <w:spacing w:after="0" w:line="240" w:lineRule="auto"/>
            <w:jc w:val="center"/>
            <w:rPr>
              <w:rFonts w:ascii="Times New Roman" w:eastAsia="Times New Roman" w:hAnsi="Times New Roman" w:cs="Times New Roman"/>
              <w:bCs/>
              <w:sz w:val="24"/>
              <w:szCs w:val="24"/>
              <w:lang w:eastAsia="ar-SA"/>
            </w:rPr>
          </w:pPr>
          <w:r w:rsidRPr="00930C26">
            <w:rPr>
              <w:rFonts w:ascii="Times New Roman" w:eastAsia="Times New Roman" w:hAnsi="Times New Roman" w:cs="Times New Roman"/>
              <w:bCs/>
              <w:sz w:val="24"/>
              <w:szCs w:val="24"/>
              <w:lang w:eastAsia="ar-SA"/>
            </w:rPr>
            <w:t>образовательное учреждение высшего образования</w:t>
          </w:r>
        </w:p>
        <w:p w14:paraId="47843821" w14:textId="77777777" w:rsidR="00A1094C" w:rsidRPr="00930C26" w:rsidRDefault="00A1094C" w:rsidP="00BB5438">
          <w:pPr>
            <w:spacing w:after="0" w:line="240" w:lineRule="auto"/>
            <w:jc w:val="center"/>
            <w:rPr>
              <w:rFonts w:ascii="Times New Roman" w:eastAsia="Times New Roman" w:hAnsi="Times New Roman" w:cs="Times New Roman"/>
              <w:sz w:val="24"/>
              <w:szCs w:val="24"/>
              <w:lang w:eastAsia="ar-SA"/>
            </w:rPr>
          </w:pPr>
          <w:r w:rsidRPr="00930C26">
            <w:rPr>
              <w:rFonts w:ascii="Times New Roman" w:eastAsia="Times New Roman" w:hAnsi="Times New Roman" w:cs="Times New Roman"/>
              <w:bCs/>
              <w:sz w:val="24"/>
              <w:szCs w:val="24"/>
              <w:lang w:eastAsia="ar-SA"/>
            </w:rPr>
            <w:t>«ЧЕРЕПОВЕЦКИЙ ГОСУДАРСТВЕННЫЙ УНИВЕРСИТЕТ»</w:t>
          </w:r>
        </w:p>
        <w:p w14:paraId="366A14D8" w14:textId="77777777" w:rsidR="00A1094C" w:rsidRPr="00930C26" w:rsidRDefault="00A1094C" w:rsidP="00BB5438">
          <w:pPr>
            <w:spacing w:after="0" w:line="240" w:lineRule="auto"/>
            <w:jc w:val="center"/>
            <w:rPr>
              <w:rFonts w:ascii="Times New Roman" w:eastAsia="Times New Roman" w:hAnsi="Times New Roman" w:cs="Times New Roman"/>
              <w:sz w:val="24"/>
              <w:szCs w:val="24"/>
              <w:lang w:eastAsia="ar-SA"/>
            </w:rPr>
          </w:pPr>
        </w:p>
      </w:tc>
    </w:tr>
  </w:tbl>
  <w:p w14:paraId="23C77832" w14:textId="77777777" w:rsidR="00A1094C" w:rsidRDefault="00A1094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5"/>
    <w:multiLevelType w:val="singleLevel"/>
    <w:tmpl w:val="00000005"/>
    <w:name w:val="WW8Num5"/>
    <w:lvl w:ilvl="0">
      <w:start w:val="1"/>
      <w:numFmt w:val="bullet"/>
      <w:lvlText w:val=""/>
      <w:lvlJc w:val="left"/>
      <w:pPr>
        <w:tabs>
          <w:tab w:val="num" w:pos="0"/>
        </w:tabs>
        <w:ind w:left="1287" w:hanging="360"/>
      </w:pPr>
      <w:rPr>
        <w:rFonts w:ascii="Symbol" w:hAnsi="Symbol" w:cs="Symbol"/>
        <w:sz w:val="28"/>
        <w:szCs w:val="28"/>
      </w:rPr>
    </w:lvl>
  </w:abstractNum>
  <w:abstractNum w:abstractNumId="2" w15:restartNumberingAfterBreak="0">
    <w:nsid w:val="00000008"/>
    <w:multiLevelType w:val="multilevel"/>
    <w:tmpl w:val="ACD613D0"/>
    <w:name w:val="WW8Num8"/>
    <w:lvl w:ilvl="0">
      <w:start w:val="1"/>
      <w:numFmt w:val="decimal"/>
      <w:lvlText w:val="%1."/>
      <w:lvlJc w:val="left"/>
      <w:pPr>
        <w:tabs>
          <w:tab w:val="num" w:pos="0"/>
        </w:tabs>
        <w:ind w:left="720" w:hanging="360"/>
      </w:pPr>
      <w:rPr>
        <w:b w:val="0"/>
        <w:i w:val="0"/>
        <w:sz w:val="28"/>
        <w:szCs w:val="28"/>
      </w:rPr>
    </w:lvl>
    <w:lvl w:ilvl="1">
      <w:start w:val="1"/>
      <w:numFmt w:val="decimal"/>
      <w:lvlText w:val="%1.%2"/>
      <w:lvlJc w:val="left"/>
      <w:pPr>
        <w:tabs>
          <w:tab w:val="num" w:pos="-283"/>
        </w:tabs>
        <w:ind w:left="659" w:hanging="375"/>
      </w:pPr>
      <w:rPr>
        <w:rFonts w:ascii="Times New Roman" w:hAnsi="Times New Roman" w:cs="Times New Roman" w:hint="default"/>
        <w:b w:val="0"/>
        <w:i w:val="0"/>
        <w:sz w:val="28"/>
        <w:szCs w:val="28"/>
      </w:rPr>
    </w:lvl>
    <w:lvl w:ilvl="2">
      <w:start w:val="1"/>
      <w:numFmt w:val="decimal"/>
      <w:lvlText w:val="%1.%2.%3"/>
      <w:lvlJc w:val="left"/>
      <w:pPr>
        <w:tabs>
          <w:tab w:val="num" w:pos="0"/>
        </w:tabs>
        <w:ind w:left="4902" w:hanging="720"/>
      </w:pPr>
      <w:rPr>
        <w:rFonts w:ascii="Times New Roman" w:hAnsi="Times New Roman" w:cs="Times New Roman" w:hint="default"/>
        <w:b/>
        <w:i w:val="0"/>
        <w:sz w:val="28"/>
        <w:szCs w:val="28"/>
      </w:rPr>
    </w:lvl>
    <w:lvl w:ilvl="3">
      <w:start w:val="1"/>
      <w:numFmt w:val="decimal"/>
      <w:lvlText w:val="%1.%2.%3.%4"/>
      <w:lvlJc w:val="left"/>
      <w:pPr>
        <w:tabs>
          <w:tab w:val="num" w:pos="0"/>
        </w:tabs>
        <w:ind w:left="7173" w:hanging="1080"/>
      </w:pPr>
      <w:rPr>
        <w:rFonts w:ascii="Times New Roman" w:hAnsi="Times New Roman" w:cs="Times New Roman" w:hint="default"/>
        <w:b/>
        <w:i w:val="0"/>
        <w:sz w:val="28"/>
        <w:szCs w:val="28"/>
      </w:rPr>
    </w:lvl>
    <w:lvl w:ilvl="4">
      <w:start w:val="1"/>
      <w:numFmt w:val="decimal"/>
      <w:lvlText w:val="%1.%2.%3.%4.%5"/>
      <w:lvlJc w:val="left"/>
      <w:pPr>
        <w:tabs>
          <w:tab w:val="num" w:pos="0"/>
        </w:tabs>
        <w:ind w:left="9084" w:hanging="1080"/>
      </w:pPr>
      <w:rPr>
        <w:rFonts w:ascii="Times New Roman" w:hAnsi="Times New Roman" w:cs="Times New Roman" w:hint="default"/>
        <w:b/>
        <w:i w:val="0"/>
        <w:sz w:val="28"/>
        <w:szCs w:val="28"/>
      </w:rPr>
    </w:lvl>
    <w:lvl w:ilvl="5">
      <w:start w:val="1"/>
      <w:numFmt w:val="decimal"/>
      <w:lvlText w:val="%1.%2.%3.%4.%5.%6"/>
      <w:lvlJc w:val="left"/>
      <w:pPr>
        <w:tabs>
          <w:tab w:val="num" w:pos="0"/>
        </w:tabs>
        <w:ind w:left="11355" w:hanging="1440"/>
      </w:pPr>
      <w:rPr>
        <w:rFonts w:ascii="Times New Roman" w:hAnsi="Times New Roman" w:cs="Times New Roman" w:hint="default"/>
        <w:b/>
        <w:i w:val="0"/>
        <w:sz w:val="28"/>
        <w:szCs w:val="28"/>
      </w:rPr>
    </w:lvl>
    <w:lvl w:ilvl="6">
      <w:start w:val="1"/>
      <w:numFmt w:val="decimal"/>
      <w:lvlText w:val="%1.%2.%3.%4.%5.%6.%7"/>
      <w:lvlJc w:val="left"/>
      <w:pPr>
        <w:tabs>
          <w:tab w:val="num" w:pos="0"/>
        </w:tabs>
        <w:ind w:left="13266" w:hanging="1440"/>
      </w:pPr>
      <w:rPr>
        <w:rFonts w:ascii="Times New Roman" w:hAnsi="Times New Roman" w:cs="Times New Roman" w:hint="default"/>
        <w:b/>
        <w:i w:val="0"/>
        <w:sz w:val="28"/>
        <w:szCs w:val="28"/>
      </w:rPr>
    </w:lvl>
    <w:lvl w:ilvl="7">
      <w:start w:val="1"/>
      <w:numFmt w:val="decimal"/>
      <w:lvlText w:val="%1.%2.%3.%4.%5.%6.%7.%8"/>
      <w:lvlJc w:val="left"/>
      <w:pPr>
        <w:tabs>
          <w:tab w:val="num" w:pos="0"/>
        </w:tabs>
        <w:ind w:left="15537" w:hanging="1800"/>
      </w:pPr>
      <w:rPr>
        <w:rFonts w:ascii="Times New Roman" w:hAnsi="Times New Roman" w:cs="Times New Roman" w:hint="default"/>
        <w:b/>
        <w:i w:val="0"/>
        <w:sz w:val="28"/>
        <w:szCs w:val="28"/>
      </w:rPr>
    </w:lvl>
    <w:lvl w:ilvl="8">
      <w:start w:val="1"/>
      <w:numFmt w:val="decimal"/>
      <w:lvlText w:val="%1.%2.%3.%4.%5.%6.%7.%8.%9"/>
      <w:lvlJc w:val="left"/>
      <w:pPr>
        <w:tabs>
          <w:tab w:val="num" w:pos="0"/>
        </w:tabs>
        <w:ind w:left="17808" w:hanging="2160"/>
      </w:pPr>
      <w:rPr>
        <w:rFonts w:ascii="Times New Roman" w:hAnsi="Times New Roman" w:cs="Times New Roman" w:hint="default"/>
        <w:b/>
        <w:i w:val="0"/>
        <w:sz w:val="28"/>
        <w:szCs w:val="28"/>
      </w:rPr>
    </w:lvl>
  </w:abstractNum>
  <w:abstractNum w:abstractNumId="3" w15:restartNumberingAfterBreak="0">
    <w:nsid w:val="0000000B"/>
    <w:multiLevelType w:val="singleLevel"/>
    <w:tmpl w:val="0000000B"/>
    <w:name w:val="WW8Num11"/>
    <w:lvl w:ilvl="0">
      <w:start w:val="1"/>
      <w:numFmt w:val="bullet"/>
      <w:lvlText w:val=""/>
      <w:lvlJc w:val="left"/>
      <w:pPr>
        <w:tabs>
          <w:tab w:val="num" w:pos="0"/>
        </w:tabs>
        <w:ind w:left="1211" w:hanging="360"/>
      </w:pPr>
      <w:rPr>
        <w:rFonts w:ascii="Symbol" w:hAnsi="Symbol" w:hint="default"/>
      </w:rPr>
    </w:lvl>
  </w:abstractNum>
  <w:abstractNum w:abstractNumId="4" w15:restartNumberingAfterBreak="0">
    <w:nsid w:val="03BB5802"/>
    <w:multiLevelType w:val="multilevel"/>
    <w:tmpl w:val="28F6E10C"/>
    <w:lvl w:ilvl="0">
      <w:start w:val="4"/>
      <w:numFmt w:val="decimal"/>
      <w:lvlText w:val="%1."/>
      <w:lvlJc w:val="left"/>
      <w:pPr>
        <w:ind w:left="450" w:hanging="450"/>
      </w:pPr>
      <w:rPr>
        <w:rFonts w:hint="default"/>
      </w:rPr>
    </w:lvl>
    <w:lvl w:ilvl="1">
      <w:start w:val="1"/>
      <w:numFmt w:val="decimal"/>
      <w:lvlText w:val="%1.%2."/>
      <w:lvlJc w:val="left"/>
      <w:pPr>
        <w:ind w:left="1134" w:hanging="720"/>
      </w:pPr>
      <w:rPr>
        <w:rFonts w:hint="default"/>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4284" w:hanging="180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5" w15:restartNumberingAfterBreak="0">
    <w:nsid w:val="063376B7"/>
    <w:multiLevelType w:val="hybridMultilevel"/>
    <w:tmpl w:val="4E98A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8252F13"/>
    <w:multiLevelType w:val="hybridMultilevel"/>
    <w:tmpl w:val="352EA4E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D970C80"/>
    <w:multiLevelType w:val="hybridMultilevel"/>
    <w:tmpl w:val="64D24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EA065E"/>
    <w:multiLevelType w:val="multilevel"/>
    <w:tmpl w:val="D9BA4F44"/>
    <w:lvl w:ilvl="0">
      <w:start w:val="1"/>
      <w:numFmt w:val="bullet"/>
      <w:lvlText w:val="o"/>
      <w:lvlJc w:val="left"/>
      <w:pPr>
        <w:ind w:left="2148" w:hanging="360"/>
      </w:pPr>
      <w:rPr>
        <w:rFonts w:ascii="Courier New" w:hAnsi="Courier New" w:cs="Courier New" w:hint="default"/>
        <w:b/>
      </w:rPr>
    </w:lvl>
    <w:lvl w:ilvl="1">
      <w:start w:val="1"/>
      <w:numFmt w:val="bullet"/>
      <w:lvlText w:val="o"/>
      <w:lvlJc w:val="left"/>
      <w:pPr>
        <w:ind w:left="2868" w:hanging="360"/>
      </w:pPr>
      <w:rPr>
        <w:rFonts w:ascii="Courier New" w:hAnsi="Courier New" w:cs="Courier New" w:hint="default"/>
      </w:rPr>
    </w:lvl>
    <w:lvl w:ilvl="2">
      <w:start w:val="1"/>
      <w:numFmt w:val="bullet"/>
      <w:lvlText w:val=""/>
      <w:lvlJc w:val="left"/>
      <w:pPr>
        <w:ind w:left="3588" w:hanging="360"/>
      </w:pPr>
      <w:rPr>
        <w:rFonts w:ascii="Wingdings" w:hAnsi="Wingdings" w:cs="Wingdings" w:hint="default"/>
      </w:rPr>
    </w:lvl>
    <w:lvl w:ilvl="3">
      <w:start w:val="1"/>
      <w:numFmt w:val="bullet"/>
      <w:lvlText w:val=""/>
      <w:lvlJc w:val="left"/>
      <w:pPr>
        <w:ind w:left="4308" w:hanging="360"/>
      </w:pPr>
      <w:rPr>
        <w:rFonts w:ascii="Symbol" w:hAnsi="Symbol" w:cs="Symbol" w:hint="default"/>
      </w:rPr>
    </w:lvl>
    <w:lvl w:ilvl="4">
      <w:start w:val="1"/>
      <w:numFmt w:val="bullet"/>
      <w:lvlText w:val="o"/>
      <w:lvlJc w:val="left"/>
      <w:pPr>
        <w:ind w:left="5028" w:hanging="360"/>
      </w:pPr>
      <w:rPr>
        <w:rFonts w:ascii="Courier New" w:hAnsi="Courier New" w:cs="Courier New" w:hint="default"/>
      </w:rPr>
    </w:lvl>
    <w:lvl w:ilvl="5">
      <w:start w:val="1"/>
      <w:numFmt w:val="bullet"/>
      <w:lvlText w:val=""/>
      <w:lvlJc w:val="left"/>
      <w:pPr>
        <w:ind w:left="5748" w:hanging="360"/>
      </w:pPr>
      <w:rPr>
        <w:rFonts w:ascii="Wingdings" w:hAnsi="Wingdings" w:cs="Wingdings" w:hint="default"/>
      </w:rPr>
    </w:lvl>
    <w:lvl w:ilvl="6">
      <w:start w:val="1"/>
      <w:numFmt w:val="bullet"/>
      <w:lvlText w:val=""/>
      <w:lvlJc w:val="left"/>
      <w:pPr>
        <w:ind w:left="6468" w:hanging="360"/>
      </w:pPr>
      <w:rPr>
        <w:rFonts w:ascii="Symbol" w:hAnsi="Symbol" w:cs="Symbol" w:hint="default"/>
      </w:rPr>
    </w:lvl>
    <w:lvl w:ilvl="7">
      <w:start w:val="1"/>
      <w:numFmt w:val="bullet"/>
      <w:lvlText w:val="o"/>
      <w:lvlJc w:val="left"/>
      <w:pPr>
        <w:ind w:left="7188" w:hanging="360"/>
      </w:pPr>
      <w:rPr>
        <w:rFonts w:ascii="Courier New" w:hAnsi="Courier New" w:cs="Courier New" w:hint="default"/>
      </w:rPr>
    </w:lvl>
    <w:lvl w:ilvl="8">
      <w:start w:val="1"/>
      <w:numFmt w:val="bullet"/>
      <w:lvlText w:val=""/>
      <w:lvlJc w:val="left"/>
      <w:pPr>
        <w:ind w:left="7908" w:hanging="360"/>
      </w:pPr>
      <w:rPr>
        <w:rFonts w:ascii="Wingdings" w:hAnsi="Wingdings" w:cs="Wingdings" w:hint="default"/>
      </w:rPr>
    </w:lvl>
  </w:abstractNum>
  <w:abstractNum w:abstractNumId="9" w15:restartNumberingAfterBreak="0">
    <w:nsid w:val="19FA45E2"/>
    <w:multiLevelType w:val="multilevel"/>
    <w:tmpl w:val="85941F56"/>
    <w:lvl w:ilvl="0">
      <w:start w:val="1"/>
      <w:numFmt w:val="bullet"/>
      <w:lvlText w:val=""/>
      <w:lvlJc w:val="left"/>
      <w:pPr>
        <w:ind w:left="7200" w:hanging="360"/>
      </w:pPr>
      <w:rPr>
        <w:rFonts w:ascii="Symbol" w:hAnsi="Symbol" w:cs="Symbol" w:hint="default"/>
        <w:sz w:val="28"/>
      </w:rPr>
    </w:lvl>
    <w:lvl w:ilvl="1">
      <w:start w:val="1"/>
      <w:numFmt w:val="bullet"/>
      <w:lvlText w:val="o"/>
      <w:lvlJc w:val="left"/>
      <w:pPr>
        <w:ind w:left="7920" w:hanging="360"/>
      </w:pPr>
      <w:rPr>
        <w:rFonts w:ascii="Courier New" w:hAnsi="Courier New" w:cs="Courier New" w:hint="default"/>
      </w:rPr>
    </w:lvl>
    <w:lvl w:ilvl="2">
      <w:start w:val="1"/>
      <w:numFmt w:val="bullet"/>
      <w:lvlText w:val=""/>
      <w:lvlJc w:val="left"/>
      <w:pPr>
        <w:ind w:left="8640" w:hanging="360"/>
      </w:pPr>
      <w:rPr>
        <w:rFonts w:ascii="Wingdings" w:hAnsi="Wingdings" w:cs="Wingdings" w:hint="default"/>
      </w:rPr>
    </w:lvl>
    <w:lvl w:ilvl="3">
      <w:start w:val="1"/>
      <w:numFmt w:val="bullet"/>
      <w:lvlText w:val=""/>
      <w:lvlJc w:val="left"/>
      <w:pPr>
        <w:ind w:left="9360" w:hanging="360"/>
      </w:pPr>
      <w:rPr>
        <w:rFonts w:ascii="Symbol" w:hAnsi="Symbol" w:cs="Symbol" w:hint="default"/>
      </w:rPr>
    </w:lvl>
    <w:lvl w:ilvl="4">
      <w:start w:val="1"/>
      <w:numFmt w:val="bullet"/>
      <w:lvlText w:val="o"/>
      <w:lvlJc w:val="left"/>
      <w:pPr>
        <w:ind w:left="10080" w:hanging="360"/>
      </w:pPr>
      <w:rPr>
        <w:rFonts w:ascii="Courier New" w:hAnsi="Courier New" w:cs="Courier New" w:hint="default"/>
      </w:rPr>
    </w:lvl>
    <w:lvl w:ilvl="5">
      <w:start w:val="1"/>
      <w:numFmt w:val="bullet"/>
      <w:lvlText w:val=""/>
      <w:lvlJc w:val="left"/>
      <w:pPr>
        <w:ind w:left="10800" w:hanging="360"/>
      </w:pPr>
      <w:rPr>
        <w:rFonts w:ascii="Wingdings" w:hAnsi="Wingdings" w:cs="Wingdings" w:hint="default"/>
      </w:rPr>
    </w:lvl>
    <w:lvl w:ilvl="6">
      <w:start w:val="1"/>
      <w:numFmt w:val="bullet"/>
      <w:lvlText w:val=""/>
      <w:lvlJc w:val="left"/>
      <w:pPr>
        <w:ind w:left="11520" w:hanging="360"/>
      </w:pPr>
      <w:rPr>
        <w:rFonts w:ascii="Symbol" w:hAnsi="Symbol" w:cs="Symbol" w:hint="default"/>
      </w:rPr>
    </w:lvl>
    <w:lvl w:ilvl="7">
      <w:start w:val="1"/>
      <w:numFmt w:val="bullet"/>
      <w:lvlText w:val="o"/>
      <w:lvlJc w:val="left"/>
      <w:pPr>
        <w:ind w:left="12240" w:hanging="360"/>
      </w:pPr>
      <w:rPr>
        <w:rFonts w:ascii="Courier New" w:hAnsi="Courier New" w:cs="Courier New" w:hint="default"/>
      </w:rPr>
    </w:lvl>
    <w:lvl w:ilvl="8">
      <w:start w:val="1"/>
      <w:numFmt w:val="bullet"/>
      <w:lvlText w:val=""/>
      <w:lvlJc w:val="left"/>
      <w:pPr>
        <w:ind w:left="12960" w:hanging="360"/>
      </w:pPr>
      <w:rPr>
        <w:rFonts w:ascii="Wingdings" w:hAnsi="Wingdings" w:cs="Wingdings" w:hint="default"/>
      </w:rPr>
    </w:lvl>
  </w:abstractNum>
  <w:abstractNum w:abstractNumId="10" w15:restartNumberingAfterBreak="0">
    <w:nsid w:val="1C063967"/>
    <w:multiLevelType w:val="multilevel"/>
    <w:tmpl w:val="C5BC4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D531E"/>
    <w:multiLevelType w:val="hybridMultilevel"/>
    <w:tmpl w:val="B29A412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CBD2F85"/>
    <w:multiLevelType w:val="hybridMultilevel"/>
    <w:tmpl w:val="94DE7C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0837088"/>
    <w:multiLevelType w:val="multilevel"/>
    <w:tmpl w:val="B0482A20"/>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4" w15:restartNumberingAfterBreak="0">
    <w:nsid w:val="231216EC"/>
    <w:multiLevelType w:val="hybridMultilevel"/>
    <w:tmpl w:val="47E46DE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4CB27C4"/>
    <w:multiLevelType w:val="multilevel"/>
    <w:tmpl w:val="6952040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6" w15:restartNumberingAfterBreak="0">
    <w:nsid w:val="277F6166"/>
    <w:multiLevelType w:val="multilevel"/>
    <w:tmpl w:val="C2804A8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D12347F"/>
    <w:multiLevelType w:val="hybridMultilevel"/>
    <w:tmpl w:val="A9965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7068ED"/>
    <w:multiLevelType w:val="hybridMultilevel"/>
    <w:tmpl w:val="36E202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F1C79FD"/>
    <w:multiLevelType w:val="multilevel"/>
    <w:tmpl w:val="573272E6"/>
    <w:lvl w:ilvl="0">
      <w:start w:val="1"/>
      <w:numFmt w:val="decimal"/>
      <w:lvlText w:val="%1."/>
      <w:lvlJc w:val="left"/>
      <w:pPr>
        <w:ind w:left="785" w:hanging="360"/>
      </w:pPr>
    </w:lvl>
    <w:lvl w:ilvl="1">
      <w:start w:val="1"/>
      <w:numFmt w:val="decimal"/>
      <w:lvlText w:val="%1.%2."/>
      <w:lvlJc w:val="left"/>
      <w:pPr>
        <w:ind w:left="1415" w:hanging="990"/>
      </w:pPr>
    </w:lvl>
    <w:lvl w:ilvl="2">
      <w:start w:val="1"/>
      <w:numFmt w:val="decimal"/>
      <w:lvlText w:val="%1.%2.%3."/>
      <w:lvlJc w:val="left"/>
      <w:pPr>
        <w:ind w:left="1415" w:hanging="990"/>
      </w:pPr>
    </w:lvl>
    <w:lvl w:ilvl="3">
      <w:start w:val="1"/>
      <w:numFmt w:val="decimal"/>
      <w:lvlText w:val="%1.%2.%3.%4."/>
      <w:lvlJc w:val="left"/>
      <w:pPr>
        <w:ind w:left="1505" w:hanging="1080"/>
      </w:pPr>
    </w:lvl>
    <w:lvl w:ilvl="4">
      <w:start w:val="1"/>
      <w:numFmt w:val="decimal"/>
      <w:lvlText w:val="%1.%2.%3.%4.%5."/>
      <w:lvlJc w:val="left"/>
      <w:pPr>
        <w:ind w:left="1505" w:hanging="1080"/>
      </w:pPr>
    </w:lvl>
    <w:lvl w:ilvl="5">
      <w:start w:val="1"/>
      <w:numFmt w:val="decimal"/>
      <w:lvlText w:val="%1.%2.%3.%4.%5.%6."/>
      <w:lvlJc w:val="left"/>
      <w:pPr>
        <w:ind w:left="1865" w:hanging="1440"/>
      </w:pPr>
    </w:lvl>
    <w:lvl w:ilvl="6">
      <w:start w:val="1"/>
      <w:numFmt w:val="decimal"/>
      <w:lvlText w:val="%1.%2.%3.%4.%5.%6.%7."/>
      <w:lvlJc w:val="left"/>
      <w:pPr>
        <w:ind w:left="2225" w:hanging="1800"/>
      </w:pPr>
    </w:lvl>
    <w:lvl w:ilvl="7">
      <w:start w:val="1"/>
      <w:numFmt w:val="decimal"/>
      <w:lvlText w:val="%1.%2.%3.%4.%5.%6.%7.%8."/>
      <w:lvlJc w:val="left"/>
      <w:pPr>
        <w:ind w:left="2225" w:hanging="1800"/>
      </w:pPr>
    </w:lvl>
    <w:lvl w:ilvl="8">
      <w:start w:val="1"/>
      <w:numFmt w:val="decimal"/>
      <w:lvlText w:val="%1.%2.%3.%4.%5.%6.%7.%8.%9."/>
      <w:lvlJc w:val="left"/>
      <w:pPr>
        <w:ind w:left="2585" w:hanging="2160"/>
      </w:pPr>
    </w:lvl>
  </w:abstractNum>
  <w:abstractNum w:abstractNumId="20" w15:restartNumberingAfterBreak="0">
    <w:nsid w:val="354304CD"/>
    <w:multiLevelType w:val="multilevel"/>
    <w:tmpl w:val="94F27FBA"/>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1" w15:restartNumberingAfterBreak="0">
    <w:nsid w:val="3E365522"/>
    <w:multiLevelType w:val="multilevel"/>
    <w:tmpl w:val="7F2AF824"/>
    <w:lvl w:ilvl="0">
      <w:start w:val="4"/>
      <w:numFmt w:val="decimal"/>
      <w:lvlText w:val="%1."/>
      <w:lvlJc w:val="left"/>
      <w:pPr>
        <w:ind w:left="786" w:hanging="360"/>
      </w:pPr>
    </w:lvl>
    <w:lvl w:ilvl="1">
      <w:start w:val="1"/>
      <w:numFmt w:val="decimal"/>
      <w:lvlText w:val="%1.%2."/>
      <w:lvlJc w:val="left"/>
      <w:pPr>
        <w:ind w:left="1571"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2226" w:hanging="180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2" w15:restartNumberingAfterBreak="0">
    <w:nsid w:val="438227B0"/>
    <w:multiLevelType w:val="multilevel"/>
    <w:tmpl w:val="ADC8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75F9B"/>
    <w:multiLevelType w:val="multilevel"/>
    <w:tmpl w:val="1A36E4B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7C50A65"/>
    <w:multiLevelType w:val="multilevel"/>
    <w:tmpl w:val="C6AC50EC"/>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9004035"/>
    <w:multiLevelType w:val="multilevel"/>
    <w:tmpl w:val="26829390"/>
    <w:lvl w:ilvl="0">
      <w:start w:val="1"/>
      <w:numFmt w:val="decimal"/>
      <w:lvlText w:val="%1."/>
      <w:lvlJc w:val="left"/>
      <w:pPr>
        <w:ind w:left="720" w:hanging="360"/>
      </w:pPr>
      <w:rPr>
        <w:rFonts w:hint="default"/>
      </w:rPr>
    </w:lvl>
    <w:lvl w:ilvl="1">
      <w:start w:val="1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6" w15:restartNumberingAfterBreak="0">
    <w:nsid w:val="4DA15727"/>
    <w:multiLevelType w:val="hybridMultilevel"/>
    <w:tmpl w:val="6EB6C6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55643728"/>
    <w:multiLevelType w:val="multilevel"/>
    <w:tmpl w:val="8A0691C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5D3878AB"/>
    <w:multiLevelType w:val="hybridMultilevel"/>
    <w:tmpl w:val="01E4C3E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9" w15:restartNumberingAfterBreak="0">
    <w:nsid w:val="5DF675E8"/>
    <w:multiLevelType w:val="multilevel"/>
    <w:tmpl w:val="38BCD44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0E04B1C"/>
    <w:multiLevelType w:val="multilevel"/>
    <w:tmpl w:val="7C64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2674FC"/>
    <w:multiLevelType w:val="multilevel"/>
    <w:tmpl w:val="7DACAD4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2" w15:restartNumberingAfterBreak="0">
    <w:nsid w:val="657C1A50"/>
    <w:multiLevelType w:val="multilevel"/>
    <w:tmpl w:val="5CC43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9E3C0F"/>
    <w:multiLevelType w:val="multilevel"/>
    <w:tmpl w:val="96085428"/>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4" w15:restartNumberingAfterBreak="0">
    <w:nsid w:val="6CD14D46"/>
    <w:multiLevelType w:val="hybridMultilevel"/>
    <w:tmpl w:val="79C6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2E64335"/>
    <w:multiLevelType w:val="multilevel"/>
    <w:tmpl w:val="5344EA88"/>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3560B52"/>
    <w:multiLevelType w:val="hybridMultilevel"/>
    <w:tmpl w:val="00B2233C"/>
    <w:lvl w:ilvl="0" w:tplc="0A20B7F6">
      <w:start w:val="1"/>
      <w:numFmt w:val="decimal"/>
      <w:lvlText w:val="%1."/>
      <w:lvlJc w:val="left"/>
      <w:pPr>
        <w:ind w:left="786"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7814628F"/>
    <w:multiLevelType w:val="hybridMultilevel"/>
    <w:tmpl w:val="A080E72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8" w15:restartNumberingAfterBreak="0">
    <w:nsid w:val="79352EC2"/>
    <w:multiLevelType w:val="multilevel"/>
    <w:tmpl w:val="0E485F7E"/>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9" w15:restartNumberingAfterBreak="0">
    <w:nsid w:val="7B204484"/>
    <w:multiLevelType w:val="multilevel"/>
    <w:tmpl w:val="5A8888F2"/>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40" w15:restartNumberingAfterBreak="0">
    <w:nsid w:val="7CFC342A"/>
    <w:multiLevelType w:val="multilevel"/>
    <w:tmpl w:val="C936A03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16cid:durableId="2007632548">
    <w:abstractNumId w:val="0"/>
  </w:num>
  <w:num w:numId="2" w16cid:durableId="1847356068">
    <w:abstractNumId w:val="30"/>
  </w:num>
  <w:num w:numId="3" w16cid:durableId="57364035">
    <w:abstractNumId w:val="36"/>
  </w:num>
  <w:num w:numId="4" w16cid:durableId="1271012801">
    <w:abstractNumId w:val="25"/>
  </w:num>
  <w:num w:numId="5" w16cid:durableId="1953169979">
    <w:abstractNumId w:val="24"/>
  </w:num>
  <w:num w:numId="6" w16cid:durableId="1365641882">
    <w:abstractNumId w:val="28"/>
  </w:num>
  <w:num w:numId="7" w16cid:durableId="1865292215">
    <w:abstractNumId w:val="22"/>
  </w:num>
  <w:num w:numId="8" w16cid:durableId="943465814">
    <w:abstractNumId w:val="12"/>
  </w:num>
  <w:num w:numId="9" w16cid:durableId="1412043298">
    <w:abstractNumId w:val="14"/>
  </w:num>
  <w:num w:numId="10" w16cid:durableId="132256784">
    <w:abstractNumId w:val="17"/>
  </w:num>
  <w:num w:numId="11" w16cid:durableId="110902859">
    <w:abstractNumId w:val="37"/>
  </w:num>
  <w:num w:numId="12" w16cid:durableId="1955674068">
    <w:abstractNumId w:val="16"/>
  </w:num>
  <w:num w:numId="13" w16cid:durableId="457407819">
    <w:abstractNumId w:val="29"/>
  </w:num>
  <w:num w:numId="14" w16cid:durableId="1662781172">
    <w:abstractNumId w:val="9"/>
  </w:num>
  <w:num w:numId="15" w16cid:durableId="274483880">
    <w:abstractNumId w:val="23"/>
  </w:num>
  <w:num w:numId="16" w16cid:durableId="1251695324">
    <w:abstractNumId w:val="20"/>
  </w:num>
  <w:num w:numId="17" w16cid:durableId="1323394684">
    <w:abstractNumId w:val="21"/>
  </w:num>
  <w:num w:numId="18" w16cid:durableId="1111243559">
    <w:abstractNumId w:val="7"/>
  </w:num>
  <w:num w:numId="19" w16cid:durableId="1632711898">
    <w:abstractNumId w:val="34"/>
  </w:num>
  <w:num w:numId="20" w16cid:durableId="2111536322">
    <w:abstractNumId w:val="35"/>
  </w:num>
  <w:num w:numId="21" w16cid:durableId="486633305">
    <w:abstractNumId w:val="27"/>
  </w:num>
  <w:num w:numId="22" w16cid:durableId="1217158126">
    <w:abstractNumId w:val="15"/>
  </w:num>
  <w:num w:numId="23" w16cid:durableId="1371802478">
    <w:abstractNumId w:val="8"/>
  </w:num>
  <w:num w:numId="24" w16cid:durableId="1489249393">
    <w:abstractNumId w:val="38"/>
  </w:num>
  <w:num w:numId="25" w16cid:durableId="417823071">
    <w:abstractNumId w:val="31"/>
  </w:num>
  <w:num w:numId="26" w16cid:durableId="1819609521">
    <w:abstractNumId w:val="40"/>
  </w:num>
  <w:num w:numId="27" w16cid:durableId="403186779">
    <w:abstractNumId w:val="33"/>
  </w:num>
  <w:num w:numId="28" w16cid:durableId="1172834671">
    <w:abstractNumId w:val="39"/>
  </w:num>
  <w:num w:numId="29" w16cid:durableId="210073423">
    <w:abstractNumId w:val="13"/>
  </w:num>
  <w:num w:numId="30" w16cid:durableId="260189319">
    <w:abstractNumId w:val="19"/>
  </w:num>
  <w:num w:numId="31" w16cid:durableId="1272515869">
    <w:abstractNumId w:val="6"/>
  </w:num>
  <w:num w:numId="32" w16cid:durableId="927419333">
    <w:abstractNumId w:val="26"/>
  </w:num>
  <w:num w:numId="33" w16cid:durableId="874735817">
    <w:abstractNumId w:val="11"/>
  </w:num>
  <w:num w:numId="34" w16cid:durableId="2038389026">
    <w:abstractNumId w:val="4"/>
  </w:num>
  <w:num w:numId="35" w16cid:durableId="80297037">
    <w:abstractNumId w:val="32"/>
  </w:num>
  <w:num w:numId="36" w16cid:durableId="1164128514">
    <w:abstractNumId w:val="5"/>
  </w:num>
  <w:num w:numId="37" w16cid:durableId="748962635">
    <w:abstractNumId w:val="10"/>
  </w:num>
  <w:num w:numId="38" w16cid:durableId="2121949108">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4CC"/>
    <w:rsid w:val="00004BC1"/>
    <w:rsid w:val="00004C8A"/>
    <w:rsid w:val="00022FBA"/>
    <w:rsid w:val="00061626"/>
    <w:rsid w:val="000813C3"/>
    <w:rsid w:val="00083B0D"/>
    <w:rsid w:val="000C1F0A"/>
    <w:rsid w:val="000D0607"/>
    <w:rsid w:val="000E35A6"/>
    <w:rsid w:val="000F726C"/>
    <w:rsid w:val="0012610C"/>
    <w:rsid w:val="00130BE3"/>
    <w:rsid w:val="001330BB"/>
    <w:rsid w:val="00170EDB"/>
    <w:rsid w:val="001920FE"/>
    <w:rsid w:val="00192964"/>
    <w:rsid w:val="001968AE"/>
    <w:rsid w:val="00196DC7"/>
    <w:rsid w:val="001A0026"/>
    <w:rsid w:val="001A4B9E"/>
    <w:rsid w:val="001C3719"/>
    <w:rsid w:val="001D171F"/>
    <w:rsid w:val="001D2441"/>
    <w:rsid w:val="00212E26"/>
    <w:rsid w:val="00222D75"/>
    <w:rsid w:val="002510CC"/>
    <w:rsid w:val="002848AD"/>
    <w:rsid w:val="00284A8A"/>
    <w:rsid w:val="002A3651"/>
    <w:rsid w:val="002B78AE"/>
    <w:rsid w:val="002F281A"/>
    <w:rsid w:val="00322065"/>
    <w:rsid w:val="00342736"/>
    <w:rsid w:val="0034388E"/>
    <w:rsid w:val="00371CE6"/>
    <w:rsid w:val="003812DE"/>
    <w:rsid w:val="003917DA"/>
    <w:rsid w:val="003A3572"/>
    <w:rsid w:val="003D2351"/>
    <w:rsid w:val="003E7D34"/>
    <w:rsid w:val="003F4ACE"/>
    <w:rsid w:val="004100B8"/>
    <w:rsid w:val="00412A6A"/>
    <w:rsid w:val="0041532E"/>
    <w:rsid w:val="00430221"/>
    <w:rsid w:val="00430619"/>
    <w:rsid w:val="00432DC0"/>
    <w:rsid w:val="004A3482"/>
    <w:rsid w:val="004A41B6"/>
    <w:rsid w:val="004B2876"/>
    <w:rsid w:val="004B7142"/>
    <w:rsid w:val="004C6599"/>
    <w:rsid w:val="004C6675"/>
    <w:rsid w:val="004D1D13"/>
    <w:rsid w:val="004D7408"/>
    <w:rsid w:val="004F3768"/>
    <w:rsid w:val="005352F8"/>
    <w:rsid w:val="00535361"/>
    <w:rsid w:val="00544D55"/>
    <w:rsid w:val="00545025"/>
    <w:rsid w:val="00547822"/>
    <w:rsid w:val="00553C59"/>
    <w:rsid w:val="00573B08"/>
    <w:rsid w:val="005D1265"/>
    <w:rsid w:val="005D1CA8"/>
    <w:rsid w:val="005D7107"/>
    <w:rsid w:val="006111A2"/>
    <w:rsid w:val="00643774"/>
    <w:rsid w:val="0065083F"/>
    <w:rsid w:val="00660C82"/>
    <w:rsid w:val="006750EB"/>
    <w:rsid w:val="00677798"/>
    <w:rsid w:val="00680274"/>
    <w:rsid w:val="00681336"/>
    <w:rsid w:val="00697096"/>
    <w:rsid w:val="006A4C8C"/>
    <w:rsid w:val="006C0CE1"/>
    <w:rsid w:val="006C1816"/>
    <w:rsid w:val="006D01ED"/>
    <w:rsid w:val="006E5952"/>
    <w:rsid w:val="00714F8C"/>
    <w:rsid w:val="00730C9A"/>
    <w:rsid w:val="00730D71"/>
    <w:rsid w:val="007524CC"/>
    <w:rsid w:val="00777E5B"/>
    <w:rsid w:val="00790251"/>
    <w:rsid w:val="007A77DE"/>
    <w:rsid w:val="007C4144"/>
    <w:rsid w:val="007D1A55"/>
    <w:rsid w:val="007E17B0"/>
    <w:rsid w:val="007E2D08"/>
    <w:rsid w:val="00806FAD"/>
    <w:rsid w:val="008170C1"/>
    <w:rsid w:val="0085314E"/>
    <w:rsid w:val="008564E1"/>
    <w:rsid w:val="00884A58"/>
    <w:rsid w:val="008D29D7"/>
    <w:rsid w:val="008E1E50"/>
    <w:rsid w:val="008F2902"/>
    <w:rsid w:val="008F6DC1"/>
    <w:rsid w:val="00904864"/>
    <w:rsid w:val="0096154E"/>
    <w:rsid w:val="009732DA"/>
    <w:rsid w:val="009B038E"/>
    <w:rsid w:val="009B1FD4"/>
    <w:rsid w:val="009D4587"/>
    <w:rsid w:val="009E1CF2"/>
    <w:rsid w:val="009E23AC"/>
    <w:rsid w:val="00A1094C"/>
    <w:rsid w:val="00A10D39"/>
    <w:rsid w:val="00A14593"/>
    <w:rsid w:val="00A22086"/>
    <w:rsid w:val="00A23CBD"/>
    <w:rsid w:val="00A4470B"/>
    <w:rsid w:val="00A81DFD"/>
    <w:rsid w:val="00AA364C"/>
    <w:rsid w:val="00AA55BF"/>
    <w:rsid w:val="00AA5689"/>
    <w:rsid w:val="00AD3081"/>
    <w:rsid w:val="00AE2106"/>
    <w:rsid w:val="00AF17D7"/>
    <w:rsid w:val="00B17D9E"/>
    <w:rsid w:val="00B21026"/>
    <w:rsid w:val="00B30403"/>
    <w:rsid w:val="00B337BF"/>
    <w:rsid w:val="00B606AB"/>
    <w:rsid w:val="00B86FDE"/>
    <w:rsid w:val="00B972AE"/>
    <w:rsid w:val="00BB5438"/>
    <w:rsid w:val="00BB7B5E"/>
    <w:rsid w:val="00BC0B27"/>
    <w:rsid w:val="00BD009A"/>
    <w:rsid w:val="00BD12CD"/>
    <w:rsid w:val="00BD50F8"/>
    <w:rsid w:val="00BF1A49"/>
    <w:rsid w:val="00C23E12"/>
    <w:rsid w:val="00C27289"/>
    <w:rsid w:val="00C33A9A"/>
    <w:rsid w:val="00C369EC"/>
    <w:rsid w:val="00C45EB1"/>
    <w:rsid w:val="00C532B4"/>
    <w:rsid w:val="00C63B19"/>
    <w:rsid w:val="00C672D5"/>
    <w:rsid w:val="00C76D08"/>
    <w:rsid w:val="00C85436"/>
    <w:rsid w:val="00C96CC9"/>
    <w:rsid w:val="00CA7086"/>
    <w:rsid w:val="00CB6BA7"/>
    <w:rsid w:val="00CD56CA"/>
    <w:rsid w:val="00CE6A8D"/>
    <w:rsid w:val="00D24E17"/>
    <w:rsid w:val="00D26AEC"/>
    <w:rsid w:val="00D44866"/>
    <w:rsid w:val="00D45687"/>
    <w:rsid w:val="00D46993"/>
    <w:rsid w:val="00D53AB1"/>
    <w:rsid w:val="00D5635E"/>
    <w:rsid w:val="00D80850"/>
    <w:rsid w:val="00D82F9A"/>
    <w:rsid w:val="00D8784F"/>
    <w:rsid w:val="00D93776"/>
    <w:rsid w:val="00D93E84"/>
    <w:rsid w:val="00D93FEB"/>
    <w:rsid w:val="00D97C9C"/>
    <w:rsid w:val="00DB628E"/>
    <w:rsid w:val="00DC38DA"/>
    <w:rsid w:val="00DC720F"/>
    <w:rsid w:val="00DF669E"/>
    <w:rsid w:val="00DF7D84"/>
    <w:rsid w:val="00E03AE0"/>
    <w:rsid w:val="00E136F7"/>
    <w:rsid w:val="00E25F5E"/>
    <w:rsid w:val="00E36E51"/>
    <w:rsid w:val="00E438E1"/>
    <w:rsid w:val="00E46D20"/>
    <w:rsid w:val="00E53AB4"/>
    <w:rsid w:val="00E602C1"/>
    <w:rsid w:val="00E66002"/>
    <w:rsid w:val="00E72BDC"/>
    <w:rsid w:val="00E7454C"/>
    <w:rsid w:val="00E76FB0"/>
    <w:rsid w:val="00E82F76"/>
    <w:rsid w:val="00E86E0D"/>
    <w:rsid w:val="00E9272F"/>
    <w:rsid w:val="00EA3CEB"/>
    <w:rsid w:val="00EB7A67"/>
    <w:rsid w:val="00EE255A"/>
    <w:rsid w:val="00EE5410"/>
    <w:rsid w:val="00F0318B"/>
    <w:rsid w:val="00F156B3"/>
    <w:rsid w:val="00F33C5B"/>
    <w:rsid w:val="00F422F6"/>
    <w:rsid w:val="00F43E9A"/>
    <w:rsid w:val="00F5143B"/>
    <w:rsid w:val="00F545D3"/>
    <w:rsid w:val="00F62585"/>
    <w:rsid w:val="00F6782A"/>
    <w:rsid w:val="00F744D8"/>
    <w:rsid w:val="00F93F63"/>
    <w:rsid w:val="00FA0DCC"/>
    <w:rsid w:val="00FA102F"/>
    <w:rsid w:val="00FA390A"/>
    <w:rsid w:val="00FC6A46"/>
    <w:rsid w:val="00FF1357"/>
    <w:rsid w:val="00FF7F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31DF"/>
  <w15:chartTrackingRefBased/>
  <w15:docId w15:val="{D0C01D45-F4FE-4997-B3DB-9817282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0C1"/>
  </w:style>
  <w:style w:type="paragraph" w:styleId="1">
    <w:name w:val="heading 1"/>
    <w:basedOn w:val="a"/>
    <w:next w:val="a"/>
    <w:link w:val="10"/>
    <w:uiPriority w:val="9"/>
    <w:qFormat/>
    <w:rsid w:val="00E72BDC"/>
    <w:pPr>
      <w:keepNext/>
      <w:keepLines/>
      <w:spacing w:before="480" w:after="0" w:line="276" w:lineRule="auto"/>
      <w:outlineLvl w:val="0"/>
    </w:pPr>
    <w:rPr>
      <w:rFonts w:ascii="Times New Roman" w:eastAsiaTheme="majorEastAsia" w:hAnsi="Times New Roman" w:cstheme="majorBidi"/>
      <w:bCs/>
      <w:color w:val="000000" w:themeColor="text1"/>
      <w:sz w:val="28"/>
      <w:szCs w:val="28"/>
    </w:rPr>
  </w:style>
  <w:style w:type="paragraph" w:styleId="2">
    <w:name w:val="heading 2"/>
    <w:basedOn w:val="a"/>
    <w:next w:val="a"/>
    <w:link w:val="20"/>
    <w:uiPriority w:val="9"/>
    <w:unhideWhenUsed/>
    <w:qFormat/>
    <w:rsid w:val="004A3482"/>
    <w:pPr>
      <w:keepNext/>
      <w:keepLines/>
      <w:spacing w:before="200" w:after="0" w:line="276" w:lineRule="auto"/>
      <w:outlineLvl w:val="1"/>
    </w:pPr>
    <w:rPr>
      <w:rFonts w:ascii="Times New Roman" w:eastAsiaTheme="majorEastAsia" w:hAnsi="Times New Roman" w:cstheme="majorBidi"/>
      <w:bCs/>
      <w:sz w:val="28"/>
      <w:szCs w:val="26"/>
    </w:rPr>
  </w:style>
  <w:style w:type="paragraph" w:styleId="3">
    <w:name w:val="heading 3"/>
    <w:basedOn w:val="a"/>
    <w:next w:val="a"/>
    <w:link w:val="30"/>
    <w:uiPriority w:val="9"/>
    <w:unhideWhenUsed/>
    <w:qFormat/>
    <w:rsid w:val="002510CC"/>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72BDC"/>
    <w:rPr>
      <w:rFonts w:ascii="Times New Roman" w:eastAsiaTheme="majorEastAsia" w:hAnsi="Times New Roman" w:cstheme="majorBidi"/>
      <w:bCs/>
      <w:color w:val="000000" w:themeColor="text1"/>
      <w:sz w:val="28"/>
      <w:szCs w:val="28"/>
    </w:rPr>
  </w:style>
  <w:style w:type="character" w:customStyle="1" w:styleId="20">
    <w:name w:val="Заголовок 2 Знак"/>
    <w:basedOn w:val="a0"/>
    <w:link w:val="2"/>
    <w:uiPriority w:val="9"/>
    <w:rsid w:val="004A3482"/>
    <w:rPr>
      <w:rFonts w:ascii="Times New Roman" w:eastAsiaTheme="majorEastAsia" w:hAnsi="Times New Roman" w:cstheme="majorBidi"/>
      <w:bCs/>
      <w:sz w:val="28"/>
      <w:szCs w:val="26"/>
    </w:rPr>
  </w:style>
  <w:style w:type="character" w:customStyle="1" w:styleId="30">
    <w:name w:val="Заголовок 3 Знак"/>
    <w:basedOn w:val="a0"/>
    <w:link w:val="3"/>
    <w:uiPriority w:val="9"/>
    <w:rsid w:val="002510CC"/>
    <w:rPr>
      <w:rFonts w:asciiTheme="majorHAnsi" w:eastAsiaTheme="majorEastAsia" w:hAnsiTheme="majorHAnsi" w:cstheme="majorBidi"/>
      <w:b/>
      <w:bCs/>
      <w:color w:val="4472C4" w:themeColor="accent1"/>
    </w:rPr>
  </w:style>
  <w:style w:type="paragraph" w:styleId="a3">
    <w:name w:val="header"/>
    <w:basedOn w:val="a"/>
    <w:link w:val="a4"/>
    <w:uiPriority w:val="99"/>
    <w:unhideWhenUsed/>
    <w:rsid w:val="002510C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10CC"/>
  </w:style>
  <w:style w:type="paragraph" w:styleId="a5">
    <w:name w:val="footer"/>
    <w:basedOn w:val="a"/>
    <w:link w:val="a6"/>
    <w:uiPriority w:val="99"/>
    <w:unhideWhenUsed/>
    <w:rsid w:val="002510C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10CC"/>
  </w:style>
  <w:style w:type="character" w:styleId="a7">
    <w:name w:val="line number"/>
    <w:basedOn w:val="a0"/>
    <w:uiPriority w:val="99"/>
    <w:semiHidden/>
    <w:unhideWhenUsed/>
    <w:rsid w:val="002510CC"/>
  </w:style>
  <w:style w:type="paragraph" w:styleId="a8">
    <w:name w:val="TOC Heading"/>
    <w:basedOn w:val="1"/>
    <w:next w:val="a"/>
    <w:uiPriority w:val="39"/>
    <w:unhideWhenUsed/>
    <w:qFormat/>
    <w:rsid w:val="002510CC"/>
    <w:pPr>
      <w:outlineLvl w:val="9"/>
    </w:pPr>
    <w:rPr>
      <w:lang w:eastAsia="ru-RU"/>
    </w:rPr>
  </w:style>
  <w:style w:type="paragraph" w:styleId="11">
    <w:name w:val="toc 1"/>
    <w:basedOn w:val="a"/>
    <w:next w:val="a"/>
    <w:autoRedefine/>
    <w:uiPriority w:val="39"/>
    <w:unhideWhenUsed/>
    <w:rsid w:val="002510CC"/>
    <w:pPr>
      <w:tabs>
        <w:tab w:val="right" w:leader="dot" w:pos="9628"/>
      </w:tabs>
      <w:spacing w:after="100" w:line="276" w:lineRule="auto"/>
    </w:pPr>
    <w:rPr>
      <w:noProof/>
    </w:rPr>
  </w:style>
  <w:style w:type="character" w:styleId="a9">
    <w:name w:val="Hyperlink"/>
    <w:basedOn w:val="a0"/>
    <w:uiPriority w:val="99"/>
    <w:unhideWhenUsed/>
    <w:rsid w:val="002510CC"/>
    <w:rPr>
      <w:color w:val="0563C1" w:themeColor="hyperlink"/>
      <w:u w:val="single"/>
    </w:rPr>
  </w:style>
  <w:style w:type="paragraph" w:styleId="21">
    <w:name w:val="toc 2"/>
    <w:basedOn w:val="a"/>
    <w:next w:val="a"/>
    <w:autoRedefine/>
    <w:uiPriority w:val="39"/>
    <w:unhideWhenUsed/>
    <w:rsid w:val="002510CC"/>
    <w:pPr>
      <w:spacing w:after="100" w:line="276" w:lineRule="auto"/>
      <w:ind w:left="220"/>
    </w:pPr>
  </w:style>
  <w:style w:type="paragraph" w:styleId="aa">
    <w:name w:val="Balloon Text"/>
    <w:basedOn w:val="a"/>
    <w:link w:val="ab"/>
    <w:uiPriority w:val="99"/>
    <w:semiHidden/>
    <w:unhideWhenUsed/>
    <w:rsid w:val="002510C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510CC"/>
    <w:rPr>
      <w:rFonts w:ascii="Tahoma" w:hAnsi="Tahoma" w:cs="Tahoma"/>
      <w:sz w:val="16"/>
      <w:szCs w:val="16"/>
    </w:rPr>
  </w:style>
  <w:style w:type="paragraph" w:styleId="ac">
    <w:name w:val="List Paragraph"/>
    <w:basedOn w:val="a"/>
    <w:uiPriority w:val="34"/>
    <w:qFormat/>
    <w:rsid w:val="002510CC"/>
    <w:pPr>
      <w:spacing w:after="200" w:line="276" w:lineRule="auto"/>
      <w:ind w:left="720"/>
      <w:contextualSpacing/>
    </w:pPr>
  </w:style>
  <w:style w:type="table" w:styleId="ad">
    <w:name w:val="Table Grid"/>
    <w:basedOn w:val="a1"/>
    <w:uiPriority w:val="39"/>
    <w:rsid w:val="00251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qFormat/>
    <w:rsid w:val="002510CC"/>
    <w:pPr>
      <w:spacing w:after="200" w:line="276" w:lineRule="auto"/>
    </w:pPr>
    <w:rPr>
      <w:rFonts w:ascii="Times New Roman" w:hAnsi="Times New Roman" w:cs="Times New Roman"/>
      <w:sz w:val="24"/>
      <w:szCs w:val="24"/>
    </w:rPr>
  </w:style>
  <w:style w:type="paragraph" w:styleId="31">
    <w:name w:val="toc 3"/>
    <w:basedOn w:val="a"/>
    <w:next w:val="a"/>
    <w:autoRedefine/>
    <w:uiPriority w:val="39"/>
    <w:unhideWhenUsed/>
    <w:rsid w:val="002510CC"/>
    <w:pPr>
      <w:spacing w:after="100" w:line="276" w:lineRule="auto"/>
      <w:ind w:left="440"/>
    </w:pPr>
  </w:style>
  <w:style w:type="character" w:styleId="af">
    <w:name w:val="Emphasis"/>
    <w:basedOn w:val="a0"/>
    <w:uiPriority w:val="20"/>
    <w:qFormat/>
    <w:rsid w:val="006C0CE1"/>
    <w:rPr>
      <w:i/>
      <w:iCs/>
    </w:rPr>
  </w:style>
  <w:style w:type="paragraph" w:customStyle="1" w:styleId="msonormal0">
    <w:name w:val="msonormal"/>
    <w:basedOn w:val="a"/>
    <w:rsid w:val="00E86E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E8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86E0D"/>
    <w:rPr>
      <w:rFonts w:ascii="Courier New" w:eastAsia="Times New Roman" w:hAnsi="Courier New" w:cs="Courier New"/>
      <w:sz w:val="20"/>
      <w:szCs w:val="20"/>
      <w:lang w:eastAsia="ru-RU"/>
    </w:rPr>
  </w:style>
  <w:style w:type="paragraph" w:customStyle="1" w:styleId="af0">
    <w:name w:val="ВУЗ"/>
    <w:basedOn w:val="a"/>
    <w:link w:val="af1"/>
    <w:qFormat/>
    <w:rsid w:val="004A3482"/>
    <w:pPr>
      <w:spacing w:after="0" w:line="360" w:lineRule="auto"/>
      <w:ind w:firstLine="425"/>
      <w:jc w:val="both"/>
    </w:pPr>
    <w:rPr>
      <w:rFonts w:ascii="Times New Roman" w:hAnsi="Times New Roman" w:cs="Times New Roman"/>
      <w:sz w:val="28"/>
    </w:rPr>
  </w:style>
  <w:style w:type="character" w:customStyle="1" w:styleId="af1">
    <w:name w:val="ВУЗ Знак"/>
    <w:basedOn w:val="a0"/>
    <w:link w:val="af0"/>
    <w:locked/>
    <w:rsid w:val="004A3482"/>
    <w:rPr>
      <w:rFonts w:ascii="Times New Roman" w:hAnsi="Times New Roman" w:cs="Times New Roman"/>
      <w:sz w:val="28"/>
    </w:rPr>
  </w:style>
  <w:style w:type="character" w:customStyle="1" w:styleId="12">
    <w:name w:val="Неразрешенное упоминание1"/>
    <w:basedOn w:val="a0"/>
    <w:uiPriority w:val="99"/>
    <w:semiHidden/>
    <w:unhideWhenUsed/>
    <w:rsid w:val="00FF1357"/>
    <w:rPr>
      <w:color w:val="605E5C"/>
      <w:shd w:val="clear" w:color="auto" w:fill="E1DFDD"/>
    </w:rPr>
  </w:style>
  <w:style w:type="character" w:customStyle="1" w:styleId="eop">
    <w:name w:val="eop"/>
    <w:basedOn w:val="a0"/>
    <w:qFormat/>
    <w:rsid w:val="00F93F63"/>
  </w:style>
  <w:style w:type="paragraph" w:styleId="af2">
    <w:name w:val="No Spacing"/>
    <w:uiPriority w:val="99"/>
    <w:qFormat/>
    <w:rsid w:val="00F93F63"/>
    <w:pPr>
      <w:spacing w:after="0" w:line="240" w:lineRule="auto"/>
    </w:pPr>
  </w:style>
  <w:style w:type="paragraph" w:customStyle="1" w:styleId="13">
    <w:name w:val="Без интервала1"/>
    <w:uiPriority w:val="99"/>
    <w:qFormat/>
    <w:rsid w:val="00F93F63"/>
    <w:pPr>
      <w:spacing w:after="0" w:line="360" w:lineRule="auto"/>
      <w:ind w:firstLine="709"/>
      <w:jc w:val="both"/>
    </w:pPr>
    <w:rPr>
      <w:rFonts w:ascii="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633">
      <w:bodyDiv w:val="1"/>
      <w:marLeft w:val="0"/>
      <w:marRight w:val="0"/>
      <w:marTop w:val="0"/>
      <w:marBottom w:val="0"/>
      <w:divBdr>
        <w:top w:val="none" w:sz="0" w:space="0" w:color="auto"/>
        <w:left w:val="none" w:sz="0" w:space="0" w:color="auto"/>
        <w:bottom w:val="none" w:sz="0" w:space="0" w:color="auto"/>
        <w:right w:val="none" w:sz="0" w:space="0" w:color="auto"/>
      </w:divBdr>
    </w:div>
    <w:div w:id="24643453">
      <w:bodyDiv w:val="1"/>
      <w:marLeft w:val="0"/>
      <w:marRight w:val="0"/>
      <w:marTop w:val="0"/>
      <w:marBottom w:val="0"/>
      <w:divBdr>
        <w:top w:val="none" w:sz="0" w:space="0" w:color="auto"/>
        <w:left w:val="none" w:sz="0" w:space="0" w:color="auto"/>
        <w:bottom w:val="none" w:sz="0" w:space="0" w:color="auto"/>
        <w:right w:val="none" w:sz="0" w:space="0" w:color="auto"/>
      </w:divBdr>
    </w:div>
    <w:div w:id="52125201">
      <w:bodyDiv w:val="1"/>
      <w:marLeft w:val="0"/>
      <w:marRight w:val="0"/>
      <w:marTop w:val="0"/>
      <w:marBottom w:val="0"/>
      <w:divBdr>
        <w:top w:val="none" w:sz="0" w:space="0" w:color="auto"/>
        <w:left w:val="none" w:sz="0" w:space="0" w:color="auto"/>
        <w:bottom w:val="none" w:sz="0" w:space="0" w:color="auto"/>
        <w:right w:val="none" w:sz="0" w:space="0" w:color="auto"/>
      </w:divBdr>
      <w:divsChild>
        <w:div w:id="1508791459">
          <w:marLeft w:val="0"/>
          <w:marRight w:val="0"/>
          <w:marTop w:val="0"/>
          <w:marBottom w:val="0"/>
          <w:divBdr>
            <w:top w:val="none" w:sz="0" w:space="0" w:color="auto"/>
            <w:left w:val="none" w:sz="0" w:space="0" w:color="auto"/>
            <w:bottom w:val="none" w:sz="0" w:space="0" w:color="auto"/>
            <w:right w:val="none" w:sz="0" w:space="0" w:color="auto"/>
          </w:divBdr>
        </w:div>
      </w:divsChild>
    </w:div>
    <w:div w:id="55664404">
      <w:bodyDiv w:val="1"/>
      <w:marLeft w:val="0"/>
      <w:marRight w:val="0"/>
      <w:marTop w:val="0"/>
      <w:marBottom w:val="0"/>
      <w:divBdr>
        <w:top w:val="none" w:sz="0" w:space="0" w:color="auto"/>
        <w:left w:val="none" w:sz="0" w:space="0" w:color="auto"/>
        <w:bottom w:val="none" w:sz="0" w:space="0" w:color="auto"/>
        <w:right w:val="none" w:sz="0" w:space="0" w:color="auto"/>
      </w:divBdr>
    </w:div>
    <w:div w:id="88082356">
      <w:bodyDiv w:val="1"/>
      <w:marLeft w:val="0"/>
      <w:marRight w:val="0"/>
      <w:marTop w:val="0"/>
      <w:marBottom w:val="0"/>
      <w:divBdr>
        <w:top w:val="none" w:sz="0" w:space="0" w:color="auto"/>
        <w:left w:val="none" w:sz="0" w:space="0" w:color="auto"/>
        <w:bottom w:val="none" w:sz="0" w:space="0" w:color="auto"/>
        <w:right w:val="none" w:sz="0" w:space="0" w:color="auto"/>
      </w:divBdr>
    </w:div>
    <w:div w:id="106773501">
      <w:bodyDiv w:val="1"/>
      <w:marLeft w:val="0"/>
      <w:marRight w:val="0"/>
      <w:marTop w:val="0"/>
      <w:marBottom w:val="0"/>
      <w:divBdr>
        <w:top w:val="none" w:sz="0" w:space="0" w:color="auto"/>
        <w:left w:val="none" w:sz="0" w:space="0" w:color="auto"/>
        <w:bottom w:val="none" w:sz="0" w:space="0" w:color="auto"/>
        <w:right w:val="none" w:sz="0" w:space="0" w:color="auto"/>
      </w:divBdr>
    </w:div>
    <w:div w:id="147601143">
      <w:bodyDiv w:val="1"/>
      <w:marLeft w:val="0"/>
      <w:marRight w:val="0"/>
      <w:marTop w:val="0"/>
      <w:marBottom w:val="0"/>
      <w:divBdr>
        <w:top w:val="none" w:sz="0" w:space="0" w:color="auto"/>
        <w:left w:val="none" w:sz="0" w:space="0" w:color="auto"/>
        <w:bottom w:val="none" w:sz="0" w:space="0" w:color="auto"/>
        <w:right w:val="none" w:sz="0" w:space="0" w:color="auto"/>
      </w:divBdr>
      <w:divsChild>
        <w:div w:id="850490406">
          <w:marLeft w:val="0"/>
          <w:marRight w:val="0"/>
          <w:marTop w:val="0"/>
          <w:marBottom w:val="0"/>
          <w:divBdr>
            <w:top w:val="none" w:sz="0" w:space="0" w:color="auto"/>
            <w:left w:val="none" w:sz="0" w:space="0" w:color="auto"/>
            <w:bottom w:val="none" w:sz="0" w:space="0" w:color="auto"/>
            <w:right w:val="none" w:sz="0" w:space="0" w:color="auto"/>
          </w:divBdr>
        </w:div>
      </w:divsChild>
    </w:div>
    <w:div w:id="153962106">
      <w:bodyDiv w:val="1"/>
      <w:marLeft w:val="0"/>
      <w:marRight w:val="0"/>
      <w:marTop w:val="0"/>
      <w:marBottom w:val="0"/>
      <w:divBdr>
        <w:top w:val="none" w:sz="0" w:space="0" w:color="auto"/>
        <w:left w:val="none" w:sz="0" w:space="0" w:color="auto"/>
        <w:bottom w:val="none" w:sz="0" w:space="0" w:color="auto"/>
        <w:right w:val="none" w:sz="0" w:space="0" w:color="auto"/>
      </w:divBdr>
    </w:div>
    <w:div w:id="157885403">
      <w:bodyDiv w:val="1"/>
      <w:marLeft w:val="0"/>
      <w:marRight w:val="0"/>
      <w:marTop w:val="0"/>
      <w:marBottom w:val="0"/>
      <w:divBdr>
        <w:top w:val="none" w:sz="0" w:space="0" w:color="auto"/>
        <w:left w:val="none" w:sz="0" w:space="0" w:color="auto"/>
        <w:bottom w:val="none" w:sz="0" w:space="0" w:color="auto"/>
        <w:right w:val="none" w:sz="0" w:space="0" w:color="auto"/>
      </w:divBdr>
    </w:div>
    <w:div w:id="261766679">
      <w:bodyDiv w:val="1"/>
      <w:marLeft w:val="0"/>
      <w:marRight w:val="0"/>
      <w:marTop w:val="0"/>
      <w:marBottom w:val="0"/>
      <w:divBdr>
        <w:top w:val="none" w:sz="0" w:space="0" w:color="auto"/>
        <w:left w:val="none" w:sz="0" w:space="0" w:color="auto"/>
        <w:bottom w:val="none" w:sz="0" w:space="0" w:color="auto"/>
        <w:right w:val="none" w:sz="0" w:space="0" w:color="auto"/>
      </w:divBdr>
    </w:div>
    <w:div w:id="317466896">
      <w:bodyDiv w:val="1"/>
      <w:marLeft w:val="0"/>
      <w:marRight w:val="0"/>
      <w:marTop w:val="0"/>
      <w:marBottom w:val="0"/>
      <w:divBdr>
        <w:top w:val="none" w:sz="0" w:space="0" w:color="auto"/>
        <w:left w:val="none" w:sz="0" w:space="0" w:color="auto"/>
        <w:bottom w:val="none" w:sz="0" w:space="0" w:color="auto"/>
        <w:right w:val="none" w:sz="0" w:space="0" w:color="auto"/>
      </w:divBdr>
      <w:divsChild>
        <w:div w:id="125317537">
          <w:marLeft w:val="0"/>
          <w:marRight w:val="0"/>
          <w:marTop w:val="0"/>
          <w:marBottom w:val="0"/>
          <w:divBdr>
            <w:top w:val="none" w:sz="0" w:space="0" w:color="auto"/>
            <w:left w:val="none" w:sz="0" w:space="0" w:color="auto"/>
            <w:bottom w:val="none" w:sz="0" w:space="0" w:color="auto"/>
            <w:right w:val="none" w:sz="0" w:space="0" w:color="auto"/>
          </w:divBdr>
        </w:div>
      </w:divsChild>
    </w:div>
    <w:div w:id="329600503">
      <w:bodyDiv w:val="1"/>
      <w:marLeft w:val="0"/>
      <w:marRight w:val="0"/>
      <w:marTop w:val="0"/>
      <w:marBottom w:val="0"/>
      <w:divBdr>
        <w:top w:val="none" w:sz="0" w:space="0" w:color="auto"/>
        <w:left w:val="none" w:sz="0" w:space="0" w:color="auto"/>
        <w:bottom w:val="none" w:sz="0" w:space="0" w:color="auto"/>
        <w:right w:val="none" w:sz="0" w:space="0" w:color="auto"/>
      </w:divBdr>
    </w:div>
    <w:div w:id="345910123">
      <w:bodyDiv w:val="1"/>
      <w:marLeft w:val="0"/>
      <w:marRight w:val="0"/>
      <w:marTop w:val="0"/>
      <w:marBottom w:val="0"/>
      <w:divBdr>
        <w:top w:val="none" w:sz="0" w:space="0" w:color="auto"/>
        <w:left w:val="none" w:sz="0" w:space="0" w:color="auto"/>
        <w:bottom w:val="none" w:sz="0" w:space="0" w:color="auto"/>
        <w:right w:val="none" w:sz="0" w:space="0" w:color="auto"/>
      </w:divBdr>
    </w:div>
    <w:div w:id="412439034">
      <w:bodyDiv w:val="1"/>
      <w:marLeft w:val="0"/>
      <w:marRight w:val="0"/>
      <w:marTop w:val="0"/>
      <w:marBottom w:val="0"/>
      <w:divBdr>
        <w:top w:val="none" w:sz="0" w:space="0" w:color="auto"/>
        <w:left w:val="none" w:sz="0" w:space="0" w:color="auto"/>
        <w:bottom w:val="none" w:sz="0" w:space="0" w:color="auto"/>
        <w:right w:val="none" w:sz="0" w:space="0" w:color="auto"/>
      </w:divBdr>
    </w:div>
    <w:div w:id="440879834">
      <w:bodyDiv w:val="1"/>
      <w:marLeft w:val="0"/>
      <w:marRight w:val="0"/>
      <w:marTop w:val="0"/>
      <w:marBottom w:val="0"/>
      <w:divBdr>
        <w:top w:val="none" w:sz="0" w:space="0" w:color="auto"/>
        <w:left w:val="none" w:sz="0" w:space="0" w:color="auto"/>
        <w:bottom w:val="none" w:sz="0" w:space="0" w:color="auto"/>
        <w:right w:val="none" w:sz="0" w:space="0" w:color="auto"/>
      </w:divBdr>
    </w:div>
    <w:div w:id="462965685">
      <w:bodyDiv w:val="1"/>
      <w:marLeft w:val="0"/>
      <w:marRight w:val="0"/>
      <w:marTop w:val="0"/>
      <w:marBottom w:val="0"/>
      <w:divBdr>
        <w:top w:val="none" w:sz="0" w:space="0" w:color="auto"/>
        <w:left w:val="none" w:sz="0" w:space="0" w:color="auto"/>
        <w:bottom w:val="none" w:sz="0" w:space="0" w:color="auto"/>
        <w:right w:val="none" w:sz="0" w:space="0" w:color="auto"/>
      </w:divBdr>
      <w:divsChild>
        <w:div w:id="2248697">
          <w:marLeft w:val="0"/>
          <w:marRight w:val="0"/>
          <w:marTop w:val="0"/>
          <w:marBottom w:val="0"/>
          <w:divBdr>
            <w:top w:val="none" w:sz="0" w:space="0" w:color="auto"/>
            <w:left w:val="none" w:sz="0" w:space="0" w:color="auto"/>
            <w:bottom w:val="none" w:sz="0" w:space="0" w:color="auto"/>
            <w:right w:val="none" w:sz="0" w:space="0" w:color="auto"/>
          </w:divBdr>
        </w:div>
      </w:divsChild>
    </w:div>
    <w:div w:id="475337477">
      <w:bodyDiv w:val="1"/>
      <w:marLeft w:val="0"/>
      <w:marRight w:val="0"/>
      <w:marTop w:val="0"/>
      <w:marBottom w:val="0"/>
      <w:divBdr>
        <w:top w:val="none" w:sz="0" w:space="0" w:color="auto"/>
        <w:left w:val="none" w:sz="0" w:space="0" w:color="auto"/>
        <w:bottom w:val="none" w:sz="0" w:space="0" w:color="auto"/>
        <w:right w:val="none" w:sz="0" w:space="0" w:color="auto"/>
      </w:divBdr>
    </w:div>
    <w:div w:id="563025039">
      <w:bodyDiv w:val="1"/>
      <w:marLeft w:val="0"/>
      <w:marRight w:val="0"/>
      <w:marTop w:val="0"/>
      <w:marBottom w:val="0"/>
      <w:divBdr>
        <w:top w:val="none" w:sz="0" w:space="0" w:color="auto"/>
        <w:left w:val="none" w:sz="0" w:space="0" w:color="auto"/>
        <w:bottom w:val="none" w:sz="0" w:space="0" w:color="auto"/>
        <w:right w:val="none" w:sz="0" w:space="0" w:color="auto"/>
      </w:divBdr>
    </w:div>
    <w:div w:id="563835520">
      <w:bodyDiv w:val="1"/>
      <w:marLeft w:val="0"/>
      <w:marRight w:val="0"/>
      <w:marTop w:val="0"/>
      <w:marBottom w:val="0"/>
      <w:divBdr>
        <w:top w:val="none" w:sz="0" w:space="0" w:color="auto"/>
        <w:left w:val="none" w:sz="0" w:space="0" w:color="auto"/>
        <w:bottom w:val="none" w:sz="0" w:space="0" w:color="auto"/>
        <w:right w:val="none" w:sz="0" w:space="0" w:color="auto"/>
      </w:divBdr>
      <w:divsChild>
        <w:div w:id="2089768667">
          <w:marLeft w:val="0"/>
          <w:marRight w:val="0"/>
          <w:marTop w:val="0"/>
          <w:marBottom w:val="0"/>
          <w:divBdr>
            <w:top w:val="none" w:sz="0" w:space="0" w:color="auto"/>
            <w:left w:val="none" w:sz="0" w:space="0" w:color="auto"/>
            <w:bottom w:val="none" w:sz="0" w:space="0" w:color="auto"/>
            <w:right w:val="none" w:sz="0" w:space="0" w:color="auto"/>
          </w:divBdr>
        </w:div>
      </w:divsChild>
    </w:div>
    <w:div w:id="622923082">
      <w:bodyDiv w:val="1"/>
      <w:marLeft w:val="0"/>
      <w:marRight w:val="0"/>
      <w:marTop w:val="0"/>
      <w:marBottom w:val="0"/>
      <w:divBdr>
        <w:top w:val="none" w:sz="0" w:space="0" w:color="auto"/>
        <w:left w:val="none" w:sz="0" w:space="0" w:color="auto"/>
        <w:bottom w:val="none" w:sz="0" w:space="0" w:color="auto"/>
        <w:right w:val="none" w:sz="0" w:space="0" w:color="auto"/>
      </w:divBdr>
    </w:div>
    <w:div w:id="666060014">
      <w:bodyDiv w:val="1"/>
      <w:marLeft w:val="0"/>
      <w:marRight w:val="0"/>
      <w:marTop w:val="0"/>
      <w:marBottom w:val="0"/>
      <w:divBdr>
        <w:top w:val="none" w:sz="0" w:space="0" w:color="auto"/>
        <w:left w:val="none" w:sz="0" w:space="0" w:color="auto"/>
        <w:bottom w:val="none" w:sz="0" w:space="0" w:color="auto"/>
        <w:right w:val="none" w:sz="0" w:space="0" w:color="auto"/>
      </w:divBdr>
    </w:div>
    <w:div w:id="725177623">
      <w:bodyDiv w:val="1"/>
      <w:marLeft w:val="0"/>
      <w:marRight w:val="0"/>
      <w:marTop w:val="0"/>
      <w:marBottom w:val="0"/>
      <w:divBdr>
        <w:top w:val="none" w:sz="0" w:space="0" w:color="auto"/>
        <w:left w:val="none" w:sz="0" w:space="0" w:color="auto"/>
        <w:bottom w:val="none" w:sz="0" w:space="0" w:color="auto"/>
        <w:right w:val="none" w:sz="0" w:space="0" w:color="auto"/>
      </w:divBdr>
      <w:divsChild>
        <w:div w:id="856390282">
          <w:marLeft w:val="0"/>
          <w:marRight w:val="0"/>
          <w:marTop w:val="0"/>
          <w:marBottom w:val="0"/>
          <w:divBdr>
            <w:top w:val="none" w:sz="0" w:space="0" w:color="auto"/>
            <w:left w:val="none" w:sz="0" w:space="0" w:color="auto"/>
            <w:bottom w:val="none" w:sz="0" w:space="0" w:color="auto"/>
            <w:right w:val="none" w:sz="0" w:space="0" w:color="auto"/>
          </w:divBdr>
        </w:div>
      </w:divsChild>
    </w:div>
    <w:div w:id="734009186">
      <w:bodyDiv w:val="1"/>
      <w:marLeft w:val="0"/>
      <w:marRight w:val="0"/>
      <w:marTop w:val="0"/>
      <w:marBottom w:val="0"/>
      <w:divBdr>
        <w:top w:val="none" w:sz="0" w:space="0" w:color="auto"/>
        <w:left w:val="none" w:sz="0" w:space="0" w:color="auto"/>
        <w:bottom w:val="none" w:sz="0" w:space="0" w:color="auto"/>
        <w:right w:val="none" w:sz="0" w:space="0" w:color="auto"/>
      </w:divBdr>
    </w:div>
    <w:div w:id="762647846">
      <w:bodyDiv w:val="1"/>
      <w:marLeft w:val="0"/>
      <w:marRight w:val="0"/>
      <w:marTop w:val="0"/>
      <w:marBottom w:val="0"/>
      <w:divBdr>
        <w:top w:val="none" w:sz="0" w:space="0" w:color="auto"/>
        <w:left w:val="none" w:sz="0" w:space="0" w:color="auto"/>
        <w:bottom w:val="none" w:sz="0" w:space="0" w:color="auto"/>
        <w:right w:val="none" w:sz="0" w:space="0" w:color="auto"/>
      </w:divBdr>
      <w:divsChild>
        <w:div w:id="1587225520">
          <w:marLeft w:val="0"/>
          <w:marRight w:val="0"/>
          <w:marTop w:val="0"/>
          <w:marBottom w:val="0"/>
          <w:divBdr>
            <w:top w:val="none" w:sz="0" w:space="0" w:color="auto"/>
            <w:left w:val="none" w:sz="0" w:space="0" w:color="auto"/>
            <w:bottom w:val="none" w:sz="0" w:space="0" w:color="auto"/>
            <w:right w:val="none" w:sz="0" w:space="0" w:color="auto"/>
          </w:divBdr>
        </w:div>
      </w:divsChild>
    </w:div>
    <w:div w:id="938949218">
      <w:bodyDiv w:val="1"/>
      <w:marLeft w:val="0"/>
      <w:marRight w:val="0"/>
      <w:marTop w:val="0"/>
      <w:marBottom w:val="0"/>
      <w:divBdr>
        <w:top w:val="none" w:sz="0" w:space="0" w:color="auto"/>
        <w:left w:val="none" w:sz="0" w:space="0" w:color="auto"/>
        <w:bottom w:val="none" w:sz="0" w:space="0" w:color="auto"/>
        <w:right w:val="none" w:sz="0" w:space="0" w:color="auto"/>
      </w:divBdr>
    </w:div>
    <w:div w:id="1001002899">
      <w:bodyDiv w:val="1"/>
      <w:marLeft w:val="0"/>
      <w:marRight w:val="0"/>
      <w:marTop w:val="0"/>
      <w:marBottom w:val="0"/>
      <w:divBdr>
        <w:top w:val="none" w:sz="0" w:space="0" w:color="auto"/>
        <w:left w:val="none" w:sz="0" w:space="0" w:color="auto"/>
        <w:bottom w:val="none" w:sz="0" w:space="0" w:color="auto"/>
        <w:right w:val="none" w:sz="0" w:space="0" w:color="auto"/>
      </w:divBdr>
    </w:div>
    <w:div w:id="1062871311">
      <w:bodyDiv w:val="1"/>
      <w:marLeft w:val="0"/>
      <w:marRight w:val="0"/>
      <w:marTop w:val="0"/>
      <w:marBottom w:val="0"/>
      <w:divBdr>
        <w:top w:val="none" w:sz="0" w:space="0" w:color="auto"/>
        <w:left w:val="none" w:sz="0" w:space="0" w:color="auto"/>
        <w:bottom w:val="none" w:sz="0" w:space="0" w:color="auto"/>
        <w:right w:val="none" w:sz="0" w:space="0" w:color="auto"/>
      </w:divBdr>
    </w:div>
    <w:div w:id="1099638015">
      <w:bodyDiv w:val="1"/>
      <w:marLeft w:val="0"/>
      <w:marRight w:val="0"/>
      <w:marTop w:val="0"/>
      <w:marBottom w:val="0"/>
      <w:divBdr>
        <w:top w:val="none" w:sz="0" w:space="0" w:color="auto"/>
        <w:left w:val="none" w:sz="0" w:space="0" w:color="auto"/>
        <w:bottom w:val="none" w:sz="0" w:space="0" w:color="auto"/>
        <w:right w:val="none" w:sz="0" w:space="0" w:color="auto"/>
      </w:divBdr>
      <w:divsChild>
        <w:div w:id="2037462671">
          <w:marLeft w:val="0"/>
          <w:marRight w:val="0"/>
          <w:marTop w:val="0"/>
          <w:marBottom w:val="0"/>
          <w:divBdr>
            <w:top w:val="single" w:sz="2" w:space="0" w:color="E3E3E3"/>
            <w:left w:val="single" w:sz="2" w:space="0" w:color="E3E3E3"/>
            <w:bottom w:val="single" w:sz="2" w:space="0" w:color="E3E3E3"/>
            <w:right w:val="single" w:sz="2" w:space="0" w:color="E3E3E3"/>
          </w:divBdr>
          <w:divsChild>
            <w:div w:id="1706178477">
              <w:marLeft w:val="0"/>
              <w:marRight w:val="0"/>
              <w:marTop w:val="0"/>
              <w:marBottom w:val="0"/>
              <w:divBdr>
                <w:top w:val="single" w:sz="2" w:space="0" w:color="E3E3E3"/>
                <w:left w:val="single" w:sz="2" w:space="0" w:color="E3E3E3"/>
                <w:bottom w:val="single" w:sz="2" w:space="0" w:color="E3E3E3"/>
                <w:right w:val="single" w:sz="2" w:space="0" w:color="E3E3E3"/>
              </w:divBdr>
              <w:divsChild>
                <w:div w:id="1237202043">
                  <w:marLeft w:val="0"/>
                  <w:marRight w:val="0"/>
                  <w:marTop w:val="0"/>
                  <w:marBottom w:val="0"/>
                  <w:divBdr>
                    <w:top w:val="single" w:sz="2" w:space="0" w:color="E3E3E3"/>
                    <w:left w:val="single" w:sz="2" w:space="0" w:color="E3E3E3"/>
                    <w:bottom w:val="single" w:sz="2" w:space="0" w:color="E3E3E3"/>
                    <w:right w:val="single" w:sz="2" w:space="0" w:color="E3E3E3"/>
                  </w:divBdr>
                  <w:divsChild>
                    <w:div w:id="318727510">
                      <w:marLeft w:val="0"/>
                      <w:marRight w:val="0"/>
                      <w:marTop w:val="0"/>
                      <w:marBottom w:val="0"/>
                      <w:divBdr>
                        <w:top w:val="single" w:sz="2" w:space="0" w:color="E3E3E3"/>
                        <w:left w:val="single" w:sz="2" w:space="0" w:color="E3E3E3"/>
                        <w:bottom w:val="single" w:sz="2" w:space="0" w:color="E3E3E3"/>
                        <w:right w:val="single" w:sz="2" w:space="0" w:color="E3E3E3"/>
                      </w:divBdr>
                      <w:divsChild>
                        <w:div w:id="594629835">
                          <w:marLeft w:val="0"/>
                          <w:marRight w:val="0"/>
                          <w:marTop w:val="0"/>
                          <w:marBottom w:val="0"/>
                          <w:divBdr>
                            <w:top w:val="single" w:sz="2" w:space="0" w:color="E3E3E3"/>
                            <w:left w:val="single" w:sz="2" w:space="0" w:color="E3E3E3"/>
                            <w:bottom w:val="single" w:sz="2" w:space="0" w:color="E3E3E3"/>
                            <w:right w:val="single" w:sz="2" w:space="0" w:color="E3E3E3"/>
                          </w:divBdr>
                          <w:divsChild>
                            <w:div w:id="305472051">
                              <w:marLeft w:val="0"/>
                              <w:marRight w:val="0"/>
                              <w:marTop w:val="0"/>
                              <w:marBottom w:val="0"/>
                              <w:divBdr>
                                <w:top w:val="single" w:sz="2" w:space="0" w:color="E3E3E3"/>
                                <w:left w:val="single" w:sz="2" w:space="0" w:color="E3E3E3"/>
                                <w:bottom w:val="single" w:sz="2" w:space="0" w:color="E3E3E3"/>
                                <w:right w:val="single" w:sz="2" w:space="0" w:color="E3E3E3"/>
                              </w:divBdr>
                              <w:divsChild>
                                <w:div w:id="746927108">
                                  <w:marLeft w:val="0"/>
                                  <w:marRight w:val="0"/>
                                  <w:marTop w:val="100"/>
                                  <w:marBottom w:val="100"/>
                                  <w:divBdr>
                                    <w:top w:val="single" w:sz="2" w:space="0" w:color="E3E3E3"/>
                                    <w:left w:val="single" w:sz="2" w:space="0" w:color="E3E3E3"/>
                                    <w:bottom w:val="single" w:sz="2" w:space="0" w:color="E3E3E3"/>
                                    <w:right w:val="single" w:sz="2" w:space="0" w:color="E3E3E3"/>
                                  </w:divBdr>
                                  <w:divsChild>
                                    <w:div w:id="458689855">
                                      <w:marLeft w:val="0"/>
                                      <w:marRight w:val="0"/>
                                      <w:marTop w:val="0"/>
                                      <w:marBottom w:val="0"/>
                                      <w:divBdr>
                                        <w:top w:val="single" w:sz="2" w:space="0" w:color="E3E3E3"/>
                                        <w:left w:val="single" w:sz="2" w:space="0" w:color="E3E3E3"/>
                                        <w:bottom w:val="single" w:sz="2" w:space="0" w:color="E3E3E3"/>
                                        <w:right w:val="single" w:sz="2" w:space="0" w:color="E3E3E3"/>
                                      </w:divBdr>
                                      <w:divsChild>
                                        <w:div w:id="1064139375">
                                          <w:marLeft w:val="0"/>
                                          <w:marRight w:val="0"/>
                                          <w:marTop w:val="0"/>
                                          <w:marBottom w:val="0"/>
                                          <w:divBdr>
                                            <w:top w:val="single" w:sz="2" w:space="0" w:color="E3E3E3"/>
                                            <w:left w:val="single" w:sz="2" w:space="0" w:color="E3E3E3"/>
                                            <w:bottom w:val="single" w:sz="2" w:space="0" w:color="E3E3E3"/>
                                            <w:right w:val="single" w:sz="2" w:space="0" w:color="E3E3E3"/>
                                          </w:divBdr>
                                          <w:divsChild>
                                            <w:div w:id="861748206">
                                              <w:marLeft w:val="0"/>
                                              <w:marRight w:val="0"/>
                                              <w:marTop w:val="0"/>
                                              <w:marBottom w:val="0"/>
                                              <w:divBdr>
                                                <w:top w:val="single" w:sz="2" w:space="0" w:color="E3E3E3"/>
                                                <w:left w:val="single" w:sz="2" w:space="0" w:color="E3E3E3"/>
                                                <w:bottom w:val="single" w:sz="2" w:space="0" w:color="E3E3E3"/>
                                                <w:right w:val="single" w:sz="2" w:space="0" w:color="E3E3E3"/>
                                              </w:divBdr>
                                              <w:divsChild>
                                                <w:div w:id="1532691201">
                                                  <w:marLeft w:val="0"/>
                                                  <w:marRight w:val="0"/>
                                                  <w:marTop w:val="0"/>
                                                  <w:marBottom w:val="0"/>
                                                  <w:divBdr>
                                                    <w:top w:val="single" w:sz="2" w:space="0" w:color="E3E3E3"/>
                                                    <w:left w:val="single" w:sz="2" w:space="0" w:color="E3E3E3"/>
                                                    <w:bottom w:val="single" w:sz="2" w:space="0" w:color="E3E3E3"/>
                                                    <w:right w:val="single" w:sz="2" w:space="0" w:color="E3E3E3"/>
                                                  </w:divBdr>
                                                  <w:divsChild>
                                                    <w:div w:id="897395611">
                                                      <w:marLeft w:val="0"/>
                                                      <w:marRight w:val="0"/>
                                                      <w:marTop w:val="0"/>
                                                      <w:marBottom w:val="0"/>
                                                      <w:divBdr>
                                                        <w:top w:val="single" w:sz="2" w:space="0" w:color="E3E3E3"/>
                                                        <w:left w:val="single" w:sz="2" w:space="0" w:color="E3E3E3"/>
                                                        <w:bottom w:val="single" w:sz="2" w:space="0" w:color="E3E3E3"/>
                                                        <w:right w:val="single" w:sz="2" w:space="0" w:color="E3E3E3"/>
                                                      </w:divBdr>
                                                      <w:divsChild>
                                                        <w:div w:id="743332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1490179">
          <w:marLeft w:val="0"/>
          <w:marRight w:val="0"/>
          <w:marTop w:val="0"/>
          <w:marBottom w:val="0"/>
          <w:divBdr>
            <w:top w:val="none" w:sz="0" w:space="0" w:color="auto"/>
            <w:left w:val="none" w:sz="0" w:space="0" w:color="auto"/>
            <w:bottom w:val="none" w:sz="0" w:space="0" w:color="auto"/>
            <w:right w:val="none" w:sz="0" w:space="0" w:color="auto"/>
          </w:divBdr>
          <w:divsChild>
            <w:div w:id="1797025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9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2215568">
      <w:bodyDiv w:val="1"/>
      <w:marLeft w:val="0"/>
      <w:marRight w:val="0"/>
      <w:marTop w:val="0"/>
      <w:marBottom w:val="0"/>
      <w:divBdr>
        <w:top w:val="none" w:sz="0" w:space="0" w:color="auto"/>
        <w:left w:val="none" w:sz="0" w:space="0" w:color="auto"/>
        <w:bottom w:val="none" w:sz="0" w:space="0" w:color="auto"/>
        <w:right w:val="none" w:sz="0" w:space="0" w:color="auto"/>
      </w:divBdr>
    </w:div>
    <w:div w:id="1141189736">
      <w:bodyDiv w:val="1"/>
      <w:marLeft w:val="0"/>
      <w:marRight w:val="0"/>
      <w:marTop w:val="0"/>
      <w:marBottom w:val="0"/>
      <w:divBdr>
        <w:top w:val="none" w:sz="0" w:space="0" w:color="auto"/>
        <w:left w:val="none" w:sz="0" w:space="0" w:color="auto"/>
        <w:bottom w:val="none" w:sz="0" w:space="0" w:color="auto"/>
        <w:right w:val="none" w:sz="0" w:space="0" w:color="auto"/>
      </w:divBdr>
    </w:div>
    <w:div w:id="1176726859">
      <w:bodyDiv w:val="1"/>
      <w:marLeft w:val="0"/>
      <w:marRight w:val="0"/>
      <w:marTop w:val="0"/>
      <w:marBottom w:val="0"/>
      <w:divBdr>
        <w:top w:val="none" w:sz="0" w:space="0" w:color="auto"/>
        <w:left w:val="none" w:sz="0" w:space="0" w:color="auto"/>
        <w:bottom w:val="none" w:sz="0" w:space="0" w:color="auto"/>
        <w:right w:val="none" w:sz="0" w:space="0" w:color="auto"/>
      </w:divBdr>
    </w:div>
    <w:div w:id="1195845434">
      <w:bodyDiv w:val="1"/>
      <w:marLeft w:val="0"/>
      <w:marRight w:val="0"/>
      <w:marTop w:val="0"/>
      <w:marBottom w:val="0"/>
      <w:divBdr>
        <w:top w:val="none" w:sz="0" w:space="0" w:color="auto"/>
        <w:left w:val="none" w:sz="0" w:space="0" w:color="auto"/>
        <w:bottom w:val="none" w:sz="0" w:space="0" w:color="auto"/>
        <w:right w:val="none" w:sz="0" w:space="0" w:color="auto"/>
      </w:divBdr>
    </w:div>
    <w:div w:id="1199321375">
      <w:bodyDiv w:val="1"/>
      <w:marLeft w:val="0"/>
      <w:marRight w:val="0"/>
      <w:marTop w:val="0"/>
      <w:marBottom w:val="0"/>
      <w:divBdr>
        <w:top w:val="none" w:sz="0" w:space="0" w:color="auto"/>
        <w:left w:val="none" w:sz="0" w:space="0" w:color="auto"/>
        <w:bottom w:val="none" w:sz="0" w:space="0" w:color="auto"/>
        <w:right w:val="none" w:sz="0" w:space="0" w:color="auto"/>
      </w:divBdr>
    </w:div>
    <w:div w:id="1209681531">
      <w:bodyDiv w:val="1"/>
      <w:marLeft w:val="0"/>
      <w:marRight w:val="0"/>
      <w:marTop w:val="0"/>
      <w:marBottom w:val="0"/>
      <w:divBdr>
        <w:top w:val="none" w:sz="0" w:space="0" w:color="auto"/>
        <w:left w:val="none" w:sz="0" w:space="0" w:color="auto"/>
        <w:bottom w:val="none" w:sz="0" w:space="0" w:color="auto"/>
        <w:right w:val="none" w:sz="0" w:space="0" w:color="auto"/>
      </w:divBdr>
    </w:div>
    <w:div w:id="1218517556">
      <w:bodyDiv w:val="1"/>
      <w:marLeft w:val="0"/>
      <w:marRight w:val="0"/>
      <w:marTop w:val="0"/>
      <w:marBottom w:val="0"/>
      <w:divBdr>
        <w:top w:val="none" w:sz="0" w:space="0" w:color="auto"/>
        <w:left w:val="none" w:sz="0" w:space="0" w:color="auto"/>
        <w:bottom w:val="none" w:sz="0" w:space="0" w:color="auto"/>
        <w:right w:val="none" w:sz="0" w:space="0" w:color="auto"/>
      </w:divBdr>
    </w:div>
    <w:div w:id="1235817346">
      <w:bodyDiv w:val="1"/>
      <w:marLeft w:val="0"/>
      <w:marRight w:val="0"/>
      <w:marTop w:val="0"/>
      <w:marBottom w:val="0"/>
      <w:divBdr>
        <w:top w:val="none" w:sz="0" w:space="0" w:color="auto"/>
        <w:left w:val="none" w:sz="0" w:space="0" w:color="auto"/>
        <w:bottom w:val="none" w:sz="0" w:space="0" w:color="auto"/>
        <w:right w:val="none" w:sz="0" w:space="0" w:color="auto"/>
      </w:divBdr>
      <w:divsChild>
        <w:div w:id="1070007942">
          <w:marLeft w:val="0"/>
          <w:marRight w:val="0"/>
          <w:marTop w:val="0"/>
          <w:marBottom w:val="0"/>
          <w:divBdr>
            <w:top w:val="none" w:sz="0" w:space="0" w:color="auto"/>
            <w:left w:val="none" w:sz="0" w:space="0" w:color="auto"/>
            <w:bottom w:val="none" w:sz="0" w:space="0" w:color="auto"/>
            <w:right w:val="none" w:sz="0" w:space="0" w:color="auto"/>
          </w:divBdr>
        </w:div>
      </w:divsChild>
    </w:div>
    <w:div w:id="1239170550">
      <w:bodyDiv w:val="1"/>
      <w:marLeft w:val="0"/>
      <w:marRight w:val="0"/>
      <w:marTop w:val="0"/>
      <w:marBottom w:val="0"/>
      <w:divBdr>
        <w:top w:val="none" w:sz="0" w:space="0" w:color="auto"/>
        <w:left w:val="none" w:sz="0" w:space="0" w:color="auto"/>
        <w:bottom w:val="none" w:sz="0" w:space="0" w:color="auto"/>
        <w:right w:val="none" w:sz="0" w:space="0" w:color="auto"/>
      </w:divBdr>
    </w:div>
    <w:div w:id="1246576481">
      <w:bodyDiv w:val="1"/>
      <w:marLeft w:val="0"/>
      <w:marRight w:val="0"/>
      <w:marTop w:val="0"/>
      <w:marBottom w:val="0"/>
      <w:divBdr>
        <w:top w:val="none" w:sz="0" w:space="0" w:color="auto"/>
        <w:left w:val="none" w:sz="0" w:space="0" w:color="auto"/>
        <w:bottom w:val="none" w:sz="0" w:space="0" w:color="auto"/>
        <w:right w:val="none" w:sz="0" w:space="0" w:color="auto"/>
      </w:divBdr>
      <w:divsChild>
        <w:div w:id="2097553175">
          <w:marLeft w:val="0"/>
          <w:marRight w:val="0"/>
          <w:marTop w:val="0"/>
          <w:marBottom w:val="0"/>
          <w:divBdr>
            <w:top w:val="none" w:sz="0" w:space="0" w:color="auto"/>
            <w:left w:val="none" w:sz="0" w:space="0" w:color="auto"/>
            <w:bottom w:val="none" w:sz="0" w:space="0" w:color="auto"/>
            <w:right w:val="none" w:sz="0" w:space="0" w:color="auto"/>
          </w:divBdr>
        </w:div>
      </w:divsChild>
    </w:div>
    <w:div w:id="1263344884">
      <w:bodyDiv w:val="1"/>
      <w:marLeft w:val="0"/>
      <w:marRight w:val="0"/>
      <w:marTop w:val="0"/>
      <w:marBottom w:val="0"/>
      <w:divBdr>
        <w:top w:val="none" w:sz="0" w:space="0" w:color="auto"/>
        <w:left w:val="none" w:sz="0" w:space="0" w:color="auto"/>
        <w:bottom w:val="none" w:sz="0" w:space="0" w:color="auto"/>
        <w:right w:val="none" w:sz="0" w:space="0" w:color="auto"/>
      </w:divBdr>
    </w:div>
    <w:div w:id="1274480187">
      <w:bodyDiv w:val="1"/>
      <w:marLeft w:val="0"/>
      <w:marRight w:val="0"/>
      <w:marTop w:val="0"/>
      <w:marBottom w:val="0"/>
      <w:divBdr>
        <w:top w:val="none" w:sz="0" w:space="0" w:color="auto"/>
        <w:left w:val="none" w:sz="0" w:space="0" w:color="auto"/>
        <w:bottom w:val="none" w:sz="0" w:space="0" w:color="auto"/>
        <w:right w:val="none" w:sz="0" w:space="0" w:color="auto"/>
      </w:divBdr>
    </w:div>
    <w:div w:id="1298100739">
      <w:bodyDiv w:val="1"/>
      <w:marLeft w:val="0"/>
      <w:marRight w:val="0"/>
      <w:marTop w:val="0"/>
      <w:marBottom w:val="0"/>
      <w:divBdr>
        <w:top w:val="none" w:sz="0" w:space="0" w:color="auto"/>
        <w:left w:val="none" w:sz="0" w:space="0" w:color="auto"/>
        <w:bottom w:val="none" w:sz="0" w:space="0" w:color="auto"/>
        <w:right w:val="none" w:sz="0" w:space="0" w:color="auto"/>
      </w:divBdr>
    </w:div>
    <w:div w:id="1325745510">
      <w:bodyDiv w:val="1"/>
      <w:marLeft w:val="0"/>
      <w:marRight w:val="0"/>
      <w:marTop w:val="0"/>
      <w:marBottom w:val="0"/>
      <w:divBdr>
        <w:top w:val="none" w:sz="0" w:space="0" w:color="auto"/>
        <w:left w:val="none" w:sz="0" w:space="0" w:color="auto"/>
        <w:bottom w:val="none" w:sz="0" w:space="0" w:color="auto"/>
        <w:right w:val="none" w:sz="0" w:space="0" w:color="auto"/>
      </w:divBdr>
    </w:div>
    <w:div w:id="1330019494">
      <w:bodyDiv w:val="1"/>
      <w:marLeft w:val="0"/>
      <w:marRight w:val="0"/>
      <w:marTop w:val="0"/>
      <w:marBottom w:val="0"/>
      <w:divBdr>
        <w:top w:val="none" w:sz="0" w:space="0" w:color="auto"/>
        <w:left w:val="none" w:sz="0" w:space="0" w:color="auto"/>
        <w:bottom w:val="none" w:sz="0" w:space="0" w:color="auto"/>
        <w:right w:val="none" w:sz="0" w:space="0" w:color="auto"/>
      </w:divBdr>
      <w:divsChild>
        <w:div w:id="92475705">
          <w:marLeft w:val="0"/>
          <w:marRight w:val="0"/>
          <w:marTop w:val="0"/>
          <w:marBottom w:val="0"/>
          <w:divBdr>
            <w:top w:val="none" w:sz="0" w:space="0" w:color="auto"/>
            <w:left w:val="none" w:sz="0" w:space="0" w:color="auto"/>
            <w:bottom w:val="none" w:sz="0" w:space="0" w:color="auto"/>
            <w:right w:val="none" w:sz="0" w:space="0" w:color="auto"/>
          </w:divBdr>
        </w:div>
      </w:divsChild>
    </w:div>
    <w:div w:id="1340039777">
      <w:bodyDiv w:val="1"/>
      <w:marLeft w:val="0"/>
      <w:marRight w:val="0"/>
      <w:marTop w:val="0"/>
      <w:marBottom w:val="0"/>
      <w:divBdr>
        <w:top w:val="none" w:sz="0" w:space="0" w:color="auto"/>
        <w:left w:val="none" w:sz="0" w:space="0" w:color="auto"/>
        <w:bottom w:val="none" w:sz="0" w:space="0" w:color="auto"/>
        <w:right w:val="none" w:sz="0" w:space="0" w:color="auto"/>
      </w:divBdr>
    </w:div>
    <w:div w:id="1345938428">
      <w:bodyDiv w:val="1"/>
      <w:marLeft w:val="0"/>
      <w:marRight w:val="0"/>
      <w:marTop w:val="0"/>
      <w:marBottom w:val="0"/>
      <w:divBdr>
        <w:top w:val="none" w:sz="0" w:space="0" w:color="auto"/>
        <w:left w:val="none" w:sz="0" w:space="0" w:color="auto"/>
        <w:bottom w:val="none" w:sz="0" w:space="0" w:color="auto"/>
        <w:right w:val="none" w:sz="0" w:space="0" w:color="auto"/>
      </w:divBdr>
    </w:div>
    <w:div w:id="1352608664">
      <w:bodyDiv w:val="1"/>
      <w:marLeft w:val="0"/>
      <w:marRight w:val="0"/>
      <w:marTop w:val="0"/>
      <w:marBottom w:val="0"/>
      <w:divBdr>
        <w:top w:val="none" w:sz="0" w:space="0" w:color="auto"/>
        <w:left w:val="none" w:sz="0" w:space="0" w:color="auto"/>
        <w:bottom w:val="none" w:sz="0" w:space="0" w:color="auto"/>
        <w:right w:val="none" w:sz="0" w:space="0" w:color="auto"/>
      </w:divBdr>
      <w:divsChild>
        <w:div w:id="1171332764">
          <w:marLeft w:val="0"/>
          <w:marRight w:val="0"/>
          <w:marTop w:val="0"/>
          <w:marBottom w:val="0"/>
          <w:divBdr>
            <w:top w:val="none" w:sz="0" w:space="0" w:color="auto"/>
            <w:left w:val="none" w:sz="0" w:space="0" w:color="auto"/>
            <w:bottom w:val="none" w:sz="0" w:space="0" w:color="auto"/>
            <w:right w:val="none" w:sz="0" w:space="0" w:color="auto"/>
          </w:divBdr>
        </w:div>
      </w:divsChild>
    </w:div>
    <w:div w:id="1366104760">
      <w:bodyDiv w:val="1"/>
      <w:marLeft w:val="0"/>
      <w:marRight w:val="0"/>
      <w:marTop w:val="0"/>
      <w:marBottom w:val="0"/>
      <w:divBdr>
        <w:top w:val="none" w:sz="0" w:space="0" w:color="auto"/>
        <w:left w:val="none" w:sz="0" w:space="0" w:color="auto"/>
        <w:bottom w:val="none" w:sz="0" w:space="0" w:color="auto"/>
        <w:right w:val="none" w:sz="0" w:space="0" w:color="auto"/>
      </w:divBdr>
      <w:divsChild>
        <w:div w:id="232281986">
          <w:marLeft w:val="0"/>
          <w:marRight w:val="0"/>
          <w:marTop w:val="0"/>
          <w:marBottom w:val="0"/>
          <w:divBdr>
            <w:top w:val="single" w:sz="2" w:space="0" w:color="E3E3E3"/>
            <w:left w:val="single" w:sz="2" w:space="0" w:color="E3E3E3"/>
            <w:bottom w:val="single" w:sz="2" w:space="0" w:color="E3E3E3"/>
            <w:right w:val="single" w:sz="2" w:space="0" w:color="E3E3E3"/>
          </w:divBdr>
          <w:divsChild>
            <w:div w:id="925457491">
              <w:marLeft w:val="0"/>
              <w:marRight w:val="0"/>
              <w:marTop w:val="0"/>
              <w:marBottom w:val="0"/>
              <w:divBdr>
                <w:top w:val="single" w:sz="2" w:space="0" w:color="E3E3E3"/>
                <w:left w:val="single" w:sz="2" w:space="0" w:color="E3E3E3"/>
                <w:bottom w:val="single" w:sz="2" w:space="0" w:color="E3E3E3"/>
                <w:right w:val="single" w:sz="2" w:space="0" w:color="E3E3E3"/>
              </w:divBdr>
              <w:divsChild>
                <w:div w:id="82721767">
                  <w:marLeft w:val="0"/>
                  <w:marRight w:val="0"/>
                  <w:marTop w:val="0"/>
                  <w:marBottom w:val="0"/>
                  <w:divBdr>
                    <w:top w:val="single" w:sz="2" w:space="0" w:color="E3E3E3"/>
                    <w:left w:val="single" w:sz="2" w:space="0" w:color="E3E3E3"/>
                    <w:bottom w:val="single" w:sz="2" w:space="0" w:color="E3E3E3"/>
                    <w:right w:val="single" w:sz="2" w:space="0" w:color="E3E3E3"/>
                  </w:divBdr>
                  <w:divsChild>
                    <w:div w:id="966744777">
                      <w:marLeft w:val="0"/>
                      <w:marRight w:val="0"/>
                      <w:marTop w:val="0"/>
                      <w:marBottom w:val="0"/>
                      <w:divBdr>
                        <w:top w:val="single" w:sz="2" w:space="0" w:color="E3E3E3"/>
                        <w:left w:val="single" w:sz="2" w:space="0" w:color="E3E3E3"/>
                        <w:bottom w:val="single" w:sz="2" w:space="0" w:color="E3E3E3"/>
                        <w:right w:val="single" w:sz="2" w:space="0" w:color="E3E3E3"/>
                      </w:divBdr>
                      <w:divsChild>
                        <w:div w:id="734668310">
                          <w:marLeft w:val="0"/>
                          <w:marRight w:val="0"/>
                          <w:marTop w:val="0"/>
                          <w:marBottom w:val="0"/>
                          <w:divBdr>
                            <w:top w:val="single" w:sz="2" w:space="0" w:color="E3E3E3"/>
                            <w:left w:val="single" w:sz="2" w:space="0" w:color="E3E3E3"/>
                            <w:bottom w:val="single" w:sz="2" w:space="0" w:color="E3E3E3"/>
                            <w:right w:val="single" w:sz="2" w:space="0" w:color="E3E3E3"/>
                          </w:divBdr>
                          <w:divsChild>
                            <w:div w:id="1295135919">
                              <w:marLeft w:val="0"/>
                              <w:marRight w:val="0"/>
                              <w:marTop w:val="0"/>
                              <w:marBottom w:val="0"/>
                              <w:divBdr>
                                <w:top w:val="single" w:sz="2" w:space="0" w:color="E3E3E3"/>
                                <w:left w:val="single" w:sz="2" w:space="0" w:color="E3E3E3"/>
                                <w:bottom w:val="single" w:sz="2" w:space="0" w:color="E3E3E3"/>
                                <w:right w:val="single" w:sz="2" w:space="0" w:color="E3E3E3"/>
                              </w:divBdr>
                              <w:divsChild>
                                <w:div w:id="815416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7082568">
                                      <w:marLeft w:val="0"/>
                                      <w:marRight w:val="0"/>
                                      <w:marTop w:val="0"/>
                                      <w:marBottom w:val="0"/>
                                      <w:divBdr>
                                        <w:top w:val="single" w:sz="2" w:space="0" w:color="E3E3E3"/>
                                        <w:left w:val="single" w:sz="2" w:space="0" w:color="E3E3E3"/>
                                        <w:bottom w:val="single" w:sz="2" w:space="0" w:color="E3E3E3"/>
                                        <w:right w:val="single" w:sz="2" w:space="0" w:color="E3E3E3"/>
                                      </w:divBdr>
                                      <w:divsChild>
                                        <w:div w:id="888150137">
                                          <w:marLeft w:val="0"/>
                                          <w:marRight w:val="0"/>
                                          <w:marTop w:val="0"/>
                                          <w:marBottom w:val="0"/>
                                          <w:divBdr>
                                            <w:top w:val="single" w:sz="2" w:space="0" w:color="E3E3E3"/>
                                            <w:left w:val="single" w:sz="2" w:space="0" w:color="E3E3E3"/>
                                            <w:bottom w:val="single" w:sz="2" w:space="0" w:color="E3E3E3"/>
                                            <w:right w:val="single" w:sz="2" w:space="0" w:color="E3E3E3"/>
                                          </w:divBdr>
                                          <w:divsChild>
                                            <w:div w:id="2245685">
                                              <w:marLeft w:val="0"/>
                                              <w:marRight w:val="0"/>
                                              <w:marTop w:val="0"/>
                                              <w:marBottom w:val="0"/>
                                              <w:divBdr>
                                                <w:top w:val="single" w:sz="2" w:space="0" w:color="E3E3E3"/>
                                                <w:left w:val="single" w:sz="2" w:space="0" w:color="E3E3E3"/>
                                                <w:bottom w:val="single" w:sz="2" w:space="0" w:color="E3E3E3"/>
                                                <w:right w:val="single" w:sz="2" w:space="0" w:color="E3E3E3"/>
                                              </w:divBdr>
                                              <w:divsChild>
                                                <w:div w:id="534344492">
                                                  <w:marLeft w:val="0"/>
                                                  <w:marRight w:val="0"/>
                                                  <w:marTop w:val="0"/>
                                                  <w:marBottom w:val="0"/>
                                                  <w:divBdr>
                                                    <w:top w:val="single" w:sz="2" w:space="0" w:color="E3E3E3"/>
                                                    <w:left w:val="single" w:sz="2" w:space="0" w:color="E3E3E3"/>
                                                    <w:bottom w:val="single" w:sz="2" w:space="0" w:color="E3E3E3"/>
                                                    <w:right w:val="single" w:sz="2" w:space="0" w:color="E3E3E3"/>
                                                  </w:divBdr>
                                                  <w:divsChild>
                                                    <w:div w:id="715856478">
                                                      <w:marLeft w:val="0"/>
                                                      <w:marRight w:val="0"/>
                                                      <w:marTop w:val="0"/>
                                                      <w:marBottom w:val="0"/>
                                                      <w:divBdr>
                                                        <w:top w:val="single" w:sz="2" w:space="0" w:color="E3E3E3"/>
                                                        <w:left w:val="single" w:sz="2" w:space="0" w:color="E3E3E3"/>
                                                        <w:bottom w:val="single" w:sz="2" w:space="0" w:color="E3E3E3"/>
                                                        <w:right w:val="single" w:sz="2" w:space="0" w:color="E3E3E3"/>
                                                      </w:divBdr>
                                                      <w:divsChild>
                                                        <w:div w:id="170323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090878">
          <w:marLeft w:val="0"/>
          <w:marRight w:val="0"/>
          <w:marTop w:val="0"/>
          <w:marBottom w:val="0"/>
          <w:divBdr>
            <w:top w:val="none" w:sz="0" w:space="0" w:color="auto"/>
            <w:left w:val="none" w:sz="0" w:space="0" w:color="auto"/>
            <w:bottom w:val="none" w:sz="0" w:space="0" w:color="auto"/>
            <w:right w:val="none" w:sz="0" w:space="0" w:color="auto"/>
          </w:divBdr>
          <w:divsChild>
            <w:div w:id="17444461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5874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6957906">
      <w:bodyDiv w:val="1"/>
      <w:marLeft w:val="0"/>
      <w:marRight w:val="0"/>
      <w:marTop w:val="0"/>
      <w:marBottom w:val="0"/>
      <w:divBdr>
        <w:top w:val="none" w:sz="0" w:space="0" w:color="auto"/>
        <w:left w:val="none" w:sz="0" w:space="0" w:color="auto"/>
        <w:bottom w:val="none" w:sz="0" w:space="0" w:color="auto"/>
        <w:right w:val="none" w:sz="0" w:space="0" w:color="auto"/>
      </w:divBdr>
    </w:div>
    <w:div w:id="1408260860">
      <w:bodyDiv w:val="1"/>
      <w:marLeft w:val="0"/>
      <w:marRight w:val="0"/>
      <w:marTop w:val="0"/>
      <w:marBottom w:val="0"/>
      <w:divBdr>
        <w:top w:val="none" w:sz="0" w:space="0" w:color="auto"/>
        <w:left w:val="none" w:sz="0" w:space="0" w:color="auto"/>
        <w:bottom w:val="none" w:sz="0" w:space="0" w:color="auto"/>
        <w:right w:val="none" w:sz="0" w:space="0" w:color="auto"/>
      </w:divBdr>
    </w:div>
    <w:div w:id="1426266540">
      <w:bodyDiv w:val="1"/>
      <w:marLeft w:val="0"/>
      <w:marRight w:val="0"/>
      <w:marTop w:val="0"/>
      <w:marBottom w:val="0"/>
      <w:divBdr>
        <w:top w:val="none" w:sz="0" w:space="0" w:color="auto"/>
        <w:left w:val="none" w:sz="0" w:space="0" w:color="auto"/>
        <w:bottom w:val="none" w:sz="0" w:space="0" w:color="auto"/>
        <w:right w:val="none" w:sz="0" w:space="0" w:color="auto"/>
      </w:divBdr>
    </w:div>
    <w:div w:id="1441798197">
      <w:bodyDiv w:val="1"/>
      <w:marLeft w:val="0"/>
      <w:marRight w:val="0"/>
      <w:marTop w:val="0"/>
      <w:marBottom w:val="0"/>
      <w:divBdr>
        <w:top w:val="none" w:sz="0" w:space="0" w:color="auto"/>
        <w:left w:val="none" w:sz="0" w:space="0" w:color="auto"/>
        <w:bottom w:val="none" w:sz="0" w:space="0" w:color="auto"/>
        <w:right w:val="none" w:sz="0" w:space="0" w:color="auto"/>
      </w:divBdr>
      <w:divsChild>
        <w:div w:id="1329478038">
          <w:marLeft w:val="0"/>
          <w:marRight w:val="0"/>
          <w:marTop w:val="0"/>
          <w:marBottom w:val="0"/>
          <w:divBdr>
            <w:top w:val="none" w:sz="0" w:space="0" w:color="auto"/>
            <w:left w:val="none" w:sz="0" w:space="0" w:color="auto"/>
            <w:bottom w:val="none" w:sz="0" w:space="0" w:color="auto"/>
            <w:right w:val="none" w:sz="0" w:space="0" w:color="auto"/>
          </w:divBdr>
        </w:div>
      </w:divsChild>
    </w:div>
    <w:div w:id="1463229078">
      <w:bodyDiv w:val="1"/>
      <w:marLeft w:val="0"/>
      <w:marRight w:val="0"/>
      <w:marTop w:val="0"/>
      <w:marBottom w:val="0"/>
      <w:divBdr>
        <w:top w:val="none" w:sz="0" w:space="0" w:color="auto"/>
        <w:left w:val="none" w:sz="0" w:space="0" w:color="auto"/>
        <w:bottom w:val="none" w:sz="0" w:space="0" w:color="auto"/>
        <w:right w:val="none" w:sz="0" w:space="0" w:color="auto"/>
      </w:divBdr>
    </w:div>
    <w:div w:id="1482653323">
      <w:bodyDiv w:val="1"/>
      <w:marLeft w:val="0"/>
      <w:marRight w:val="0"/>
      <w:marTop w:val="0"/>
      <w:marBottom w:val="0"/>
      <w:divBdr>
        <w:top w:val="none" w:sz="0" w:space="0" w:color="auto"/>
        <w:left w:val="none" w:sz="0" w:space="0" w:color="auto"/>
        <w:bottom w:val="none" w:sz="0" w:space="0" w:color="auto"/>
        <w:right w:val="none" w:sz="0" w:space="0" w:color="auto"/>
      </w:divBdr>
    </w:div>
    <w:div w:id="1492139732">
      <w:bodyDiv w:val="1"/>
      <w:marLeft w:val="0"/>
      <w:marRight w:val="0"/>
      <w:marTop w:val="0"/>
      <w:marBottom w:val="0"/>
      <w:divBdr>
        <w:top w:val="none" w:sz="0" w:space="0" w:color="auto"/>
        <w:left w:val="none" w:sz="0" w:space="0" w:color="auto"/>
        <w:bottom w:val="none" w:sz="0" w:space="0" w:color="auto"/>
        <w:right w:val="none" w:sz="0" w:space="0" w:color="auto"/>
      </w:divBdr>
    </w:div>
    <w:div w:id="1492600075">
      <w:bodyDiv w:val="1"/>
      <w:marLeft w:val="0"/>
      <w:marRight w:val="0"/>
      <w:marTop w:val="0"/>
      <w:marBottom w:val="0"/>
      <w:divBdr>
        <w:top w:val="none" w:sz="0" w:space="0" w:color="auto"/>
        <w:left w:val="none" w:sz="0" w:space="0" w:color="auto"/>
        <w:bottom w:val="none" w:sz="0" w:space="0" w:color="auto"/>
        <w:right w:val="none" w:sz="0" w:space="0" w:color="auto"/>
      </w:divBdr>
    </w:div>
    <w:div w:id="1516964111">
      <w:bodyDiv w:val="1"/>
      <w:marLeft w:val="0"/>
      <w:marRight w:val="0"/>
      <w:marTop w:val="0"/>
      <w:marBottom w:val="0"/>
      <w:divBdr>
        <w:top w:val="none" w:sz="0" w:space="0" w:color="auto"/>
        <w:left w:val="none" w:sz="0" w:space="0" w:color="auto"/>
        <w:bottom w:val="none" w:sz="0" w:space="0" w:color="auto"/>
        <w:right w:val="none" w:sz="0" w:space="0" w:color="auto"/>
      </w:divBdr>
      <w:divsChild>
        <w:div w:id="1528981537">
          <w:marLeft w:val="0"/>
          <w:marRight w:val="0"/>
          <w:marTop w:val="0"/>
          <w:marBottom w:val="0"/>
          <w:divBdr>
            <w:top w:val="none" w:sz="0" w:space="0" w:color="auto"/>
            <w:left w:val="none" w:sz="0" w:space="0" w:color="auto"/>
            <w:bottom w:val="none" w:sz="0" w:space="0" w:color="auto"/>
            <w:right w:val="none" w:sz="0" w:space="0" w:color="auto"/>
          </w:divBdr>
        </w:div>
      </w:divsChild>
    </w:div>
    <w:div w:id="1545365503">
      <w:bodyDiv w:val="1"/>
      <w:marLeft w:val="0"/>
      <w:marRight w:val="0"/>
      <w:marTop w:val="0"/>
      <w:marBottom w:val="0"/>
      <w:divBdr>
        <w:top w:val="none" w:sz="0" w:space="0" w:color="auto"/>
        <w:left w:val="none" w:sz="0" w:space="0" w:color="auto"/>
        <w:bottom w:val="none" w:sz="0" w:space="0" w:color="auto"/>
        <w:right w:val="none" w:sz="0" w:space="0" w:color="auto"/>
      </w:divBdr>
    </w:div>
    <w:div w:id="1571427624">
      <w:bodyDiv w:val="1"/>
      <w:marLeft w:val="0"/>
      <w:marRight w:val="0"/>
      <w:marTop w:val="0"/>
      <w:marBottom w:val="0"/>
      <w:divBdr>
        <w:top w:val="none" w:sz="0" w:space="0" w:color="auto"/>
        <w:left w:val="none" w:sz="0" w:space="0" w:color="auto"/>
        <w:bottom w:val="none" w:sz="0" w:space="0" w:color="auto"/>
        <w:right w:val="none" w:sz="0" w:space="0" w:color="auto"/>
      </w:divBdr>
    </w:div>
    <w:div w:id="1578053202">
      <w:bodyDiv w:val="1"/>
      <w:marLeft w:val="0"/>
      <w:marRight w:val="0"/>
      <w:marTop w:val="0"/>
      <w:marBottom w:val="0"/>
      <w:divBdr>
        <w:top w:val="none" w:sz="0" w:space="0" w:color="auto"/>
        <w:left w:val="none" w:sz="0" w:space="0" w:color="auto"/>
        <w:bottom w:val="none" w:sz="0" w:space="0" w:color="auto"/>
        <w:right w:val="none" w:sz="0" w:space="0" w:color="auto"/>
      </w:divBdr>
    </w:div>
    <w:div w:id="1578857130">
      <w:bodyDiv w:val="1"/>
      <w:marLeft w:val="0"/>
      <w:marRight w:val="0"/>
      <w:marTop w:val="0"/>
      <w:marBottom w:val="0"/>
      <w:divBdr>
        <w:top w:val="none" w:sz="0" w:space="0" w:color="auto"/>
        <w:left w:val="none" w:sz="0" w:space="0" w:color="auto"/>
        <w:bottom w:val="none" w:sz="0" w:space="0" w:color="auto"/>
        <w:right w:val="none" w:sz="0" w:space="0" w:color="auto"/>
      </w:divBdr>
    </w:div>
    <w:div w:id="1693724351">
      <w:bodyDiv w:val="1"/>
      <w:marLeft w:val="0"/>
      <w:marRight w:val="0"/>
      <w:marTop w:val="0"/>
      <w:marBottom w:val="0"/>
      <w:divBdr>
        <w:top w:val="none" w:sz="0" w:space="0" w:color="auto"/>
        <w:left w:val="none" w:sz="0" w:space="0" w:color="auto"/>
        <w:bottom w:val="none" w:sz="0" w:space="0" w:color="auto"/>
        <w:right w:val="none" w:sz="0" w:space="0" w:color="auto"/>
      </w:divBdr>
    </w:div>
    <w:div w:id="1723097761">
      <w:bodyDiv w:val="1"/>
      <w:marLeft w:val="0"/>
      <w:marRight w:val="0"/>
      <w:marTop w:val="0"/>
      <w:marBottom w:val="0"/>
      <w:divBdr>
        <w:top w:val="none" w:sz="0" w:space="0" w:color="auto"/>
        <w:left w:val="none" w:sz="0" w:space="0" w:color="auto"/>
        <w:bottom w:val="none" w:sz="0" w:space="0" w:color="auto"/>
        <w:right w:val="none" w:sz="0" w:space="0" w:color="auto"/>
      </w:divBdr>
    </w:div>
    <w:div w:id="1725913189">
      <w:bodyDiv w:val="1"/>
      <w:marLeft w:val="0"/>
      <w:marRight w:val="0"/>
      <w:marTop w:val="0"/>
      <w:marBottom w:val="0"/>
      <w:divBdr>
        <w:top w:val="none" w:sz="0" w:space="0" w:color="auto"/>
        <w:left w:val="none" w:sz="0" w:space="0" w:color="auto"/>
        <w:bottom w:val="none" w:sz="0" w:space="0" w:color="auto"/>
        <w:right w:val="none" w:sz="0" w:space="0" w:color="auto"/>
      </w:divBdr>
    </w:div>
    <w:div w:id="1837377825">
      <w:bodyDiv w:val="1"/>
      <w:marLeft w:val="0"/>
      <w:marRight w:val="0"/>
      <w:marTop w:val="0"/>
      <w:marBottom w:val="0"/>
      <w:divBdr>
        <w:top w:val="none" w:sz="0" w:space="0" w:color="auto"/>
        <w:left w:val="none" w:sz="0" w:space="0" w:color="auto"/>
        <w:bottom w:val="none" w:sz="0" w:space="0" w:color="auto"/>
        <w:right w:val="none" w:sz="0" w:space="0" w:color="auto"/>
      </w:divBdr>
    </w:div>
    <w:div w:id="1883979580">
      <w:bodyDiv w:val="1"/>
      <w:marLeft w:val="0"/>
      <w:marRight w:val="0"/>
      <w:marTop w:val="0"/>
      <w:marBottom w:val="0"/>
      <w:divBdr>
        <w:top w:val="none" w:sz="0" w:space="0" w:color="auto"/>
        <w:left w:val="none" w:sz="0" w:space="0" w:color="auto"/>
        <w:bottom w:val="none" w:sz="0" w:space="0" w:color="auto"/>
        <w:right w:val="none" w:sz="0" w:space="0" w:color="auto"/>
      </w:divBdr>
    </w:div>
    <w:div w:id="1888032767">
      <w:bodyDiv w:val="1"/>
      <w:marLeft w:val="0"/>
      <w:marRight w:val="0"/>
      <w:marTop w:val="0"/>
      <w:marBottom w:val="0"/>
      <w:divBdr>
        <w:top w:val="none" w:sz="0" w:space="0" w:color="auto"/>
        <w:left w:val="none" w:sz="0" w:space="0" w:color="auto"/>
        <w:bottom w:val="none" w:sz="0" w:space="0" w:color="auto"/>
        <w:right w:val="none" w:sz="0" w:space="0" w:color="auto"/>
      </w:divBdr>
      <w:divsChild>
        <w:div w:id="389039522">
          <w:marLeft w:val="0"/>
          <w:marRight w:val="0"/>
          <w:marTop w:val="0"/>
          <w:marBottom w:val="0"/>
          <w:divBdr>
            <w:top w:val="none" w:sz="0" w:space="0" w:color="auto"/>
            <w:left w:val="none" w:sz="0" w:space="0" w:color="auto"/>
            <w:bottom w:val="none" w:sz="0" w:space="0" w:color="auto"/>
            <w:right w:val="none" w:sz="0" w:space="0" w:color="auto"/>
          </w:divBdr>
        </w:div>
      </w:divsChild>
    </w:div>
    <w:div w:id="1910339106">
      <w:bodyDiv w:val="1"/>
      <w:marLeft w:val="0"/>
      <w:marRight w:val="0"/>
      <w:marTop w:val="0"/>
      <w:marBottom w:val="0"/>
      <w:divBdr>
        <w:top w:val="none" w:sz="0" w:space="0" w:color="auto"/>
        <w:left w:val="none" w:sz="0" w:space="0" w:color="auto"/>
        <w:bottom w:val="none" w:sz="0" w:space="0" w:color="auto"/>
        <w:right w:val="none" w:sz="0" w:space="0" w:color="auto"/>
      </w:divBdr>
    </w:div>
    <w:div w:id="1910840317">
      <w:bodyDiv w:val="1"/>
      <w:marLeft w:val="0"/>
      <w:marRight w:val="0"/>
      <w:marTop w:val="0"/>
      <w:marBottom w:val="0"/>
      <w:divBdr>
        <w:top w:val="none" w:sz="0" w:space="0" w:color="auto"/>
        <w:left w:val="none" w:sz="0" w:space="0" w:color="auto"/>
        <w:bottom w:val="none" w:sz="0" w:space="0" w:color="auto"/>
        <w:right w:val="none" w:sz="0" w:space="0" w:color="auto"/>
      </w:divBdr>
      <w:divsChild>
        <w:div w:id="292443462">
          <w:marLeft w:val="0"/>
          <w:marRight w:val="0"/>
          <w:marTop w:val="0"/>
          <w:marBottom w:val="0"/>
          <w:divBdr>
            <w:top w:val="none" w:sz="0" w:space="0" w:color="auto"/>
            <w:left w:val="none" w:sz="0" w:space="0" w:color="auto"/>
            <w:bottom w:val="none" w:sz="0" w:space="0" w:color="auto"/>
            <w:right w:val="none" w:sz="0" w:space="0" w:color="auto"/>
          </w:divBdr>
        </w:div>
      </w:divsChild>
    </w:div>
    <w:div w:id="1958023009">
      <w:bodyDiv w:val="1"/>
      <w:marLeft w:val="0"/>
      <w:marRight w:val="0"/>
      <w:marTop w:val="0"/>
      <w:marBottom w:val="0"/>
      <w:divBdr>
        <w:top w:val="none" w:sz="0" w:space="0" w:color="auto"/>
        <w:left w:val="none" w:sz="0" w:space="0" w:color="auto"/>
        <w:bottom w:val="none" w:sz="0" w:space="0" w:color="auto"/>
        <w:right w:val="none" w:sz="0" w:space="0" w:color="auto"/>
      </w:divBdr>
    </w:div>
    <w:div w:id="2011449558">
      <w:bodyDiv w:val="1"/>
      <w:marLeft w:val="0"/>
      <w:marRight w:val="0"/>
      <w:marTop w:val="0"/>
      <w:marBottom w:val="0"/>
      <w:divBdr>
        <w:top w:val="none" w:sz="0" w:space="0" w:color="auto"/>
        <w:left w:val="none" w:sz="0" w:space="0" w:color="auto"/>
        <w:bottom w:val="none" w:sz="0" w:space="0" w:color="auto"/>
        <w:right w:val="none" w:sz="0" w:space="0" w:color="auto"/>
      </w:divBdr>
      <w:divsChild>
        <w:div w:id="50156973">
          <w:marLeft w:val="0"/>
          <w:marRight w:val="0"/>
          <w:marTop w:val="0"/>
          <w:marBottom w:val="0"/>
          <w:divBdr>
            <w:top w:val="single" w:sz="2" w:space="0" w:color="E3E3E3"/>
            <w:left w:val="single" w:sz="2" w:space="0" w:color="E3E3E3"/>
            <w:bottom w:val="single" w:sz="2" w:space="0" w:color="E3E3E3"/>
            <w:right w:val="single" w:sz="2" w:space="0" w:color="E3E3E3"/>
          </w:divBdr>
          <w:divsChild>
            <w:div w:id="1899785744">
              <w:marLeft w:val="0"/>
              <w:marRight w:val="0"/>
              <w:marTop w:val="0"/>
              <w:marBottom w:val="0"/>
              <w:divBdr>
                <w:top w:val="single" w:sz="2" w:space="0" w:color="E3E3E3"/>
                <w:left w:val="single" w:sz="2" w:space="0" w:color="E3E3E3"/>
                <w:bottom w:val="single" w:sz="2" w:space="0" w:color="E3E3E3"/>
                <w:right w:val="single" w:sz="2" w:space="0" w:color="E3E3E3"/>
              </w:divBdr>
              <w:divsChild>
                <w:div w:id="962540904">
                  <w:marLeft w:val="0"/>
                  <w:marRight w:val="0"/>
                  <w:marTop w:val="0"/>
                  <w:marBottom w:val="0"/>
                  <w:divBdr>
                    <w:top w:val="single" w:sz="2" w:space="0" w:color="E3E3E3"/>
                    <w:left w:val="single" w:sz="2" w:space="0" w:color="E3E3E3"/>
                    <w:bottom w:val="single" w:sz="2" w:space="0" w:color="E3E3E3"/>
                    <w:right w:val="single" w:sz="2" w:space="0" w:color="E3E3E3"/>
                  </w:divBdr>
                  <w:divsChild>
                    <w:div w:id="394281430">
                      <w:marLeft w:val="0"/>
                      <w:marRight w:val="0"/>
                      <w:marTop w:val="0"/>
                      <w:marBottom w:val="0"/>
                      <w:divBdr>
                        <w:top w:val="single" w:sz="2" w:space="0" w:color="E3E3E3"/>
                        <w:left w:val="single" w:sz="2" w:space="0" w:color="E3E3E3"/>
                        <w:bottom w:val="single" w:sz="2" w:space="0" w:color="E3E3E3"/>
                        <w:right w:val="single" w:sz="2" w:space="0" w:color="E3E3E3"/>
                      </w:divBdr>
                      <w:divsChild>
                        <w:div w:id="1011642793">
                          <w:marLeft w:val="0"/>
                          <w:marRight w:val="0"/>
                          <w:marTop w:val="0"/>
                          <w:marBottom w:val="0"/>
                          <w:divBdr>
                            <w:top w:val="single" w:sz="2" w:space="0" w:color="E3E3E3"/>
                            <w:left w:val="single" w:sz="2" w:space="0" w:color="E3E3E3"/>
                            <w:bottom w:val="single" w:sz="2" w:space="0" w:color="E3E3E3"/>
                            <w:right w:val="single" w:sz="2" w:space="0" w:color="E3E3E3"/>
                          </w:divBdr>
                          <w:divsChild>
                            <w:div w:id="805859387">
                              <w:marLeft w:val="0"/>
                              <w:marRight w:val="0"/>
                              <w:marTop w:val="0"/>
                              <w:marBottom w:val="0"/>
                              <w:divBdr>
                                <w:top w:val="single" w:sz="2" w:space="0" w:color="E3E3E3"/>
                                <w:left w:val="single" w:sz="2" w:space="0" w:color="E3E3E3"/>
                                <w:bottom w:val="single" w:sz="2" w:space="0" w:color="E3E3E3"/>
                                <w:right w:val="single" w:sz="2" w:space="0" w:color="E3E3E3"/>
                              </w:divBdr>
                              <w:divsChild>
                                <w:div w:id="146282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096902">
                                      <w:marLeft w:val="0"/>
                                      <w:marRight w:val="0"/>
                                      <w:marTop w:val="0"/>
                                      <w:marBottom w:val="0"/>
                                      <w:divBdr>
                                        <w:top w:val="single" w:sz="2" w:space="0" w:color="E3E3E3"/>
                                        <w:left w:val="single" w:sz="2" w:space="0" w:color="E3E3E3"/>
                                        <w:bottom w:val="single" w:sz="2" w:space="0" w:color="E3E3E3"/>
                                        <w:right w:val="single" w:sz="2" w:space="0" w:color="E3E3E3"/>
                                      </w:divBdr>
                                      <w:divsChild>
                                        <w:div w:id="877929990">
                                          <w:marLeft w:val="0"/>
                                          <w:marRight w:val="0"/>
                                          <w:marTop w:val="0"/>
                                          <w:marBottom w:val="0"/>
                                          <w:divBdr>
                                            <w:top w:val="single" w:sz="2" w:space="0" w:color="E3E3E3"/>
                                            <w:left w:val="single" w:sz="2" w:space="0" w:color="E3E3E3"/>
                                            <w:bottom w:val="single" w:sz="2" w:space="0" w:color="E3E3E3"/>
                                            <w:right w:val="single" w:sz="2" w:space="0" w:color="E3E3E3"/>
                                          </w:divBdr>
                                          <w:divsChild>
                                            <w:div w:id="733505621">
                                              <w:marLeft w:val="0"/>
                                              <w:marRight w:val="0"/>
                                              <w:marTop w:val="0"/>
                                              <w:marBottom w:val="0"/>
                                              <w:divBdr>
                                                <w:top w:val="single" w:sz="2" w:space="0" w:color="E3E3E3"/>
                                                <w:left w:val="single" w:sz="2" w:space="0" w:color="E3E3E3"/>
                                                <w:bottom w:val="single" w:sz="2" w:space="0" w:color="E3E3E3"/>
                                                <w:right w:val="single" w:sz="2" w:space="0" w:color="E3E3E3"/>
                                              </w:divBdr>
                                              <w:divsChild>
                                                <w:div w:id="1825583989">
                                                  <w:marLeft w:val="0"/>
                                                  <w:marRight w:val="0"/>
                                                  <w:marTop w:val="0"/>
                                                  <w:marBottom w:val="0"/>
                                                  <w:divBdr>
                                                    <w:top w:val="single" w:sz="2" w:space="0" w:color="E3E3E3"/>
                                                    <w:left w:val="single" w:sz="2" w:space="0" w:color="E3E3E3"/>
                                                    <w:bottom w:val="single" w:sz="2" w:space="0" w:color="E3E3E3"/>
                                                    <w:right w:val="single" w:sz="2" w:space="0" w:color="E3E3E3"/>
                                                  </w:divBdr>
                                                  <w:divsChild>
                                                    <w:div w:id="1133477770">
                                                      <w:marLeft w:val="0"/>
                                                      <w:marRight w:val="0"/>
                                                      <w:marTop w:val="0"/>
                                                      <w:marBottom w:val="0"/>
                                                      <w:divBdr>
                                                        <w:top w:val="single" w:sz="2" w:space="0" w:color="E3E3E3"/>
                                                        <w:left w:val="single" w:sz="2" w:space="0" w:color="E3E3E3"/>
                                                        <w:bottom w:val="single" w:sz="2" w:space="0" w:color="E3E3E3"/>
                                                        <w:right w:val="single" w:sz="2" w:space="0" w:color="E3E3E3"/>
                                                      </w:divBdr>
                                                      <w:divsChild>
                                                        <w:div w:id="1713842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6787388">
          <w:marLeft w:val="0"/>
          <w:marRight w:val="0"/>
          <w:marTop w:val="0"/>
          <w:marBottom w:val="0"/>
          <w:divBdr>
            <w:top w:val="none" w:sz="0" w:space="0" w:color="auto"/>
            <w:left w:val="none" w:sz="0" w:space="0" w:color="auto"/>
            <w:bottom w:val="none" w:sz="0" w:space="0" w:color="auto"/>
            <w:right w:val="none" w:sz="0" w:space="0" w:color="auto"/>
          </w:divBdr>
          <w:divsChild>
            <w:div w:id="1947614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7739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9574981">
      <w:bodyDiv w:val="1"/>
      <w:marLeft w:val="0"/>
      <w:marRight w:val="0"/>
      <w:marTop w:val="0"/>
      <w:marBottom w:val="0"/>
      <w:divBdr>
        <w:top w:val="none" w:sz="0" w:space="0" w:color="auto"/>
        <w:left w:val="none" w:sz="0" w:space="0" w:color="auto"/>
        <w:bottom w:val="none" w:sz="0" w:space="0" w:color="auto"/>
        <w:right w:val="none" w:sz="0" w:space="0" w:color="auto"/>
      </w:divBdr>
    </w:div>
    <w:div w:id="2036885439">
      <w:bodyDiv w:val="1"/>
      <w:marLeft w:val="0"/>
      <w:marRight w:val="0"/>
      <w:marTop w:val="0"/>
      <w:marBottom w:val="0"/>
      <w:divBdr>
        <w:top w:val="none" w:sz="0" w:space="0" w:color="auto"/>
        <w:left w:val="none" w:sz="0" w:space="0" w:color="auto"/>
        <w:bottom w:val="none" w:sz="0" w:space="0" w:color="auto"/>
        <w:right w:val="none" w:sz="0" w:space="0" w:color="auto"/>
      </w:divBdr>
      <w:divsChild>
        <w:div w:id="116149713">
          <w:marLeft w:val="0"/>
          <w:marRight w:val="0"/>
          <w:marTop w:val="0"/>
          <w:marBottom w:val="0"/>
          <w:divBdr>
            <w:top w:val="none" w:sz="0" w:space="0" w:color="auto"/>
            <w:left w:val="none" w:sz="0" w:space="0" w:color="auto"/>
            <w:bottom w:val="none" w:sz="0" w:space="0" w:color="auto"/>
            <w:right w:val="none" w:sz="0" w:space="0" w:color="auto"/>
          </w:divBdr>
        </w:div>
      </w:divsChild>
    </w:div>
    <w:div w:id="2051881492">
      <w:bodyDiv w:val="1"/>
      <w:marLeft w:val="0"/>
      <w:marRight w:val="0"/>
      <w:marTop w:val="0"/>
      <w:marBottom w:val="0"/>
      <w:divBdr>
        <w:top w:val="none" w:sz="0" w:space="0" w:color="auto"/>
        <w:left w:val="none" w:sz="0" w:space="0" w:color="auto"/>
        <w:bottom w:val="none" w:sz="0" w:space="0" w:color="auto"/>
        <w:right w:val="none" w:sz="0" w:space="0" w:color="auto"/>
      </w:divBdr>
    </w:div>
    <w:div w:id="2059739792">
      <w:bodyDiv w:val="1"/>
      <w:marLeft w:val="0"/>
      <w:marRight w:val="0"/>
      <w:marTop w:val="0"/>
      <w:marBottom w:val="0"/>
      <w:divBdr>
        <w:top w:val="none" w:sz="0" w:space="0" w:color="auto"/>
        <w:left w:val="none" w:sz="0" w:space="0" w:color="auto"/>
        <w:bottom w:val="none" w:sz="0" w:space="0" w:color="auto"/>
        <w:right w:val="none" w:sz="0" w:space="0" w:color="auto"/>
      </w:divBdr>
      <w:divsChild>
        <w:div w:id="477114878">
          <w:marLeft w:val="0"/>
          <w:marRight w:val="0"/>
          <w:marTop w:val="0"/>
          <w:marBottom w:val="0"/>
          <w:divBdr>
            <w:top w:val="none" w:sz="0" w:space="0" w:color="auto"/>
            <w:left w:val="none" w:sz="0" w:space="0" w:color="auto"/>
            <w:bottom w:val="none" w:sz="0" w:space="0" w:color="auto"/>
            <w:right w:val="none" w:sz="0" w:space="0" w:color="auto"/>
          </w:divBdr>
        </w:div>
      </w:divsChild>
    </w:div>
    <w:div w:id="2089381694">
      <w:bodyDiv w:val="1"/>
      <w:marLeft w:val="0"/>
      <w:marRight w:val="0"/>
      <w:marTop w:val="0"/>
      <w:marBottom w:val="0"/>
      <w:divBdr>
        <w:top w:val="none" w:sz="0" w:space="0" w:color="auto"/>
        <w:left w:val="none" w:sz="0" w:space="0" w:color="auto"/>
        <w:bottom w:val="none" w:sz="0" w:space="0" w:color="auto"/>
        <w:right w:val="none" w:sz="0" w:space="0" w:color="auto"/>
      </w:divBdr>
    </w:div>
    <w:div w:id="2103334799">
      <w:bodyDiv w:val="1"/>
      <w:marLeft w:val="0"/>
      <w:marRight w:val="0"/>
      <w:marTop w:val="0"/>
      <w:marBottom w:val="0"/>
      <w:divBdr>
        <w:top w:val="none" w:sz="0" w:space="0" w:color="auto"/>
        <w:left w:val="none" w:sz="0" w:space="0" w:color="auto"/>
        <w:bottom w:val="none" w:sz="0" w:space="0" w:color="auto"/>
        <w:right w:val="none" w:sz="0" w:space="0" w:color="auto"/>
      </w:divBdr>
      <w:divsChild>
        <w:div w:id="1429547808">
          <w:marLeft w:val="0"/>
          <w:marRight w:val="0"/>
          <w:marTop w:val="0"/>
          <w:marBottom w:val="0"/>
          <w:divBdr>
            <w:top w:val="none" w:sz="0" w:space="0" w:color="auto"/>
            <w:left w:val="none" w:sz="0" w:space="0" w:color="auto"/>
            <w:bottom w:val="none" w:sz="0" w:space="0" w:color="auto"/>
            <w:right w:val="none" w:sz="0" w:space="0" w:color="auto"/>
          </w:divBdr>
        </w:div>
      </w:divsChild>
    </w:div>
    <w:div w:id="21180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nfopedia.su/5x19e7.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de.osu.ru/courses2/course10/theory/theme4_5.htm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DB6A6-5709-4E3A-9A8F-15498492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47</Pages>
  <Words>10234</Words>
  <Characters>58336</Characters>
  <Application>Microsoft Office Word</Application>
  <DocSecurity>0</DocSecurity>
  <Lines>486</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Nulevoy</dc:creator>
  <cp:keywords/>
  <dc:description/>
  <cp:lastModifiedBy>Alexander Nulevoy</cp:lastModifiedBy>
  <cp:revision>151</cp:revision>
  <dcterms:created xsi:type="dcterms:W3CDTF">2024-04-16T13:15:00Z</dcterms:created>
  <dcterms:modified xsi:type="dcterms:W3CDTF">2025-04-19T15:21:00Z</dcterms:modified>
</cp:coreProperties>
</file>